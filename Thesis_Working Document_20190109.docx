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69D" w:rsidRPr="007F60CA" w:rsidRDefault="00B7569D" w:rsidP="00B7569D">
      <w:pPr>
        <w:spacing w:line="240" w:lineRule="auto"/>
        <w:jc w:val="center"/>
        <w:rPr>
          <w:b/>
          <w:sz w:val="32"/>
        </w:rPr>
      </w:pPr>
      <w:bookmarkStart w:id="0" w:name="_Hlk534385248"/>
      <w:bookmarkEnd w:id="0"/>
      <w:r w:rsidRPr="007F60CA">
        <w:rPr>
          <w:b/>
          <w:sz w:val="32"/>
        </w:rPr>
        <w:t>University of Zürich</w:t>
      </w: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Department of Business Administration</w:t>
      </w:r>
      <w:r w:rsidRPr="007F60CA">
        <w:rPr>
          <w:sz w:val="23"/>
          <w:szCs w:val="23"/>
        </w:rPr>
        <w:br/>
        <w:t>Institute for Network Science</w:t>
      </w:r>
      <w:r w:rsidRPr="007F60CA">
        <w:rPr>
          <w:sz w:val="23"/>
          <w:szCs w:val="23"/>
        </w:rPr>
        <w:br/>
        <w:t xml:space="preserve">Prof. </w:t>
      </w:r>
      <w:proofErr w:type="spellStart"/>
      <w:r w:rsidRPr="007F60CA">
        <w:rPr>
          <w:sz w:val="23"/>
          <w:szCs w:val="23"/>
        </w:rPr>
        <w:t>Dr.</w:t>
      </w:r>
      <w:proofErr w:type="spellEnd"/>
      <w:r w:rsidRPr="007F60CA">
        <w:rPr>
          <w:sz w:val="23"/>
          <w:szCs w:val="23"/>
        </w:rPr>
        <w:t xml:space="preserve"> Claudio J. Tessone</w:t>
      </w:r>
    </w:p>
    <w:p w:rsidR="00B7569D" w:rsidRPr="007F60CA" w:rsidRDefault="00B7569D" w:rsidP="00B7569D">
      <w:pPr>
        <w:spacing w:line="240" w:lineRule="auto"/>
        <w:jc w:val="center"/>
      </w:pP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Master thesis</w:t>
      </w: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rPr>
          <w:b/>
          <w:sz w:val="50"/>
          <w:szCs w:val="50"/>
        </w:rPr>
      </w:pPr>
      <w:r w:rsidRPr="007F60CA">
        <w:rPr>
          <w:b/>
          <w:sz w:val="50"/>
          <w:szCs w:val="50"/>
        </w:rPr>
        <w:t xml:space="preserve">Mapping information spreading to </w:t>
      </w:r>
      <w:r w:rsidRPr="007F60CA">
        <w:rPr>
          <w:b/>
          <w:sz w:val="50"/>
          <w:szCs w:val="50"/>
        </w:rPr>
        <w:br/>
        <w:t xml:space="preserve">improve communication: </w:t>
      </w:r>
      <w:r w:rsidRPr="007F60CA">
        <w:rPr>
          <w:b/>
          <w:sz w:val="50"/>
          <w:szCs w:val="50"/>
        </w:rPr>
        <w:br/>
        <w:t>The case of ONE smart solution</w:t>
      </w:r>
    </w:p>
    <w:p w:rsidR="00B7569D" w:rsidRDefault="00B7569D" w:rsidP="00B7569D">
      <w:pPr>
        <w:spacing w:line="240" w:lineRule="auto"/>
        <w:jc w:val="center"/>
      </w:pPr>
    </w:p>
    <w:p w:rsidR="00497EDB" w:rsidRPr="007F60CA" w:rsidRDefault="00497EDB"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b/>
          <w:sz w:val="23"/>
          <w:szCs w:val="23"/>
        </w:rPr>
      </w:pPr>
      <w:r w:rsidRPr="007F60CA">
        <w:rPr>
          <w:b/>
          <w:sz w:val="23"/>
          <w:szCs w:val="23"/>
        </w:rPr>
        <w:t>Made by:</w:t>
      </w:r>
    </w:p>
    <w:p w:rsidR="00B7569D" w:rsidRPr="007F60CA" w:rsidRDefault="00B7569D" w:rsidP="00B7569D">
      <w:pPr>
        <w:spacing w:line="240" w:lineRule="auto"/>
        <w:jc w:val="center"/>
        <w:rPr>
          <w:sz w:val="23"/>
          <w:szCs w:val="23"/>
        </w:rPr>
      </w:pPr>
      <w:r w:rsidRPr="007F60CA">
        <w:rPr>
          <w:sz w:val="23"/>
          <w:szCs w:val="23"/>
        </w:rPr>
        <w:t>Denis Krebs</w:t>
      </w:r>
      <w:r w:rsidRPr="007F60CA">
        <w:rPr>
          <w:sz w:val="23"/>
          <w:szCs w:val="23"/>
        </w:rPr>
        <w:br/>
      </w:r>
      <w:proofErr w:type="spellStart"/>
      <w:r w:rsidRPr="007F60CA">
        <w:rPr>
          <w:sz w:val="23"/>
          <w:szCs w:val="23"/>
        </w:rPr>
        <w:t>Herzogstrasse</w:t>
      </w:r>
      <w:proofErr w:type="spellEnd"/>
      <w:r w:rsidRPr="007F60CA">
        <w:rPr>
          <w:sz w:val="23"/>
          <w:szCs w:val="23"/>
        </w:rPr>
        <w:t xml:space="preserve"> 9</w:t>
      </w:r>
      <w:r w:rsidRPr="007F60CA">
        <w:rPr>
          <w:sz w:val="23"/>
          <w:szCs w:val="23"/>
        </w:rPr>
        <w:br/>
        <w:t>5000 Aarau</w:t>
      </w:r>
      <w:r w:rsidRPr="007F60CA">
        <w:rPr>
          <w:sz w:val="23"/>
          <w:szCs w:val="23"/>
        </w:rPr>
        <w:br/>
        <w:t>077 411 00 14</w:t>
      </w:r>
      <w:r w:rsidRPr="007F60CA">
        <w:rPr>
          <w:sz w:val="23"/>
          <w:szCs w:val="23"/>
        </w:rPr>
        <w:br/>
        <w:t>denis.krebs@uzh.ch</w:t>
      </w:r>
      <w:r w:rsidRPr="007F60CA">
        <w:rPr>
          <w:sz w:val="23"/>
          <w:szCs w:val="23"/>
        </w:rPr>
        <w:br/>
        <w:t>Student ID: 11-747-912</w:t>
      </w:r>
      <w:r w:rsidRPr="007F60CA">
        <w:rPr>
          <w:sz w:val="23"/>
          <w:szCs w:val="23"/>
        </w:rPr>
        <w:br/>
        <w:t>Faculty of Business, Economics and Informatics</w:t>
      </w:r>
      <w:r w:rsidRPr="007F60CA">
        <w:rPr>
          <w:sz w:val="23"/>
          <w:szCs w:val="23"/>
        </w:rPr>
        <w:br/>
        <w:t>Number of Semesters: 13</w:t>
      </w:r>
    </w:p>
    <w:p w:rsidR="00B7569D" w:rsidRPr="007F60CA" w:rsidRDefault="00B7569D" w:rsidP="00B7569D">
      <w:pPr>
        <w:spacing w:line="240" w:lineRule="auto"/>
        <w:jc w:val="center"/>
        <w:rPr>
          <w:sz w:val="23"/>
          <w:szCs w:val="23"/>
        </w:rPr>
      </w:pPr>
    </w:p>
    <w:p w:rsidR="00B7569D" w:rsidRPr="007F60CA" w:rsidRDefault="00B7569D" w:rsidP="003C25B1">
      <w:pPr>
        <w:spacing w:line="240" w:lineRule="auto"/>
        <w:jc w:val="center"/>
        <w:rPr>
          <w:sz w:val="23"/>
          <w:szCs w:val="23"/>
        </w:rPr>
      </w:pPr>
      <w:r w:rsidRPr="007F60CA">
        <w:rPr>
          <w:sz w:val="23"/>
          <w:szCs w:val="23"/>
        </w:rPr>
        <w:t xml:space="preserve">Supervisor: Prof. </w:t>
      </w:r>
      <w:proofErr w:type="spellStart"/>
      <w:r w:rsidRPr="007F60CA">
        <w:rPr>
          <w:sz w:val="23"/>
          <w:szCs w:val="23"/>
        </w:rPr>
        <w:t>Dr.</w:t>
      </w:r>
      <w:proofErr w:type="spellEnd"/>
      <w:r w:rsidRPr="007F60CA">
        <w:rPr>
          <w:sz w:val="23"/>
          <w:szCs w:val="23"/>
        </w:rPr>
        <w:t xml:space="preserve"> Claudio J. Tessone</w:t>
      </w:r>
      <w:r w:rsidR="003C25B1" w:rsidRPr="007F60CA">
        <w:rPr>
          <w:sz w:val="23"/>
          <w:szCs w:val="23"/>
        </w:rPr>
        <w:br/>
        <w:t xml:space="preserve">Advisor: </w:t>
      </w:r>
      <w:proofErr w:type="spellStart"/>
      <w:r w:rsidR="003C25B1" w:rsidRPr="007F60CA">
        <w:rPr>
          <w:sz w:val="23"/>
          <w:szCs w:val="23"/>
        </w:rPr>
        <w:t>Dr.</w:t>
      </w:r>
      <w:proofErr w:type="spellEnd"/>
      <w:r w:rsidR="003C25B1" w:rsidRPr="007F60CA">
        <w:rPr>
          <w:sz w:val="23"/>
          <w:szCs w:val="23"/>
        </w:rPr>
        <w:t xml:space="preserve"> Zhao Yang</w:t>
      </w:r>
      <w:r w:rsidRPr="007F60CA">
        <w:rPr>
          <w:sz w:val="23"/>
          <w:szCs w:val="23"/>
        </w:rPr>
        <w:br/>
      </w:r>
    </w:p>
    <w:p w:rsidR="00B7569D" w:rsidRPr="007F60CA" w:rsidRDefault="00B7569D" w:rsidP="00B7569D">
      <w:pPr>
        <w:spacing w:line="240" w:lineRule="auto"/>
        <w:jc w:val="center"/>
        <w:rPr>
          <w:sz w:val="23"/>
          <w:szCs w:val="23"/>
        </w:rPr>
      </w:pPr>
    </w:p>
    <w:p w:rsidR="00B7569D" w:rsidRPr="007F60CA" w:rsidRDefault="00B7569D" w:rsidP="00B7569D">
      <w:pPr>
        <w:jc w:val="center"/>
        <w:rPr>
          <w:sz w:val="23"/>
          <w:szCs w:val="23"/>
        </w:rPr>
      </w:pPr>
      <w:r w:rsidRPr="007F60CA">
        <w:rPr>
          <w:sz w:val="23"/>
          <w:szCs w:val="23"/>
        </w:rPr>
        <w:t xml:space="preserve">Submitted on: </w:t>
      </w:r>
      <w:r w:rsidR="000B7B66">
        <w:rPr>
          <w:sz w:val="23"/>
          <w:szCs w:val="23"/>
        </w:rPr>
        <w:t>31/01/2019</w:t>
      </w:r>
    </w:p>
    <w:p w:rsidR="000461B3" w:rsidRPr="007F60CA" w:rsidRDefault="000461B3">
      <w:pPr>
        <w:spacing w:after="0" w:line="240" w:lineRule="auto"/>
        <w:jc w:val="left"/>
        <w:rPr>
          <w:sz w:val="23"/>
          <w:szCs w:val="23"/>
        </w:rPr>
      </w:pPr>
      <w:r w:rsidRPr="007F60CA">
        <w:rPr>
          <w:sz w:val="23"/>
          <w:szCs w:val="23"/>
        </w:rPr>
        <w:br w:type="page"/>
      </w:r>
    </w:p>
    <w:p w:rsidR="00B20BF0" w:rsidRPr="007F60CA" w:rsidRDefault="00B20BF0" w:rsidP="00B20BF0">
      <w:pPr>
        <w:numPr>
          <w:ilvl w:val="0"/>
          <w:numId w:val="36"/>
        </w:numPr>
        <w:spacing w:after="0"/>
        <w:ind w:left="540"/>
        <w:jc w:val="left"/>
        <w:textAlignment w:val="center"/>
        <w:rPr>
          <w:szCs w:val="22"/>
          <w:highlight w:val="yellow"/>
        </w:rPr>
      </w:pPr>
      <w:r w:rsidRPr="007F60CA">
        <w:rPr>
          <w:szCs w:val="22"/>
          <w:highlight w:val="yellow"/>
        </w:rPr>
        <w:lastRenderedPageBreak/>
        <w:t xml:space="preserve">4 </w:t>
      </w:r>
      <w:proofErr w:type="spellStart"/>
      <w:r w:rsidRPr="007F60CA">
        <w:rPr>
          <w:szCs w:val="22"/>
          <w:highlight w:val="yellow"/>
        </w:rPr>
        <w:t>Bewertung</w:t>
      </w:r>
      <w:proofErr w:type="spellEnd"/>
      <w:r w:rsidRPr="007F60CA">
        <w:rPr>
          <w:szCs w:val="22"/>
          <w:highlight w:val="yellow"/>
        </w:rPr>
        <w:t xml:space="preserve"> </w:t>
      </w:r>
      <w:proofErr w:type="spellStart"/>
      <w:r w:rsidRPr="007F60CA">
        <w:rPr>
          <w:szCs w:val="22"/>
          <w:highlight w:val="yellow"/>
        </w:rPr>
        <w:t>einer</w:t>
      </w:r>
      <w:proofErr w:type="spellEnd"/>
      <w:r w:rsidRPr="007F60CA">
        <w:rPr>
          <w:szCs w:val="22"/>
          <w:highlight w:val="yellow"/>
        </w:rPr>
        <w:t xml:space="preserve"> </w:t>
      </w:r>
      <w:proofErr w:type="spellStart"/>
      <w:r w:rsidRPr="007F60CA">
        <w:rPr>
          <w:szCs w:val="22"/>
          <w:highlight w:val="yellow"/>
        </w:rPr>
        <w:t>wissenschaftlichen</w:t>
      </w:r>
      <w:proofErr w:type="spellEnd"/>
      <w:r w:rsidRPr="007F60CA">
        <w:rPr>
          <w:szCs w:val="22"/>
          <w:highlight w:val="yellow"/>
        </w:rPr>
        <w:t xml:space="preserve"> Arbeit</w:t>
      </w:r>
    </w:p>
    <w:p w:rsidR="00B20BF0" w:rsidRPr="00AE0679" w:rsidRDefault="00B20BF0" w:rsidP="00B20BF0">
      <w:pPr>
        <w:spacing w:after="0"/>
        <w:ind w:left="540"/>
        <w:jc w:val="left"/>
        <w:rPr>
          <w:szCs w:val="22"/>
          <w:highlight w:val="yellow"/>
          <w:lang w:val="de-CH"/>
        </w:rPr>
      </w:pPr>
      <w:r w:rsidRPr="00AE0679">
        <w:rPr>
          <w:szCs w:val="22"/>
          <w:highlight w:val="yellow"/>
          <w:lang w:val="de-CH"/>
        </w:rPr>
        <w:t>Bei der Bewertung der Arbeiten werden die folgenden 3 Bereiche geprüft:</w:t>
      </w:r>
    </w:p>
    <w:p w:rsidR="00B20BF0" w:rsidRPr="00AE0679" w:rsidRDefault="00B20BF0" w:rsidP="00B20BF0">
      <w:pPr>
        <w:spacing w:after="0"/>
        <w:ind w:left="540"/>
        <w:jc w:val="left"/>
        <w:rPr>
          <w:szCs w:val="22"/>
          <w:highlight w:val="yellow"/>
          <w:lang w:val="de-CH"/>
        </w:rPr>
      </w:pPr>
      <w:r w:rsidRPr="00AE0679">
        <w:rPr>
          <w:szCs w:val="22"/>
          <w:highlight w:val="yellow"/>
          <w:lang w:val="de-CH"/>
        </w:rPr>
        <w:t>1) Formaler Aufbau</w:t>
      </w:r>
    </w:p>
    <w:p w:rsidR="00B20BF0" w:rsidRPr="00AE0679" w:rsidRDefault="00B20BF0" w:rsidP="00B20BF0">
      <w:pPr>
        <w:spacing w:after="0"/>
        <w:ind w:left="540"/>
        <w:jc w:val="left"/>
        <w:rPr>
          <w:szCs w:val="22"/>
          <w:highlight w:val="yellow"/>
          <w:lang w:val="de-CH"/>
        </w:rPr>
      </w:pPr>
      <w:r w:rsidRPr="00AE0679">
        <w:rPr>
          <w:szCs w:val="22"/>
          <w:highlight w:val="yellow"/>
          <w:lang w:val="de-CH"/>
        </w:rPr>
        <w:t>Beurteilt werden Zitierweise, Abbildungen, Literaturverzeichnis, Formatierungen und Orthographie/Interpunktion die Vorgaben der Wegleitung.</w:t>
      </w:r>
    </w:p>
    <w:p w:rsidR="00B20BF0" w:rsidRPr="00AE0679" w:rsidRDefault="00B20BF0" w:rsidP="00B20BF0">
      <w:pPr>
        <w:spacing w:after="0"/>
        <w:ind w:left="540"/>
        <w:jc w:val="left"/>
        <w:rPr>
          <w:szCs w:val="22"/>
          <w:highlight w:val="yellow"/>
          <w:lang w:val="de-CH"/>
        </w:rPr>
      </w:pPr>
      <w:r w:rsidRPr="00AE0679">
        <w:rPr>
          <w:szCs w:val="22"/>
          <w:highlight w:val="yellow"/>
          <w:lang w:val="de-CH"/>
        </w:rPr>
        <w:t>2) Struktur</w:t>
      </w:r>
    </w:p>
    <w:p w:rsidR="00B20BF0" w:rsidRPr="00AE0679" w:rsidRDefault="00B20BF0" w:rsidP="00B20BF0">
      <w:pPr>
        <w:spacing w:after="0"/>
        <w:ind w:left="540"/>
        <w:jc w:val="left"/>
        <w:rPr>
          <w:szCs w:val="22"/>
          <w:highlight w:val="yellow"/>
          <w:lang w:val="de-CH"/>
        </w:rPr>
      </w:pPr>
      <w:r w:rsidRPr="00AE0679">
        <w:rPr>
          <w:szCs w:val="22"/>
          <w:highlight w:val="yellow"/>
          <w:lang w:val="de-CH"/>
        </w:rPr>
        <w:t>Ist ein roter Faden in der Arbeit erkennbar und wurde systematisch auf die Beantwortung der</w:t>
      </w:r>
    </w:p>
    <w:p w:rsidR="00B20BF0" w:rsidRPr="00AE0679" w:rsidRDefault="00B20BF0" w:rsidP="00B20BF0">
      <w:pPr>
        <w:spacing w:after="0"/>
        <w:ind w:left="540"/>
        <w:jc w:val="left"/>
        <w:rPr>
          <w:szCs w:val="22"/>
          <w:highlight w:val="yellow"/>
          <w:lang w:val="de-CH"/>
        </w:rPr>
      </w:pPr>
      <w:r w:rsidRPr="00AE0679">
        <w:rPr>
          <w:szCs w:val="22"/>
          <w:highlight w:val="yellow"/>
          <w:lang w:val="de-CH"/>
        </w:rPr>
        <w:t>Fragestellungen hingearbeitet? Sind die einzelnen Kapitel und Unterkapitel ausgewogen?</w:t>
      </w:r>
    </w:p>
    <w:p w:rsidR="00B20BF0" w:rsidRPr="00AE0679" w:rsidRDefault="00B20BF0" w:rsidP="00B20BF0">
      <w:pPr>
        <w:spacing w:after="0"/>
        <w:ind w:left="540"/>
        <w:jc w:val="left"/>
        <w:rPr>
          <w:szCs w:val="22"/>
          <w:highlight w:val="yellow"/>
          <w:lang w:val="de-CH"/>
        </w:rPr>
      </w:pPr>
      <w:r w:rsidRPr="00AE0679">
        <w:rPr>
          <w:szCs w:val="22"/>
          <w:highlight w:val="yellow"/>
          <w:lang w:val="de-CH"/>
        </w:rPr>
        <w:t>3) Inhalt</w:t>
      </w:r>
    </w:p>
    <w:p w:rsidR="00B20BF0" w:rsidRPr="00AE0679" w:rsidRDefault="00B20BF0" w:rsidP="00B20BF0">
      <w:pPr>
        <w:spacing w:after="0"/>
        <w:ind w:left="540"/>
        <w:jc w:val="left"/>
        <w:rPr>
          <w:szCs w:val="22"/>
          <w:highlight w:val="yellow"/>
          <w:lang w:val="de-CH"/>
        </w:rPr>
      </w:pPr>
      <w:r w:rsidRPr="00AE0679">
        <w:rPr>
          <w:szCs w:val="22"/>
          <w:highlight w:val="yellow"/>
          <w:lang w:val="de-CH"/>
        </w:rPr>
        <w:t>Wurde das formulierte Ziel der Arbeit erreicht und die daraus abgeleiteten Fragestellungen</w:t>
      </w:r>
      <w:r>
        <w:rPr>
          <w:szCs w:val="22"/>
          <w:highlight w:val="yellow"/>
          <w:lang w:val="de-CH"/>
        </w:rPr>
        <w:t xml:space="preserve"> </w:t>
      </w:r>
      <w:r w:rsidRPr="00AE0679">
        <w:rPr>
          <w:szCs w:val="22"/>
          <w:highlight w:val="yellow"/>
          <w:lang w:val="de-CH"/>
        </w:rPr>
        <w:t>beantwortet? Wurde der aktuelle Forschungsstand anhand wissenschaftlicher Beiträge aufgezeigt?</w:t>
      </w:r>
    </w:p>
    <w:p w:rsidR="00B20BF0" w:rsidRPr="00AE0679" w:rsidRDefault="00B20BF0" w:rsidP="00B20BF0">
      <w:pPr>
        <w:spacing w:after="0"/>
        <w:ind w:left="540"/>
        <w:jc w:val="left"/>
        <w:rPr>
          <w:szCs w:val="22"/>
          <w:highlight w:val="yellow"/>
          <w:lang w:val="de-CH"/>
        </w:rPr>
      </w:pPr>
      <w:r w:rsidRPr="00AE0679">
        <w:rPr>
          <w:szCs w:val="22"/>
          <w:highlight w:val="yellow"/>
          <w:lang w:val="de-CH"/>
        </w:rPr>
        <w:t>Sind die Gedankengänge klar und die Wortwahl einer wissenschaftlichen Arbeit entsprechend?</w:t>
      </w:r>
    </w:p>
    <w:p w:rsidR="00B20BF0" w:rsidRPr="00AE0679" w:rsidRDefault="00B20BF0" w:rsidP="00B20BF0">
      <w:pPr>
        <w:spacing w:after="0"/>
        <w:ind w:left="540"/>
        <w:jc w:val="left"/>
        <w:rPr>
          <w:szCs w:val="22"/>
          <w:highlight w:val="yellow"/>
          <w:lang w:val="de-CH"/>
        </w:rPr>
      </w:pPr>
      <w:r w:rsidRPr="00AE0679">
        <w:rPr>
          <w:szCs w:val="22"/>
          <w:highlight w:val="yellow"/>
          <w:lang w:val="de-CH"/>
        </w:rPr>
        <w:t>Wurde die relevante Literatur zum Thema der Arbeit verarbeitet?</w:t>
      </w:r>
    </w:p>
    <w:p w:rsidR="00B20BF0" w:rsidRPr="00031A2D" w:rsidRDefault="00B20BF0" w:rsidP="00B20BF0">
      <w:pPr>
        <w:spacing w:after="0"/>
        <w:ind w:left="540"/>
        <w:jc w:val="left"/>
        <w:rPr>
          <w:szCs w:val="22"/>
          <w:highlight w:val="yellow"/>
          <w:lang w:val="de-CH"/>
        </w:rPr>
      </w:pPr>
      <w:r w:rsidRPr="00AE0679">
        <w:rPr>
          <w:szCs w:val="22"/>
          <w:highlight w:val="yellow"/>
          <w:lang w:val="de-CH"/>
        </w:rPr>
        <w:t>TIPP: Eine detaillierte Checkliste für wissenschaftliche Arbeiten, welche die 3 genannten</w:t>
      </w:r>
      <w:r>
        <w:rPr>
          <w:szCs w:val="22"/>
          <w:highlight w:val="yellow"/>
          <w:lang w:val="de-CH"/>
        </w:rPr>
        <w:t xml:space="preserve"> </w:t>
      </w:r>
      <w:r w:rsidRPr="00AE0679">
        <w:rPr>
          <w:szCs w:val="22"/>
          <w:highlight w:val="yellow"/>
          <w:lang w:val="de-CH"/>
        </w:rPr>
        <w:t>Bewertungsbereiche noch konkretisiert und mit deren Hilfe man die eigene Leistung genau</w:t>
      </w:r>
      <w:r>
        <w:rPr>
          <w:szCs w:val="22"/>
          <w:highlight w:val="yellow"/>
          <w:lang w:val="de-CH"/>
        </w:rPr>
        <w:t xml:space="preserve"> </w:t>
      </w:r>
      <w:r w:rsidRPr="00AE0679">
        <w:rPr>
          <w:szCs w:val="22"/>
          <w:highlight w:val="yellow"/>
          <w:lang w:val="de-CH"/>
        </w:rPr>
        <w:t>überprüfen kann, findet sich auf der nächsten Seite (Abbildung 8).</w:t>
      </w:r>
    </w:p>
    <w:p w:rsidR="00230B59" w:rsidRPr="00DF3FBE" w:rsidRDefault="00B20BF0" w:rsidP="00B20BF0">
      <w:pPr>
        <w:rPr>
          <w:b/>
          <w:sz w:val="32"/>
          <w:szCs w:val="32"/>
          <w:lang w:val="de-CH"/>
        </w:rPr>
      </w:pPr>
      <w:r w:rsidRPr="00AE0679">
        <w:rPr>
          <w:sz w:val="23"/>
          <w:szCs w:val="23"/>
          <w:lang w:val="de-CH"/>
        </w:rPr>
        <w:br w:type="page"/>
      </w:r>
      <w:r w:rsidR="00973915" w:rsidRPr="00DF3FBE">
        <w:rPr>
          <w:b/>
          <w:sz w:val="32"/>
          <w:szCs w:val="32"/>
          <w:lang w:val="de-CH"/>
        </w:rPr>
        <w:lastRenderedPageBreak/>
        <w:t>Abstract</w:t>
      </w:r>
    </w:p>
    <w:p w:rsidR="00257820" w:rsidRPr="00DF3FBE" w:rsidRDefault="00CF53E1" w:rsidP="006221E1">
      <w:pPr>
        <w:rPr>
          <w:lang w:val="de-CH"/>
        </w:rPr>
      </w:pPr>
      <w:r w:rsidRPr="00DF3FBE">
        <w:rPr>
          <w:lang w:val="de-CH"/>
        </w:rPr>
        <w:t>…</w:t>
      </w:r>
    </w:p>
    <w:p w:rsidR="00CF53E1" w:rsidRPr="00DF3FBE" w:rsidRDefault="00CF53E1" w:rsidP="006221E1">
      <w:pPr>
        <w:rPr>
          <w:lang w:val="de-CH"/>
        </w:rPr>
      </w:pPr>
    </w:p>
    <w:p w:rsidR="00973915" w:rsidRPr="007F60CA" w:rsidRDefault="00230B59" w:rsidP="008275AB">
      <w:pPr>
        <w:pStyle w:val="berschrift1"/>
      </w:pPr>
      <w:r w:rsidRPr="007F60CA">
        <w:br w:type="page"/>
      </w:r>
      <w:bookmarkStart w:id="1" w:name="_Toc534648368"/>
      <w:r w:rsidR="0094597D" w:rsidRPr="007F60CA">
        <w:lastRenderedPageBreak/>
        <w:t>Table of contents</w:t>
      </w:r>
      <w:bookmarkEnd w:id="1"/>
    </w:p>
    <w:p w:rsidR="00DF3FBE" w:rsidRDefault="008275AB" w:rsidP="00DF3FBE">
      <w:pPr>
        <w:pStyle w:val="Verzeichnis1"/>
        <w:rPr>
          <w:rFonts w:asciiTheme="minorHAnsi" w:eastAsiaTheme="minorEastAsia" w:hAnsiTheme="minorHAnsi" w:cstheme="minorBidi"/>
          <w:noProof/>
          <w:sz w:val="22"/>
          <w:szCs w:val="22"/>
          <w:lang w:val="de-CH"/>
        </w:rPr>
      </w:pPr>
      <w:r>
        <w:rPr>
          <w:spacing w:val="-6"/>
        </w:rPr>
        <w:fldChar w:fldCharType="begin"/>
      </w:r>
      <w:r>
        <w:rPr>
          <w:spacing w:val="-6"/>
        </w:rPr>
        <w:instrText xml:space="preserve"> TOC \o "1-3" \h \z \u </w:instrText>
      </w:r>
      <w:r>
        <w:rPr>
          <w:spacing w:val="-6"/>
        </w:rPr>
        <w:fldChar w:fldCharType="separate"/>
      </w:r>
      <w:hyperlink w:anchor="_Toc534648368" w:history="1">
        <w:r w:rsidR="00DF3FBE" w:rsidRPr="00D91333">
          <w:rPr>
            <w:rStyle w:val="Hyperlink"/>
            <w:noProof/>
          </w:rPr>
          <w:t>Table of contents</w:t>
        </w:r>
        <w:r w:rsidR="00DF3FBE">
          <w:rPr>
            <w:noProof/>
            <w:webHidden/>
          </w:rPr>
          <w:tab/>
        </w:r>
        <w:r w:rsidR="00DF3FBE">
          <w:rPr>
            <w:noProof/>
            <w:webHidden/>
          </w:rPr>
          <w:fldChar w:fldCharType="begin"/>
        </w:r>
        <w:r w:rsidR="00DF3FBE">
          <w:rPr>
            <w:noProof/>
            <w:webHidden/>
          </w:rPr>
          <w:instrText xml:space="preserve"> PAGEREF _Toc534648368 \h </w:instrText>
        </w:r>
        <w:r w:rsidR="00DF3FBE">
          <w:rPr>
            <w:noProof/>
            <w:webHidden/>
          </w:rPr>
        </w:r>
        <w:r w:rsidR="00DF3FBE">
          <w:rPr>
            <w:noProof/>
            <w:webHidden/>
          </w:rPr>
          <w:fldChar w:fldCharType="separate"/>
        </w:r>
        <w:r w:rsidR="00DF3FBE">
          <w:rPr>
            <w:noProof/>
            <w:webHidden/>
          </w:rPr>
          <w:t>IV</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369" w:history="1">
        <w:r w:rsidR="00DF3FBE" w:rsidRPr="00D91333">
          <w:rPr>
            <w:rStyle w:val="Hyperlink"/>
            <w:noProof/>
          </w:rPr>
          <w:t>Table of figures</w:t>
        </w:r>
        <w:r w:rsidR="00DF3FBE">
          <w:rPr>
            <w:noProof/>
            <w:webHidden/>
          </w:rPr>
          <w:tab/>
        </w:r>
        <w:r w:rsidR="00DF3FBE">
          <w:rPr>
            <w:noProof/>
            <w:webHidden/>
          </w:rPr>
          <w:fldChar w:fldCharType="begin"/>
        </w:r>
        <w:r w:rsidR="00DF3FBE">
          <w:rPr>
            <w:noProof/>
            <w:webHidden/>
          </w:rPr>
          <w:instrText xml:space="preserve"> PAGEREF _Toc534648369 \h </w:instrText>
        </w:r>
        <w:r w:rsidR="00DF3FBE">
          <w:rPr>
            <w:noProof/>
            <w:webHidden/>
          </w:rPr>
        </w:r>
        <w:r w:rsidR="00DF3FBE">
          <w:rPr>
            <w:noProof/>
            <w:webHidden/>
          </w:rPr>
          <w:fldChar w:fldCharType="separate"/>
        </w:r>
        <w:r w:rsidR="00DF3FBE">
          <w:rPr>
            <w:noProof/>
            <w:webHidden/>
          </w:rPr>
          <w:t>VI</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370" w:history="1">
        <w:r w:rsidR="00DF3FBE" w:rsidRPr="00D91333">
          <w:rPr>
            <w:rStyle w:val="Hyperlink"/>
            <w:noProof/>
            <w:spacing w:val="-6"/>
          </w:rPr>
          <w:t>List of abbreviations</w:t>
        </w:r>
        <w:r w:rsidR="00DF3FBE">
          <w:rPr>
            <w:noProof/>
            <w:webHidden/>
          </w:rPr>
          <w:tab/>
        </w:r>
        <w:r w:rsidR="00DF3FBE">
          <w:rPr>
            <w:noProof/>
            <w:webHidden/>
          </w:rPr>
          <w:fldChar w:fldCharType="begin"/>
        </w:r>
        <w:r w:rsidR="00DF3FBE">
          <w:rPr>
            <w:noProof/>
            <w:webHidden/>
          </w:rPr>
          <w:instrText xml:space="preserve"> PAGEREF _Toc534648370 \h </w:instrText>
        </w:r>
        <w:r w:rsidR="00DF3FBE">
          <w:rPr>
            <w:noProof/>
            <w:webHidden/>
          </w:rPr>
        </w:r>
        <w:r w:rsidR="00DF3FBE">
          <w:rPr>
            <w:noProof/>
            <w:webHidden/>
          </w:rPr>
          <w:fldChar w:fldCharType="separate"/>
        </w:r>
        <w:r w:rsidR="00DF3FBE">
          <w:rPr>
            <w:noProof/>
            <w:webHidden/>
          </w:rPr>
          <w:t>VII</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371" w:history="1">
        <w:r w:rsidR="00DF3FBE" w:rsidRPr="00D91333">
          <w:rPr>
            <w:rStyle w:val="Hyperlink"/>
            <w:noProof/>
          </w:rPr>
          <w:t>1</w:t>
        </w:r>
        <w:r w:rsidR="00DF3FBE">
          <w:rPr>
            <w:rFonts w:asciiTheme="minorHAnsi" w:eastAsiaTheme="minorEastAsia" w:hAnsiTheme="minorHAnsi" w:cstheme="minorBidi"/>
            <w:noProof/>
            <w:sz w:val="22"/>
            <w:szCs w:val="22"/>
            <w:lang w:val="de-CH"/>
          </w:rPr>
          <w:tab/>
        </w:r>
        <w:r w:rsidR="00DF3FBE" w:rsidRPr="00D91333">
          <w:rPr>
            <w:rStyle w:val="Hyperlink"/>
            <w:noProof/>
          </w:rPr>
          <w:t>Introduction &amp; Problem Statement</w:t>
        </w:r>
        <w:r w:rsidR="00DF3FBE">
          <w:rPr>
            <w:noProof/>
            <w:webHidden/>
          </w:rPr>
          <w:tab/>
        </w:r>
        <w:r w:rsidR="00DF3FBE">
          <w:rPr>
            <w:noProof/>
            <w:webHidden/>
          </w:rPr>
          <w:fldChar w:fldCharType="begin"/>
        </w:r>
        <w:r w:rsidR="00DF3FBE">
          <w:rPr>
            <w:noProof/>
            <w:webHidden/>
          </w:rPr>
          <w:instrText xml:space="preserve"> PAGEREF _Toc534648371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72" w:history="1">
        <w:r w:rsidR="00DF3FBE" w:rsidRPr="00D91333">
          <w:rPr>
            <w:rStyle w:val="Hyperlink"/>
            <w:noProof/>
          </w:rPr>
          <w:t>1.1</w:t>
        </w:r>
        <w:r w:rsidR="00DF3FBE">
          <w:rPr>
            <w:rFonts w:asciiTheme="minorHAnsi" w:eastAsiaTheme="minorEastAsia" w:hAnsiTheme="minorHAnsi" w:cstheme="minorBidi"/>
            <w:noProof/>
            <w:sz w:val="22"/>
            <w:szCs w:val="22"/>
            <w:lang w:val="de-CH"/>
          </w:rPr>
          <w:tab/>
        </w:r>
        <w:r w:rsidR="00DF3FBE" w:rsidRPr="00D91333">
          <w:rPr>
            <w:rStyle w:val="Hyperlink"/>
            <w:noProof/>
          </w:rPr>
          <w:t>Scientific Research Statement</w:t>
        </w:r>
        <w:r w:rsidR="00DF3FBE">
          <w:rPr>
            <w:noProof/>
            <w:webHidden/>
          </w:rPr>
          <w:tab/>
        </w:r>
        <w:r w:rsidR="00DF3FBE">
          <w:rPr>
            <w:noProof/>
            <w:webHidden/>
          </w:rPr>
          <w:fldChar w:fldCharType="begin"/>
        </w:r>
        <w:r w:rsidR="00DF3FBE">
          <w:rPr>
            <w:noProof/>
            <w:webHidden/>
          </w:rPr>
          <w:instrText xml:space="preserve"> PAGEREF _Toc534648372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73" w:history="1">
        <w:r w:rsidR="00DF3FBE" w:rsidRPr="00D91333">
          <w:rPr>
            <w:rStyle w:val="Hyperlink"/>
            <w:noProof/>
          </w:rPr>
          <w:t>1.2</w:t>
        </w:r>
        <w:r w:rsidR="00DF3FBE">
          <w:rPr>
            <w:rFonts w:asciiTheme="minorHAnsi" w:eastAsiaTheme="minorEastAsia" w:hAnsiTheme="minorHAnsi" w:cstheme="minorBidi"/>
            <w:noProof/>
            <w:sz w:val="22"/>
            <w:szCs w:val="22"/>
            <w:lang w:val="de-CH"/>
          </w:rPr>
          <w:tab/>
        </w:r>
        <w:r w:rsidR="00DF3FBE" w:rsidRPr="00D91333">
          <w:rPr>
            <w:rStyle w:val="Hyperlink"/>
            <w:noProof/>
          </w:rPr>
          <w:t>Research context and relevance</w:t>
        </w:r>
        <w:r w:rsidR="00DF3FBE">
          <w:rPr>
            <w:noProof/>
            <w:webHidden/>
          </w:rPr>
          <w:tab/>
        </w:r>
        <w:r w:rsidR="00DF3FBE">
          <w:rPr>
            <w:noProof/>
            <w:webHidden/>
          </w:rPr>
          <w:fldChar w:fldCharType="begin"/>
        </w:r>
        <w:r w:rsidR="00DF3FBE">
          <w:rPr>
            <w:noProof/>
            <w:webHidden/>
          </w:rPr>
          <w:instrText xml:space="preserve"> PAGEREF _Toc534648373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74" w:history="1">
        <w:r w:rsidR="00DF3FBE" w:rsidRPr="00D91333">
          <w:rPr>
            <w:rStyle w:val="Hyperlink"/>
            <w:noProof/>
          </w:rPr>
          <w:t xml:space="preserve">1.2.1 </w:t>
        </w:r>
        <w:r w:rsidR="00DF3FBE">
          <w:rPr>
            <w:rFonts w:asciiTheme="minorHAnsi" w:eastAsiaTheme="minorEastAsia" w:hAnsiTheme="minorHAnsi" w:cstheme="minorBidi"/>
            <w:noProof/>
            <w:sz w:val="22"/>
            <w:szCs w:val="22"/>
            <w:lang w:val="de-CH"/>
          </w:rPr>
          <w:tab/>
        </w:r>
        <w:r w:rsidR="00DF3FBE" w:rsidRPr="00D91333">
          <w:rPr>
            <w:rStyle w:val="Hyperlink"/>
            <w:noProof/>
          </w:rPr>
          <w:t>Scientific context</w:t>
        </w:r>
        <w:r w:rsidR="00DF3FBE">
          <w:rPr>
            <w:noProof/>
            <w:webHidden/>
          </w:rPr>
          <w:tab/>
        </w:r>
        <w:r w:rsidR="00DF3FBE">
          <w:rPr>
            <w:noProof/>
            <w:webHidden/>
          </w:rPr>
          <w:fldChar w:fldCharType="begin"/>
        </w:r>
        <w:r w:rsidR="00DF3FBE">
          <w:rPr>
            <w:noProof/>
            <w:webHidden/>
          </w:rPr>
          <w:instrText xml:space="preserve"> PAGEREF _Toc534648374 \h </w:instrText>
        </w:r>
        <w:r w:rsidR="00DF3FBE">
          <w:rPr>
            <w:noProof/>
            <w:webHidden/>
          </w:rPr>
        </w:r>
        <w:r w:rsidR="00DF3FBE">
          <w:rPr>
            <w:noProof/>
            <w:webHidden/>
          </w:rPr>
          <w:fldChar w:fldCharType="separate"/>
        </w:r>
        <w:r w:rsidR="00DF3FBE">
          <w:rPr>
            <w:noProof/>
            <w:webHidden/>
          </w:rPr>
          <w:t>- 1 -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75" w:history="1">
        <w:r w:rsidR="00DF3FBE" w:rsidRPr="00D91333">
          <w:rPr>
            <w:rStyle w:val="Hyperlink"/>
            <w:noProof/>
          </w:rPr>
          <w:t>1.2.2</w:t>
        </w:r>
        <w:r w:rsidR="00DF3FBE">
          <w:rPr>
            <w:rFonts w:asciiTheme="minorHAnsi" w:eastAsiaTheme="minorEastAsia" w:hAnsiTheme="minorHAnsi" w:cstheme="minorBidi"/>
            <w:noProof/>
            <w:sz w:val="22"/>
            <w:szCs w:val="22"/>
            <w:lang w:val="de-CH"/>
          </w:rPr>
          <w:tab/>
        </w:r>
        <w:r w:rsidR="00DF3FBE" w:rsidRPr="00D91333">
          <w:rPr>
            <w:rStyle w:val="Hyperlink"/>
            <w:noProof/>
          </w:rPr>
          <w:t>Business relevance</w:t>
        </w:r>
        <w:r w:rsidR="00DF3FBE">
          <w:rPr>
            <w:noProof/>
            <w:webHidden/>
          </w:rPr>
          <w:tab/>
        </w:r>
        <w:r w:rsidR="00DF3FBE">
          <w:rPr>
            <w:noProof/>
            <w:webHidden/>
          </w:rPr>
          <w:fldChar w:fldCharType="begin"/>
        </w:r>
        <w:r w:rsidR="00DF3FBE">
          <w:rPr>
            <w:noProof/>
            <w:webHidden/>
          </w:rPr>
          <w:instrText xml:space="preserve"> PAGEREF _Toc534648375 \h </w:instrText>
        </w:r>
        <w:r w:rsidR="00DF3FBE">
          <w:rPr>
            <w:noProof/>
            <w:webHidden/>
          </w:rPr>
        </w:r>
        <w:r w:rsidR="00DF3FBE">
          <w:rPr>
            <w:noProof/>
            <w:webHidden/>
          </w:rPr>
          <w:fldChar w:fldCharType="separate"/>
        </w:r>
        <w:r w:rsidR="00DF3FBE">
          <w:rPr>
            <w:noProof/>
            <w:webHidden/>
          </w:rPr>
          <w:t>- 2 -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76" w:history="1">
        <w:r w:rsidR="00DF3FBE" w:rsidRPr="00D91333">
          <w:rPr>
            <w:rStyle w:val="Hyperlink"/>
            <w:noProof/>
          </w:rPr>
          <w:t>1.3</w:t>
        </w:r>
        <w:r w:rsidR="00DF3FBE">
          <w:rPr>
            <w:rFonts w:asciiTheme="minorHAnsi" w:eastAsiaTheme="minorEastAsia" w:hAnsiTheme="minorHAnsi" w:cstheme="minorBidi"/>
            <w:noProof/>
            <w:sz w:val="22"/>
            <w:szCs w:val="22"/>
            <w:lang w:val="de-CH"/>
          </w:rPr>
          <w:tab/>
        </w:r>
        <w:r w:rsidR="00DF3FBE" w:rsidRPr="00D91333">
          <w:rPr>
            <w:rStyle w:val="Hyperlink"/>
            <w:noProof/>
          </w:rPr>
          <w:t>Terminology / structure of the thesis</w:t>
        </w:r>
        <w:r w:rsidR="00DF3FBE">
          <w:rPr>
            <w:noProof/>
            <w:webHidden/>
          </w:rPr>
          <w:tab/>
        </w:r>
        <w:r w:rsidR="00DF3FBE">
          <w:rPr>
            <w:noProof/>
            <w:webHidden/>
          </w:rPr>
          <w:fldChar w:fldCharType="begin"/>
        </w:r>
        <w:r w:rsidR="00DF3FBE">
          <w:rPr>
            <w:noProof/>
            <w:webHidden/>
          </w:rPr>
          <w:instrText xml:space="preserve"> PAGEREF _Toc534648376 \h </w:instrText>
        </w:r>
        <w:r w:rsidR="00DF3FBE">
          <w:rPr>
            <w:noProof/>
            <w:webHidden/>
          </w:rPr>
        </w:r>
        <w:r w:rsidR="00DF3FBE">
          <w:rPr>
            <w:noProof/>
            <w:webHidden/>
          </w:rPr>
          <w:fldChar w:fldCharType="separate"/>
        </w:r>
        <w:r w:rsidR="00DF3FBE">
          <w:rPr>
            <w:noProof/>
            <w:webHidden/>
          </w:rPr>
          <w:t>- 3 -</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377" w:history="1">
        <w:r w:rsidR="00DF3FBE" w:rsidRPr="00D91333">
          <w:rPr>
            <w:rStyle w:val="Hyperlink"/>
            <w:noProof/>
          </w:rPr>
          <w:t>2</w:t>
        </w:r>
        <w:r w:rsidR="00DF3FBE">
          <w:rPr>
            <w:rFonts w:asciiTheme="minorHAnsi" w:eastAsiaTheme="minorEastAsia" w:hAnsiTheme="minorHAnsi" w:cstheme="minorBidi"/>
            <w:noProof/>
            <w:sz w:val="22"/>
            <w:szCs w:val="22"/>
            <w:lang w:val="de-CH"/>
          </w:rPr>
          <w:tab/>
        </w:r>
        <w:r w:rsidR="00DF3FBE" w:rsidRPr="00D91333">
          <w:rPr>
            <w:rStyle w:val="Hyperlink"/>
            <w:noProof/>
          </w:rPr>
          <w:t>Theory</w:t>
        </w:r>
        <w:r w:rsidR="00DF3FBE">
          <w:rPr>
            <w:noProof/>
            <w:webHidden/>
          </w:rPr>
          <w:tab/>
        </w:r>
        <w:r w:rsidR="00DF3FBE">
          <w:rPr>
            <w:noProof/>
            <w:webHidden/>
          </w:rPr>
          <w:fldChar w:fldCharType="begin"/>
        </w:r>
        <w:r w:rsidR="00DF3FBE">
          <w:rPr>
            <w:noProof/>
            <w:webHidden/>
          </w:rPr>
          <w:instrText xml:space="preserve"> PAGEREF _Toc534648377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78" w:history="1">
        <w:r w:rsidR="00DF3FBE" w:rsidRPr="00D91333">
          <w:rPr>
            <w:rStyle w:val="Hyperlink"/>
            <w:noProof/>
          </w:rPr>
          <w:t>2.1</w:t>
        </w:r>
        <w:r w:rsidR="00DF3FBE">
          <w:rPr>
            <w:rFonts w:asciiTheme="minorHAnsi" w:eastAsiaTheme="minorEastAsia" w:hAnsiTheme="minorHAnsi" w:cstheme="minorBidi"/>
            <w:noProof/>
            <w:sz w:val="22"/>
            <w:szCs w:val="22"/>
            <w:lang w:val="de-CH"/>
          </w:rPr>
          <w:tab/>
        </w:r>
        <w:r w:rsidR="00DF3FBE" w:rsidRPr="00D91333">
          <w:rPr>
            <w:rStyle w:val="Hyperlink"/>
            <w:noProof/>
          </w:rPr>
          <w:t>Network Science</w:t>
        </w:r>
        <w:r w:rsidR="00DF3FBE">
          <w:rPr>
            <w:noProof/>
            <w:webHidden/>
          </w:rPr>
          <w:tab/>
        </w:r>
        <w:r w:rsidR="00DF3FBE">
          <w:rPr>
            <w:noProof/>
            <w:webHidden/>
          </w:rPr>
          <w:fldChar w:fldCharType="begin"/>
        </w:r>
        <w:r w:rsidR="00DF3FBE">
          <w:rPr>
            <w:noProof/>
            <w:webHidden/>
          </w:rPr>
          <w:instrText xml:space="preserve"> PAGEREF _Toc534648378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79" w:history="1">
        <w:r w:rsidR="00DF3FBE" w:rsidRPr="00D91333">
          <w:rPr>
            <w:rStyle w:val="Hyperlink"/>
            <w:noProof/>
          </w:rPr>
          <w:t>2.1.1</w:t>
        </w:r>
        <w:r w:rsidR="00DF3FBE">
          <w:rPr>
            <w:rFonts w:asciiTheme="minorHAnsi" w:eastAsiaTheme="minorEastAsia" w:hAnsiTheme="minorHAnsi" w:cstheme="minorBidi"/>
            <w:noProof/>
            <w:sz w:val="22"/>
            <w:szCs w:val="22"/>
            <w:lang w:val="de-CH"/>
          </w:rPr>
          <w:tab/>
        </w:r>
        <w:r w:rsidR="00DF3FBE" w:rsidRPr="00D91333">
          <w:rPr>
            <w:rStyle w:val="Hyperlink"/>
            <w:noProof/>
          </w:rPr>
          <w:t>Characteristics of Network Science</w:t>
        </w:r>
        <w:r w:rsidR="00DF3FBE">
          <w:rPr>
            <w:noProof/>
            <w:webHidden/>
          </w:rPr>
          <w:tab/>
        </w:r>
        <w:r w:rsidR="00DF3FBE">
          <w:rPr>
            <w:noProof/>
            <w:webHidden/>
          </w:rPr>
          <w:fldChar w:fldCharType="begin"/>
        </w:r>
        <w:r w:rsidR="00DF3FBE">
          <w:rPr>
            <w:noProof/>
            <w:webHidden/>
          </w:rPr>
          <w:instrText xml:space="preserve"> PAGEREF _Toc534648379 \h </w:instrText>
        </w:r>
        <w:r w:rsidR="00DF3FBE">
          <w:rPr>
            <w:noProof/>
            <w:webHidden/>
          </w:rPr>
        </w:r>
        <w:r w:rsidR="00DF3FBE">
          <w:rPr>
            <w:noProof/>
            <w:webHidden/>
          </w:rPr>
          <w:fldChar w:fldCharType="separate"/>
        </w:r>
        <w:r w:rsidR="00DF3FBE">
          <w:rPr>
            <w:noProof/>
            <w:webHidden/>
          </w:rPr>
          <w:t>- 4 -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80" w:history="1">
        <w:r w:rsidR="00DF3FBE" w:rsidRPr="00D91333">
          <w:rPr>
            <w:rStyle w:val="Hyperlink"/>
            <w:noProof/>
          </w:rPr>
          <w:t>2.1.2</w:t>
        </w:r>
        <w:r w:rsidR="00DF3FBE">
          <w:rPr>
            <w:rFonts w:asciiTheme="minorHAnsi" w:eastAsiaTheme="minorEastAsia" w:hAnsiTheme="minorHAnsi" w:cstheme="minorBidi"/>
            <w:noProof/>
            <w:sz w:val="22"/>
            <w:szCs w:val="22"/>
            <w:lang w:val="de-CH"/>
          </w:rPr>
          <w:tab/>
        </w:r>
        <w:r w:rsidR="00DF3FBE" w:rsidRPr="00D91333">
          <w:rPr>
            <w:rStyle w:val="Hyperlink"/>
            <w:noProof/>
          </w:rPr>
          <w:t>Networks at the Heart of Complex Systems</w:t>
        </w:r>
        <w:r w:rsidR="00DF3FBE">
          <w:rPr>
            <w:noProof/>
            <w:webHidden/>
          </w:rPr>
          <w:tab/>
        </w:r>
        <w:r w:rsidR="00DF3FBE">
          <w:rPr>
            <w:noProof/>
            <w:webHidden/>
          </w:rPr>
          <w:fldChar w:fldCharType="begin"/>
        </w:r>
        <w:r w:rsidR="00DF3FBE">
          <w:rPr>
            <w:noProof/>
            <w:webHidden/>
          </w:rPr>
          <w:instrText xml:space="preserve"> PAGEREF _Toc534648380 \h </w:instrText>
        </w:r>
        <w:r w:rsidR="00DF3FBE">
          <w:rPr>
            <w:noProof/>
            <w:webHidden/>
          </w:rPr>
        </w:r>
        <w:r w:rsidR="00DF3FBE">
          <w:rPr>
            <w:noProof/>
            <w:webHidden/>
          </w:rPr>
          <w:fldChar w:fldCharType="separate"/>
        </w:r>
        <w:r w:rsidR="00DF3FBE">
          <w:rPr>
            <w:noProof/>
            <w:webHidden/>
          </w:rPr>
          <w:t>- 6 -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81" w:history="1">
        <w:r w:rsidR="00DF3FBE" w:rsidRPr="00D91333">
          <w:rPr>
            <w:rStyle w:val="Hyperlink"/>
            <w:noProof/>
          </w:rPr>
          <w:t>2.1.3</w:t>
        </w:r>
        <w:r w:rsidR="00DF3FBE">
          <w:rPr>
            <w:rFonts w:asciiTheme="minorHAnsi" w:eastAsiaTheme="minorEastAsia" w:hAnsiTheme="minorHAnsi" w:cstheme="minorBidi"/>
            <w:noProof/>
            <w:sz w:val="22"/>
            <w:szCs w:val="22"/>
            <w:lang w:val="de-CH"/>
          </w:rPr>
          <w:tab/>
        </w:r>
        <w:r w:rsidR="00DF3FBE" w:rsidRPr="00D91333">
          <w:rPr>
            <w:rStyle w:val="Hyperlink"/>
            <w:noProof/>
          </w:rPr>
          <w:t>Two Forces Helped the Emergence of Network Science</w:t>
        </w:r>
        <w:r w:rsidR="00DF3FBE">
          <w:rPr>
            <w:noProof/>
            <w:webHidden/>
          </w:rPr>
          <w:tab/>
        </w:r>
        <w:r w:rsidR="00DF3FBE">
          <w:rPr>
            <w:noProof/>
            <w:webHidden/>
          </w:rPr>
          <w:fldChar w:fldCharType="begin"/>
        </w:r>
        <w:r w:rsidR="00DF3FBE">
          <w:rPr>
            <w:noProof/>
            <w:webHidden/>
          </w:rPr>
          <w:instrText xml:space="preserve"> PAGEREF _Toc534648381 \h </w:instrText>
        </w:r>
        <w:r w:rsidR="00DF3FBE">
          <w:rPr>
            <w:noProof/>
            <w:webHidden/>
          </w:rPr>
        </w:r>
        <w:r w:rsidR="00DF3FBE">
          <w:rPr>
            <w:noProof/>
            <w:webHidden/>
          </w:rPr>
          <w:fldChar w:fldCharType="separate"/>
        </w:r>
        <w:r w:rsidR="00DF3FBE">
          <w:rPr>
            <w:noProof/>
            <w:webHidden/>
          </w:rPr>
          <w:t>- 6 -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2" w:history="1">
        <w:r w:rsidR="00DF3FBE" w:rsidRPr="00D91333">
          <w:rPr>
            <w:rStyle w:val="Hyperlink"/>
            <w:noProof/>
          </w:rPr>
          <w:t>2.2</w:t>
        </w:r>
        <w:r w:rsidR="00DF3FBE">
          <w:rPr>
            <w:rFonts w:asciiTheme="minorHAnsi" w:eastAsiaTheme="minorEastAsia" w:hAnsiTheme="minorHAnsi" w:cstheme="minorBidi"/>
            <w:noProof/>
            <w:sz w:val="22"/>
            <w:szCs w:val="22"/>
            <w:lang w:val="de-CH"/>
          </w:rPr>
          <w:tab/>
        </w:r>
        <w:r w:rsidR="00DF3FBE" w:rsidRPr="00D91333">
          <w:rPr>
            <w:rStyle w:val="Hyperlink"/>
            <w:noProof/>
          </w:rPr>
          <w:t>Tools</w:t>
        </w:r>
        <w:r w:rsidR="00DF3FBE">
          <w:rPr>
            <w:noProof/>
            <w:webHidden/>
          </w:rPr>
          <w:tab/>
        </w:r>
        <w:r w:rsidR="00DF3FBE">
          <w:rPr>
            <w:noProof/>
            <w:webHidden/>
          </w:rPr>
          <w:fldChar w:fldCharType="begin"/>
        </w:r>
        <w:r w:rsidR="00DF3FBE">
          <w:rPr>
            <w:noProof/>
            <w:webHidden/>
          </w:rPr>
          <w:instrText xml:space="preserve"> PAGEREF _Toc534648382 \h </w:instrText>
        </w:r>
        <w:r w:rsidR="00DF3FBE">
          <w:rPr>
            <w:noProof/>
            <w:webHidden/>
          </w:rPr>
        </w:r>
        <w:r w:rsidR="00DF3FBE">
          <w:rPr>
            <w:noProof/>
            <w:webHidden/>
          </w:rPr>
          <w:fldChar w:fldCharType="separate"/>
        </w:r>
        <w:r w:rsidR="00DF3FBE">
          <w:rPr>
            <w:noProof/>
            <w:webHidden/>
          </w:rPr>
          <w:t>- 7 -</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383" w:history="1">
        <w:r w:rsidR="00DF3FBE" w:rsidRPr="00D91333">
          <w:rPr>
            <w:rStyle w:val="Hyperlink"/>
            <w:noProof/>
          </w:rPr>
          <w:t>3</w:t>
        </w:r>
        <w:r w:rsidR="00DF3FBE">
          <w:rPr>
            <w:rFonts w:asciiTheme="minorHAnsi" w:eastAsiaTheme="minorEastAsia" w:hAnsiTheme="minorHAnsi" w:cstheme="minorBidi"/>
            <w:noProof/>
            <w:sz w:val="22"/>
            <w:szCs w:val="22"/>
            <w:lang w:val="de-CH"/>
          </w:rPr>
          <w:tab/>
        </w:r>
        <w:r w:rsidR="00DF3FBE" w:rsidRPr="00D91333">
          <w:rPr>
            <w:rStyle w:val="Hyperlink"/>
            <w:noProof/>
          </w:rPr>
          <w:t>Research State &amp; gaps</w:t>
        </w:r>
        <w:r w:rsidR="00DF3FBE">
          <w:rPr>
            <w:noProof/>
            <w:webHidden/>
          </w:rPr>
          <w:tab/>
        </w:r>
        <w:r w:rsidR="00DF3FBE">
          <w:rPr>
            <w:noProof/>
            <w:webHidden/>
          </w:rPr>
          <w:fldChar w:fldCharType="begin"/>
        </w:r>
        <w:r w:rsidR="00DF3FBE">
          <w:rPr>
            <w:noProof/>
            <w:webHidden/>
          </w:rPr>
          <w:instrText xml:space="preserve"> PAGEREF _Toc534648383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4" w:history="1">
        <w:r w:rsidR="00DF3FBE" w:rsidRPr="00D91333">
          <w:rPr>
            <w:rStyle w:val="Hyperlink"/>
            <w:noProof/>
          </w:rPr>
          <w:t>3.1</w:t>
        </w:r>
        <w:r w:rsidR="00DF3FBE">
          <w:rPr>
            <w:rFonts w:asciiTheme="minorHAnsi" w:eastAsiaTheme="minorEastAsia" w:hAnsiTheme="minorHAnsi" w:cstheme="minorBidi"/>
            <w:noProof/>
            <w:sz w:val="22"/>
            <w:szCs w:val="22"/>
            <w:lang w:val="de-CH"/>
          </w:rPr>
          <w:tab/>
        </w:r>
        <w:r w:rsidR="00DF3FBE" w:rsidRPr="00D91333">
          <w:rPr>
            <w:rStyle w:val="Hyperlink"/>
            <w:noProof/>
          </w:rPr>
          <w:t>Email network analysis</w:t>
        </w:r>
        <w:r w:rsidR="00DF3FBE">
          <w:rPr>
            <w:noProof/>
            <w:webHidden/>
          </w:rPr>
          <w:tab/>
        </w:r>
        <w:r w:rsidR="00DF3FBE">
          <w:rPr>
            <w:noProof/>
            <w:webHidden/>
          </w:rPr>
          <w:fldChar w:fldCharType="begin"/>
        </w:r>
        <w:r w:rsidR="00DF3FBE">
          <w:rPr>
            <w:noProof/>
            <w:webHidden/>
          </w:rPr>
          <w:instrText xml:space="preserve"> PAGEREF _Toc534648384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5" w:history="1">
        <w:r w:rsidR="00DF3FBE" w:rsidRPr="00D91333">
          <w:rPr>
            <w:rStyle w:val="Hyperlink"/>
            <w:noProof/>
          </w:rPr>
          <w:t>3.2</w:t>
        </w:r>
        <w:r w:rsidR="00DF3FBE">
          <w:rPr>
            <w:rFonts w:asciiTheme="minorHAnsi" w:eastAsiaTheme="minorEastAsia" w:hAnsiTheme="minorHAnsi" w:cstheme="minorBidi"/>
            <w:noProof/>
            <w:sz w:val="22"/>
            <w:szCs w:val="22"/>
            <w:lang w:val="de-CH"/>
          </w:rPr>
          <w:tab/>
        </w:r>
        <w:r w:rsidR="00DF3FBE" w:rsidRPr="00D91333">
          <w:rPr>
            <w:rStyle w:val="Hyperlink"/>
            <w:noProof/>
          </w:rPr>
          <w:t>Connectivity patterns</w:t>
        </w:r>
        <w:r w:rsidR="00DF3FBE">
          <w:rPr>
            <w:noProof/>
            <w:webHidden/>
          </w:rPr>
          <w:tab/>
        </w:r>
        <w:r w:rsidR="00DF3FBE">
          <w:rPr>
            <w:noProof/>
            <w:webHidden/>
          </w:rPr>
          <w:fldChar w:fldCharType="begin"/>
        </w:r>
        <w:r w:rsidR="00DF3FBE">
          <w:rPr>
            <w:noProof/>
            <w:webHidden/>
          </w:rPr>
          <w:instrText xml:space="preserve"> PAGEREF _Toc534648385 \h </w:instrText>
        </w:r>
        <w:r w:rsidR="00DF3FBE">
          <w:rPr>
            <w:noProof/>
            <w:webHidden/>
          </w:rPr>
        </w:r>
        <w:r w:rsidR="00DF3FBE">
          <w:rPr>
            <w:noProof/>
            <w:webHidden/>
          </w:rPr>
          <w:fldChar w:fldCharType="separate"/>
        </w:r>
        <w:r w:rsidR="00DF3FBE">
          <w:rPr>
            <w:noProof/>
            <w:webHidden/>
          </w:rPr>
          <w:t>- 9 -</w:t>
        </w:r>
        <w:r w:rsidR="00DF3FBE">
          <w:rPr>
            <w:noProof/>
            <w:webHidden/>
          </w:rPr>
          <w:fldChar w:fldCharType="end"/>
        </w:r>
      </w:hyperlink>
    </w:p>
    <w:p w:rsidR="00DF3FBE" w:rsidRDefault="007B5D65" w:rsidP="00C95E84">
      <w:pPr>
        <w:pStyle w:val="Verzeichnis1"/>
        <w:rPr>
          <w:rFonts w:asciiTheme="minorHAnsi" w:eastAsiaTheme="minorEastAsia" w:hAnsiTheme="minorHAnsi" w:cstheme="minorBidi"/>
          <w:noProof/>
          <w:sz w:val="22"/>
          <w:szCs w:val="22"/>
          <w:lang w:val="de-CH"/>
        </w:rPr>
      </w:pPr>
      <w:hyperlink w:anchor="_Toc534648386" w:history="1">
        <w:r w:rsidR="00DF3FBE" w:rsidRPr="00D91333">
          <w:rPr>
            <w:rStyle w:val="Hyperlink"/>
            <w:noProof/>
          </w:rPr>
          <w:t>4</w:t>
        </w:r>
        <w:r w:rsidR="00DF3FBE">
          <w:rPr>
            <w:rFonts w:asciiTheme="minorHAnsi" w:eastAsiaTheme="minorEastAsia" w:hAnsiTheme="minorHAnsi" w:cstheme="minorBidi"/>
            <w:noProof/>
            <w:sz w:val="22"/>
            <w:szCs w:val="22"/>
            <w:lang w:val="de-CH"/>
          </w:rPr>
          <w:tab/>
        </w:r>
        <w:r w:rsidR="00DF3FBE" w:rsidRPr="00D91333">
          <w:rPr>
            <w:rStyle w:val="Hyperlink"/>
            <w:noProof/>
          </w:rPr>
          <w:t>M-Industry &amp; Project ONE</w:t>
        </w:r>
        <w:r w:rsidR="00DF3FBE">
          <w:rPr>
            <w:noProof/>
            <w:webHidden/>
          </w:rPr>
          <w:tab/>
        </w:r>
        <w:r w:rsidR="00DF3FBE">
          <w:rPr>
            <w:noProof/>
            <w:webHidden/>
          </w:rPr>
          <w:fldChar w:fldCharType="begin"/>
        </w:r>
        <w:r w:rsidR="00DF3FBE">
          <w:rPr>
            <w:noProof/>
            <w:webHidden/>
          </w:rPr>
          <w:instrText xml:space="preserve"> PAGEREF _Toc534648386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7" w:history="1">
        <w:r w:rsidR="00DF3FBE" w:rsidRPr="00D91333">
          <w:rPr>
            <w:rStyle w:val="Hyperlink"/>
            <w:noProof/>
          </w:rPr>
          <w:t>4.1</w:t>
        </w:r>
        <w:r w:rsidR="00DF3FBE">
          <w:rPr>
            <w:rFonts w:asciiTheme="minorHAnsi" w:eastAsiaTheme="minorEastAsia" w:hAnsiTheme="minorHAnsi" w:cstheme="minorBidi"/>
            <w:noProof/>
            <w:sz w:val="22"/>
            <w:szCs w:val="22"/>
            <w:lang w:val="de-CH"/>
          </w:rPr>
          <w:tab/>
        </w:r>
        <w:r w:rsidR="00DF3FBE" w:rsidRPr="00D91333">
          <w:rPr>
            <w:rStyle w:val="Hyperlink"/>
            <w:noProof/>
          </w:rPr>
          <w:t>Migros Group</w:t>
        </w:r>
        <w:r w:rsidR="00DF3FBE">
          <w:rPr>
            <w:noProof/>
            <w:webHidden/>
          </w:rPr>
          <w:tab/>
        </w:r>
        <w:r w:rsidR="00DF3FBE">
          <w:rPr>
            <w:noProof/>
            <w:webHidden/>
          </w:rPr>
          <w:fldChar w:fldCharType="begin"/>
        </w:r>
        <w:r w:rsidR="00DF3FBE">
          <w:rPr>
            <w:noProof/>
            <w:webHidden/>
          </w:rPr>
          <w:instrText xml:space="preserve"> PAGEREF _Toc534648387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8" w:history="1">
        <w:r w:rsidR="00DF3FBE" w:rsidRPr="00D91333">
          <w:rPr>
            <w:rStyle w:val="Hyperlink"/>
            <w:noProof/>
          </w:rPr>
          <w:t>4.2</w:t>
        </w:r>
        <w:r w:rsidR="00DF3FBE">
          <w:rPr>
            <w:rFonts w:asciiTheme="minorHAnsi" w:eastAsiaTheme="minorEastAsia" w:hAnsiTheme="minorHAnsi" w:cstheme="minorBidi"/>
            <w:noProof/>
            <w:sz w:val="22"/>
            <w:szCs w:val="22"/>
            <w:lang w:val="de-CH"/>
          </w:rPr>
          <w:tab/>
        </w:r>
        <w:r w:rsidR="00DF3FBE" w:rsidRPr="00D91333">
          <w:rPr>
            <w:rStyle w:val="Hyperlink"/>
            <w:noProof/>
          </w:rPr>
          <w:t>Migros Industry</w:t>
        </w:r>
        <w:r w:rsidR="00DF3FBE">
          <w:rPr>
            <w:noProof/>
            <w:webHidden/>
          </w:rPr>
          <w:tab/>
        </w:r>
        <w:r w:rsidR="00DF3FBE">
          <w:rPr>
            <w:noProof/>
            <w:webHidden/>
          </w:rPr>
          <w:fldChar w:fldCharType="begin"/>
        </w:r>
        <w:r w:rsidR="00DF3FBE">
          <w:rPr>
            <w:noProof/>
            <w:webHidden/>
          </w:rPr>
          <w:instrText xml:space="preserve"> PAGEREF _Toc534648388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89" w:history="1">
        <w:r w:rsidR="00DF3FBE" w:rsidRPr="00D91333">
          <w:rPr>
            <w:rStyle w:val="Hyperlink"/>
            <w:noProof/>
          </w:rPr>
          <w:t>4.3</w:t>
        </w:r>
        <w:r w:rsidR="00DF3FBE">
          <w:rPr>
            <w:rFonts w:asciiTheme="minorHAnsi" w:eastAsiaTheme="minorEastAsia" w:hAnsiTheme="minorHAnsi" w:cstheme="minorBidi"/>
            <w:noProof/>
            <w:sz w:val="22"/>
            <w:szCs w:val="22"/>
            <w:lang w:val="de-CH"/>
          </w:rPr>
          <w:tab/>
        </w:r>
        <w:r w:rsidR="00DF3FBE" w:rsidRPr="00D91333">
          <w:rPr>
            <w:rStyle w:val="Hyperlink"/>
            <w:noProof/>
          </w:rPr>
          <w:t>ONE</w:t>
        </w:r>
        <w:r w:rsidR="00DF3FBE">
          <w:rPr>
            <w:noProof/>
            <w:webHidden/>
          </w:rPr>
          <w:tab/>
        </w:r>
        <w:r w:rsidR="00DF3FBE">
          <w:rPr>
            <w:noProof/>
            <w:webHidden/>
          </w:rPr>
          <w:fldChar w:fldCharType="begin"/>
        </w:r>
        <w:r w:rsidR="00DF3FBE">
          <w:rPr>
            <w:noProof/>
            <w:webHidden/>
          </w:rPr>
          <w:instrText xml:space="preserve"> PAGEREF _Toc534648389 \h </w:instrText>
        </w:r>
        <w:r w:rsidR="00DF3FBE">
          <w:rPr>
            <w:noProof/>
            <w:webHidden/>
          </w:rPr>
        </w:r>
        <w:r w:rsidR="00DF3FBE">
          <w:rPr>
            <w:noProof/>
            <w:webHidden/>
          </w:rPr>
          <w:fldChar w:fldCharType="separate"/>
        </w:r>
        <w:r w:rsidR="00DF3FBE">
          <w:rPr>
            <w:noProof/>
            <w:webHidden/>
          </w:rPr>
          <w:t>- 12 -</w:t>
        </w:r>
        <w:r w:rsidR="00DF3FBE">
          <w:rPr>
            <w:noProof/>
            <w:webHidden/>
          </w:rPr>
          <w:fldChar w:fldCharType="end"/>
        </w:r>
      </w:hyperlink>
    </w:p>
    <w:p w:rsidR="00DF3FBE" w:rsidRDefault="007B5D65" w:rsidP="00C95E84">
      <w:pPr>
        <w:pStyle w:val="Verzeichnis1"/>
        <w:rPr>
          <w:rFonts w:asciiTheme="minorHAnsi" w:eastAsiaTheme="minorEastAsia" w:hAnsiTheme="minorHAnsi" w:cstheme="minorBidi"/>
          <w:noProof/>
          <w:sz w:val="22"/>
          <w:szCs w:val="22"/>
          <w:lang w:val="de-CH"/>
        </w:rPr>
      </w:pPr>
      <w:hyperlink w:anchor="_Toc534648390" w:history="1">
        <w:r w:rsidR="00DF3FBE" w:rsidRPr="00D91333">
          <w:rPr>
            <w:rStyle w:val="Hyperlink"/>
            <w:noProof/>
          </w:rPr>
          <w:t>5</w:t>
        </w:r>
        <w:r w:rsidR="00DF3FBE">
          <w:rPr>
            <w:rFonts w:asciiTheme="minorHAnsi" w:eastAsiaTheme="minorEastAsia" w:hAnsiTheme="minorHAnsi" w:cstheme="minorBidi"/>
            <w:noProof/>
            <w:sz w:val="22"/>
            <w:szCs w:val="22"/>
            <w:lang w:val="de-CH"/>
          </w:rPr>
          <w:tab/>
        </w:r>
        <w:r w:rsidR="00DF3FBE" w:rsidRPr="00D91333">
          <w:rPr>
            <w:rStyle w:val="Hyperlink"/>
            <w:noProof/>
          </w:rPr>
          <w:t>Hypothesises</w:t>
        </w:r>
        <w:r w:rsidR="00DF3FBE">
          <w:rPr>
            <w:noProof/>
            <w:webHidden/>
          </w:rPr>
          <w:tab/>
        </w:r>
        <w:r w:rsidR="00DF3FBE">
          <w:rPr>
            <w:noProof/>
            <w:webHidden/>
          </w:rPr>
          <w:fldChar w:fldCharType="begin"/>
        </w:r>
        <w:r w:rsidR="00DF3FBE">
          <w:rPr>
            <w:noProof/>
            <w:webHidden/>
          </w:rPr>
          <w:instrText xml:space="preserve"> PAGEREF _Toc534648390 \h </w:instrText>
        </w:r>
        <w:r w:rsidR="00DF3FBE">
          <w:rPr>
            <w:noProof/>
            <w:webHidden/>
          </w:rPr>
        </w:r>
        <w:r w:rsidR="00DF3FBE">
          <w:rPr>
            <w:noProof/>
            <w:webHidden/>
          </w:rPr>
          <w:fldChar w:fldCharType="separate"/>
        </w:r>
        <w:r w:rsidR="00DF3FBE">
          <w:rPr>
            <w:noProof/>
            <w:webHidden/>
          </w:rPr>
          <w:t>- 14 -</w:t>
        </w:r>
        <w:r w:rsidR="00DF3FBE">
          <w:rPr>
            <w:noProof/>
            <w:webHidden/>
          </w:rPr>
          <w:fldChar w:fldCharType="end"/>
        </w:r>
      </w:hyperlink>
    </w:p>
    <w:p w:rsidR="00DF3FBE" w:rsidRDefault="007B5D65" w:rsidP="00C95E84">
      <w:pPr>
        <w:pStyle w:val="Verzeichnis1"/>
        <w:rPr>
          <w:rFonts w:asciiTheme="minorHAnsi" w:eastAsiaTheme="minorEastAsia" w:hAnsiTheme="minorHAnsi" w:cstheme="minorBidi"/>
          <w:noProof/>
          <w:sz w:val="22"/>
          <w:szCs w:val="22"/>
          <w:lang w:val="de-CH"/>
        </w:rPr>
      </w:pPr>
      <w:hyperlink w:anchor="_Toc534648391" w:history="1">
        <w:r w:rsidR="00DF3FBE" w:rsidRPr="00D91333">
          <w:rPr>
            <w:rStyle w:val="Hyperlink"/>
            <w:noProof/>
          </w:rPr>
          <w:t>6</w:t>
        </w:r>
        <w:r w:rsidR="00DF3FBE">
          <w:rPr>
            <w:rFonts w:asciiTheme="minorHAnsi" w:eastAsiaTheme="minorEastAsia" w:hAnsiTheme="minorHAnsi" w:cstheme="minorBidi"/>
            <w:noProof/>
            <w:sz w:val="22"/>
            <w:szCs w:val="22"/>
            <w:lang w:val="de-CH"/>
          </w:rPr>
          <w:tab/>
        </w:r>
        <w:r w:rsidR="00DF3FBE" w:rsidRPr="00D91333">
          <w:rPr>
            <w:rStyle w:val="Hyperlink"/>
            <w:noProof/>
          </w:rPr>
          <w:t>Concept &amp; Method</w:t>
        </w:r>
        <w:r w:rsidR="00DF3FBE">
          <w:rPr>
            <w:noProof/>
            <w:webHidden/>
          </w:rPr>
          <w:tab/>
        </w:r>
        <w:r w:rsidR="00DF3FBE">
          <w:rPr>
            <w:noProof/>
            <w:webHidden/>
          </w:rPr>
          <w:fldChar w:fldCharType="begin"/>
        </w:r>
        <w:r w:rsidR="00DF3FBE">
          <w:rPr>
            <w:noProof/>
            <w:webHidden/>
          </w:rPr>
          <w:instrText xml:space="preserve"> PAGEREF _Toc534648391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92" w:history="1">
        <w:r w:rsidR="00DF3FBE" w:rsidRPr="00D91333">
          <w:rPr>
            <w:rStyle w:val="Hyperlink"/>
            <w:noProof/>
          </w:rPr>
          <w:t>6.1</w:t>
        </w:r>
        <w:r w:rsidR="00DF3FBE">
          <w:rPr>
            <w:rFonts w:asciiTheme="minorHAnsi" w:eastAsiaTheme="minorEastAsia" w:hAnsiTheme="minorHAnsi" w:cstheme="minorBidi"/>
            <w:noProof/>
            <w:sz w:val="22"/>
            <w:szCs w:val="22"/>
            <w:lang w:val="de-CH"/>
          </w:rPr>
          <w:tab/>
        </w:r>
        <w:r w:rsidR="00DF3FBE" w:rsidRPr="00D91333">
          <w:rPr>
            <w:rStyle w:val="Hyperlink"/>
            <w:noProof/>
          </w:rPr>
          <w:t>Data</w:t>
        </w:r>
        <w:r w:rsidR="00DF3FBE" w:rsidRPr="00DF3FBE">
          <w:rPr>
            <w:webHidden/>
          </w:rPr>
          <w:tab/>
        </w:r>
        <w:r w:rsidR="00DF3FBE">
          <w:rPr>
            <w:noProof/>
            <w:webHidden/>
          </w:rPr>
          <w:fldChar w:fldCharType="begin"/>
        </w:r>
        <w:r w:rsidR="00DF3FBE">
          <w:rPr>
            <w:noProof/>
            <w:webHidden/>
          </w:rPr>
          <w:instrText xml:space="preserve"> PAGEREF _Toc534648392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93" w:history="1">
        <w:r w:rsidR="00DF3FBE" w:rsidRPr="00D91333">
          <w:rPr>
            <w:rStyle w:val="Hyperlink"/>
            <w:noProof/>
          </w:rPr>
          <w:t>6.1.1</w:t>
        </w:r>
        <w:r w:rsidR="00DF3FBE">
          <w:rPr>
            <w:rFonts w:asciiTheme="minorHAnsi" w:eastAsiaTheme="minorEastAsia" w:hAnsiTheme="minorHAnsi" w:cstheme="minorBidi"/>
            <w:noProof/>
            <w:sz w:val="22"/>
            <w:szCs w:val="22"/>
            <w:lang w:val="de-CH"/>
          </w:rPr>
          <w:tab/>
        </w:r>
        <w:r w:rsidR="00DF3FBE" w:rsidRPr="00D91333">
          <w:rPr>
            <w:rStyle w:val="Hyperlink"/>
            <w:noProof/>
          </w:rPr>
          <w:t>Email log</w:t>
        </w:r>
        <w:r w:rsidR="00DF3FBE">
          <w:rPr>
            <w:noProof/>
            <w:webHidden/>
          </w:rPr>
          <w:tab/>
        </w:r>
        <w:r w:rsidR="00DF3FBE">
          <w:rPr>
            <w:noProof/>
            <w:webHidden/>
          </w:rPr>
          <w:fldChar w:fldCharType="begin"/>
        </w:r>
        <w:r w:rsidR="00DF3FBE">
          <w:rPr>
            <w:noProof/>
            <w:webHidden/>
          </w:rPr>
          <w:instrText xml:space="preserve"> PAGEREF _Toc534648393 \h </w:instrText>
        </w:r>
        <w:r w:rsidR="00DF3FBE">
          <w:rPr>
            <w:noProof/>
            <w:webHidden/>
          </w:rPr>
        </w:r>
        <w:r w:rsidR="00DF3FBE">
          <w:rPr>
            <w:noProof/>
            <w:webHidden/>
          </w:rPr>
          <w:fldChar w:fldCharType="separate"/>
        </w:r>
        <w:r w:rsidR="00DF3FBE">
          <w:rPr>
            <w:noProof/>
            <w:webHidden/>
          </w:rPr>
          <w:t>- 15 -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94" w:history="1">
        <w:r w:rsidR="00DF3FBE" w:rsidRPr="00D91333">
          <w:rPr>
            <w:rStyle w:val="Hyperlink"/>
            <w:noProof/>
          </w:rPr>
          <w:t>6.1.2</w:t>
        </w:r>
        <w:r w:rsidR="00DF3FBE">
          <w:rPr>
            <w:rFonts w:asciiTheme="minorHAnsi" w:eastAsiaTheme="minorEastAsia" w:hAnsiTheme="minorHAnsi" w:cstheme="minorBidi"/>
            <w:noProof/>
            <w:sz w:val="22"/>
            <w:szCs w:val="22"/>
            <w:lang w:val="de-CH"/>
          </w:rPr>
          <w:tab/>
        </w:r>
        <w:r w:rsidR="00DF3FBE" w:rsidRPr="00D91333">
          <w:rPr>
            <w:rStyle w:val="Hyperlink"/>
            <w:noProof/>
          </w:rPr>
          <w:t>Questionnaire</w:t>
        </w:r>
        <w:r w:rsidR="00DF3FBE">
          <w:rPr>
            <w:noProof/>
            <w:webHidden/>
          </w:rPr>
          <w:tab/>
        </w:r>
        <w:r w:rsidR="00DF3FBE">
          <w:rPr>
            <w:noProof/>
            <w:webHidden/>
          </w:rPr>
          <w:fldChar w:fldCharType="begin"/>
        </w:r>
        <w:r w:rsidR="00DF3FBE">
          <w:rPr>
            <w:noProof/>
            <w:webHidden/>
          </w:rPr>
          <w:instrText xml:space="preserve"> PAGEREF _Toc534648394 \h </w:instrText>
        </w:r>
        <w:r w:rsidR="00DF3FBE">
          <w:rPr>
            <w:noProof/>
            <w:webHidden/>
          </w:rPr>
        </w:r>
        <w:r w:rsidR="00DF3FBE">
          <w:rPr>
            <w:noProof/>
            <w:webHidden/>
          </w:rPr>
          <w:fldChar w:fldCharType="separate"/>
        </w:r>
        <w:r w:rsidR="00DF3FBE">
          <w:rPr>
            <w:noProof/>
            <w:webHidden/>
          </w:rPr>
          <w:t>- 16 -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95" w:history="1">
        <w:r w:rsidR="00DF3FBE" w:rsidRPr="00D91333">
          <w:rPr>
            <w:rStyle w:val="Hyperlink"/>
            <w:noProof/>
          </w:rPr>
          <w:t>6.2</w:t>
        </w:r>
        <w:r w:rsidR="00DF3FBE">
          <w:rPr>
            <w:rFonts w:asciiTheme="minorHAnsi" w:eastAsiaTheme="minorEastAsia" w:hAnsiTheme="minorHAnsi" w:cstheme="minorBidi"/>
            <w:noProof/>
            <w:sz w:val="22"/>
            <w:szCs w:val="22"/>
            <w:lang w:val="de-CH"/>
          </w:rPr>
          <w:tab/>
        </w:r>
        <w:r w:rsidR="00DF3FBE" w:rsidRPr="00D91333">
          <w:rPr>
            <w:rStyle w:val="Hyperlink"/>
            <w:noProof/>
          </w:rPr>
          <w:t>Operationalization of the research question</w:t>
        </w:r>
        <w:r w:rsidR="00DF3FBE">
          <w:rPr>
            <w:noProof/>
            <w:webHidden/>
          </w:rPr>
          <w:tab/>
        </w:r>
        <w:r w:rsidR="00DF3FBE">
          <w:rPr>
            <w:noProof/>
            <w:webHidden/>
          </w:rPr>
          <w:fldChar w:fldCharType="begin"/>
        </w:r>
        <w:r w:rsidR="00DF3FBE">
          <w:rPr>
            <w:noProof/>
            <w:webHidden/>
          </w:rPr>
          <w:instrText xml:space="preserve"> PAGEREF _Toc534648395 \h </w:instrText>
        </w:r>
        <w:r w:rsidR="00DF3FBE">
          <w:rPr>
            <w:noProof/>
            <w:webHidden/>
          </w:rPr>
        </w:r>
        <w:r w:rsidR="00DF3FBE">
          <w:rPr>
            <w:noProof/>
            <w:webHidden/>
          </w:rPr>
          <w:fldChar w:fldCharType="separate"/>
        </w:r>
        <w:r w:rsidR="00DF3FBE">
          <w:rPr>
            <w:noProof/>
            <w:webHidden/>
          </w:rPr>
          <w:t>- 16 -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396" w:history="1">
        <w:r w:rsidR="00DF3FBE" w:rsidRPr="00D91333">
          <w:rPr>
            <w:rStyle w:val="Hyperlink"/>
            <w:noProof/>
          </w:rPr>
          <w:t>6.3</w:t>
        </w:r>
        <w:r w:rsidR="00DF3FBE">
          <w:rPr>
            <w:rFonts w:asciiTheme="minorHAnsi" w:eastAsiaTheme="minorEastAsia" w:hAnsiTheme="minorHAnsi" w:cstheme="minorBidi"/>
            <w:noProof/>
            <w:sz w:val="22"/>
            <w:szCs w:val="22"/>
            <w:lang w:val="de-CH"/>
          </w:rPr>
          <w:tab/>
        </w:r>
        <w:r w:rsidR="00DF3FBE" w:rsidRPr="00D91333">
          <w:rPr>
            <w:rStyle w:val="Hyperlink"/>
            <w:noProof/>
          </w:rPr>
          <w:t>Execution</w:t>
        </w:r>
        <w:r w:rsidR="00DF3FBE">
          <w:rPr>
            <w:noProof/>
            <w:webHidden/>
          </w:rPr>
          <w:tab/>
        </w:r>
        <w:r w:rsidR="00DF3FBE">
          <w:rPr>
            <w:noProof/>
            <w:webHidden/>
          </w:rPr>
          <w:fldChar w:fldCharType="begin"/>
        </w:r>
        <w:r w:rsidR="00DF3FBE">
          <w:rPr>
            <w:noProof/>
            <w:webHidden/>
          </w:rPr>
          <w:instrText xml:space="preserve"> PAGEREF _Toc534648396 \h </w:instrText>
        </w:r>
        <w:r w:rsidR="00DF3FBE">
          <w:rPr>
            <w:noProof/>
            <w:webHidden/>
          </w:rPr>
        </w:r>
        <w:r w:rsidR="00DF3FBE">
          <w:rPr>
            <w:noProof/>
            <w:webHidden/>
          </w:rPr>
          <w:fldChar w:fldCharType="separate"/>
        </w:r>
        <w:r w:rsidR="00DF3FBE">
          <w:rPr>
            <w:noProof/>
            <w:webHidden/>
          </w:rPr>
          <w:t>- 17 -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97" w:history="1">
        <w:r w:rsidR="00DF3FBE" w:rsidRPr="00D91333">
          <w:rPr>
            <w:rStyle w:val="Hyperlink"/>
            <w:noProof/>
          </w:rPr>
          <w:t>6.3.1</w:t>
        </w:r>
        <w:r w:rsidR="00DF3FBE">
          <w:rPr>
            <w:rFonts w:asciiTheme="minorHAnsi" w:eastAsiaTheme="minorEastAsia" w:hAnsiTheme="minorHAnsi" w:cstheme="minorBidi"/>
            <w:noProof/>
            <w:sz w:val="22"/>
            <w:szCs w:val="22"/>
            <w:lang w:val="de-CH"/>
          </w:rPr>
          <w:tab/>
        </w:r>
        <w:r w:rsidR="00DF3FBE" w:rsidRPr="00D91333">
          <w:rPr>
            <w:rStyle w:val="Hyperlink"/>
            <w:noProof/>
          </w:rPr>
          <w:t>Static network</w:t>
        </w:r>
        <w:r w:rsidR="00DF3FBE">
          <w:rPr>
            <w:noProof/>
            <w:webHidden/>
          </w:rPr>
          <w:tab/>
        </w:r>
        <w:r w:rsidR="00DF3FBE">
          <w:rPr>
            <w:noProof/>
            <w:webHidden/>
          </w:rPr>
          <w:fldChar w:fldCharType="begin"/>
        </w:r>
        <w:r w:rsidR="00DF3FBE">
          <w:rPr>
            <w:noProof/>
            <w:webHidden/>
          </w:rPr>
          <w:instrText xml:space="preserve"> PAGEREF _Toc534648397 \h </w:instrText>
        </w:r>
        <w:r w:rsidR="00DF3FBE">
          <w:rPr>
            <w:noProof/>
            <w:webHidden/>
          </w:rPr>
        </w:r>
        <w:r w:rsidR="00DF3FBE">
          <w:rPr>
            <w:noProof/>
            <w:webHidden/>
          </w:rPr>
          <w:fldChar w:fldCharType="separate"/>
        </w:r>
        <w:r w:rsidR="00DF3FBE">
          <w:rPr>
            <w:noProof/>
            <w:webHidden/>
          </w:rPr>
          <w:t>- 18 -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98" w:history="1">
        <w:r w:rsidR="00DF3FBE" w:rsidRPr="00D91333">
          <w:rPr>
            <w:rStyle w:val="Hyperlink"/>
            <w:noProof/>
          </w:rPr>
          <w:t>6.3.2</w:t>
        </w:r>
        <w:r w:rsidR="00DF3FBE">
          <w:rPr>
            <w:rFonts w:asciiTheme="minorHAnsi" w:eastAsiaTheme="minorEastAsia" w:hAnsiTheme="minorHAnsi" w:cstheme="minorBidi"/>
            <w:noProof/>
            <w:sz w:val="22"/>
            <w:szCs w:val="22"/>
            <w:lang w:val="de-CH"/>
          </w:rPr>
          <w:tab/>
        </w:r>
        <w:r w:rsidR="00DF3FBE" w:rsidRPr="00D91333">
          <w:rPr>
            <w:rStyle w:val="Hyperlink"/>
            <w:noProof/>
          </w:rPr>
          <w:t>Dynamic network</w:t>
        </w:r>
        <w:r w:rsidR="00DF3FBE">
          <w:rPr>
            <w:noProof/>
            <w:webHidden/>
          </w:rPr>
          <w:tab/>
        </w:r>
        <w:r w:rsidR="00DF3FBE">
          <w:rPr>
            <w:noProof/>
            <w:webHidden/>
          </w:rPr>
          <w:fldChar w:fldCharType="begin"/>
        </w:r>
        <w:r w:rsidR="00DF3FBE">
          <w:rPr>
            <w:noProof/>
            <w:webHidden/>
          </w:rPr>
          <w:instrText xml:space="preserve"> PAGEREF _Toc534648398 \h </w:instrText>
        </w:r>
        <w:r w:rsidR="00DF3FBE">
          <w:rPr>
            <w:noProof/>
            <w:webHidden/>
          </w:rPr>
        </w:r>
        <w:r w:rsidR="00DF3FBE">
          <w:rPr>
            <w:noProof/>
            <w:webHidden/>
          </w:rPr>
          <w:fldChar w:fldCharType="separate"/>
        </w:r>
        <w:r w:rsidR="00DF3FBE">
          <w:rPr>
            <w:noProof/>
            <w:webHidden/>
          </w:rPr>
          <w:t>- 19 -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399" w:history="1">
        <w:r w:rsidR="00DF3FBE" w:rsidRPr="00D91333">
          <w:rPr>
            <w:rStyle w:val="Hyperlink"/>
            <w:noProof/>
          </w:rPr>
          <w:t>6.3.3</w:t>
        </w:r>
        <w:r w:rsidR="00DF3FBE">
          <w:rPr>
            <w:rFonts w:asciiTheme="minorHAnsi" w:eastAsiaTheme="minorEastAsia" w:hAnsiTheme="minorHAnsi" w:cstheme="minorBidi"/>
            <w:noProof/>
            <w:sz w:val="22"/>
            <w:szCs w:val="22"/>
            <w:lang w:val="de-CH"/>
          </w:rPr>
          <w:tab/>
        </w:r>
        <w:r w:rsidR="00DF3FBE" w:rsidRPr="00D91333">
          <w:rPr>
            <w:rStyle w:val="Hyperlink"/>
            <w:noProof/>
          </w:rPr>
          <w:t>In-block nestedness</w:t>
        </w:r>
        <w:r w:rsidR="00DF3FBE">
          <w:rPr>
            <w:noProof/>
            <w:webHidden/>
          </w:rPr>
          <w:tab/>
        </w:r>
        <w:r w:rsidR="00DF3FBE">
          <w:rPr>
            <w:noProof/>
            <w:webHidden/>
          </w:rPr>
          <w:fldChar w:fldCharType="begin"/>
        </w:r>
        <w:r w:rsidR="00DF3FBE">
          <w:rPr>
            <w:noProof/>
            <w:webHidden/>
          </w:rPr>
          <w:instrText xml:space="preserve"> PAGEREF _Toc534648399 \h </w:instrText>
        </w:r>
        <w:r w:rsidR="00DF3FBE">
          <w:rPr>
            <w:noProof/>
            <w:webHidden/>
          </w:rPr>
        </w:r>
        <w:r w:rsidR="00DF3FBE">
          <w:rPr>
            <w:noProof/>
            <w:webHidden/>
          </w:rPr>
          <w:fldChar w:fldCharType="separate"/>
        </w:r>
        <w:r w:rsidR="00DF3FBE">
          <w:rPr>
            <w:noProof/>
            <w:webHidden/>
          </w:rPr>
          <w:t>- 20 -</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400" w:history="1">
        <w:r w:rsidR="00DF3FBE" w:rsidRPr="00D91333">
          <w:rPr>
            <w:rStyle w:val="Hyperlink"/>
            <w:noProof/>
          </w:rPr>
          <w:t>7</w:t>
        </w:r>
        <w:r w:rsidR="00DF3FBE">
          <w:rPr>
            <w:rFonts w:asciiTheme="minorHAnsi" w:eastAsiaTheme="minorEastAsia" w:hAnsiTheme="minorHAnsi" w:cstheme="minorBidi"/>
            <w:noProof/>
            <w:sz w:val="22"/>
            <w:szCs w:val="22"/>
            <w:lang w:val="de-CH"/>
          </w:rPr>
          <w:tab/>
        </w:r>
        <w:r w:rsidR="00DF3FBE" w:rsidRPr="00D91333">
          <w:rPr>
            <w:rStyle w:val="Hyperlink"/>
            <w:noProof/>
          </w:rPr>
          <w:t>Results</w:t>
        </w:r>
        <w:r w:rsidR="00DF3FBE">
          <w:rPr>
            <w:noProof/>
            <w:webHidden/>
          </w:rPr>
          <w:tab/>
        </w:r>
        <w:r w:rsidR="00DF3FBE">
          <w:rPr>
            <w:noProof/>
            <w:webHidden/>
          </w:rPr>
          <w:fldChar w:fldCharType="begin"/>
        </w:r>
        <w:r w:rsidR="00DF3FBE">
          <w:rPr>
            <w:noProof/>
            <w:webHidden/>
          </w:rPr>
          <w:instrText xml:space="preserve"> PAGEREF _Toc534648400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01" w:history="1">
        <w:r w:rsidR="00DF3FBE" w:rsidRPr="00D91333">
          <w:rPr>
            <w:rStyle w:val="Hyperlink"/>
            <w:noProof/>
          </w:rPr>
          <w:t>7.1</w:t>
        </w:r>
        <w:r w:rsidR="00DF3FBE">
          <w:rPr>
            <w:rFonts w:asciiTheme="minorHAnsi" w:eastAsiaTheme="minorEastAsia" w:hAnsiTheme="minorHAnsi" w:cstheme="minorBidi"/>
            <w:noProof/>
            <w:sz w:val="22"/>
            <w:szCs w:val="22"/>
            <w:lang w:val="de-CH"/>
          </w:rPr>
          <w:tab/>
        </w:r>
        <w:r w:rsidR="00DF3FBE" w:rsidRPr="00D91333">
          <w:rPr>
            <w:rStyle w:val="Hyperlink"/>
            <w:noProof/>
          </w:rPr>
          <w:t>Description of population &amp; sample</w:t>
        </w:r>
        <w:r w:rsidR="00DF3FBE">
          <w:rPr>
            <w:noProof/>
            <w:webHidden/>
          </w:rPr>
          <w:tab/>
        </w:r>
        <w:r w:rsidR="00DF3FBE">
          <w:rPr>
            <w:noProof/>
            <w:webHidden/>
          </w:rPr>
          <w:fldChar w:fldCharType="begin"/>
        </w:r>
        <w:r w:rsidR="00DF3FBE">
          <w:rPr>
            <w:noProof/>
            <w:webHidden/>
          </w:rPr>
          <w:instrText xml:space="preserve"> PAGEREF _Toc534648401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2" w:history="1">
        <w:r w:rsidR="00DF3FBE" w:rsidRPr="00D91333">
          <w:rPr>
            <w:rStyle w:val="Hyperlink"/>
            <w:noProof/>
          </w:rPr>
          <w:t>7.1.1</w:t>
        </w:r>
        <w:r w:rsidR="00DF3FBE">
          <w:rPr>
            <w:rFonts w:asciiTheme="minorHAnsi" w:eastAsiaTheme="minorEastAsia" w:hAnsiTheme="minorHAnsi" w:cstheme="minorBidi"/>
            <w:noProof/>
            <w:sz w:val="22"/>
            <w:szCs w:val="22"/>
            <w:lang w:val="de-CH"/>
          </w:rPr>
          <w:tab/>
        </w:r>
        <w:r w:rsidR="00DF3FBE" w:rsidRPr="00D91333">
          <w:rPr>
            <w:rStyle w:val="Hyperlink"/>
            <w:noProof/>
          </w:rPr>
          <w:t>Questionnaire</w:t>
        </w:r>
        <w:r w:rsidR="00DF3FBE">
          <w:rPr>
            <w:noProof/>
            <w:webHidden/>
          </w:rPr>
          <w:tab/>
        </w:r>
        <w:r w:rsidR="00DF3FBE">
          <w:rPr>
            <w:noProof/>
            <w:webHidden/>
          </w:rPr>
          <w:fldChar w:fldCharType="begin"/>
        </w:r>
        <w:r w:rsidR="00DF3FBE">
          <w:rPr>
            <w:noProof/>
            <w:webHidden/>
          </w:rPr>
          <w:instrText xml:space="preserve"> PAGEREF _Toc534648402 \h </w:instrText>
        </w:r>
        <w:r w:rsidR="00DF3FBE">
          <w:rPr>
            <w:noProof/>
            <w:webHidden/>
          </w:rPr>
        </w:r>
        <w:r w:rsidR="00DF3FBE">
          <w:rPr>
            <w:noProof/>
            <w:webHidden/>
          </w:rPr>
          <w:fldChar w:fldCharType="separate"/>
        </w:r>
        <w:r w:rsidR="00DF3FBE">
          <w:rPr>
            <w:noProof/>
            <w:webHidden/>
          </w:rPr>
          <w:t>- 21 -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3" w:history="1">
        <w:r w:rsidR="00DF3FBE" w:rsidRPr="00D91333">
          <w:rPr>
            <w:rStyle w:val="Hyperlink"/>
            <w:noProof/>
          </w:rPr>
          <w:t>7.1.2</w:t>
        </w:r>
        <w:r w:rsidR="00DF3FBE">
          <w:rPr>
            <w:rFonts w:asciiTheme="minorHAnsi" w:eastAsiaTheme="minorEastAsia" w:hAnsiTheme="minorHAnsi" w:cstheme="minorBidi"/>
            <w:noProof/>
            <w:sz w:val="22"/>
            <w:szCs w:val="22"/>
            <w:lang w:val="de-CH"/>
          </w:rPr>
          <w:tab/>
        </w:r>
        <w:r w:rsidR="00DF3FBE" w:rsidRPr="00D91333">
          <w:rPr>
            <w:rStyle w:val="Hyperlink"/>
            <w:noProof/>
          </w:rPr>
          <w:t>Social network analysis</w:t>
        </w:r>
        <w:r w:rsidR="00DF3FBE">
          <w:rPr>
            <w:noProof/>
            <w:webHidden/>
          </w:rPr>
          <w:tab/>
        </w:r>
        <w:r w:rsidR="00DF3FBE">
          <w:rPr>
            <w:noProof/>
            <w:webHidden/>
          </w:rPr>
          <w:fldChar w:fldCharType="begin"/>
        </w:r>
        <w:r w:rsidR="00DF3FBE">
          <w:rPr>
            <w:noProof/>
            <w:webHidden/>
          </w:rPr>
          <w:instrText xml:space="preserve"> PAGEREF _Toc534648403 \h </w:instrText>
        </w:r>
        <w:r w:rsidR="00DF3FBE">
          <w:rPr>
            <w:noProof/>
            <w:webHidden/>
          </w:rPr>
        </w:r>
        <w:r w:rsidR="00DF3FBE">
          <w:rPr>
            <w:noProof/>
            <w:webHidden/>
          </w:rPr>
          <w:fldChar w:fldCharType="separate"/>
        </w:r>
        <w:r w:rsidR="00DF3FBE">
          <w:rPr>
            <w:noProof/>
            <w:webHidden/>
          </w:rPr>
          <w:t>- 22 -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04" w:history="1">
        <w:r w:rsidR="00DF3FBE" w:rsidRPr="00D91333">
          <w:rPr>
            <w:rStyle w:val="Hyperlink"/>
            <w:noProof/>
          </w:rPr>
          <w:t>7.2</w:t>
        </w:r>
        <w:r w:rsidR="00DF3FBE">
          <w:rPr>
            <w:rFonts w:asciiTheme="minorHAnsi" w:eastAsiaTheme="minorEastAsia" w:hAnsiTheme="minorHAnsi" w:cstheme="minorBidi"/>
            <w:noProof/>
            <w:sz w:val="22"/>
            <w:szCs w:val="22"/>
            <w:lang w:val="de-CH"/>
          </w:rPr>
          <w:tab/>
        </w:r>
        <w:r w:rsidR="00DF3FBE" w:rsidRPr="00D91333">
          <w:rPr>
            <w:rStyle w:val="Hyperlink"/>
            <w:noProof/>
          </w:rPr>
          <w:t>Research questions &amp; answers</w:t>
        </w:r>
        <w:r w:rsidR="00DF3FBE">
          <w:rPr>
            <w:noProof/>
            <w:webHidden/>
          </w:rPr>
          <w:tab/>
        </w:r>
        <w:r w:rsidR="00DF3FBE">
          <w:rPr>
            <w:noProof/>
            <w:webHidden/>
          </w:rPr>
          <w:fldChar w:fldCharType="begin"/>
        </w:r>
        <w:r w:rsidR="00DF3FBE">
          <w:rPr>
            <w:noProof/>
            <w:webHidden/>
          </w:rPr>
          <w:instrText xml:space="preserve"> PAGEREF _Toc534648404 \h </w:instrText>
        </w:r>
        <w:r w:rsidR="00DF3FBE">
          <w:rPr>
            <w:noProof/>
            <w:webHidden/>
          </w:rPr>
        </w:r>
        <w:r w:rsidR="00DF3FBE">
          <w:rPr>
            <w:noProof/>
            <w:webHidden/>
          </w:rPr>
          <w:fldChar w:fldCharType="separate"/>
        </w:r>
        <w:r w:rsidR="00DF3FBE">
          <w:rPr>
            <w:noProof/>
            <w:webHidden/>
          </w:rPr>
          <w:t>- 23 -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5" w:history="1">
        <w:r w:rsidR="00DF3FBE" w:rsidRPr="00D91333">
          <w:rPr>
            <w:rStyle w:val="Hyperlink"/>
            <w:noProof/>
          </w:rPr>
          <w:t>7.2.1</w:t>
        </w:r>
        <w:r w:rsidR="00DF3FBE">
          <w:rPr>
            <w:rFonts w:asciiTheme="minorHAnsi" w:eastAsiaTheme="minorEastAsia" w:hAnsiTheme="minorHAnsi" w:cstheme="minorBidi"/>
            <w:noProof/>
            <w:sz w:val="22"/>
            <w:szCs w:val="22"/>
            <w:lang w:val="de-CH"/>
          </w:rPr>
          <w:tab/>
        </w:r>
        <w:r w:rsidR="00DF3FBE" w:rsidRPr="00D91333">
          <w:rPr>
            <w:rStyle w:val="Hyperlink"/>
            <w:noProof/>
          </w:rPr>
          <w:t>SNA helps to map and understand the flow of communication</w:t>
        </w:r>
        <w:r w:rsidR="00DF3FBE">
          <w:rPr>
            <w:noProof/>
            <w:webHidden/>
          </w:rPr>
          <w:tab/>
        </w:r>
        <w:r w:rsidR="00DF3FBE">
          <w:rPr>
            <w:noProof/>
            <w:webHidden/>
          </w:rPr>
          <w:fldChar w:fldCharType="begin"/>
        </w:r>
        <w:r w:rsidR="00DF3FBE">
          <w:rPr>
            <w:noProof/>
            <w:webHidden/>
          </w:rPr>
          <w:instrText xml:space="preserve"> PAGEREF _Toc534648405 \h </w:instrText>
        </w:r>
        <w:r w:rsidR="00DF3FBE">
          <w:rPr>
            <w:noProof/>
            <w:webHidden/>
          </w:rPr>
        </w:r>
        <w:r w:rsidR="00DF3FBE">
          <w:rPr>
            <w:noProof/>
            <w:webHidden/>
          </w:rPr>
          <w:fldChar w:fldCharType="separate"/>
        </w:r>
        <w:r w:rsidR="00DF3FBE">
          <w:rPr>
            <w:noProof/>
            <w:webHidden/>
          </w:rPr>
          <w:t>- 24 -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6" w:history="1">
        <w:r w:rsidR="00DF3FBE" w:rsidRPr="00D91333">
          <w:rPr>
            <w:rStyle w:val="Hyperlink"/>
            <w:noProof/>
          </w:rPr>
          <w:t>7.2.2</w:t>
        </w:r>
        <w:r w:rsidR="00DF3FBE">
          <w:rPr>
            <w:rFonts w:asciiTheme="minorHAnsi" w:eastAsiaTheme="minorEastAsia" w:hAnsiTheme="minorHAnsi" w:cstheme="minorBidi"/>
            <w:noProof/>
            <w:sz w:val="22"/>
            <w:szCs w:val="22"/>
            <w:lang w:val="de-CH"/>
          </w:rPr>
          <w:tab/>
        </w:r>
        <w:r w:rsidR="00DF3FBE" w:rsidRPr="00D91333">
          <w:rPr>
            <w:rStyle w:val="Hyperlink"/>
            <w:noProof/>
          </w:rPr>
          <w:t>Hypothesis 1 &amp; hypothesis 2</w:t>
        </w:r>
        <w:r w:rsidR="00DF3FBE">
          <w:rPr>
            <w:noProof/>
            <w:webHidden/>
          </w:rPr>
          <w:tab/>
        </w:r>
        <w:r w:rsidR="00DF3FBE">
          <w:rPr>
            <w:noProof/>
            <w:webHidden/>
          </w:rPr>
          <w:fldChar w:fldCharType="begin"/>
        </w:r>
        <w:r w:rsidR="00DF3FBE">
          <w:rPr>
            <w:noProof/>
            <w:webHidden/>
          </w:rPr>
          <w:instrText xml:space="preserve"> PAGEREF _Toc534648406 \h </w:instrText>
        </w:r>
        <w:r w:rsidR="00DF3FBE">
          <w:rPr>
            <w:noProof/>
            <w:webHidden/>
          </w:rPr>
        </w:r>
        <w:r w:rsidR="00DF3FBE">
          <w:rPr>
            <w:noProof/>
            <w:webHidden/>
          </w:rPr>
          <w:fldChar w:fldCharType="separate"/>
        </w:r>
        <w:r w:rsidR="00DF3FBE">
          <w:rPr>
            <w:noProof/>
            <w:webHidden/>
          </w:rPr>
          <w:t>- 29 -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7" w:history="1">
        <w:r w:rsidR="00DF3FBE" w:rsidRPr="00D91333">
          <w:rPr>
            <w:rStyle w:val="Hyperlink"/>
            <w:noProof/>
          </w:rPr>
          <w:t>7.2.3</w:t>
        </w:r>
        <w:r w:rsidR="00DF3FBE">
          <w:rPr>
            <w:rFonts w:asciiTheme="minorHAnsi" w:eastAsiaTheme="minorEastAsia" w:hAnsiTheme="minorHAnsi" w:cstheme="minorBidi"/>
            <w:noProof/>
            <w:sz w:val="22"/>
            <w:szCs w:val="22"/>
            <w:lang w:val="de-CH"/>
          </w:rPr>
          <w:tab/>
        </w:r>
        <w:r w:rsidR="00DF3FBE" w:rsidRPr="00D91333">
          <w:rPr>
            <w:rStyle w:val="Hyperlink"/>
            <w:noProof/>
          </w:rPr>
          <w:t>Hypothesis 3</w:t>
        </w:r>
        <w:r w:rsidR="00DF3FBE">
          <w:rPr>
            <w:noProof/>
            <w:webHidden/>
          </w:rPr>
          <w:tab/>
        </w:r>
        <w:r w:rsidR="00DF3FBE">
          <w:rPr>
            <w:noProof/>
            <w:webHidden/>
          </w:rPr>
          <w:fldChar w:fldCharType="begin"/>
        </w:r>
        <w:r w:rsidR="00DF3FBE">
          <w:rPr>
            <w:noProof/>
            <w:webHidden/>
          </w:rPr>
          <w:instrText xml:space="preserve"> PAGEREF _Toc534648407 \h </w:instrText>
        </w:r>
        <w:r w:rsidR="00DF3FBE">
          <w:rPr>
            <w:noProof/>
            <w:webHidden/>
          </w:rPr>
        </w:r>
        <w:r w:rsidR="00DF3FBE">
          <w:rPr>
            <w:noProof/>
            <w:webHidden/>
          </w:rPr>
          <w:fldChar w:fldCharType="separate"/>
        </w:r>
        <w:r w:rsidR="00DF3FBE">
          <w:rPr>
            <w:noProof/>
            <w:webHidden/>
          </w:rPr>
          <w:t>- 30 -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8" w:history="1">
        <w:r w:rsidR="00DF3FBE" w:rsidRPr="00D91333">
          <w:rPr>
            <w:rStyle w:val="Hyperlink"/>
            <w:noProof/>
          </w:rPr>
          <w:t>7.2.4</w:t>
        </w:r>
        <w:r w:rsidR="00DF3FBE">
          <w:rPr>
            <w:rFonts w:asciiTheme="minorHAnsi" w:eastAsiaTheme="minorEastAsia" w:hAnsiTheme="minorHAnsi" w:cstheme="minorBidi"/>
            <w:noProof/>
            <w:sz w:val="22"/>
            <w:szCs w:val="22"/>
            <w:lang w:val="de-CH"/>
          </w:rPr>
          <w:tab/>
        </w:r>
        <w:r w:rsidR="00DF3FBE" w:rsidRPr="00D91333">
          <w:rPr>
            <w:rStyle w:val="Hyperlink"/>
            <w:noProof/>
          </w:rPr>
          <w:t>SNA helps to understand the connections between individuals</w:t>
        </w:r>
        <w:r w:rsidR="00DF3FBE">
          <w:rPr>
            <w:noProof/>
            <w:webHidden/>
          </w:rPr>
          <w:tab/>
        </w:r>
        <w:r w:rsidR="00DF3FBE">
          <w:rPr>
            <w:noProof/>
            <w:webHidden/>
          </w:rPr>
          <w:fldChar w:fldCharType="begin"/>
        </w:r>
        <w:r w:rsidR="00DF3FBE">
          <w:rPr>
            <w:noProof/>
            <w:webHidden/>
          </w:rPr>
          <w:instrText xml:space="preserve"> PAGEREF _Toc534648408 \h </w:instrText>
        </w:r>
        <w:r w:rsidR="00DF3FBE">
          <w:rPr>
            <w:noProof/>
            <w:webHidden/>
          </w:rPr>
        </w:r>
        <w:r w:rsidR="00DF3FBE">
          <w:rPr>
            <w:noProof/>
            <w:webHidden/>
          </w:rPr>
          <w:fldChar w:fldCharType="separate"/>
        </w:r>
        <w:r w:rsidR="00DF3FBE">
          <w:rPr>
            <w:noProof/>
            <w:webHidden/>
          </w:rPr>
          <w:t>- 30 -</w:t>
        </w:r>
        <w:r w:rsidR="00DF3FBE">
          <w:rPr>
            <w:noProof/>
            <w:webHidden/>
          </w:rPr>
          <w:fldChar w:fldCharType="end"/>
        </w:r>
      </w:hyperlink>
    </w:p>
    <w:p w:rsidR="00DF3FBE" w:rsidRDefault="007B5D65">
      <w:pPr>
        <w:pStyle w:val="Verzeichnis3"/>
        <w:rPr>
          <w:rFonts w:asciiTheme="minorHAnsi" w:eastAsiaTheme="minorEastAsia" w:hAnsiTheme="minorHAnsi" w:cstheme="minorBidi"/>
          <w:noProof/>
          <w:sz w:val="22"/>
          <w:szCs w:val="22"/>
          <w:lang w:val="de-CH"/>
        </w:rPr>
      </w:pPr>
      <w:hyperlink w:anchor="_Toc534648409" w:history="1">
        <w:r w:rsidR="00DF3FBE" w:rsidRPr="00D91333">
          <w:rPr>
            <w:rStyle w:val="Hyperlink"/>
            <w:noProof/>
          </w:rPr>
          <w:t>7.2.5</w:t>
        </w:r>
        <w:r w:rsidR="00DF3FBE">
          <w:rPr>
            <w:rFonts w:asciiTheme="minorHAnsi" w:eastAsiaTheme="minorEastAsia" w:hAnsiTheme="minorHAnsi" w:cstheme="minorBidi"/>
            <w:noProof/>
            <w:sz w:val="22"/>
            <w:szCs w:val="22"/>
            <w:lang w:val="de-CH"/>
          </w:rPr>
          <w:tab/>
        </w:r>
        <w:r w:rsidR="00DF3FBE" w:rsidRPr="00D91333">
          <w:rPr>
            <w:rStyle w:val="Hyperlink"/>
            <w:noProof/>
          </w:rPr>
          <w:t>Insights to improve communication</w:t>
        </w:r>
        <w:r w:rsidR="00DF3FBE">
          <w:rPr>
            <w:noProof/>
            <w:webHidden/>
          </w:rPr>
          <w:tab/>
        </w:r>
        <w:r w:rsidR="00DF3FBE">
          <w:rPr>
            <w:noProof/>
            <w:webHidden/>
          </w:rPr>
          <w:fldChar w:fldCharType="begin"/>
        </w:r>
        <w:r w:rsidR="00DF3FBE">
          <w:rPr>
            <w:noProof/>
            <w:webHidden/>
          </w:rPr>
          <w:instrText xml:space="preserve"> PAGEREF _Toc534648409 \h </w:instrText>
        </w:r>
        <w:r w:rsidR="00DF3FBE">
          <w:rPr>
            <w:noProof/>
            <w:webHidden/>
          </w:rPr>
        </w:r>
        <w:r w:rsidR="00DF3FBE">
          <w:rPr>
            <w:noProof/>
            <w:webHidden/>
          </w:rPr>
          <w:fldChar w:fldCharType="separate"/>
        </w:r>
        <w:r w:rsidR="00DF3FBE">
          <w:rPr>
            <w:noProof/>
            <w:webHidden/>
          </w:rPr>
          <w:t>- 31 -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10" w:history="1">
        <w:r w:rsidR="00DF3FBE" w:rsidRPr="00D91333">
          <w:rPr>
            <w:rStyle w:val="Hyperlink"/>
            <w:noProof/>
          </w:rPr>
          <w:t>7.3</w:t>
        </w:r>
        <w:r w:rsidR="00DF3FBE">
          <w:rPr>
            <w:rFonts w:asciiTheme="minorHAnsi" w:eastAsiaTheme="minorEastAsia" w:hAnsiTheme="minorHAnsi" w:cstheme="minorBidi"/>
            <w:noProof/>
            <w:sz w:val="22"/>
            <w:szCs w:val="22"/>
            <w:lang w:val="de-CH"/>
          </w:rPr>
          <w:tab/>
        </w:r>
        <w:r w:rsidR="00DF3FBE" w:rsidRPr="00D91333">
          <w:rPr>
            <w:rStyle w:val="Hyperlink"/>
            <w:noProof/>
          </w:rPr>
          <w:t>Summary of results</w:t>
        </w:r>
        <w:r w:rsidR="00DF3FBE">
          <w:rPr>
            <w:noProof/>
            <w:webHidden/>
          </w:rPr>
          <w:tab/>
        </w:r>
        <w:r w:rsidR="00DF3FBE">
          <w:rPr>
            <w:noProof/>
            <w:webHidden/>
          </w:rPr>
          <w:fldChar w:fldCharType="begin"/>
        </w:r>
        <w:r w:rsidR="00DF3FBE">
          <w:rPr>
            <w:noProof/>
            <w:webHidden/>
          </w:rPr>
          <w:instrText xml:space="preserve"> PAGEREF _Toc534648410 \h </w:instrText>
        </w:r>
        <w:r w:rsidR="00DF3FBE">
          <w:rPr>
            <w:noProof/>
            <w:webHidden/>
          </w:rPr>
        </w:r>
        <w:r w:rsidR="00DF3FBE">
          <w:rPr>
            <w:noProof/>
            <w:webHidden/>
          </w:rPr>
          <w:fldChar w:fldCharType="separate"/>
        </w:r>
        <w:r w:rsidR="00DF3FBE">
          <w:rPr>
            <w:noProof/>
            <w:webHidden/>
          </w:rPr>
          <w:t>- 33 -</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411" w:history="1">
        <w:r w:rsidR="00DF3FBE" w:rsidRPr="00D91333">
          <w:rPr>
            <w:rStyle w:val="Hyperlink"/>
            <w:noProof/>
          </w:rPr>
          <w:t>8</w:t>
        </w:r>
        <w:r w:rsidR="00DF3FBE">
          <w:rPr>
            <w:rFonts w:asciiTheme="minorHAnsi" w:eastAsiaTheme="minorEastAsia" w:hAnsiTheme="minorHAnsi" w:cstheme="minorBidi"/>
            <w:noProof/>
            <w:sz w:val="22"/>
            <w:szCs w:val="22"/>
            <w:lang w:val="de-CH"/>
          </w:rPr>
          <w:tab/>
        </w:r>
        <w:r w:rsidR="00DF3FBE" w:rsidRPr="00D91333">
          <w:rPr>
            <w:rStyle w:val="Hyperlink"/>
            <w:noProof/>
          </w:rPr>
          <w:t>Conclusion</w:t>
        </w:r>
        <w:r w:rsidR="00DF3FBE">
          <w:rPr>
            <w:noProof/>
            <w:webHidden/>
          </w:rPr>
          <w:tab/>
        </w:r>
        <w:r w:rsidR="00DF3FBE">
          <w:rPr>
            <w:noProof/>
            <w:webHidden/>
          </w:rPr>
          <w:fldChar w:fldCharType="begin"/>
        </w:r>
        <w:r w:rsidR="00DF3FBE">
          <w:rPr>
            <w:noProof/>
            <w:webHidden/>
          </w:rPr>
          <w:instrText xml:space="preserve"> PAGEREF _Toc534648411 \h </w:instrText>
        </w:r>
        <w:r w:rsidR="00DF3FBE">
          <w:rPr>
            <w:noProof/>
            <w:webHidden/>
          </w:rPr>
        </w:r>
        <w:r w:rsidR="00DF3FBE">
          <w:rPr>
            <w:noProof/>
            <w:webHidden/>
          </w:rPr>
          <w:fldChar w:fldCharType="separate"/>
        </w:r>
        <w:r w:rsidR="00DF3FBE">
          <w:rPr>
            <w:noProof/>
            <w:webHidden/>
          </w:rPr>
          <w:t>- 35 -</w:t>
        </w:r>
        <w:r w:rsidR="00DF3FBE">
          <w:rPr>
            <w:noProof/>
            <w:webHidden/>
          </w:rPr>
          <w:fldChar w:fldCharType="end"/>
        </w:r>
      </w:hyperlink>
    </w:p>
    <w:p w:rsidR="00DF3FBE" w:rsidRDefault="007B5D65" w:rsidP="00DF3FBE">
      <w:pPr>
        <w:pStyle w:val="Verzeichnis1"/>
        <w:rPr>
          <w:rStyle w:val="Hyperlink"/>
          <w:noProof/>
        </w:rPr>
      </w:pPr>
      <w:hyperlink w:anchor="_Toc534648412" w:history="1">
        <w:r w:rsidR="00DF3FBE" w:rsidRPr="00D91333">
          <w:rPr>
            <w:rStyle w:val="Hyperlink"/>
            <w:noProof/>
          </w:rPr>
          <w:t>9</w:t>
        </w:r>
        <w:r w:rsidR="00DF3FBE">
          <w:rPr>
            <w:rFonts w:asciiTheme="minorHAnsi" w:eastAsiaTheme="minorEastAsia" w:hAnsiTheme="minorHAnsi" w:cstheme="minorBidi"/>
            <w:noProof/>
            <w:sz w:val="22"/>
            <w:szCs w:val="22"/>
            <w:lang w:val="de-CH"/>
          </w:rPr>
          <w:tab/>
        </w:r>
        <w:r w:rsidR="00DF3FBE" w:rsidRPr="00D91333">
          <w:rPr>
            <w:rStyle w:val="Hyperlink"/>
            <w:noProof/>
          </w:rPr>
          <w:t>Recommendations for ONE</w:t>
        </w:r>
        <w:r w:rsidR="00DF3FBE">
          <w:rPr>
            <w:noProof/>
            <w:webHidden/>
          </w:rPr>
          <w:tab/>
        </w:r>
        <w:r w:rsidR="00DF3FBE">
          <w:rPr>
            <w:noProof/>
            <w:webHidden/>
          </w:rPr>
          <w:fldChar w:fldCharType="begin"/>
        </w:r>
        <w:r w:rsidR="00DF3FBE">
          <w:rPr>
            <w:noProof/>
            <w:webHidden/>
          </w:rPr>
          <w:instrText xml:space="preserve"> PAGEREF _Toc534648412 \h </w:instrText>
        </w:r>
        <w:r w:rsidR="00DF3FBE">
          <w:rPr>
            <w:noProof/>
            <w:webHidden/>
          </w:rPr>
        </w:r>
        <w:r w:rsidR="00DF3FBE">
          <w:rPr>
            <w:noProof/>
            <w:webHidden/>
          </w:rPr>
          <w:fldChar w:fldCharType="separate"/>
        </w:r>
        <w:r w:rsidR="00DF3FBE">
          <w:rPr>
            <w:noProof/>
            <w:webHidden/>
          </w:rPr>
          <w:t>- 37 -</w:t>
        </w:r>
        <w:r w:rsidR="00DF3FBE">
          <w:rPr>
            <w:noProof/>
            <w:webHidden/>
          </w:rPr>
          <w:fldChar w:fldCharType="end"/>
        </w:r>
      </w:hyperlink>
    </w:p>
    <w:p w:rsidR="00C95E84" w:rsidRPr="00C95E84" w:rsidRDefault="00C95E84" w:rsidP="00C95E84">
      <w:pPr>
        <w:rPr>
          <w:rFonts w:eastAsiaTheme="minorEastAsia"/>
        </w:rPr>
      </w:pPr>
    </w:p>
    <w:p w:rsidR="00DF3FBE" w:rsidRDefault="007B5D65" w:rsidP="00DF3FBE">
      <w:pPr>
        <w:pStyle w:val="Verzeichnis1"/>
        <w:rPr>
          <w:rFonts w:asciiTheme="minorHAnsi" w:eastAsiaTheme="minorEastAsia" w:hAnsiTheme="minorHAnsi" w:cstheme="minorBidi"/>
          <w:noProof/>
          <w:sz w:val="22"/>
          <w:szCs w:val="22"/>
          <w:lang w:val="de-CH"/>
        </w:rPr>
      </w:pPr>
      <w:hyperlink w:anchor="_Toc534648413" w:history="1">
        <w:r w:rsidR="00DF3FBE" w:rsidRPr="00D91333">
          <w:rPr>
            <w:rStyle w:val="Hyperlink"/>
            <w:noProof/>
            <w:spacing w:val="-6"/>
          </w:rPr>
          <w:t>Bibliography</w:t>
        </w:r>
        <w:r w:rsidR="00DF3FBE">
          <w:rPr>
            <w:noProof/>
            <w:webHidden/>
          </w:rPr>
          <w:tab/>
        </w:r>
        <w:r w:rsidR="00DF3FBE">
          <w:rPr>
            <w:noProof/>
            <w:webHidden/>
          </w:rPr>
          <w:fldChar w:fldCharType="begin"/>
        </w:r>
        <w:r w:rsidR="00DF3FBE">
          <w:rPr>
            <w:noProof/>
            <w:webHidden/>
          </w:rPr>
          <w:instrText xml:space="preserve"> PAGEREF _Toc534648413 \h </w:instrText>
        </w:r>
        <w:r w:rsidR="00DF3FBE">
          <w:rPr>
            <w:noProof/>
            <w:webHidden/>
          </w:rPr>
        </w:r>
        <w:r w:rsidR="00DF3FBE">
          <w:rPr>
            <w:noProof/>
            <w:webHidden/>
          </w:rPr>
          <w:fldChar w:fldCharType="separate"/>
        </w:r>
        <w:r w:rsidR="00DF3FBE">
          <w:rPr>
            <w:noProof/>
            <w:webHidden/>
          </w:rPr>
          <w:t>- 38 -</w:t>
        </w:r>
        <w:r w:rsidR="00DF3FBE">
          <w:rPr>
            <w:noProof/>
            <w:webHidden/>
          </w:rPr>
          <w:fldChar w:fldCharType="end"/>
        </w:r>
      </w:hyperlink>
    </w:p>
    <w:p w:rsidR="00DF3FBE" w:rsidRDefault="007B5D65" w:rsidP="00DF3FBE">
      <w:pPr>
        <w:pStyle w:val="Verzeichnis1"/>
        <w:rPr>
          <w:rFonts w:asciiTheme="minorHAnsi" w:eastAsiaTheme="minorEastAsia" w:hAnsiTheme="minorHAnsi" w:cstheme="minorBidi"/>
          <w:noProof/>
          <w:sz w:val="22"/>
          <w:szCs w:val="22"/>
          <w:lang w:val="de-CH"/>
        </w:rPr>
      </w:pPr>
      <w:hyperlink w:anchor="_Toc534648414" w:history="1">
        <w:r w:rsidR="00DF3FBE" w:rsidRPr="00D91333">
          <w:rPr>
            <w:rStyle w:val="Hyperlink"/>
            <w:noProof/>
            <w:spacing w:val="-6"/>
          </w:rPr>
          <w:t>Appendix</w:t>
        </w:r>
        <w:r w:rsidR="00DF3FBE">
          <w:rPr>
            <w:noProof/>
            <w:webHidden/>
          </w:rPr>
          <w:tab/>
        </w:r>
        <w:r w:rsidR="00DF3FBE">
          <w:rPr>
            <w:noProof/>
            <w:webHidden/>
          </w:rPr>
          <w:fldChar w:fldCharType="begin"/>
        </w:r>
        <w:r w:rsidR="00DF3FBE">
          <w:rPr>
            <w:noProof/>
            <w:webHidden/>
          </w:rPr>
          <w:instrText xml:space="preserve"> PAGEREF _Toc534648414 \h </w:instrText>
        </w:r>
        <w:r w:rsidR="00DF3FBE">
          <w:rPr>
            <w:noProof/>
            <w:webHidden/>
          </w:rPr>
        </w:r>
        <w:r w:rsidR="00DF3FBE">
          <w:rPr>
            <w:noProof/>
            <w:webHidden/>
          </w:rPr>
          <w:fldChar w:fldCharType="separate"/>
        </w:r>
        <w:r w:rsidR="00DF3FBE">
          <w:rPr>
            <w:noProof/>
            <w:webHidden/>
          </w:rPr>
          <w:t>- 44 -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15" w:history="1">
        <w:r w:rsidR="00DF3FBE" w:rsidRPr="00D91333">
          <w:rPr>
            <w:rStyle w:val="Hyperlink"/>
            <w:noProof/>
          </w:rPr>
          <w:t>A: Network science terms</w:t>
        </w:r>
        <w:r w:rsidR="00DF3FBE">
          <w:rPr>
            <w:noProof/>
            <w:webHidden/>
          </w:rPr>
          <w:tab/>
        </w:r>
        <w:r w:rsidR="00DF3FBE">
          <w:rPr>
            <w:noProof/>
            <w:webHidden/>
          </w:rPr>
          <w:fldChar w:fldCharType="begin"/>
        </w:r>
        <w:r w:rsidR="00DF3FBE">
          <w:rPr>
            <w:noProof/>
            <w:webHidden/>
          </w:rPr>
          <w:instrText xml:space="preserve"> PAGEREF _Toc534648415 \h </w:instrText>
        </w:r>
        <w:r w:rsidR="00DF3FBE">
          <w:rPr>
            <w:noProof/>
            <w:webHidden/>
          </w:rPr>
        </w:r>
        <w:r w:rsidR="00DF3FBE">
          <w:rPr>
            <w:noProof/>
            <w:webHidden/>
          </w:rPr>
          <w:fldChar w:fldCharType="separate"/>
        </w:r>
        <w:r w:rsidR="00DF3FBE">
          <w:rPr>
            <w:noProof/>
            <w:webHidden/>
          </w:rPr>
          <w:t>- 44 -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16" w:history="1">
        <w:r w:rsidR="00DF3FBE" w:rsidRPr="00D91333">
          <w:rPr>
            <w:rStyle w:val="Hyperlink"/>
            <w:noProof/>
          </w:rPr>
          <w:t>B:</w:t>
        </w:r>
        <w:r w:rsidR="00DF3FBE">
          <w:rPr>
            <w:rFonts w:asciiTheme="minorHAnsi" w:eastAsiaTheme="minorEastAsia" w:hAnsiTheme="minorHAnsi" w:cstheme="minorBidi"/>
            <w:noProof/>
            <w:sz w:val="22"/>
            <w:szCs w:val="22"/>
            <w:lang w:val="de-CH"/>
          </w:rPr>
          <w:tab/>
        </w:r>
        <w:r w:rsidR="00DF3FBE" w:rsidRPr="00D91333">
          <w:rPr>
            <w:rStyle w:val="Hyperlink"/>
            <w:noProof/>
          </w:rPr>
          <w:t>Survey results</w:t>
        </w:r>
        <w:r w:rsidR="00DF3FBE">
          <w:rPr>
            <w:noProof/>
            <w:webHidden/>
          </w:rPr>
          <w:tab/>
        </w:r>
        <w:r w:rsidR="00DF3FBE">
          <w:rPr>
            <w:noProof/>
            <w:webHidden/>
          </w:rPr>
          <w:fldChar w:fldCharType="begin"/>
        </w:r>
        <w:r w:rsidR="00DF3FBE">
          <w:rPr>
            <w:noProof/>
            <w:webHidden/>
          </w:rPr>
          <w:instrText xml:space="preserve"> PAGEREF _Toc534648416 \h </w:instrText>
        </w:r>
        <w:r w:rsidR="00DF3FBE">
          <w:rPr>
            <w:noProof/>
            <w:webHidden/>
          </w:rPr>
        </w:r>
        <w:r w:rsidR="00DF3FBE">
          <w:rPr>
            <w:noProof/>
            <w:webHidden/>
          </w:rPr>
          <w:fldChar w:fldCharType="separate"/>
        </w:r>
        <w:r w:rsidR="00DF3FBE">
          <w:rPr>
            <w:noProof/>
            <w:webHidden/>
          </w:rPr>
          <w:t>- 47 -</w:t>
        </w:r>
        <w:r w:rsidR="00DF3FBE">
          <w:rPr>
            <w:noProof/>
            <w:webHidden/>
          </w:rPr>
          <w:fldChar w:fldCharType="end"/>
        </w:r>
      </w:hyperlink>
    </w:p>
    <w:p w:rsidR="00DF3FBE" w:rsidRDefault="007B5D65" w:rsidP="00C95E84">
      <w:pPr>
        <w:pStyle w:val="Verzeichnis2"/>
        <w:rPr>
          <w:rFonts w:asciiTheme="minorHAnsi" w:eastAsiaTheme="minorEastAsia" w:hAnsiTheme="minorHAnsi" w:cstheme="minorBidi"/>
          <w:noProof/>
          <w:sz w:val="22"/>
          <w:szCs w:val="22"/>
          <w:lang w:val="de-CH"/>
        </w:rPr>
      </w:pPr>
      <w:hyperlink w:anchor="_Toc534648417" w:history="1">
        <w:r w:rsidR="00DF3FBE" w:rsidRPr="00D91333">
          <w:rPr>
            <w:rStyle w:val="Hyperlink"/>
            <w:noProof/>
          </w:rPr>
          <w:t>C:</w:t>
        </w:r>
        <w:r w:rsidR="00DF3FBE">
          <w:rPr>
            <w:rFonts w:asciiTheme="minorHAnsi" w:eastAsiaTheme="minorEastAsia" w:hAnsiTheme="minorHAnsi" w:cstheme="minorBidi"/>
            <w:noProof/>
            <w:sz w:val="22"/>
            <w:szCs w:val="22"/>
            <w:lang w:val="de-CH"/>
          </w:rPr>
          <w:tab/>
        </w:r>
        <w:r w:rsidR="00DF3FBE" w:rsidRPr="00D91333">
          <w:rPr>
            <w:rStyle w:val="Hyperlink"/>
            <w:noProof/>
          </w:rPr>
          <w:t>SKRIPT R</w:t>
        </w:r>
        <w:r w:rsidR="00DF3FBE">
          <w:rPr>
            <w:noProof/>
            <w:webHidden/>
          </w:rPr>
          <w:tab/>
        </w:r>
        <w:r w:rsidR="00DF3FBE">
          <w:rPr>
            <w:noProof/>
            <w:webHidden/>
          </w:rPr>
          <w:fldChar w:fldCharType="begin"/>
        </w:r>
        <w:r w:rsidR="00DF3FBE">
          <w:rPr>
            <w:noProof/>
            <w:webHidden/>
          </w:rPr>
          <w:instrText xml:space="preserve"> PAGEREF _Toc534648417 \h </w:instrText>
        </w:r>
        <w:r w:rsidR="00DF3FBE">
          <w:rPr>
            <w:noProof/>
            <w:webHidden/>
          </w:rPr>
        </w:r>
        <w:r w:rsidR="00DF3FBE">
          <w:rPr>
            <w:noProof/>
            <w:webHidden/>
          </w:rPr>
          <w:fldChar w:fldCharType="separate"/>
        </w:r>
        <w:r w:rsidR="00DF3FBE">
          <w:rPr>
            <w:noProof/>
            <w:webHidden/>
          </w:rPr>
          <w:t>- 54 -</w:t>
        </w:r>
        <w:r w:rsidR="00DF3FBE">
          <w:rPr>
            <w:noProof/>
            <w:webHidden/>
          </w:rPr>
          <w:fldChar w:fldCharType="end"/>
        </w:r>
      </w:hyperlink>
    </w:p>
    <w:p w:rsidR="00B35C65" w:rsidRPr="007F60CA" w:rsidRDefault="008275AB" w:rsidP="006221E1">
      <w:pPr>
        <w:rPr>
          <w:sz w:val="23"/>
        </w:rPr>
      </w:pPr>
      <w:r>
        <w:rPr>
          <w:spacing w:val="-6"/>
        </w:rPr>
        <w:fldChar w:fldCharType="end"/>
      </w:r>
    </w:p>
    <w:p w:rsidR="00F244E7" w:rsidRPr="00AE0679" w:rsidRDefault="00F244E7" w:rsidP="006221E1">
      <w:pPr>
        <w:rPr>
          <w:lang w:val="de-CH"/>
        </w:rPr>
      </w:pPr>
      <w:r w:rsidRPr="00AE0679">
        <w:rPr>
          <w:lang w:val="de-CH"/>
        </w:rPr>
        <w:t>[Achtung: Manuell Zeilenumbruch zwischen letztem Kapitel und Literaturverzeichnis einfügen]</w:t>
      </w:r>
    </w:p>
    <w:p w:rsidR="00F244E7" w:rsidRPr="00AE0679" w:rsidRDefault="00F244E7" w:rsidP="006221E1">
      <w:pPr>
        <w:rPr>
          <w:lang w:val="de-CH"/>
        </w:rPr>
      </w:pPr>
    </w:p>
    <w:p w:rsidR="003906A2" w:rsidRPr="007F60CA" w:rsidRDefault="00973915" w:rsidP="00A37D5D">
      <w:pPr>
        <w:pStyle w:val="berschrift1"/>
      </w:pPr>
      <w:r w:rsidRPr="00AE0679">
        <w:rPr>
          <w:lang w:val="de-CH"/>
        </w:rPr>
        <w:br w:type="page"/>
      </w:r>
      <w:bookmarkStart w:id="2" w:name="_Toc516583936"/>
      <w:bookmarkStart w:id="3" w:name="_Toc534648369"/>
      <w:r w:rsidR="0094597D" w:rsidRPr="007F60CA">
        <w:lastRenderedPageBreak/>
        <w:t>Table of figures</w:t>
      </w:r>
      <w:bookmarkEnd w:id="2"/>
      <w:bookmarkEnd w:id="3"/>
    </w:p>
    <w:p w:rsidR="009B2687" w:rsidRDefault="0039129D">
      <w:pPr>
        <w:pStyle w:val="Abbildungsverzeichnis"/>
        <w:tabs>
          <w:tab w:val="right" w:leader="dot" w:pos="8494"/>
        </w:tabs>
        <w:rPr>
          <w:rFonts w:asciiTheme="minorHAnsi" w:eastAsiaTheme="minorEastAsia" w:hAnsiTheme="minorHAnsi" w:cstheme="minorBidi"/>
          <w:noProof/>
          <w:sz w:val="22"/>
          <w:szCs w:val="22"/>
          <w:lang w:val="de-CH"/>
        </w:rPr>
      </w:pPr>
      <w:r w:rsidRPr="007F60CA">
        <w:fldChar w:fldCharType="begin"/>
      </w:r>
      <w:r w:rsidRPr="007F60CA">
        <w:instrText xml:space="preserve"> TOC \h \z \c "Figure" </w:instrText>
      </w:r>
      <w:r w:rsidRPr="007F60CA">
        <w:fldChar w:fldCharType="separate"/>
      </w:r>
      <w:hyperlink r:id="rId8" w:anchor="_Toc534621697" w:history="1">
        <w:r w:rsidR="009B2687" w:rsidRPr="007030B3">
          <w:rPr>
            <w:rStyle w:val="Hyperlink"/>
            <w:noProof/>
          </w:rPr>
          <w:t>Figure 1 Bridges of Konigsberg</w:t>
        </w:r>
        <w:r w:rsidR="009B2687">
          <w:rPr>
            <w:noProof/>
            <w:webHidden/>
          </w:rPr>
          <w:tab/>
        </w:r>
        <w:r w:rsidR="009B2687">
          <w:rPr>
            <w:noProof/>
            <w:webHidden/>
          </w:rPr>
          <w:fldChar w:fldCharType="begin"/>
        </w:r>
        <w:r w:rsidR="009B2687">
          <w:rPr>
            <w:noProof/>
            <w:webHidden/>
          </w:rPr>
          <w:instrText xml:space="preserve"> PAGEREF _Toc534621697 \h </w:instrText>
        </w:r>
        <w:r w:rsidR="009B2687">
          <w:rPr>
            <w:noProof/>
            <w:webHidden/>
          </w:rPr>
        </w:r>
        <w:r w:rsidR="009B2687">
          <w:rPr>
            <w:noProof/>
            <w:webHidden/>
          </w:rPr>
          <w:fldChar w:fldCharType="separate"/>
        </w:r>
        <w:r w:rsidR="009B2687">
          <w:rPr>
            <w:noProof/>
            <w:webHidden/>
          </w:rPr>
          <w:t>- 5 -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w:anchor="_Toc534621698" w:history="1">
        <w:r w:rsidR="009B2687" w:rsidRPr="007030B3">
          <w:rPr>
            <w:rStyle w:val="Hyperlink"/>
            <w:noProof/>
          </w:rPr>
          <w:t>Figure 2 Visualization of an example social network.</w:t>
        </w:r>
        <w:r w:rsidR="009B2687">
          <w:rPr>
            <w:noProof/>
            <w:webHidden/>
          </w:rPr>
          <w:tab/>
        </w:r>
        <w:r w:rsidR="009B2687">
          <w:rPr>
            <w:noProof/>
            <w:webHidden/>
          </w:rPr>
          <w:fldChar w:fldCharType="begin"/>
        </w:r>
        <w:r w:rsidR="009B2687">
          <w:rPr>
            <w:noProof/>
            <w:webHidden/>
          </w:rPr>
          <w:instrText xml:space="preserve"> PAGEREF _Toc534621698 \h </w:instrText>
        </w:r>
        <w:r w:rsidR="009B2687">
          <w:rPr>
            <w:noProof/>
            <w:webHidden/>
          </w:rPr>
        </w:r>
        <w:r w:rsidR="009B2687">
          <w:rPr>
            <w:noProof/>
            <w:webHidden/>
          </w:rPr>
          <w:fldChar w:fldCharType="separate"/>
        </w:r>
        <w:r w:rsidR="009B2687">
          <w:rPr>
            <w:noProof/>
            <w:webHidden/>
          </w:rPr>
          <w:t>- 7 -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9" w:anchor="_Toc534621699" w:history="1">
        <w:r w:rsidR="009B2687" w:rsidRPr="007030B3">
          <w:rPr>
            <w:rStyle w:val="Hyperlink"/>
            <w:noProof/>
          </w:rPr>
          <w:t>Figure 3 Vertices in three communities</w:t>
        </w:r>
        <w:r w:rsidR="009B2687">
          <w:rPr>
            <w:noProof/>
            <w:webHidden/>
          </w:rPr>
          <w:tab/>
        </w:r>
        <w:r w:rsidR="009B2687">
          <w:rPr>
            <w:noProof/>
            <w:webHidden/>
          </w:rPr>
          <w:fldChar w:fldCharType="begin"/>
        </w:r>
        <w:r w:rsidR="009B2687">
          <w:rPr>
            <w:noProof/>
            <w:webHidden/>
          </w:rPr>
          <w:instrText xml:space="preserve"> PAGEREF _Toc534621699 \h </w:instrText>
        </w:r>
        <w:r w:rsidR="009B2687">
          <w:rPr>
            <w:noProof/>
            <w:webHidden/>
          </w:rPr>
        </w:r>
        <w:r w:rsidR="009B2687">
          <w:rPr>
            <w:noProof/>
            <w:webHidden/>
          </w:rPr>
          <w:fldChar w:fldCharType="separate"/>
        </w:r>
        <w:r w:rsidR="009B2687">
          <w:rPr>
            <w:noProof/>
            <w:webHidden/>
          </w:rPr>
          <w:t>- 9 -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0" w:anchor="_Toc534621700" w:history="1">
        <w:r w:rsidR="009B2687" w:rsidRPr="007030B3">
          <w:rPr>
            <w:rStyle w:val="Hyperlink"/>
            <w:noProof/>
          </w:rPr>
          <w:t>Figure 4 Number of emails per day during the period under consideration</w:t>
        </w:r>
        <w:r w:rsidR="009B2687">
          <w:rPr>
            <w:noProof/>
            <w:webHidden/>
          </w:rPr>
          <w:tab/>
        </w:r>
        <w:r w:rsidR="009B2687">
          <w:rPr>
            <w:noProof/>
            <w:webHidden/>
          </w:rPr>
          <w:fldChar w:fldCharType="begin"/>
        </w:r>
        <w:r w:rsidR="009B2687">
          <w:rPr>
            <w:noProof/>
            <w:webHidden/>
          </w:rPr>
          <w:instrText xml:space="preserve"> PAGEREF _Toc534621700 \h </w:instrText>
        </w:r>
        <w:r w:rsidR="009B2687">
          <w:rPr>
            <w:noProof/>
            <w:webHidden/>
          </w:rPr>
        </w:r>
        <w:r w:rsidR="009B2687">
          <w:rPr>
            <w:noProof/>
            <w:webHidden/>
          </w:rPr>
          <w:fldChar w:fldCharType="separate"/>
        </w:r>
        <w:r w:rsidR="009B2687">
          <w:rPr>
            <w:noProof/>
            <w:webHidden/>
          </w:rPr>
          <w:t>- 23 -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1" w:anchor="_Toc534621701" w:history="1">
        <w:r w:rsidR="009B2687" w:rsidRPr="007030B3">
          <w:rPr>
            <w:rStyle w:val="Hyperlink"/>
            <w:noProof/>
          </w:rPr>
          <w:t>Figure 5 Figure 5 Slicing the ONE dataset</w:t>
        </w:r>
        <w:r w:rsidR="009B2687">
          <w:rPr>
            <w:noProof/>
            <w:webHidden/>
          </w:rPr>
          <w:tab/>
        </w:r>
        <w:r w:rsidR="009B2687">
          <w:rPr>
            <w:noProof/>
            <w:webHidden/>
          </w:rPr>
          <w:fldChar w:fldCharType="begin"/>
        </w:r>
        <w:r w:rsidR="009B2687">
          <w:rPr>
            <w:noProof/>
            <w:webHidden/>
          </w:rPr>
          <w:instrText xml:space="preserve"> PAGEREF _Toc534621701 \h </w:instrText>
        </w:r>
        <w:r w:rsidR="009B2687">
          <w:rPr>
            <w:noProof/>
            <w:webHidden/>
          </w:rPr>
        </w:r>
        <w:r w:rsidR="009B2687">
          <w:rPr>
            <w:noProof/>
            <w:webHidden/>
          </w:rPr>
          <w:fldChar w:fldCharType="separate"/>
        </w:r>
        <w:r w:rsidR="009B2687">
          <w:rPr>
            <w:noProof/>
            <w:webHidden/>
          </w:rPr>
          <w:t>- 24 -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2" w:anchor="_Toc534621702" w:history="1">
        <w:r w:rsidR="009B2687" w:rsidRPr="007030B3">
          <w:rPr>
            <w:rStyle w:val="Hyperlink"/>
            <w:noProof/>
          </w:rPr>
          <w:t>Figure 6 Dynamic evolution of the number of mails, edges and vertices</w:t>
        </w:r>
        <w:r w:rsidR="009B2687">
          <w:rPr>
            <w:noProof/>
            <w:webHidden/>
          </w:rPr>
          <w:tab/>
        </w:r>
        <w:r w:rsidR="009B2687">
          <w:rPr>
            <w:noProof/>
            <w:webHidden/>
          </w:rPr>
          <w:fldChar w:fldCharType="begin"/>
        </w:r>
        <w:r w:rsidR="009B2687">
          <w:rPr>
            <w:noProof/>
            <w:webHidden/>
          </w:rPr>
          <w:instrText xml:space="preserve"> PAGEREF _Toc534621702 \h </w:instrText>
        </w:r>
        <w:r w:rsidR="009B2687">
          <w:rPr>
            <w:noProof/>
            <w:webHidden/>
          </w:rPr>
        </w:r>
        <w:r w:rsidR="009B2687">
          <w:rPr>
            <w:noProof/>
            <w:webHidden/>
          </w:rPr>
          <w:fldChar w:fldCharType="separate"/>
        </w:r>
        <w:r w:rsidR="009B2687">
          <w:rPr>
            <w:noProof/>
            <w:webHidden/>
          </w:rPr>
          <w:t>- 25 -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3" w:anchor="_Toc534621703" w:history="1">
        <w:r w:rsidR="009B2687" w:rsidRPr="007030B3">
          <w:rPr>
            <w:rStyle w:val="Hyperlink"/>
            <w:noProof/>
          </w:rPr>
          <w:t>Figure 7 Complete ONE network (simplified)</w:t>
        </w:r>
        <w:r w:rsidR="009B2687">
          <w:rPr>
            <w:noProof/>
            <w:webHidden/>
          </w:rPr>
          <w:tab/>
        </w:r>
        <w:r w:rsidR="009B2687">
          <w:rPr>
            <w:noProof/>
            <w:webHidden/>
          </w:rPr>
          <w:fldChar w:fldCharType="begin"/>
        </w:r>
        <w:r w:rsidR="009B2687">
          <w:rPr>
            <w:noProof/>
            <w:webHidden/>
          </w:rPr>
          <w:instrText xml:space="preserve"> PAGEREF _Toc534621703 \h </w:instrText>
        </w:r>
        <w:r w:rsidR="009B2687">
          <w:rPr>
            <w:noProof/>
            <w:webHidden/>
          </w:rPr>
        </w:r>
        <w:r w:rsidR="009B2687">
          <w:rPr>
            <w:noProof/>
            <w:webHidden/>
          </w:rPr>
          <w:fldChar w:fldCharType="separate"/>
        </w:r>
        <w:r w:rsidR="009B2687">
          <w:rPr>
            <w:noProof/>
            <w:webHidden/>
          </w:rPr>
          <w:t>- 26 -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4" w:anchor="_Toc534621704" w:history="1">
        <w:r w:rsidR="009B2687" w:rsidRPr="007030B3">
          <w:rPr>
            <w:rStyle w:val="Hyperlink"/>
            <w:noProof/>
          </w:rPr>
          <w:t>Figure 8 Node level SNA measures on the DynSnap timescales</w:t>
        </w:r>
        <w:r w:rsidR="009B2687">
          <w:rPr>
            <w:noProof/>
            <w:webHidden/>
          </w:rPr>
          <w:tab/>
        </w:r>
        <w:r w:rsidR="009B2687">
          <w:rPr>
            <w:noProof/>
            <w:webHidden/>
          </w:rPr>
          <w:fldChar w:fldCharType="begin"/>
        </w:r>
        <w:r w:rsidR="009B2687">
          <w:rPr>
            <w:noProof/>
            <w:webHidden/>
          </w:rPr>
          <w:instrText xml:space="preserve"> PAGEREF _Toc534621704 \h </w:instrText>
        </w:r>
        <w:r w:rsidR="009B2687">
          <w:rPr>
            <w:noProof/>
            <w:webHidden/>
          </w:rPr>
        </w:r>
        <w:r w:rsidR="009B2687">
          <w:rPr>
            <w:noProof/>
            <w:webHidden/>
          </w:rPr>
          <w:fldChar w:fldCharType="separate"/>
        </w:r>
        <w:r w:rsidR="009B2687">
          <w:rPr>
            <w:noProof/>
            <w:webHidden/>
          </w:rPr>
          <w:t>- 28 -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5" w:anchor="_Toc534621705" w:history="1">
        <w:r w:rsidR="009B2687" w:rsidRPr="007030B3">
          <w:rPr>
            <w:rStyle w:val="Hyperlink"/>
            <w:noProof/>
          </w:rPr>
          <w:t>Figure 9 Centralization of DynSnap networks</w:t>
        </w:r>
        <w:r w:rsidR="009B2687">
          <w:rPr>
            <w:noProof/>
            <w:webHidden/>
          </w:rPr>
          <w:tab/>
        </w:r>
        <w:r w:rsidR="009B2687">
          <w:rPr>
            <w:noProof/>
            <w:webHidden/>
          </w:rPr>
          <w:fldChar w:fldCharType="begin"/>
        </w:r>
        <w:r w:rsidR="009B2687">
          <w:rPr>
            <w:noProof/>
            <w:webHidden/>
          </w:rPr>
          <w:instrText xml:space="preserve"> PAGEREF _Toc534621705 \h </w:instrText>
        </w:r>
        <w:r w:rsidR="009B2687">
          <w:rPr>
            <w:noProof/>
            <w:webHidden/>
          </w:rPr>
        </w:r>
        <w:r w:rsidR="009B2687">
          <w:rPr>
            <w:noProof/>
            <w:webHidden/>
          </w:rPr>
          <w:fldChar w:fldCharType="separate"/>
        </w:r>
        <w:r w:rsidR="009B2687">
          <w:rPr>
            <w:noProof/>
            <w:webHidden/>
          </w:rPr>
          <w:t>- 29 -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6" w:anchor="_Toc534621706" w:history="1">
        <w:r w:rsidR="009B2687" w:rsidRPr="007030B3">
          <w:rPr>
            <w:rStyle w:val="Hyperlink"/>
            <w:noProof/>
          </w:rPr>
          <w:t>Figure 10 Centrality measures</w:t>
        </w:r>
        <w:r w:rsidR="009B2687">
          <w:rPr>
            <w:noProof/>
            <w:webHidden/>
          </w:rPr>
          <w:tab/>
        </w:r>
        <w:r w:rsidR="009B2687">
          <w:rPr>
            <w:noProof/>
            <w:webHidden/>
          </w:rPr>
          <w:fldChar w:fldCharType="begin"/>
        </w:r>
        <w:r w:rsidR="009B2687">
          <w:rPr>
            <w:noProof/>
            <w:webHidden/>
          </w:rPr>
          <w:instrText xml:space="preserve"> PAGEREF _Toc534621706 \h </w:instrText>
        </w:r>
        <w:r w:rsidR="009B2687">
          <w:rPr>
            <w:noProof/>
            <w:webHidden/>
          </w:rPr>
        </w:r>
        <w:r w:rsidR="009B2687">
          <w:rPr>
            <w:noProof/>
            <w:webHidden/>
          </w:rPr>
          <w:fldChar w:fldCharType="separate"/>
        </w:r>
        <w:r w:rsidR="009B2687">
          <w:rPr>
            <w:noProof/>
            <w:webHidden/>
          </w:rPr>
          <w:t>- 29 -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7" w:anchor="_Toc534621707" w:history="1">
        <w:r w:rsidR="009B2687" w:rsidRPr="007030B3">
          <w:rPr>
            <w:rStyle w:val="Hyperlink"/>
            <w:noProof/>
          </w:rPr>
          <w:t>Figure 11 Mutual information measure for core team members</w:t>
        </w:r>
        <w:r w:rsidR="009B2687">
          <w:rPr>
            <w:noProof/>
            <w:webHidden/>
          </w:rPr>
          <w:tab/>
        </w:r>
        <w:r w:rsidR="009B2687">
          <w:rPr>
            <w:noProof/>
            <w:webHidden/>
          </w:rPr>
          <w:fldChar w:fldCharType="begin"/>
        </w:r>
        <w:r w:rsidR="009B2687">
          <w:rPr>
            <w:noProof/>
            <w:webHidden/>
          </w:rPr>
          <w:instrText xml:space="preserve"> PAGEREF _Toc534621707 \h </w:instrText>
        </w:r>
        <w:r w:rsidR="009B2687">
          <w:rPr>
            <w:noProof/>
            <w:webHidden/>
          </w:rPr>
        </w:r>
        <w:r w:rsidR="009B2687">
          <w:rPr>
            <w:noProof/>
            <w:webHidden/>
          </w:rPr>
          <w:fldChar w:fldCharType="separate"/>
        </w:r>
        <w:r w:rsidR="009B2687">
          <w:rPr>
            <w:noProof/>
            <w:webHidden/>
          </w:rPr>
          <w:t>- 30 -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8" w:anchor="_Toc534621708" w:history="1">
        <w:r w:rsidR="009B2687" w:rsidRPr="007030B3">
          <w:rPr>
            <w:rStyle w:val="Hyperlink"/>
            <w:noProof/>
          </w:rPr>
          <w:t>Figure 12 Mutual information measure for site group members</w:t>
        </w:r>
        <w:r w:rsidR="009B2687">
          <w:rPr>
            <w:noProof/>
            <w:webHidden/>
          </w:rPr>
          <w:tab/>
        </w:r>
        <w:r w:rsidR="009B2687">
          <w:rPr>
            <w:noProof/>
            <w:webHidden/>
          </w:rPr>
          <w:fldChar w:fldCharType="begin"/>
        </w:r>
        <w:r w:rsidR="009B2687">
          <w:rPr>
            <w:noProof/>
            <w:webHidden/>
          </w:rPr>
          <w:instrText xml:space="preserve"> PAGEREF _Toc534621708 \h </w:instrText>
        </w:r>
        <w:r w:rsidR="009B2687">
          <w:rPr>
            <w:noProof/>
            <w:webHidden/>
          </w:rPr>
        </w:r>
        <w:r w:rsidR="009B2687">
          <w:rPr>
            <w:noProof/>
            <w:webHidden/>
          </w:rPr>
          <w:fldChar w:fldCharType="separate"/>
        </w:r>
        <w:r w:rsidR="009B2687">
          <w:rPr>
            <w:noProof/>
            <w:webHidden/>
          </w:rPr>
          <w:t>- 31 -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19" w:anchor="_Toc534621709" w:history="1">
        <w:r w:rsidR="009B2687" w:rsidRPr="007030B3">
          <w:rPr>
            <w:rStyle w:val="Hyperlink"/>
            <w:noProof/>
          </w:rPr>
          <w:t>Figure 13 Timeseries and boxplot of in-block nestedness</w:t>
        </w:r>
        <w:r w:rsidR="009B2687">
          <w:rPr>
            <w:noProof/>
            <w:webHidden/>
          </w:rPr>
          <w:tab/>
        </w:r>
        <w:r w:rsidR="009B2687">
          <w:rPr>
            <w:noProof/>
            <w:webHidden/>
          </w:rPr>
          <w:fldChar w:fldCharType="begin"/>
        </w:r>
        <w:r w:rsidR="009B2687">
          <w:rPr>
            <w:noProof/>
            <w:webHidden/>
          </w:rPr>
          <w:instrText xml:space="preserve"> PAGEREF _Toc534621709 \h </w:instrText>
        </w:r>
        <w:r w:rsidR="009B2687">
          <w:rPr>
            <w:noProof/>
            <w:webHidden/>
          </w:rPr>
        </w:r>
        <w:r w:rsidR="009B2687">
          <w:rPr>
            <w:noProof/>
            <w:webHidden/>
          </w:rPr>
          <w:fldChar w:fldCharType="separate"/>
        </w:r>
        <w:r w:rsidR="009B2687">
          <w:rPr>
            <w:noProof/>
            <w:webHidden/>
          </w:rPr>
          <w:t>- 32 -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20" w:anchor="_Toc534621710" w:history="1">
        <w:r w:rsidR="009B2687" w:rsidRPr="007030B3">
          <w:rPr>
            <w:rStyle w:val="Hyperlink"/>
            <w:noProof/>
          </w:rPr>
          <w:t>Figure 14 ONE project plan</w:t>
        </w:r>
        <w:r w:rsidR="009B2687">
          <w:rPr>
            <w:noProof/>
            <w:webHidden/>
          </w:rPr>
          <w:tab/>
        </w:r>
        <w:r w:rsidR="009B2687">
          <w:rPr>
            <w:noProof/>
            <w:webHidden/>
          </w:rPr>
          <w:fldChar w:fldCharType="begin"/>
        </w:r>
        <w:r w:rsidR="009B2687">
          <w:rPr>
            <w:noProof/>
            <w:webHidden/>
          </w:rPr>
          <w:instrText xml:space="preserve"> PAGEREF _Toc534621710 \h </w:instrText>
        </w:r>
        <w:r w:rsidR="009B2687">
          <w:rPr>
            <w:noProof/>
            <w:webHidden/>
          </w:rPr>
        </w:r>
        <w:r w:rsidR="009B2687">
          <w:rPr>
            <w:noProof/>
            <w:webHidden/>
          </w:rPr>
          <w:fldChar w:fldCharType="separate"/>
        </w:r>
        <w:r w:rsidR="009B2687">
          <w:rPr>
            <w:noProof/>
            <w:webHidden/>
          </w:rPr>
          <w:t>- 33 -</w:t>
        </w:r>
        <w:r w:rsidR="009B2687">
          <w:rPr>
            <w:noProof/>
            <w:webHidden/>
          </w:rPr>
          <w:fldChar w:fldCharType="end"/>
        </w:r>
      </w:hyperlink>
    </w:p>
    <w:p w:rsidR="009B2687" w:rsidRDefault="007B5D65">
      <w:pPr>
        <w:pStyle w:val="Abbildungsverzeichnis"/>
        <w:tabs>
          <w:tab w:val="right" w:leader="dot" w:pos="8494"/>
        </w:tabs>
        <w:rPr>
          <w:rFonts w:asciiTheme="minorHAnsi" w:eastAsiaTheme="minorEastAsia" w:hAnsiTheme="minorHAnsi" w:cstheme="minorBidi"/>
          <w:noProof/>
          <w:sz w:val="22"/>
          <w:szCs w:val="22"/>
          <w:lang w:val="de-CH"/>
        </w:rPr>
      </w:pPr>
      <w:hyperlink r:id="rId21" w:anchor="_Toc534621711" w:history="1">
        <w:r w:rsidR="009B2687" w:rsidRPr="007030B3">
          <w:rPr>
            <w:rStyle w:val="Hyperlink"/>
            <w:noProof/>
          </w:rPr>
          <w:t>Figure 15 In-block nestedness and number of holidays trend</w:t>
        </w:r>
        <w:r w:rsidR="009B2687">
          <w:rPr>
            <w:noProof/>
            <w:webHidden/>
          </w:rPr>
          <w:tab/>
        </w:r>
        <w:r w:rsidR="009B2687">
          <w:rPr>
            <w:noProof/>
            <w:webHidden/>
          </w:rPr>
          <w:fldChar w:fldCharType="begin"/>
        </w:r>
        <w:r w:rsidR="009B2687">
          <w:rPr>
            <w:noProof/>
            <w:webHidden/>
          </w:rPr>
          <w:instrText xml:space="preserve"> PAGEREF _Toc534621711 \h </w:instrText>
        </w:r>
        <w:r w:rsidR="009B2687">
          <w:rPr>
            <w:noProof/>
            <w:webHidden/>
          </w:rPr>
        </w:r>
        <w:r w:rsidR="009B2687">
          <w:rPr>
            <w:noProof/>
            <w:webHidden/>
          </w:rPr>
          <w:fldChar w:fldCharType="separate"/>
        </w:r>
        <w:r w:rsidR="009B2687">
          <w:rPr>
            <w:noProof/>
            <w:webHidden/>
          </w:rPr>
          <w:t>- 34 -</w:t>
        </w:r>
        <w:r w:rsidR="009B2687">
          <w:rPr>
            <w:noProof/>
            <w:webHidden/>
          </w:rPr>
          <w:fldChar w:fldCharType="end"/>
        </w:r>
      </w:hyperlink>
    </w:p>
    <w:p w:rsidR="005A3F5A" w:rsidRPr="007F60CA" w:rsidRDefault="0039129D" w:rsidP="006221E1">
      <w:r w:rsidRPr="007F60CA">
        <w:fldChar w:fldCharType="end"/>
      </w:r>
    </w:p>
    <w:p w:rsidR="00CF53E1" w:rsidRPr="00AE0679" w:rsidRDefault="00CF53E1" w:rsidP="006221E1">
      <w:pPr>
        <w:rPr>
          <w:lang w:val="de-CH"/>
        </w:rPr>
      </w:pPr>
      <w:r w:rsidRPr="00AE0679">
        <w:rPr>
          <w:lang w:val="de-CH"/>
        </w:rPr>
        <w:t xml:space="preserve">[automatisches Abbildungsverzeichnis, rechte Maustaste </w:t>
      </w:r>
      <w:r w:rsidRPr="007F60CA">
        <w:sym w:font="Wingdings" w:char="F0E0"/>
      </w:r>
      <w:r w:rsidRPr="00AE0679">
        <w:rPr>
          <w:lang w:val="de-CH"/>
        </w:rPr>
        <w:t xml:space="preserve"> Felder aktualisieren]</w:t>
      </w:r>
    </w:p>
    <w:p w:rsidR="00CF53E1" w:rsidRPr="00AE0679" w:rsidRDefault="00CF53E1" w:rsidP="006221E1">
      <w:pPr>
        <w:rPr>
          <w:lang w:val="de-CH"/>
        </w:rPr>
      </w:pPr>
      <w:r w:rsidRPr="00AE0679">
        <w:rPr>
          <w:lang w:val="de-CH"/>
        </w:rPr>
        <w:t xml:space="preserve">[neue Abbildung im Text einfügen: Verweise </w:t>
      </w:r>
      <w:r w:rsidRPr="007F60CA">
        <w:sym w:font="Wingdings" w:char="F0E0"/>
      </w:r>
      <w:r w:rsidRPr="00AE0679">
        <w:rPr>
          <w:lang w:val="de-CH"/>
        </w:rPr>
        <w:t xml:space="preserve"> Beschriftung einfügen]</w:t>
      </w:r>
    </w:p>
    <w:p w:rsidR="003D4A7A" w:rsidRPr="007F60CA" w:rsidRDefault="00541A82" w:rsidP="006221E1">
      <w:pPr>
        <w:rPr>
          <w:b/>
          <w:bCs/>
          <w:spacing w:val="-6"/>
          <w:kern w:val="32"/>
          <w:sz w:val="32"/>
          <w:szCs w:val="32"/>
        </w:rPr>
      </w:pPr>
      <w:r w:rsidRPr="006B6E3B">
        <w:br w:type="page"/>
      </w:r>
      <w:bookmarkStart w:id="4" w:name="_Toc534648370"/>
      <w:r w:rsidR="0094597D" w:rsidRPr="007F60CA">
        <w:rPr>
          <w:rStyle w:val="berschrift1Zchn"/>
          <w:rFonts w:cs="Times New Roman"/>
          <w:spacing w:val="-6"/>
        </w:rPr>
        <w:lastRenderedPageBreak/>
        <w:t>List of abbreviations</w:t>
      </w:r>
      <w:bookmarkEnd w:id="4"/>
    </w:p>
    <w:p w:rsidR="00B97433" w:rsidRPr="007F60CA" w:rsidRDefault="0085383F" w:rsidP="00F0120D">
      <w:pPr>
        <w:tabs>
          <w:tab w:val="left" w:pos="1701"/>
        </w:tabs>
      </w:pPr>
      <w:r w:rsidRPr="007F60CA">
        <w:t>SNA</w:t>
      </w:r>
      <w:r w:rsidRPr="007F60CA">
        <w:tab/>
        <w:t>Social Network Analysis</w:t>
      </w:r>
    </w:p>
    <w:p w:rsidR="00CF53E1" w:rsidRPr="007F60CA" w:rsidRDefault="0085383F" w:rsidP="00F0120D">
      <w:pPr>
        <w:tabs>
          <w:tab w:val="left" w:pos="1701"/>
        </w:tabs>
      </w:pPr>
      <w:r w:rsidRPr="007F60CA">
        <w:t>MGB</w:t>
      </w:r>
      <w:r w:rsidR="0032127E" w:rsidRPr="007F60CA">
        <w:t xml:space="preserve"> (FME)</w:t>
      </w:r>
      <w:r w:rsidR="00AA470A" w:rsidRPr="007F60CA">
        <w:tab/>
      </w:r>
      <w:r w:rsidRPr="007F60CA">
        <w:t>Migros</w:t>
      </w:r>
      <w:r w:rsidR="0032127E" w:rsidRPr="007F60CA">
        <w:t>-</w:t>
      </w:r>
      <w:proofErr w:type="spellStart"/>
      <w:r w:rsidRPr="007F60CA">
        <w:t>Genossenschafts</w:t>
      </w:r>
      <w:proofErr w:type="spellEnd"/>
      <w:r w:rsidR="0032127E" w:rsidRPr="007F60CA">
        <w:t>-</w:t>
      </w:r>
      <w:r w:rsidRPr="007F60CA">
        <w:t>Bund</w:t>
      </w:r>
      <w:r w:rsidR="0032127E" w:rsidRPr="007F60CA">
        <w:t xml:space="preserve"> (Federation of Migros Cooperatives)</w:t>
      </w:r>
    </w:p>
    <w:p w:rsidR="00CF53E1" w:rsidRPr="007F60CA" w:rsidRDefault="0085383F" w:rsidP="00F0120D">
      <w:pPr>
        <w:tabs>
          <w:tab w:val="left" w:pos="1701"/>
        </w:tabs>
      </w:pPr>
      <w:r w:rsidRPr="007F60CA">
        <w:t>M-Industry</w:t>
      </w:r>
      <w:r w:rsidR="00CF53E1" w:rsidRPr="007F60CA">
        <w:tab/>
      </w:r>
      <w:r w:rsidRPr="007F60CA">
        <w:t>Migros Industry</w:t>
      </w:r>
    </w:p>
    <w:p w:rsidR="0085383F" w:rsidRPr="007F60CA" w:rsidRDefault="0085383F" w:rsidP="00F0120D">
      <w:pPr>
        <w:tabs>
          <w:tab w:val="left" w:pos="1701"/>
        </w:tabs>
      </w:pPr>
      <w:r w:rsidRPr="007F60CA">
        <w:t>ONE</w:t>
      </w:r>
      <w:r w:rsidRPr="007F60CA">
        <w:tab/>
        <w:t>One smart solution</w:t>
      </w:r>
    </w:p>
    <w:p w:rsidR="00C76E43" w:rsidRPr="007F60CA" w:rsidRDefault="00C76E43" w:rsidP="00F0120D">
      <w:pPr>
        <w:tabs>
          <w:tab w:val="left" w:pos="1701"/>
        </w:tabs>
      </w:pPr>
      <w:r w:rsidRPr="007F60CA">
        <w:t>ERP</w:t>
      </w:r>
      <w:r w:rsidRPr="007F60CA">
        <w:tab/>
        <w:t>Enterprise Resource Planning</w:t>
      </w:r>
    </w:p>
    <w:p w:rsidR="00D9596F" w:rsidRPr="007F60CA" w:rsidRDefault="00D9596F" w:rsidP="00F0120D">
      <w:pPr>
        <w:tabs>
          <w:tab w:val="left" w:pos="1701"/>
        </w:tabs>
      </w:pPr>
      <w:r w:rsidRPr="007F60CA">
        <w:t>PMO</w:t>
      </w:r>
      <w:r w:rsidRPr="007F60CA">
        <w:tab/>
        <w:t>Project Management Office</w:t>
      </w:r>
    </w:p>
    <w:p w:rsidR="00F0120D" w:rsidRPr="007F60CA" w:rsidRDefault="00F0120D" w:rsidP="00F0120D">
      <w:pPr>
        <w:tabs>
          <w:tab w:val="left" w:pos="1701"/>
        </w:tabs>
      </w:pPr>
      <w:r w:rsidRPr="007F60CA">
        <w:t>IBN</w:t>
      </w:r>
      <w:r w:rsidRPr="007F60CA">
        <w:tab/>
        <w:t>In-block nestedness</w:t>
      </w:r>
    </w:p>
    <w:p w:rsidR="00F0120D" w:rsidRPr="00F27C99" w:rsidRDefault="00F0120D" w:rsidP="00F0120D">
      <w:pPr>
        <w:tabs>
          <w:tab w:val="left" w:pos="1701"/>
        </w:tabs>
      </w:pPr>
      <w:r w:rsidRPr="00F27C99">
        <w:t>NMI</w:t>
      </w:r>
      <w:r w:rsidRPr="00F27C99">
        <w:tab/>
      </w:r>
      <w:r w:rsidRPr="00BE0859">
        <w:t>Normalized</w:t>
      </w:r>
      <w:r w:rsidRPr="00F27C99">
        <w:t xml:space="preserve"> mutual </w:t>
      </w:r>
      <w:r w:rsidRPr="00BE0859">
        <w:t>information</w:t>
      </w:r>
    </w:p>
    <w:p w:rsidR="00BE0859" w:rsidRDefault="00BE0859" w:rsidP="00F0120D">
      <w:pPr>
        <w:tabs>
          <w:tab w:val="left" w:pos="1701"/>
        </w:tabs>
      </w:pPr>
      <w:r w:rsidRPr="007F60CA">
        <w:t>BINMATNEST</w:t>
      </w:r>
      <w:r>
        <w:tab/>
      </w:r>
      <w:r w:rsidRPr="007F60CA">
        <w:t>Binary matrix nestedness temperature calculator</w:t>
      </w:r>
    </w:p>
    <w:p w:rsidR="00BE0859" w:rsidRDefault="00BE0859" w:rsidP="00BE0859">
      <w:pPr>
        <w:tabs>
          <w:tab w:val="left" w:pos="1701"/>
        </w:tabs>
      </w:pPr>
      <w:r w:rsidRPr="007F60CA">
        <w:t>NTC</w:t>
      </w:r>
      <w:r>
        <w:tab/>
        <w:t>N</w:t>
      </w:r>
      <w:r w:rsidRPr="007F60CA">
        <w:t>estedness temperature calculator</w:t>
      </w:r>
    </w:p>
    <w:p w:rsidR="00BE0859" w:rsidRDefault="00BE0859" w:rsidP="00BE0859">
      <w:pPr>
        <w:tabs>
          <w:tab w:val="left" w:pos="1701"/>
        </w:tabs>
      </w:pPr>
      <w:r>
        <w:t>NODF</w:t>
      </w:r>
      <w:r>
        <w:tab/>
        <w:t>N</w:t>
      </w:r>
      <w:r w:rsidRPr="007F60CA">
        <w:t xml:space="preserve">estedness metric based on overlap and decreasing filling </w:t>
      </w:r>
    </w:p>
    <w:p w:rsidR="00BE0859" w:rsidRDefault="00BE0859" w:rsidP="00BE0859">
      <w:pPr>
        <w:tabs>
          <w:tab w:val="left" w:pos="1701"/>
        </w:tabs>
      </w:pPr>
      <w:r w:rsidRPr="007F60CA">
        <w:t>FCM</w:t>
      </w:r>
      <w:r>
        <w:tab/>
        <w:t>F</w:t>
      </w:r>
      <w:r w:rsidRPr="007F60CA">
        <w:t>itness-complexity metric</w:t>
      </w:r>
    </w:p>
    <w:p w:rsidR="00700964" w:rsidRDefault="00700964" w:rsidP="00BE0859">
      <w:pPr>
        <w:tabs>
          <w:tab w:val="left" w:pos="1701"/>
        </w:tabs>
      </w:pPr>
      <w:r>
        <w:t>HR</w:t>
      </w:r>
      <w:r>
        <w:tab/>
        <w:t xml:space="preserve">Human Resources </w:t>
      </w:r>
    </w:p>
    <w:p w:rsidR="00BE0859" w:rsidRPr="00BE0859" w:rsidRDefault="00BE0859" w:rsidP="00F0120D">
      <w:pPr>
        <w:tabs>
          <w:tab w:val="left" w:pos="1701"/>
        </w:tabs>
      </w:pPr>
    </w:p>
    <w:p w:rsidR="00230B59" w:rsidRPr="00BE0859" w:rsidRDefault="00230B59" w:rsidP="006221E1"/>
    <w:p w:rsidR="00CF53E1" w:rsidRPr="00AE0679" w:rsidRDefault="00CF53E1" w:rsidP="006221E1">
      <w:pPr>
        <w:rPr>
          <w:lang w:val="de-CH"/>
        </w:rPr>
      </w:pPr>
      <w:r w:rsidRPr="00AE0679">
        <w:rPr>
          <w:lang w:val="de-CH"/>
        </w:rPr>
        <w:t>[Tipp: Bei der ersten Verwendung der Abkürzung im Text diese in Klammern ausschreiben und kurz erklären]</w:t>
      </w:r>
    </w:p>
    <w:p w:rsidR="00CF53E1" w:rsidRPr="00AE0679" w:rsidRDefault="00CF53E1" w:rsidP="006221E1">
      <w:pPr>
        <w:rPr>
          <w:lang w:val="de-CH"/>
        </w:rPr>
      </w:pPr>
    </w:p>
    <w:p w:rsidR="00230B59" w:rsidRPr="00AE0679" w:rsidRDefault="00230B59" w:rsidP="006221E1">
      <w:pPr>
        <w:rPr>
          <w:rStyle w:val="berschrift1Zchn"/>
          <w:rFonts w:cs="Times New Roman"/>
          <w:spacing w:val="-6"/>
          <w:lang w:val="de-CH"/>
        </w:rPr>
        <w:sectPr w:rsidR="00230B59" w:rsidRPr="00AE0679" w:rsidSect="00486816">
          <w:headerReference w:type="default" r:id="rId22"/>
          <w:footerReference w:type="default" r:id="rId23"/>
          <w:pgSz w:w="11906" w:h="16838" w:code="9"/>
          <w:pgMar w:top="1418" w:right="1701" w:bottom="851" w:left="1701" w:header="709" w:footer="709" w:gutter="0"/>
          <w:pgNumType w:fmt="upperRoman" w:start="1"/>
          <w:cols w:space="708"/>
          <w:titlePg/>
          <w:docGrid w:linePitch="360"/>
        </w:sectPr>
      </w:pPr>
    </w:p>
    <w:p w:rsidR="0003062E" w:rsidRPr="007F60CA" w:rsidRDefault="00AA470A" w:rsidP="00A37D5D">
      <w:pPr>
        <w:pStyle w:val="berschrift1"/>
      </w:pPr>
      <w:bookmarkStart w:id="5" w:name="_Toc534648371"/>
      <w:r w:rsidRPr="007F60CA">
        <w:lastRenderedPageBreak/>
        <w:t>1</w:t>
      </w:r>
      <w:r w:rsidRPr="007F60CA">
        <w:tab/>
      </w:r>
      <w:r w:rsidR="00746A3A" w:rsidRPr="007F60CA">
        <w:t>Introduction &amp; Problem Statement</w:t>
      </w:r>
      <w:bookmarkEnd w:id="5"/>
    </w:p>
    <w:p w:rsidR="005A5906" w:rsidRPr="007F60CA" w:rsidRDefault="005A5906" w:rsidP="006221E1">
      <w:r w:rsidRPr="007F60CA">
        <w:t xml:space="preserve">The success of companies greatly depends on understanding the informal web of contacts because these hidden connections drive how work gets done. Already 2005 Kate Ehrlich and Inga </w:t>
      </w:r>
      <w:proofErr w:type="spellStart"/>
      <w:r w:rsidRPr="007F60CA">
        <w:t>Carboni</w:t>
      </w:r>
      <w:proofErr w:type="spellEnd"/>
      <w:r w:rsidRPr="007F60CA">
        <w:t xml:space="preserve"> state “A social network analysis examines the structure of social relationships in a group to uncover the informal connections between people</w:t>
      </w:r>
      <w:r w:rsidR="00F14153" w:rsidRPr="007F60CA">
        <w:t xml:space="preserve">” </w:t>
      </w:r>
      <w:r w:rsidRPr="007F60CA">
        <w:t xml:space="preserve">and therefore is an effective method for revealing the hidden connections between people. (Ehrlich &amp; </w:t>
      </w:r>
      <w:proofErr w:type="spellStart"/>
      <w:r w:rsidRPr="007F60CA">
        <w:t>Carboni</w:t>
      </w:r>
      <w:proofErr w:type="spellEnd"/>
      <w:r w:rsidRPr="007F60CA">
        <w:t>, 2005)</w:t>
      </w:r>
    </w:p>
    <w:p w:rsidR="00CF53E1" w:rsidRPr="007F60CA" w:rsidRDefault="00746A3A" w:rsidP="0013144C">
      <w:pPr>
        <w:pStyle w:val="berschrift2"/>
        <w:rPr>
          <w:rStyle w:val="berschrift1Zchn"/>
          <w:rFonts w:cs="Times New Roman"/>
          <w:b/>
          <w:bCs/>
          <w:kern w:val="0"/>
          <w:sz w:val="28"/>
          <w:szCs w:val="28"/>
        </w:rPr>
      </w:pPr>
      <w:bookmarkStart w:id="6" w:name="_Toc534648372"/>
      <w:r w:rsidRPr="007F60CA">
        <w:rPr>
          <w:rStyle w:val="berschrift1Zchn"/>
          <w:rFonts w:cs="Times New Roman"/>
          <w:b/>
          <w:bCs/>
          <w:kern w:val="0"/>
          <w:sz w:val="28"/>
          <w:szCs w:val="28"/>
        </w:rPr>
        <w:t>1.1</w:t>
      </w:r>
      <w:r w:rsidRPr="007F60CA">
        <w:rPr>
          <w:rStyle w:val="berschrift1Zchn"/>
          <w:rFonts w:cs="Times New Roman"/>
          <w:b/>
          <w:bCs/>
          <w:kern w:val="0"/>
          <w:sz w:val="28"/>
          <w:szCs w:val="28"/>
        </w:rPr>
        <w:tab/>
        <w:t>Scientific Research Statement</w:t>
      </w:r>
      <w:bookmarkEnd w:id="6"/>
    </w:p>
    <w:p w:rsidR="00BD0E17" w:rsidRPr="007F60CA" w:rsidRDefault="00F14153" w:rsidP="006221E1">
      <w:r w:rsidRPr="007F60CA">
        <w:t>T</w:t>
      </w:r>
      <w:r w:rsidR="005A5906" w:rsidRPr="007F60CA">
        <w:t xml:space="preserve">his thesis </w:t>
      </w:r>
      <w:r w:rsidRPr="007F60CA">
        <w:t xml:space="preserve">applies </w:t>
      </w:r>
      <w:r w:rsidR="005A5906" w:rsidRPr="007F60CA">
        <w:t>s</w:t>
      </w:r>
      <w:r w:rsidR="00C8262C" w:rsidRPr="007F60CA">
        <w:t xml:space="preserve">ocial network analysis on an empirical dataset </w:t>
      </w:r>
      <w:r w:rsidR="00F5291C" w:rsidRPr="007F60CA">
        <w:t>to unveil</w:t>
      </w:r>
      <w:r w:rsidRPr="007F60CA">
        <w:t xml:space="preserve"> the</w:t>
      </w:r>
      <w:r w:rsidR="00F5291C" w:rsidRPr="007F60CA">
        <w:t xml:space="preserve"> hidden patterns of human interaction</w:t>
      </w:r>
      <w:r w:rsidR="00C8262C" w:rsidRPr="007F60CA">
        <w:t xml:space="preserve">. </w:t>
      </w:r>
      <w:r w:rsidR="00DA03A3" w:rsidRPr="007F60CA">
        <w:t xml:space="preserve">We conduct </w:t>
      </w:r>
      <w:r w:rsidR="00C8262C" w:rsidRPr="007F60CA">
        <w:t>basic</w:t>
      </w:r>
      <w:r w:rsidR="00DA03A3" w:rsidRPr="007F60CA">
        <w:t xml:space="preserve"> SNA</w:t>
      </w:r>
      <w:r w:rsidR="00C8262C" w:rsidRPr="007F60CA">
        <w:t xml:space="preserve"> measures, community detection with the </w:t>
      </w:r>
      <w:r w:rsidR="00705259" w:rsidRPr="007F60CA">
        <w:t>Louvain</w:t>
      </w:r>
      <w:r w:rsidR="00DA03A3" w:rsidRPr="007F60CA">
        <w:t xml:space="preserve"> </w:t>
      </w:r>
      <w:r w:rsidR="00C8262C" w:rsidRPr="007F60CA">
        <w:t>algorithm</w:t>
      </w:r>
      <w:r w:rsidR="00705259" w:rsidRPr="007F60CA">
        <w:t xml:space="preserve"> </w:t>
      </w:r>
      <w:r w:rsidRPr="007F60CA">
        <w:t>and</w:t>
      </w:r>
      <w:r w:rsidR="00DA03A3" w:rsidRPr="007F60CA">
        <w:t xml:space="preserve"> the relatively recent approach of in-block nestedness from </w:t>
      </w:r>
      <w:r w:rsidR="00705259"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Tessone, Mariani, &amp; Borge-Holthoefer (2018)","plainTextFormattedCitation":"(Solé-Ribalta et al. 2018)","previouslyFormattedCitation":"(Solé-Ribalta et al. 2018)"},"properties":{"noteIndex":0},"schema":"https://github.com/citation-style-language/schema/raw/master/csl-citation.json"}</w:instrText>
      </w:r>
      <w:r w:rsidR="00705259" w:rsidRPr="007F60CA">
        <w:fldChar w:fldCharType="separate"/>
      </w:r>
      <w:r w:rsidR="00705259" w:rsidRPr="007F60CA">
        <w:rPr>
          <w:noProof/>
        </w:rPr>
        <w:t>Solé-Ribalta, Tessone, Mariani, &amp; Borge-Holthoefer (2018)</w:t>
      </w:r>
      <w:r w:rsidR="00705259" w:rsidRPr="007F60CA">
        <w:fldChar w:fldCharType="end"/>
      </w:r>
      <w:r w:rsidR="00705259" w:rsidRPr="007F60CA">
        <w:t>.</w:t>
      </w:r>
      <w:r w:rsidR="006A7FCC" w:rsidRPr="007F60CA">
        <w:t xml:space="preserve"> </w:t>
      </w:r>
      <w:r w:rsidRPr="007F60CA">
        <w:t>B</w:t>
      </w:r>
      <w:r w:rsidR="00232975" w:rsidRPr="007F60CA">
        <w:t>eside answering the following research questions,</w:t>
      </w:r>
      <w:r w:rsidR="00232975" w:rsidRPr="007F60CA">
        <w:rPr>
          <w:highlight w:val="yellow"/>
        </w:rPr>
        <w:t xml:space="preserve"> theoretical models </w:t>
      </w:r>
      <w:r w:rsidRPr="007F60CA">
        <w:rPr>
          <w:highlight w:val="yellow"/>
        </w:rPr>
        <w:t>will</w:t>
      </w:r>
      <w:r w:rsidR="00232975" w:rsidRPr="007F60CA">
        <w:rPr>
          <w:highlight w:val="yellow"/>
        </w:rPr>
        <w:t xml:space="preserve"> be applied</w:t>
      </w:r>
      <w:r w:rsidRPr="007F60CA">
        <w:rPr>
          <w:highlight w:val="yellow"/>
        </w:rPr>
        <w:t xml:space="preserve"> on a real-world dataset</w:t>
      </w:r>
      <w:r w:rsidR="00232975" w:rsidRPr="007F60CA">
        <w:rPr>
          <w:highlight w:val="yellow"/>
        </w:rPr>
        <w:t>, proved and eventually extended (not the primary goal of the master thesis).</w:t>
      </w:r>
      <w:r w:rsidR="00232975" w:rsidRPr="007F60CA">
        <w:t xml:space="preserve"> </w:t>
      </w:r>
    </w:p>
    <w:p w:rsidR="00BD0E17" w:rsidRPr="007F60CA" w:rsidRDefault="00F1311F"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How does network analysis help to map and understand the flow of communication in a project in a real business environment?</w:t>
      </w:r>
    </w:p>
    <w:p w:rsidR="00BD0E17"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 xml:space="preserve">How does network analysis help to understand the connection between individuals working in a big business project? </w:t>
      </w:r>
    </w:p>
    <w:p w:rsidR="0039015C"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With which insights about how information in an organization spread – generated with network analysis out of the data from the project ONE smart solution – can the communication within the core project team be improved? Whereas improved means: The collaborator know where they can get the relevant information (for themselves) about the subprojects of ONE smart solution.</w:t>
      </w:r>
    </w:p>
    <w:p w:rsidR="00746A3A" w:rsidRPr="007F60CA" w:rsidRDefault="00746A3A" w:rsidP="0013144C">
      <w:pPr>
        <w:pStyle w:val="berschrift2"/>
        <w:rPr>
          <w:lang w:val="en-GB"/>
        </w:rPr>
      </w:pPr>
      <w:bookmarkStart w:id="7" w:name="_Toc534648373"/>
      <w:r w:rsidRPr="007F60CA">
        <w:rPr>
          <w:lang w:val="en-GB"/>
        </w:rPr>
        <w:t>1.2</w:t>
      </w:r>
      <w:r w:rsidRPr="007F60CA">
        <w:rPr>
          <w:lang w:val="en-GB"/>
        </w:rPr>
        <w:tab/>
      </w:r>
      <w:r w:rsidR="0072043E" w:rsidRPr="007F60CA">
        <w:rPr>
          <w:lang w:val="en-GB"/>
        </w:rPr>
        <w:t>R</w:t>
      </w:r>
      <w:r w:rsidRPr="007F60CA">
        <w:rPr>
          <w:lang w:val="en-GB"/>
        </w:rPr>
        <w:t>esearch context</w:t>
      </w:r>
      <w:r w:rsidR="0072043E" w:rsidRPr="007F60CA">
        <w:rPr>
          <w:lang w:val="en-GB"/>
        </w:rPr>
        <w:t xml:space="preserve"> and relevance</w:t>
      </w:r>
      <w:bookmarkEnd w:id="7"/>
    </w:p>
    <w:p w:rsidR="000352D8" w:rsidRPr="007F60CA" w:rsidRDefault="000352D8" w:rsidP="006221E1">
      <w:r w:rsidRPr="007F60CA">
        <w:t>How the thesis</w:t>
      </w:r>
      <w:r w:rsidR="006A7FCC" w:rsidRPr="007F60CA">
        <w:t xml:space="preserve"> distinguishes itself from existing literature and how it</w:t>
      </w:r>
      <w:r w:rsidRPr="007F60CA">
        <w:t xml:space="preserve"> contribute</w:t>
      </w:r>
      <w:r w:rsidR="006A7FCC" w:rsidRPr="007F60CA">
        <w:t>s</w:t>
      </w:r>
      <w:r w:rsidRPr="007F60CA">
        <w:t xml:space="preserve"> to</w:t>
      </w:r>
      <w:r w:rsidR="006A7FCC" w:rsidRPr="007F60CA">
        <w:t xml:space="preserve"> bring</w:t>
      </w:r>
      <w:r w:rsidRPr="007F60CA">
        <w:t xml:space="preserve"> the research state a step ahead</w:t>
      </w:r>
      <w:r w:rsidR="006D774A" w:rsidRPr="007F60CA">
        <w:t>?</w:t>
      </w:r>
    </w:p>
    <w:p w:rsidR="00D22A79" w:rsidRPr="007F60CA" w:rsidRDefault="000C2752" w:rsidP="0081089A">
      <w:pPr>
        <w:pStyle w:val="berschrift3"/>
        <w:rPr>
          <w:lang w:val="en-GB"/>
        </w:rPr>
      </w:pPr>
      <w:bookmarkStart w:id="8" w:name="_Toc534648374"/>
      <w:r w:rsidRPr="007F60CA">
        <w:rPr>
          <w:lang w:val="en-GB"/>
        </w:rPr>
        <w:t xml:space="preserve">1.2.1 </w:t>
      </w:r>
      <w:r w:rsidRPr="007F60CA">
        <w:rPr>
          <w:lang w:val="en-GB"/>
        </w:rPr>
        <w:tab/>
      </w:r>
      <w:r w:rsidR="00D5527C" w:rsidRPr="007F60CA">
        <w:rPr>
          <w:lang w:val="en-GB"/>
        </w:rPr>
        <w:t>Scientific</w:t>
      </w:r>
      <w:r w:rsidRPr="007F60CA">
        <w:rPr>
          <w:lang w:val="en-GB"/>
        </w:rPr>
        <w:t xml:space="preserve"> context</w:t>
      </w:r>
      <w:bookmarkEnd w:id="8"/>
    </w:p>
    <w:p w:rsidR="004F21F5" w:rsidRPr="007F60CA" w:rsidRDefault="00F14153" w:rsidP="006221E1">
      <w:pPr>
        <w:rPr>
          <w:color w:val="BFBFBF" w:themeColor="background1" w:themeShade="BF"/>
        </w:rPr>
      </w:pPr>
      <w:r w:rsidRPr="007F60CA">
        <w:t>N</w:t>
      </w:r>
      <w:r w:rsidR="00446D1A" w:rsidRPr="007F60CA">
        <w:t xml:space="preserve">etwork analysis is a relatively new research field (Newman, </w:t>
      </w:r>
      <w:proofErr w:type="spellStart"/>
      <w:r w:rsidR="00446D1A" w:rsidRPr="007F60CA">
        <w:t>Barabási</w:t>
      </w:r>
      <w:proofErr w:type="spellEnd"/>
      <w:r w:rsidR="00446D1A" w:rsidRPr="007F60CA">
        <w:t xml:space="preserve">, &amp; Watts, The structure and dynamics of networks, 2006, p. 4), </w:t>
      </w:r>
      <w:r w:rsidR="00D723B4" w:rsidRPr="007F60CA">
        <w:t>with an increasing relevance</w:t>
      </w:r>
      <w:r w:rsidR="00167FCD" w:rsidRPr="007F60CA">
        <w:t xml:space="preserve"> since the beginning of the 21</w:t>
      </w:r>
      <w:r w:rsidR="00167FCD" w:rsidRPr="007F60CA">
        <w:rPr>
          <w:vertAlign w:val="superscript"/>
        </w:rPr>
        <w:t>st</w:t>
      </w:r>
      <w:r w:rsidR="00167FCD" w:rsidRPr="007F60CA">
        <w:t xml:space="preserve"> century and especially</w:t>
      </w:r>
      <w:r w:rsidR="00D723B4" w:rsidRPr="007F60CA">
        <w:t xml:space="preserve"> in recent years</w:t>
      </w:r>
      <w:r w:rsidR="00C37CA7" w:rsidRPr="007F60CA">
        <w:t xml:space="preserve"> </w:t>
      </w:r>
      <w:r w:rsidR="00C37CA7" w:rsidRPr="007F60CA">
        <w:fldChar w:fldCharType="begin" w:fldLock="1"/>
      </w:r>
      <w:r w:rsidR="006B6E3B">
        <w:instrText>ADDIN CSL_CITATION {"citationItems":[{"id":"ITEM-1","itemData":{"ISBN":"0309100267","abstract":"\"\"FrontMatter\"\"; \"\"Preface\"\"; \"\"Acknowledgments\"\"; \"\"Acknowledgment of Reviewers\"\"; \"\"Contents\"\"; \"\"Figures, Tables, and Boxes\"\"; \"\"Acronyms and Abbreviations\"\"; \"\"Executive Summary\"\"; \"\"1 Introduction\"\"; \"\"2 Networks and Network Research in the 21st Century\"\"; \"\"3 Networks and the Military\"\"; \"\"4 The Definition and Promise of Network Science\"\"; \"\"5 The Content of Network Science\"\"; \"\"6 Status and Challenges of Network Science\"\"; \"\"7 Creating Value from Network Science: Scope of the Opportunity\"\"; \"\"8 Conclusions and Recommendations\"\"; \"\"Appendixes\"\" \"\"A Biographical Sketches of Committee Members\"\"\"\"B Committee Meetings and Other Activities\"\"; \"\"C Content of Network Science Courses\"\"; \"\"D Questionnaire Data\"\"; \"\"E Opportunities for Creating Value from Network Science\"\"; \"\"F Recommended Reading List\"\"","author":[{"dropping-particle":"","family":"National Research Council (U.S.)","given":"","non-dropping-particle":"","parse-names":false,"suffix":""}],"id":"ITEM-1","issued":{"date-parts":[["2005"]]},"number-of-pages":"108","publisher":"National Academies Press","title":"Network science","type":"book"},"locator":"11","uris":["http://www.mendeley.com/documents/?uuid=bba17326-2d61-3271-8d45-4571d6ecddc7"]}],"mendeley":{"formattedCitation":"(National Research Council (U.S.) 2005, p. 11)","plainTextFormattedCitation":"(National Research Council (U.S.) 2005, p. 11)","previouslyFormattedCitation":"(National Research Council (U.S.) 2005, p. 11)"},"properties":{"noteIndex":0},"schema":"https://github.com/citation-style-language/schema/raw/master/csl-citation.json"}</w:instrText>
      </w:r>
      <w:r w:rsidR="00C37CA7" w:rsidRPr="007F60CA">
        <w:fldChar w:fldCharType="separate"/>
      </w:r>
      <w:r w:rsidR="00B857BA" w:rsidRPr="00B857BA">
        <w:rPr>
          <w:noProof/>
        </w:rPr>
        <w:t>(National Research Council (U.S.) 2005, p. 11)</w:t>
      </w:r>
      <w:r w:rsidR="00C37CA7" w:rsidRPr="007F60CA">
        <w:fldChar w:fldCharType="end"/>
      </w:r>
      <w:r w:rsidR="00D723B4" w:rsidRPr="007F60CA">
        <w:t xml:space="preserve">. </w:t>
      </w:r>
      <w:r w:rsidRPr="007F60CA">
        <w:t>T</w:t>
      </w:r>
      <w:r w:rsidR="00174D2C" w:rsidRPr="007F60CA">
        <w:t>his boom won’t be over soon</w:t>
      </w:r>
      <w:r w:rsidR="00167FCD" w:rsidRPr="007F60CA">
        <w:t xml:space="preserve"> </w:t>
      </w:r>
      <w:r w:rsidR="00167FCD" w:rsidRPr="007F60CA">
        <w:fldChar w:fldCharType="begin" w:fldLock="1"/>
      </w:r>
      <w:r w:rsidR="006B6E3B">
        <w:instrText>ADDIN CSL_CITATION {"citationItems":[{"id":"ITEM-1","itemData":{"abstract":"The Mexican countryside suffers from extreme poverty, marginalization, food insecurity, and natural resource degradation. The socio-political environment, coupled with environmental concerns and gender inequalities demands prompt solutions targeting rural livelihoods and women. This project aims to understand how families manage their assets to improve their living conditions. This was attained using the Sustainable Livelihood Approach (SLA) as analysis framework. Indigenous households in the community of Cuzalapa were compared according to their wellbeing situation (food security and income). The SLA is mainly criticized for: (1) not presenting a clear methodology for the assets evaluation and analysis, (2) overlooking the social capital, and (3) ignoring local cultural traits and intra-family gender dynamics. To overcome this, a methodological approach to evaluate each variable is proposed. Likewise, I included structured social network analysis (SNA) for the social capital evaluation, and undertook an intra-family gender dynamics study. Main findings show that despite the social help programs which represent 20% to 45% of the their income, families are still not able to access education, medical attention, job opportunities, and basic services. This shows the government's inability to provide main goods and services for a great proportion of society. All of the families rely on their social networks to access services, information, and to build resilience. However, not all families have ideal networks. Results suggest that ideal networks are the ones presenting less homophily and a stronger balance between bonding and bridging ties. The improvement of networks strongly depends on the women's participation in activities that reinforce the contact to foreign actors. Yet, the participation degree is limited by the local societal culture concerning gender dynamics. Additionally, families draw upon collective action to overcome hazards. Through the cooperative, families benefit from economies of scale and networking. However, the cooperative has its limitations. Its survival and expansion strongly depend on the external actors' support, as well as on the impacts from internal conflicts that result from the local societal cultural traits that undervalue and discriminate women. (English) [ABSTRACT FROM AUTHOR]","author":[{"dropping-particle":"","family":"Contreras Arias","given":"Carolina","non-dropping-particle":"","parse-names":false,"suffix":""}],"container-title":"University of St. Gallen, Business Dissertations","id":"ITEM-1","issue":"4652","issued":{"date-parts":[["2017"]]},"number-of-pages":"1-337","publisher":"University of St. Gallen","title":"The assets of the \"poor\": rural indigenous livelihoods and their exemplar strategy to overcome scarcity","type":"thesis"},"locator":"39","uris":["http://www.mendeley.com/documents/?uuid=a4be3672-b9e1-47c2-8c58-ca7bffc23230"]}],"mendeley":{"formattedCitation":"(Contreras Arias 2017, p. 39)","plainTextFormattedCitation":"(Contreras Arias 2017, p. 39)","previouslyFormattedCitation":"(Contreras Arias 2017, p. 39)"},"properties":{"noteIndex":0},"schema":"https://github.com/citation-style-language/schema/raw/master/csl-citation.json"}</w:instrText>
      </w:r>
      <w:r w:rsidR="00167FCD" w:rsidRPr="007F60CA">
        <w:fldChar w:fldCharType="separate"/>
      </w:r>
      <w:r w:rsidR="00B857BA" w:rsidRPr="00B857BA">
        <w:rPr>
          <w:noProof/>
        </w:rPr>
        <w:t>(Contreras Arias 2017, p. 39)</w:t>
      </w:r>
      <w:r w:rsidR="00167FCD" w:rsidRPr="007F60CA">
        <w:fldChar w:fldCharType="end"/>
      </w:r>
      <w:r w:rsidR="00174D2C" w:rsidRPr="007F60CA">
        <w:t xml:space="preserve">. Not </w:t>
      </w:r>
      <w:r w:rsidR="00174D2C" w:rsidRPr="007F60CA">
        <w:lastRenderedPageBreak/>
        <w:t xml:space="preserve">only </w:t>
      </w:r>
      <w:r w:rsidRPr="007F60CA">
        <w:t xml:space="preserve">is </w:t>
      </w:r>
      <w:r w:rsidR="00174D2C" w:rsidRPr="007F60CA">
        <w:t>the internet a</w:t>
      </w:r>
      <w:r w:rsidRPr="007F60CA">
        <w:t xml:space="preserve"> giant</w:t>
      </w:r>
      <w:r w:rsidR="00174D2C" w:rsidRPr="007F60CA">
        <w:t xml:space="preserve"> network</w:t>
      </w:r>
      <w:r w:rsidR="00167FCD" w:rsidRPr="007F60CA">
        <w:t xml:space="preserve"> </w:t>
      </w:r>
      <w:r w:rsidRPr="007F60CA">
        <w:t>and as well</w:t>
      </w:r>
      <w:r w:rsidR="00167FCD" w:rsidRPr="007F60CA">
        <w:t xml:space="preserve"> contains them</w:t>
      </w:r>
      <w:r w:rsidR="001B68A8" w:rsidRPr="007F60CA">
        <w:t xml:space="preserve"> (social media networks)</w:t>
      </w:r>
      <w:r w:rsidR="00174D2C" w:rsidRPr="007F60CA">
        <w:t>, but networks are everywher</w:t>
      </w:r>
      <w:r w:rsidR="00167FCD" w:rsidRPr="007F60CA">
        <w:t xml:space="preserve">e </w:t>
      </w:r>
      <w:r w:rsidR="00167FCD" w:rsidRPr="007F60CA">
        <w:fldChar w:fldCharType="begin" w:fldLock="1"/>
      </w:r>
      <w:r w:rsidR="006B6E3B">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and Pósfai 2014)"},"properties":{"noteIndex":0},"schema":"https://github.com/citation-style-language/schema/raw/master/csl-citation.json"}</w:instrText>
      </w:r>
      <w:r w:rsidR="00167FCD" w:rsidRPr="007F60CA">
        <w:fldChar w:fldCharType="separate"/>
      </w:r>
      <w:r w:rsidR="00B857BA" w:rsidRPr="00B857BA">
        <w:rPr>
          <w:noProof/>
        </w:rPr>
        <w:t>(Barabási and Pósfai 2014)</w:t>
      </w:r>
      <w:r w:rsidR="00167FCD" w:rsidRPr="007F60CA">
        <w:fldChar w:fldCharType="end"/>
      </w:r>
      <w:r w:rsidR="00167FCD" w:rsidRPr="007F60CA">
        <w:t>. There is an increasing number of theoretical studies in the field of network science, which mostly address scientific problems</w:t>
      </w:r>
      <w:r w:rsidR="00174D2C" w:rsidRPr="007F60CA">
        <w:t xml:space="preserve"> in biology (genetic networks)</w:t>
      </w:r>
      <w:r w:rsidR="00987D90" w:rsidRPr="007F60CA">
        <w:t xml:space="preserve">, </w:t>
      </w:r>
      <w:r w:rsidR="00337716" w:rsidRPr="007F60CA">
        <w:t>artificial</w:t>
      </w:r>
      <w:r w:rsidR="00987D90" w:rsidRPr="007F60CA">
        <w:t xml:space="preserve"> intelligence (neural networks), geography, transport</w:t>
      </w:r>
      <w:r w:rsidRPr="007F60CA">
        <w:t>ation</w:t>
      </w:r>
      <w:r w:rsidR="00987D90" w:rsidRPr="007F60CA">
        <w:t xml:space="preserve"> networks</w:t>
      </w:r>
      <w:r w:rsidR="00174D2C" w:rsidRPr="007F60CA">
        <w:t xml:space="preserve"> and sociology (diseases spreading)</w:t>
      </w:r>
      <w:r w:rsidR="00987D90" w:rsidRPr="007F60CA">
        <w:t xml:space="preserve"> </w:t>
      </w:r>
      <w:r w:rsidR="00167FCD" w:rsidRPr="007F60CA">
        <w:fldChar w:fldCharType="begin" w:fldLock="1"/>
      </w:r>
      <w:r w:rsidR="006B6E3B">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sciences","type":"article-journal","volume":"28"},"locator":"441","uris":["http://www.mendeley.com/documents/?uuid=b6f2e8d0-2d11-4407-bad3-e9b568fcc409"]}],"mendeley":{"formattedCitation":"(Otte and Rousseau 2002, p. 441)","plainTextFormattedCitation":"(Otte and Rousseau 2002, p. 441)","previouslyFormattedCitation":"(Otte and Rousseau 2002, p. 441)"},"properties":{"noteIndex":0},"schema":"https://github.com/citation-style-language/schema/raw/master/csl-citation.json"}</w:instrText>
      </w:r>
      <w:r w:rsidR="00167FCD" w:rsidRPr="007F60CA">
        <w:fldChar w:fldCharType="separate"/>
      </w:r>
      <w:r w:rsidR="00B857BA" w:rsidRPr="00B857BA">
        <w:rPr>
          <w:noProof/>
        </w:rPr>
        <w:t>(Otte and Rousseau 2002, p. 441)</w:t>
      </w:r>
      <w:r w:rsidR="00167FCD" w:rsidRPr="007F60CA">
        <w:fldChar w:fldCharType="end"/>
      </w:r>
      <w:r w:rsidR="00174D2C" w:rsidRPr="007F60CA">
        <w:t>.</w:t>
      </w:r>
      <w:r w:rsidR="006A7FCC" w:rsidRPr="007F60CA">
        <w:rPr>
          <w:color w:val="BFBFBF" w:themeColor="background1" w:themeShade="BF"/>
        </w:rPr>
        <w:t xml:space="preserve"> </w:t>
      </w:r>
      <w:r w:rsidR="004F21F5" w:rsidRPr="007F60CA">
        <w:t xml:space="preserve">The work addressing social networks is mostly focusing either on co-authorship networks in the scientific world such as the work of </w:t>
      </w:r>
      <w:r w:rsidR="004F21F5" w:rsidRPr="007F60CA">
        <w:fldChar w:fldCharType="begin" w:fldLock="1"/>
      </w:r>
      <w:r w:rsidR="006B6E3B">
        <w:instrText>ADDIN CSL_CITATION {"citationItems":[{"id":"ITEM-1","itemData":{"author":[{"dropping-particle":"","family":"Cheong","given":"Christopher","non-dropping-particle":"","parse-names":false,"suffix":""},{"dropping-particle":"","family":"Corbitt","given":"Brian","non-dropping-particle":"","parse-names":false,"suffix":""}],"container-title":"ECIS 2009 Proceedings","id":"ITEM-1","issued":{"date-parts":[["2009","1","1"]]},"title":"A social network analysis of the co-authorship network of the Australasian Conference of Information Systems from 1990 to 2006","type":"article-journal"},"uris":["http://www.mendeley.com/documents/?uuid=b4935b05-bc32-354e-bb3a-da8c03da767a"]}],"mendeley":{"formattedCitation":"(Cheong and Corbitt 2009)","manualFormatting":"Cheong &amp; Corbitt (2009","plainTextFormattedCitation":"(Cheong and Corbitt 2009)","previouslyFormattedCitation":"(Cheong and Corbitt 2009)"},"properties":{"noteIndex":0},"schema":"https://github.com/citation-style-language/schema/raw/master/csl-citation.json"}</w:instrText>
      </w:r>
      <w:r w:rsidR="004F21F5" w:rsidRPr="007F60CA">
        <w:fldChar w:fldCharType="separate"/>
      </w:r>
      <w:r w:rsidR="004F21F5" w:rsidRPr="007F60CA">
        <w:rPr>
          <w:noProof/>
        </w:rPr>
        <w:t>Cheong &amp; Corbitt (2009</w:t>
      </w:r>
      <w:r w:rsidR="004F21F5" w:rsidRPr="007F60CA">
        <w:fldChar w:fldCharType="end"/>
      </w:r>
      <w:r w:rsidR="004F21F5" w:rsidRPr="007F60CA">
        <w:t xml:space="preserve">) or on social media network analysis </w:t>
      </w:r>
      <w:r w:rsidR="004F21F5" w:rsidRPr="007F60CA">
        <w:fldChar w:fldCharType="begin" w:fldLock="1"/>
      </w:r>
      <w:r w:rsidR="006B6E3B">
        <w:instrText>ADDIN CSL_CITATION {"citationItems":[{"id":"ITEM-1","itemData":{"DOI":"10.1002/9781118901731.iecrm0236","author":[{"dropping-particle":"","family":"Himelboim","given":"Itai","non-dropping-particle":"","parse-names":false,"suffix":""}],"container-title":"The International Encyclopedia of Communication Research Methods","id":"ITEM-1","issued":{"date-parts":[["2017","8","1"]]},"page":"1-15","publisher":"John Wiley &amp; Sons, Inc.","publisher-place":"Hoboken, NJ, USA","title":"Social Network Analysis (Social Media)","type":"chapter"},"uris":["http://www.mendeley.com/documents/?uuid=13affaa0-4e03-3659-8768-03fb3b244f92"]}],"mendeley":{"formattedCitation":"(Himelboim 2017)","plainTextFormattedCitation":"(Himelboim 2017)","previouslyFormattedCitation":"(Himelboim 2017)"},"properties":{"noteIndex":0},"schema":"https://github.com/citation-style-language/schema/raw/master/csl-citation.json"}</w:instrText>
      </w:r>
      <w:r w:rsidR="004F21F5" w:rsidRPr="007F60CA">
        <w:fldChar w:fldCharType="separate"/>
      </w:r>
      <w:r w:rsidR="00B857BA" w:rsidRPr="00B857BA">
        <w:rPr>
          <w:noProof/>
        </w:rPr>
        <w:t>(Himelboim 2017)</w:t>
      </w:r>
      <w:r w:rsidR="004F21F5" w:rsidRPr="007F60CA">
        <w:fldChar w:fldCharType="end"/>
      </w:r>
      <w:r w:rsidRPr="007F60CA">
        <w:t xml:space="preserve">. </w:t>
      </w:r>
      <w:r w:rsidR="00F5291C" w:rsidRPr="007F60CA">
        <w:t>An</w:t>
      </w:r>
      <w:r w:rsidR="004F21F5" w:rsidRPr="007F60CA">
        <w:t xml:space="preserve"> interesting real-world application </w:t>
      </w:r>
      <w:r w:rsidR="00F5291C" w:rsidRPr="007F60CA">
        <w:t xml:space="preserve">of SNA </w:t>
      </w:r>
      <w:r w:rsidR="004F21F5" w:rsidRPr="007F60CA">
        <w:t xml:space="preserve">are emerging patterns of collaboration, because a better quality of communication within organizations is linked to higher levels of performance and service </w:t>
      </w:r>
      <w:r w:rsidR="00023C56" w:rsidRPr="007F60CA">
        <w:fldChar w:fldCharType="begin" w:fldLock="1"/>
      </w:r>
      <w:r w:rsidR="006B6E3B">
        <w:instrText>ADDIN CSL_CITATION {"citationItems":[{"id":"ITEM-1","itemData":{"ISBN":"9780203883990","abstract":"Auditing Organizational Communication is a thoroughly revised and updated new edition of the successful Handbook of Communication Audits for Organizations, which has established itself as a core text in the field of organizational communication. Research studies consistently show the importance of effective communication for business success. They also underscore the necessity for organizations to put in place validated techniques to enable them to systematically measure and monitor their communications. This Handbook equips readers with the vital analytic tools required to conduct such assessments.","author":[{"dropping-particle":"","family":"Hargie","given":"Owen.","non-dropping-particle":"","parse-names":false,"suffix":""},{"dropping-particle":"","family":"Tourish","given":"Dennis.","non-dropping-particle":"","parse-names":false,"suffix":""}],"edition":"2","id":"ITEM-1","issued":{"date-parts":[["2009"]]},"number-of-pages":"497","publisher":"Routledge","publisher-place":"New York","title":"Auditing organizational communication : a handbook of research, theory and practice","type":"book"},"uris":["http://www.mendeley.com/documents/?uuid=7f100662-532d-3cd4-bf02-39fc9c402469"]}],"mendeley":{"formattedCitation":"(Hargie and Tourish 2009)","plainTextFormattedCitation":"(Hargie and Tourish 2009)","previouslyFormattedCitation":"(Hargie and Tourish 2009)"},"properties":{"noteIndex":0},"schema":"https://github.com/citation-style-language/schema/raw/master/csl-citation.json"}</w:instrText>
      </w:r>
      <w:r w:rsidR="00023C56" w:rsidRPr="007F60CA">
        <w:fldChar w:fldCharType="separate"/>
      </w:r>
      <w:r w:rsidR="00B857BA" w:rsidRPr="00B857BA">
        <w:rPr>
          <w:noProof/>
        </w:rPr>
        <w:t>(Hargie and Tourish 2009)</w:t>
      </w:r>
      <w:r w:rsidR="00023C56" w:rsidRPr="007F60CA">
        <w:fldChar w:fldCharType="end"/>
      </w:r>
      <w:r w:rsidR="00023C56" w:rsidRPr="007F60CA">
        <w:t xml:space="preserve">. </w:t>
      </w:r>
      <w:r w:rsidR="004F21F5" w:rsidRPr="007F60CA">
        <w:t>Nevertheless, social networks included in email logs thought to date have been little explored</w:t>
      </w:r>
      <w:r w:rsidRPr="007F60CA">
        <w:t>. M</w:t>
      </w:r>
      <w:r w:rsidR="004F21F5" w:rsidRPr="007F60CA">
        <w:t xml:space="preserve">any studies testing the approach of social network science in the organizational context analyse the Enron dataset </w:t>
      </w:r>
      <w:r w:rsidR="004F21F5" w:rsidRPr="007F60CA">
        <w:fldChar w:fldCharType="begin" w:fldLock="1"/>
      </w:r>
      <w:r w:rsidR="006B6E3B">
        <w:instrText>ADDIN CSL_CITATION {"citationItems":[{"id":"ITEM-1","itemData":{"URL":"https://www.theguardian.com/business/2006/jul/06/corporatefraud.enron","abstract":"The man who founded Enron, Kenneth Lay, has died just weeks before his jail sentence was to be announced. Mark Tran and Stefanie Khaw look at one of America's biggest business scandals ","accessed":{"date-parts":[["2018","11","8"]]},"author":[{"dropping-particle":"","family":"Tran","given":"Mark","non-dropping-particle":"","parse-names":false,"suffix":""},{"dropping-particle":"","family":"Khaw","given":"Stefanie","non-dropping-particle":"","parse-names":false,"suffix":""}],"container-title":"The Guardian","id":"ITEM-1","issued":{"date-parts":[["2006"]]},"title":"Enron | Business | The Guardian","type":"webpage"},"uris":["http://www.mendeley.com/documents/?uuid=74a7378a-f95e-3441-bcdf-75613d1cd26a"]}],"mendeley":{"formattedCitation":"(Tran and Khaw 2006)","plainTextFormattedCitation":"(Tran and Khaw 2006)","previouslyFormattedCitation":"(Tran and Khaw 2006)"},"properties":{"noteIndex":0},"schema":"https://github.com/citation-style-language/schema/raw/master/csl-citation.json"}</w:instrText>
      </w:r>
      <w:r w:rsidR="004F21F5" w:rsidRPr="007F60CA">
        <w:fldChar w:fldCharType="separate"/>
      </w:r>
      <w:r w:rsidR="00B857BA" w:rsidRPr="00B857BA">
        <w:rPr>
          <w:noProof/>
        </w:rPr>
        <w:t>(Tran and Khaw 2006)</w:t>
      </w:r>
      <w:r w:rsidR="004F21F5" w:rsidRPr="007F60CA">
        <w:fldChar w:fldCharType="end"/>
      </w:r>
      <w:r w:rsidR="004F21F5" w:rsidRPr="007F60CA">
        <w:t xml:space="preserve">. </w:t>
      </w:r>
      <w:r w:rsidRPr="007F60CA">
        <w:t xml:space="preserve">This thesis applies </w:t>
      </w:r>
      <w:r w:rsidR="004F21F5" w:rsidRPr="007F60CA">
        <w:t xml:space="preserve">existing </w:t>
      </w:r>
      <w:r w:rsidR="003D0D4E" w:rsidRPr="007F60CA">
        <w:t>methods</w:t>
      </w:r>
      <w:r w:rsidR="004F21F5" w:rsidRPr="007F60CA">
        <w:t xml:space="preserve"> to a new real-world dataset and providing further evidence</w:t>
      </w:r>
      <w:r w:rsidRPr="007F60CA">
        <w:t xml:space="preserve"> for universal communication patterns</w:t>
      </w:r>
      <w:r w:rsidR="004F21F5" w:rsidRPr="007F60CA">
        <w:t>.</w:t>
      </w:r>
    </w:p>
    <w:p w:rsidR="0072043E" w:rsidRPr="007F60CA" w:rsidRDefault="0072043E" w:rsidP="0081089A">
      <w:pPr>
        <w:pStyle w:val="berschrift3"/>
        <w:rPr>
          <w:lang w:val="en-GB"/>
        </w:rPr>
      </w:pPr>
      <w:bookmarkStart w:id="9" w:name="_Toc534648375"/>
      <w:r w:rsidRPr="007F60CA">
        <w:rPr>
          <w:lang w:val="en-GB"/>
        </w:rPr>
        <w:t>1.2.2</w:t>
      </w:r>
      <w:r w:rsidR="00C87BFE" w:rsidRPr="007F60CA">
        <w:rPr>
          <w:lang w:val="en-GB"/>
        </w:rPr>
        <w:tab/>
      </w:r>
      <w:r w:rsidR="00D5527C" w:rsidRPr="007F60CA">
        <w:rPr>
          <w:lang w:val="en-GB"/>
        </w:rPr>
        <w:t>Business</w:t>
      </w:r>
      <w:r w:rsidRPr="007F60CA">
        <w:rPr>
          <w:lang w:val="en-GB"/>
        </w:rPr>
        <w:t xml:space="preserve"> relevance</w:t>
      </w:r>
      <w:bookmarkEnd w:id="9"/>
    </w:p>
    <w:p w:rsidR="00C8262C" w:rsidRPr="007F60CA" w:rsidRDefault="00446D1A" w:rsidP="006221E1">
      <w:r w:rsidRPr="007F60CA">
        <w:t xml:space="preserve">The master thesis shows how information in business flows and maps the actual communication </w:t>
      </w:r>
      <w:r w:rsidR="00F14153" w:rsidRPr="007F60CA">
        <w:t>using a</w:t>
      </w:r>
      <w:r w:rsidRPr="007F60CA">
        <w:t xml:space="preserve"> network analysis</w:t>
      </w:r>
      <w:r w:rsidR="00F14153" w:rsidRPr="007F60CA">
        <w:t xml:space="preserve"> approach</w:t>
      </w:r>
      <w:r w:rsidRPr="007F60CA">
        <w:t xml:space="preserve">. The question “Who communicates with who” occupies every project manager </w:t>
      </w:r>
      <w:r w:rsidRPr="007F60CA">
        <w:fldChar w:fldCharType="begin" w:fldLock="1"/>
      </w:r>
      <w:r w:rsidR="006B6E3B">
        <w:instrText>ADDIN CSL_CITATION {"citationItems":[{"id":"ITEM-1","itemData":{"DOI":"10.1108/13563280710744847","ISSN":"1356-3289","abstract":"Purpose – Effective internal communication is crucial for successful organisations as it affects the ability of strategic managers to engage employees and achieve objectives. This paper aims to help organisations improve internal communication by proposing theory with the potential to improve practice.Design/methodology/approach – This paper identifies gaps in the academic literature and addresses calls for discussion and definition of internal communication, for theory on its mandates, scope and focus and to counteract the tendency to treat employees as a uni‐dimensional “single public”. To address these gaps, internal communication is defined and positioned within the corporate communication school of thought.Findings – The paper proposes an Internal Communication Matrix which could be used to supplement other forms of internal situational analysis and as an analytical tool which may be applied to the strategic analysis, planning and evaluation of internal communication.Practical implications – Strategi...","author":[{"dropping-particle":"","family":"Welch","given":"Mary","non-dropping-particle":"","parse-names":false,"suffix":""},{"dropping-particle":"","family":"Jackson","given":"Paul R.","non-dropping-particle":"","parse-names":false,"suffix":""}],"container-title":"Corporate Communications: An International Journal","id":"ITEM-1","issue":"2","issued":{"date-parts":[["2007","5","15"]]},"page":"177-198","publisher":"Emerald Group Publishing Limited","title":"Rethinking internal communication: a stakeholder approach","type":"article-journal","volume":"12"},"uris":["http://www.mendeley.com/documents/?uuid=fc8021d0-69d9-30fd-ba02-10bf13063764"]}],"mendeley":{"formattedCitation":"(Welch and Jackson 2007)","plainTextFormattedCitation":"(Welch and Jackson 2007)","previouslyFormattedCitation":"(Welch and Jackson 2007)"},"properties":{"noteIndex":0},"schema":"https://github.com/citation-style-language/schema/raw/master/csl-citation.json"}</w:instrText>
      </w:r>
      <w:r w:rsidRPr="007F60CA">
        <w:fldChar w:fldCharType="separate"/>
      </w:r>
      <w:r w:rsidR="00B857BA" w:rsidRPr="00B857BA">
        <w:rPr>
          <w:noProof/>
        </w:rPr>
        <w:t>(Welch and Jackson 2007)</w:t>
      </w:r>
      <w:r w:rsidRPr="007F60CA">
        <w:fldChar w:fldCharType="end"/>
      </w:r>
      <w:r w:rsidRPr="007F60CA">
        <w:t xml:space="preserve"> and I want to answer it for M-Industry’s project ONE smart solution.</w:t>
      </w:r>
      <w:r w:rsidR="00167268" w:rsidRPr="007F60CA">
        <w:t xml:space="preserve"> </w:t>
      </w:r>
      <w:r w:rsidR="000E053B" w:rsidRPr="007F60CA">
        <w:t xml:space="preserve">An analysis like this was never made inside the “Migros universe” before. </w:t>
      </w:r>
      <w:r w:rsidR="00BD6429" w:rsidRPr="007F60CA">
        <w:t xml:space="preserve">Formal relations represented in organizational charts are important and structure certain kinds of communications, </w:t>
      </w:r>
      <w:r w:rsidR="00F14153" w:rsidRPr="007F60CA">
        <w:t xml:space="preserve">but </w:t>
      </w:r>
      <w:r w:rsidR="00C8262C" w:rsidRPr="007F60CA">
        <w:t>informal</w:t>
      </w:r>
      <w:r w:rsidR="00BD6429" w:rsidRPr="007F60CA">
        <w:t xml:space="preserve"> relationships and employee interaction defines how work is accomplished </w:t>
      </w:r>
      <w:r w:rsidR="00BD6429" w:rsidRPr="007F60CA">
        <w:fldChar w:fldCharType="begin" w:fldLock="1"/>
      </w:r>
      <w:r w:rsidR="006B6E3B">
        <w:instrText>ADDIN CSL_CITATION {"citationItems":[{"id":"ITEM-1","itemData":{"DOI":"10.1161/01.STR.32.1.139","ISBN":"1524-4628 (Electronic)","ISSN":"00392499","PMID":"11136929","abstract":"There are two general ways in which social network analysis can facilitate management consulting. The first is by making visible and tangible those elements of the organizational context","author":[{"dropping-particle":"","family":"Borgatti","given":"Stephen P.","non-dropping-particle":"","parse-names":false,"suffix":""},{"dropping-particle":"","family":"Molina","given":"Jose Luis","non-dropping-particle":"","parse-names":false,"suffix":""}],"id":"ITEM-1","issued":{"date-parts":[["2002"]]},"number-of-pages":"6","publisher":"Boston College","title":"What Can Social Network Analysis Do for Management Consulting?","type":"thesis"},"uris":["http://www.mendeley.com/documents/?uuid=fa913a4e-b726-49a4-addb-bb21e170f0cc"]}],"mendeley":{"formattedCitation":"(Borgatti and Molina 2002)","plainTextFormattedCitation":"(Borgatti and Molina 2002)","previouslyFormattedCitation":"(Borgatti and Molina 2002)"},"properties":{"noteIndex":0},"schema":"https://github.com/citation-style-language/schema/raw/master/csl-citation.json"}</w:instrText>
      </w:r>
      <w:r w:rsidR="00BD6429" w:rsidRPr="007F60CA">
        <w:fldChar w:fldCharType="separate"/>
      </w:r>
      <w:r w:rsidR="00B857BA" w:rsidRPr="00B857BA">
        <w:rPr>
          <w:noProof/>
        </w:rPr>
        <w:t>(Borgatti and Molina 2002)</w:t>
      </w:r>
      <w:r w:rsidR="00BD6429" w:rsidRPr="007F60CA">
        <w:fldChar w:fldCharType="end"/>
      </w:r>
      <w:r w:rsidR="00BD6429" w:rsidRPr="007F60CA">
        <w:t xml:space="preserve">. </w:t>
      </w:r>
      <w:r w:rsidR="0072043E" w:rsidRPr="007F60CA">
        <w:t xml:space="preserve">In the past, companies </w:t>
      </w:r>
      <w:r w:rsidR="00167268" w:rsidRPr="007F60CA">
        <w:t xml:space="preserve">interested in tracking </w:t>
      </w:r>
      <w:r w:rsidR="0072043E" w:rsidRPr="007F60CA">
        <w:t xml:space="preserve">the flow of information might conducted a survey and interviewed employees. </w:t>
      </w:r>
      <w:r w:rsidR="00167268" w:rsidRPr="007F60CA">
        <w:t>These methods</w:t>
      </w:r>
      <w:r w:rsidR="0072043E" w:rsidRPr="007F60CA">
        <w:t xml:space="preserve"> </w:t>
      </w:r>
      <w:r w:rsidR="00F14153" w:rsidRPr="007F60CA">
        <w:t>can be</w:t>
      </w:r>
      <w:r w:rsidR="0072043E" w:rsidRPr="007F60CA">
        <w:t xml:space="preserve"> biased and people only reveal the information they want to share</w:t>
      </w:r>
      <w:r w:rsidR="00043DBC">
        <w:t xml:space="preserve"> </w:t>
      </w:r>
      <w:r w:rsidR="00043DBC">
        <w:fldChar w:fldCharType="begin" w:fldLock="1"/>
      </w:r>
      <w:r w:rsidR="006B6E3B">
        <w:instrText>ADDIN CSL_CITATION {"citationItems":[{"id":"ITEM-1","itemData":{"ISBN":"1412912563","abstract":"Interviewing is used very widely in qualitative research, and takes many different forms. The qualitative interview is also a method that is constantly evolving, in response both to theoretical and technological developments. King and Horrocks present a clear and thorough guide to the use of interviews in contemporary qualitative research. Writing in an accessible style, with many practical examples, the authors explore: a) the key debates in the philosophy and theory underlying interview methods; b) how to design and carry out interviews; c) the special requirements of group and remote (telephone and online) interviewing; and d) the central issues of reflexivity and ethics. The book also features a chapter which introduces the principles and practice of the thematic analysis of interview data, and the book concludes with a detailed consideration of the use of interviews in two major qualitative research traditions: phenomenological and narrative approaches. -- Back cover. Philosophical assumptions -- Designing an interview study -- Carrying out qualitative interviews -- Groups interviews -- Ethics in qualitative interviewing -- Reflexivity and qualitative interviewing -- An introduction to interview data analysis -- Interviews in phenomenological research -- Interviews and narrative.","author":[{"dropping-particle":"","family":"King","given":"Nigel.","non-dropping-particle":"","parse-names":false,"suffix":""},{"dropping-particle":"","family":"Horrocks","given":"Christine.","non-dropping-particle":"","parse-names":false,"suffix":""}],"id":"ITEM-1","issued":{"date-parts":[["2010"]]},"number-of-pages":"248","publisher":"SAGE","title":"Interviews in qualitative research","type":"book"},"uris":["http://www.mendeley.com/documents/?uuid=adf0986d-8245-32d6-ae03-04e4eeea44aa"]}],"mendeley":{"formattedCitation":"(King and Horrocks 2010)","plainTextFormattedCitation":"(King and Horrocks 2010)","previouslyFormattedCitation":"(King and Horrocks 2010)"},"properties":{"noteIndex":0},"schema":"https://github.com/citation-style-language/schema/raw/master/csl-citation.json"}</w:instrText>
      </w:r>
      <w:r w:rsidR="00043DBC">
        <w:fldChar w:fldCharType="separate"/>
      </w:r>
      <w:r w:rsidR="00B857BA" w:rsidRPr="00B857BA">
        <w:rPr>
          <w:noProof/>
        </w:rPr>
        <w:t>(King and Horrocks 2010)</w:t>
      </w:r>
      <w:r w:rsidR="00043DBC">
        <w:fldChar w:fldCharType="end"/>
      </w:r>
      <w:r w:rsidR="0072043E" w:rsidRPr="007F60CA">
        <w:t xml:space="preserve">. </w:t>
      </w:r>
      <w:r w:rsidR="00F14153" w:rsidRPr="007F60CA">
        <w:t>Email logs provide r</w:t>
      </w:r>
      <w:r w:rsidR="0072043E" w:rsidRPr="007F60CA">
        <w:t>eliable data</w:t>
      </w:r>
      <w:r w:rsidR="00F14153" w:rsidRPr="007F60CA">
        <w:t>,</w:t>
      </w:r>
      <w:r w:rsidR="0072043E" w:rsidRPr="007F60CA">
        <w:t xml:space="preserve"> systematically collected by the system, regardless of </w:t>
      </w:r>
      <w:r w:rsidR="00F5291C" w:rsidRPr="007F60CA">
        <w:t>the study conducted</w:t>
      </w:r>
      <w:r w:rsidR="00167268" w:rsidRPr="007F60CA">
        <w:t>, so the behaviour of the examinee is unbiased</w:t>
      </w:r>
      <w:r w:rsidR="0072043E" w:rsidRPr="007F60CA">
        <w:t xml:space="preserve">. Every mail is stored in </w:t>
      </w:r>
      <w:r w:rsidR="00F14153" w:rsidRPr="007F60CA">
        <w:t>internal</w:t>
      </w:r>
      <w:r w:rsidR="0072043E" w:rsidRPr="007F60CA">
        <w:t xml:space="preserve"> servers of the IT department of Migros</w:t>
      </w:r>
      <w:r w:rsidR="00167268" w:rsidRPr="007F60CA">
        <w:t xml:space="preserve"> (MITS)</w:t>
      </w:r>
      <w:r w:rsidR="00F14153" w:rsidRPr="007F60CA">
        <w:t>. It took hard work</w:t>
      </w:r>
      <w:r w:rsidR="0072043E" w:rsidRPr="007F60CA">
        <w:t xml:space="preserve"> to get access to </w:t>
      </w:r>
      <w:r w:rsidR="00F14153" w:rsidRPr="007F60CA">
        <w:t>this</w:t>
      </w:r>
      <w:r w:rsidR="0072043E" w:rsidRPr="007F60CA">
        <w:t xml:space="preserve"> treasure of information</w:t>
      </w:r>
      <w:r w:rsidR="00F14153" w:rsidRPr="007F60CA">
        <w:t>, unbiased and real</w:t>
      </w:r>
      <w:r w:rsidR="0072043E" w:rsidRPr="007F60CA">
        <w:t xml:space="preserve">. </w:t>
      </w:r>
      <w:r w:rsidR="002B4A9D" w:rsidRPr="007F60CA">
        <w:t xml:space="preserve">The master thesis helps to tackle a problem almost every </w:t>
      </w:r>
      <w:r w:rsidR="00F14153" w:rsidRPr="007F60CA">
        <w:t>business</w:t>
      </w:r>
      <w:r w:rsidR="002B4A9D" w:rsidRPr="007F60CA">
        <w:t xml:space="preserve"> project has – track how information flows and find the best communication path to spread information – in a new way.</w:t>
      </w:r>
    </w:p>
    <w:p w:rsidR="00746A3A" w:rsidRPr="007F60CA" w:rsidRDefault="00746A3A" w:rsidP="0013144C">
      <w:pPr>
        <w:pStyle w:val="berschrift2"/>
        <w:rPr>
          <w:lang w:val="en-GB"/>
        </w:rPr>
      </w:pPr>
      <w:bookmarkStart w:id="10" w:name="_Toc534648376"/>
      <w:r w:rsidRPr="007F60CA">
        <w:rPr>
          <w:lang w:val="en-GB"/>
        </w:rPr>
        <w:lastRenderedPageBreak/>
        <w:t>1.3</w:t>
      </w:r>
      <w:r w:rsidRPr="007F60CA">
        <w:rPr>
          <w:lang w:val="en-GB"/>
        </w:rPr>
        <w:tab/>
        <w:t>Terminology / struct</w:t>
      </w:r>
      <w:r w:rsidR="000C2752" w:rsidRPr="007F60CA">
        <w:rPr>
          <w:lang w:val="en-GB"/>
        </w:rPr>
        <w:t>u</w:t>
      </w:r>
      <w:r w:rsidRPr="007F60CA">
        <w:rPr>
          <w:lang w:val="en-GB"/>
        </w:rPr>
        <w:t>re of the thesis</w:t>
      </w:r>
      <w:bookmarkEnd w:id="10"/>
    </w:p>
    <w:p w:rsidR="002631FD" w:rsidRPr="007F60CA" w:rsidRDefault="002631FD" w:rsidP="006A7FCC">
      <w:r w:rsidRPr="007F60CA">
        <w:t xml:space="preserve">According to </w:t>
      </w:r>
      <w:r w:rsidRPr="007F60CA">
        <w:fldChar w:fldCharType="begin" w:fldLock="1"/>
      </w:r>
      <w:r w:rsidR="006B6E3B">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t>) a social network is</w:t>
      </w:r>
      <w:r w:rsidR="006A7FCC" w:rsidRPr="007F60CA">
        <w:t xml:space="preserve"> </w:t>
      </w:r>
      <w:r w:rsidRPr="007F60CA">
        <w:rPr>
          <w:i/>
        </w:rPr>
        <w:t>“a collection of people, each of whom is acquainted with some subset of the others. Such a network can be represented as a set of points</w:t>
      </w:r>
      <w:r w:rsidR="006A7FCC" w:rsidRPr="007F60CA">
        <w:rPr>
          <w:i/>
        </w:rPr>
        <w:t xml:space="preserve"> </w:t>
      </w:r>
      <w:r w:rsidRPr="007F60CA">
        <w:rPr>
          <w:i/>
        </w:rPr>
        <w:t>denoting people, joined in pairs by lines denoting acquaintance”</w:t>
      </w:r>
      <w:r w:rsidR="006A7FCC" w:rsidRPr="007F60CA">
        <w:t>.</w:t>
      </w:r>
    </w:p>
    <w:p w:rsidR="00E33863" w:rsidRPr="007F60CA" w:rsidRDefault="002631FD" w:rsidP="006A7FCC">
      <w:pPr>
        <w:tabs>
          <w:tab w:val="left" w:pos="7938"/>
        </w:tabs>
      </w:pPr>
      <w:r w:rsidRPr="007F60CA">
        <w:t>Social networks can represent any community no matter what size it has</w:t>
      </w:r>
      <w:r w:rsidR="00F14153" w:rsidRPr="007F60CA">
        <w:t xml:space="preserve">. Such communities can be </w:t>
      </w:r>
      <w:r w:rsidRPr="007F60CA">
        <w:t>a company or a firm, a school or</w:t>
      </w:r>
      <w:r w:rsidR="00F14153" w:rsidRPr="007F60CA">
        <w:t xml:space="preserve"> even</w:t>
      </w:r>
      <w:r w:rsidRPr="007F60CA">
        <w:t xml:space="preserve"> the entire world. </w:t>
      </w:r>
      <w:r w:rsidRPr="007F60CA">
        <w:fldChar w:fldCharType="begin" w:fldLock="1"/>
      </w:r>
      <w:r w:rsidR="006B6E3B">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br/>
      </w:r>
      <w:r w:rsidR="005E10D6" w:rsidRPr="007F60CA">
        <w:t>I use</w:t>
      </w:r>
      <w:r w:rsidRPr="007F60CA">
        <w:t xml:space="preserve"> graph related representation is used to systematically describe the relations between people (points). Graphs were existent long before social network analysis became a thing and originate from mathematics and computer science. Graphs can represent all kind of networks</w:t>
      </w:r>
      <w:r w:rsidR="005E10D6" w:rsidRPr="007F60CA">
        <w:t>,</w:t>
      </w:r>
      <w:r w:rsidRPr="007F60CA">
        <w:t xml:space="preserve"> so that SNA directly benefits from the theoretical work in this two research fields. </w:t>
      </w:r>
      <w:r w:rsidR="0035317F">
        <w:fldChar w:fldCharType="begin"/>
      </w:r>
      <w:r w:rsidR="0035317F">
        <w:instrText xml:space="preserve"> REF _Ref534624486 \h </w:instrText>
      </w:r>
      <w:r w:rsidR="0035317F">
        <w:fldChar w:fldCharType="separate"/>
      </w:r>
      <w:r w:rsidR="0035317F">
        <w:t xml:space="preserve">Figure </w:t>
      </w:r>
      <w:r w:rsidR="0035317F">
        <w:rPr>
          <w:noProof/>
        </w:rPr>
        <w:t>2</w:t>
      </w:r>
      <w:r w:rsidR="0035317F">
        <w:fldChar w:fldCharType="end"/>
      </w:r>
      <w:r w:rsidR="0035317F">
        <w:t xml:space="preserve"> </w:t>
      </w:r>
      <w:r w:rsidR="00AE0679">
        <w:t xml:space="preserve">shows the </w:t>
      </w:r>
      <w:r w:rsidRPr="007F60CA">
        <w:t>interacting elements of a social network (individuals)</w:t>
      </w:r>
      <w:r w:rsidR="00AE0679">
        <w:t xml:space="preserve"> as points. T</w:t>
      </w:r>
      <w:r w:rsidRPr="007F60CA">
        <w:t>he fundamental units of which graphs are formed, are called nodes, vertices or actors. The second fundamental unit are the connections between objects, called edges. The connections, usually lines between nodes, can represent friendship, mail communication or other types of</w:t>
      </w:r>
      <w:r w:rsidR="005E10D6" w:rsidRPr="007F60CA">
        <w:t xml:space="preserve"> social</w:t>
      </w:r>
      <w:r w:rsidRPr="007F60CA">
        <w:t xml:space="preserve"> interactions</w:t>
      </w:r>
      <w:r w:rsidR="00A54CCD" w:rsidRPr="007F60CA">
        <w:t xml:space="preserve">. </w:t>
      </w:r>
      <w:r w:rsidR="001E3C2A" w:rsidRPr="007F60CA">
        <w:t xml:space="preserve">Vertices connected by an edge are called neighbouring or adjacent. </w:t>
      </w:r>
      <w:r w:rsidR="001E3C2A" w:rsidRPr="007F60CA">
        <w:fldChar w:fldCharType="begin" w:fldLock="1"/>
      </w:r>
      <w:r w:rsidR="006B6E3B">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Theory","type":"speech"},"locator":"9, 10","uris":["http://www.mendeley.com/documents/?uuid=f8a90f44-269d-4736-8fe8-3ad6436b022a"]}],"mendeley":{"formattedCitation":"(Mariani 2017, pp. 9, 10)","plainTextFormattedCitation":"(Mariani 2017, pp. 9, 10)","previouslyFormattedCitation":"(Mariani 2017, pp. 9, 10)"},"properties":{"noteIndex":0},"schema":"https://github.com/citation-style-language/schema/raw/master/csl-citation.json"}</w:instrText>
      </w:r>
      <w:r w:rsidR="001E3C2A" w:rsidRPr="007F60CA">
        <w:fldChar w:fldCharType="separate"/>
      </w:r>
      <w:r w:rsidR="00B857BA" w:rsidRPr="00B857BA">
        <w:rPr>
          <w:noProof/>
        </w:rPr>
        <w:t>(Mariani 2017, pp. 9, 10)</w:t>
      </w:r>
      <w:r w:rsidR="001E3C2A" w:rsidRPr="007F60CA">
        <w:fldChar w:fldCharType="end"/>
      </w:r>
      <w:r w:rsidR="001E3C2A" w:rsidRPr="007F60CA">
        <w:t xml:space="preserve"> </w:t>
      </w:r>
      <w:r w:rsidRPr="007F60CA">
        <w:t xml:space="preserve">Edges can be directed (e.g. </w:t>
      </w:r>
      <w:r w:rsidR="00A54CCD" w:rsidRPr="007F60CA">
        <w:t xml:space="preserve">in </w:t>
      </w:r>
      <w:r w:rsidR="009A6B33" w:rsidRPr="007F60CA">
        <w:t xml:space="preserve">online </w:t>
      </w:r>
      <w:r w:rsidR="00A54CCD" w:rsidRPr="007F60CA">
        <w:t xml:space="preserve">social networks </w:t>
      </w:r>
      <w:r w:rsidR="00C40BEB" w:rsidRPr="007F60CA">
        <w:t>you can follow a celebrity</w:t>
      </w:r>
      <w:r w:rsidR="005E10D6" w:rsidRPr="007F60CA">
        <w:t>, which</w:t>
      </w:r>
      <w:r w:rsidR="00C40BEB" w:rsidRPr="007F60CA">
        <w:t xml:space="preserve"> doesn’t necessarily mean that the celebrity also follows you</w:t>
      </w:r>
      <w:r w:rsidRPr="007F60CA">
        <w:t>) or undirected (friendship between two actors normally is reciprocal).</w:t>
      </w:r>
      <w:r w:rsidR="005C2C27" w:rsidRPr="007F60CA">
        <w:t xml:space="preserve"> </w:t>
      </w:r>
      <w:r w:rsidRPr="007F60CA">
        <w:t>The interaction intensity between two vertices is called weight (e.g. number of mails sent between two people)</w:t>
      </w:r>
      <w:r w:rsidR="00CA3B14" w:rsidRPr="007F60CA">
        <w:t xml:space="preserve"> </w:t>
      </w:r>
      <w:r w:rsidR="00CA3B14" w:rsidRPr="007F60CA">
        <w:fldChar w:fldCharType="begin" w:fldLock="1"/>
      </w:r>
      <w:r w:rsidR="006B6E3B">
        <w:instrText>ADDIN CSL_CITATION {"citationItems":[{"id":"ITEM-1","itemData":{"ISBN":"9781118943694","abstract":"Defines common ground at the interface of strategy and management science and unites the topics with an original approach vital for strategy students, researchers and managers Strategic Analytics: Integrating Management Science and Strategy combines strategy content with strategy process through the lenses of management science, masterfully defining the common ground that unites both fields. Each chapter starts with the perspective of a certain strategy problem, such as competition, but continues with an explanation of the strategy process using management science tools such as simulation. Facilitating the process of strategic decision making through the lens of management science, the author integrates topics that are usually in conflict for MBAs: strategy and quantitative methods. Strategic Analytics features multiple international real-life case studies and examples, business issues for further research and theory review questions and exercises at the end of each chapter. Strategic Analytics starts by introducing readers to strategic management. It then goes on to cover: managerial capabilities for a complex world; politics, economy, society, technology, and environment; external environments known as exogenous factors (PESTE) and endogenous factors (industry); industry dynamics; industry evolution; competitive advantage; dynamic resource management; organisational design; performance measurement system; the life cycle of organisations from start-ups; maturity for maintaining profitability and growth; and finally, regeneration.' -Developed from the author's own Strategy Analytics course at Warwick Business School, personal experience as consultant, and in consultation with other leading scholars -Uses management science to facilitate the process of strategic decision making -Chapters structured with chapter objectives, summaries, short case studies, tables, student exercises, references and management science models -Accompanied by a supporting website Aimed at both academics and practitioners, Strategic Analytics is an ideal text for postgraduates and advanced undergraduate students of business and management.","author":[{"dropping-particle":"","family":"Kunc","given":"Martin","non-dropping-particle":"","parse-names":false,"suffix":""}],"id":"ITEM-1","issued":{"date-parts":[["0"]]},"title":"Strategic analytics : integrating management science and strategy","type":"book"},"locator":"220","uris":["http://www.mendeley.com/documents/?uuid=d454c3fc-8d18-3971-802b-1ffc3bfe192a"]}],"mendeley":{"formattedCitation":"(Kunc n.d., p. 220)","plainTextFormattedCitation":"(Kunc n.d., p. 220)","previouslyFormattedCitation":"(Kunc n.d., p. 220)"},"properties":{"noteIndex":0},"schema":"https://github.com/citation-style-language/schema/raw/master/csl-citation.json"}</w:instrText>
      </w:r>
      <w:r w:rsidR="00CA3B14" w:rsidRPr="007F60CA">
        <w:fldChar w:fldCharType="separate"/>
      </w:r>
      <w:r w:rsidR="00B857BA" w:rsidRPr="00B857BA">
        <w:rPr>
          <w:noProof/>
        </w:rPr>
        <w:t>(Kunc n.d., p. 220)</w:t>
      </w:r>
      <w:r w:rsidR="00CA3B14" w:rsidRPr="007F60CA">
        <w:fldChar w:fldCharType="end"/>
      </w:r>
      <w:r w:rsidRPr="007F60CA">
        <w:t>.</w:t>
      </w:r>
      <w:r w:rsidRPr="007F60CA">
        <w:rPr>
          <w:color w:val="D9D9D9"/>
        </w:rPr>
        <w:t xml:space="preserve"> </w:t>
      </w:r>
      <w:r w:rsidR="00E33863" w:rsidRPr="007F60CA">
        <w:t>Graphs appear in several varieties</w:t>
      </w:r>
      <w:r w:rsidR="005E10D6" w:rsidRPr="007F60CA">
        <w:t>,</w:t>
      </w:r>
      <w:r w:rsidR="00E33863" w:rsidRPr="007F60CA">
        <w:t xml:space="preserve"> defined by the type of relationships they represent. In this text the words ‘network’ and ‘graph’ are synonymous even if network contains additional information about the vertices compared </w:t>
      </w:r>
      <w:r w:rsidR="005E10D6" w:rsidRPr="007F60CA">
        <w:t xml:space="preserve">to </w:t>
      </w:r>
      <w:r w:rsidR="00E33863" w:rsidRPr="007F60CA">
        <w:t>a graph. Such additional information as age, sex, etc. can be display in a graph as well (e.g. colouring the nodes according to the age).</w:t>
      </w:r>
    </w:p>
    <w:p w:rsidR="00547F7D" w:rsidRPr="007F60CA" w:rsidRDefault="005C2C27" w:rsidP="006221E1">
      <w:r w:rsidRPr="007F60CA">
        <w:t xml:space="preserve">The rest of the thesis is structured as followed: </w:t>
      </w:r>
      <w:r w:rsidR="00547F7D" w:rsidRPr="007F60CA">
        <w:t xml:space="preserve">An introduction </w:t>
      </w:r>
      <w:r w:rsidRPr="007F60CA">
        <w:t>to</w:t>
      </w:r>
      <w:r w:rsidR="00547F7D" w:rsidRPr="007F60CA">
        <w:t xml:space="preserve"> the theory of network science</w:t>
      </w:r>
      <w:r w:rsidR="00F2746B" w:rsidRPr="007F60CA">
        <w:t>,</w:t>
      </w:r>
      <w:r w:rsidR="00547F7D" w:rsidRPr="007F60CA">
        <w:t xml:space="preserve"> the tools to model social </w:t>
      </w:r>
      <w:r w:rsidR="002747BE" w:rsidRPr="007F60CA">
        <w:t>interactions and</w:t>
      </w:r>
      <w:r w:rsidR="00F2746B" w:rsidRPr="007F60CA">
        <w:t xml:space="preserve"> the scientific research state </w:t>
      </w:r>
      <w:r w:rsidR="005E10D6" w:rsidRPr="007F60CA">
        <w:t>mark</w:t>
      </w:r>
      <w:r w:rsidR="00F2746B" w:rsidRPr="007F60CA">
        <w:t xml:space="preserve"> the beginning of the main</w:t>
      </w:r>
      <w:r w:rsidR="002747BE" w:rsidRPr="007F60CA">
        <w:t xml:space="preserve"> part</w:t>
      </w:r>
      <w:r w:rsidR="00F2746B" w:rsidRPr="007F60CA">
        <w:t>. After maintain</w:t>
      </w:r>
      <w:r w:rsidR="002747BE" w:rsidRPr="007F60CA">
        <w:t>ing</w:t>
      </w:r>
      <w:r w:rsidR="00F2746B" w:rsidRPr="007F60CA">
        <w:t xml:space="preserve"> a basic </w:t>
      </w:r>
      <w:r w:rsidR="002747BE" w:rsidRPr="007F60CA">
        <w:t xml:space="preserve">scientific </w:t>
      </w:r>
      <w:r w:rsidR="0035317F" w:rsidRPr="007F60CA">
        <w:t>understanding,</w:t>
      </w:r>
      <w:r w:rsidR="00F2746B" w:rsidRPr="007F60CA">
        <w:t xml:space="preserve"> the practical environment </w:t>
      </w:r>
      <w:r w:rsidR="002747BE" w:rsidRPr="007F60CA">
        <w:t>is outlined</w:t>
      </w:r>
      <w:r w:rsidR="00F2746B" w:rsidRPr="007F60CA">
        <w:t>.</w:t>
      </w:r>
      <w:r w:rsidRPr="007F60CA">
        <w:t xml:space="preserve"> </w:t>
      </w:r>
      <w:r w:rsidR="005E10D6" w:rsidRPr="007F60CA">
        <w:t>F</w:t>
      </w:r>
      <w:r w:rsidR="00F2746B" w:rsidRPr="007F60CA">
        <w:t xml:space="preserve">urther parts </w:t>
      </w:r>
      <w:r w:rsidR="005E10D6" w:rsidRPr="007F60CA">
        <w:t>describe the</w:t>
      </w:r>
      <w:r w:rsidR="00F2746B" w:rsidRPr="007F60CA">
        <w:t xml:space="preserve"> analysis conducted</w:t>
      </w:r>
      <w:r w:rsidR="00967087" w:rsidRPr="007F60CA">
        <w:t>,</w:t>
      </w:r>
      <w:r w:rsidR="00F2746B" w:rsidRPr="007F60CA">
        <w:t xml:space="preserve"> starting with the hypothesises and the underlying data. The </w:t>
      </w:r>
      <w:r w:rsidR="00967087" w:rsidRPr="007F60CA">
        <w:t>method</w:t>
      </w:r>
      <w:r w:rsidR="00331F8B" w:rsidRPr="007F60CA">
        <w:t xml:space="preserve"> chapter describes the data and the </w:t>
      </w:r>
      <w:r w:rsidR="00F2746B" w:rsidRPr="007F60CA">
        <w:t xml:space="preserve">operationalization of the research question. </w:t>
      </w:r>
      <w:r w:rsidR="00C0641C" w:rsidRPr="007F60CA">
        <w:t>These parts are brought together in the results</w:t>
      </w:r>
      <w:r w:rsidR="00967087" w:rsidRPr="007F60CA">
        <w:t xml:space="preserve"> section</w:t>
      </w:r>
      <w:r w:rsidR="005E10D6" w:rsidRPr="007F60CA">
        <w:t>,</w:t>
      </w:r>
      <w:r w:rsidR="00C0641C" w:rsidRPr="007F60CA">
        <w:t xml:space="preserve"> </w:t>
      </w:r>
      <w:r w:rsidR="00967087" w:rsidRPr="007F60CA">
        <w:t>where the</w:t>
      </w:r>
      <w:r w:rsidR="00C0641C" w:rsidRPr="007F60CA">
        <w:t xml:space="preserve"> research question</w:t>
      </w:r>
      <w:r w:rsidR="00967087" w:rsidRPr="007F60CA">
        <w:t xml:space="preserve">s </w:t>
      </w:r>
      <w:r w:rsidR="005E10D6" w:rsidRPr="007F60CA">
        <w:t>are answered</w:t>
      </w:r>
      <w:r w:rsidR="00C0641C" w:rsidRPr="007F60CA">
        <w:t xml:space="preserve">. </w:t>
      </w:r>
      <w:r w:rsidR="00331F8B" w:rsidRPr="007F60CA">
        <w:t>The conclusion connects</w:t>
      </w:r>
      <w:r w:rsidR="00C0641C" w:rsidRPr="007F60CA">
        <w:t xml:space="preserve"> the theory and the conducted analysis</w:t>
      </w:r>
      <w:r w:rsidR="00331F8B" w:rsidRPr="007F60CA">
        <w:t>. In the last part we bridge them to</w:t>
      </w:r>
      <w:r w:rsidR="00C0641C" w:rsidRPr="007F60CA">
        <w:t xml:space="preserve"> the real world </w:t>
      </w:r>
      <w:r w:rsidR="00331F8B" w:rsidRPr="007F60CA">
        <w:t>by elaborating recommendations for</w:t>
      </w:r>
      <w:r w:rsidR="00C0641C" w:rsidRPr="007F60CA">
        <w:t xml:space="preserve"> ONE smart solution.</w:t>
      </w:r>
    </w:p>
    <w:p w:rsidR="0021793C" w:rsidRPr="007F60CA" w:rsidRDefault="00A47361" w:rsidP="00A37D5D">
      <w:pPr>
        <w:pStyle w:val="berschrift1"/>
      </w:pPr>
      <w:bookmarkStart w:id="11" w:name="_Toc311553468"/>
      <w:r w:rsidRPr="007F60CA">
        <w:br w:type="page"/>
      </w:r>
      <w:bookmarkStart w:id="12" w:name="_Toc534648377"/>
      <w:r w:rsidR="0021793C" w:rsidRPr="007F60CA">
        <w:lastRenderedPageBreak/>
        <w:t>2</w:t>
      </w:r>
      <w:bookmarkEnd w:id="11"/>
      <w:r w:rsidR="00746A3A" w:rsidRPr="007F60CA">
        <w:tab/>
        <w:t>Theory</w:t>
      </w:r>
      <w:bookmarkEnd w:id="12"/>
    </w:p>
    <w:p w:rsidR="009D334F" w:rsidRPr="007F60CA" w:rsidRDefault="00C43C58" w:rsidP="006221E1">
      <w:r w:rsidRPr="007F60CA">
        <w:t>Facebook, Twitter, LinkedIn, Cisco, Apple and Google base their technology on networks. The business models either make networks visible (Facebook, Twitter, LinkedIn) or use them to facilitate fast and simple access to desired information (Google</w:t>
      </w:r>
      <w:r w:rsidR="007F60CA" w:rsidRPr="007F60CA">
        <w:t>, Cisco</w:t>
      </w:r>
      <w:r w:rsidRPr="007F60CA">
        <w:t>).</w:t>
      </w:r>
    </w:p>
    <w:p w:rsidR="00F52EB1" w:rsidRPr="007F60CA" w:rsidRDefault="004A5940" w:rsidP="006221E1">
      <w:r w:rsidRPr="007F60CA">
        <w:t>Attention towards networks and in particular s</w:t>
      </w:r>
      <w:r w:rsidR="00F52EB1" w:rsidRPr="007F60CA">
        <w:t>ocial network analysis</w:t>
      </w:r>
      <w:r w:rsidRPr="007F60CA">
        <w:t xml:space="preserve"> experienced a remarkable growth in recent years </w:t>
      </w:r>
      <w:r w:rsidR="004C6B13" w:rsidRPr="007F60CA">
        <w:fldChar w:fldCharType="begin" w:fldLock="1"/>
      </w:r>
      <w:r w:rsidR="006B6E3B">
        <w:instrText>ADDIN CSL_CITATION {"citationItems":[{"id":"ITEM-1","itemData":{"DOI":"10.1111/j.1083-6101.1997.tb00062.x","abstract":"When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author":[{"dropping-particle":"","family":"Garton","given":"Laura","non-dropping-particle":"","parse-names":false,"suffix":""},{"dropping-particle":"","family":"Haythornthwaite","given":"Caroline","non-dropping-particle":"","parse-names":false,"suffix":""},{"dropping-particle":"","family":"Wellman","given":"Barry","non-dropping-particle":"","parse-names":false,"suffix":""}],"container-title":"Journal of Computer-Mediated Communication","id":"ITEM-1","issue":"1","issued":{"date-parts":[["2006","6","23"]]},"page":"0-0","publisher":"Wiley/Blackwell (10.1111)","title":"Studying Online Social Networks","type":"article-journal","volume":"3"},"uris":["http://www.mendeley.com/documents/?uuid=3f3a49f4-37c2-3856-9998-00505d02b753"]}],"mendeley":{"formattedCitation":"(Garton, Haythornthwaite, and Wellman 2006)","plainTextFormattedCitation":"(Garton, Haythornthwaite, and Wellman 2006)","previouslyFormattedCitation":"(Garton, Haythornthwaite, and Wellman 2006)"},"properties":{"noteIndex":0},"schema":"https://github.com/citation-style-language/schema/raw/master/csl-citation.json"}</w:instrText>
      </w:r>
      <w:r w:rsidR="004C6B13" w:rsidRPr="007F60CA">
        <w:fldChar w:fldCharType="separate"/>
      </w:r>
      <w:r w:rsidR="00B857BA" w:rsidRPr="00B857BA">
        <w:rPr>
          <w:noProof/>
        </w:rPr>
        <w:t>(Garton, Haythornthwaite, and Wellman 2006)</w:t>
      </w:r>
      <w:r w:rsidR="004C6B13" w:rsidRPr="007F60CA">
        <w:fldChar w:fldCharType="end"/>
      </w:r>
      <w:r w:rsidRPr="007F60CA">
        <w:t xml:space="preserve">. Networks </w:t>
      </w:r>
      <w:r w:rsidR="0032026A" w:rsidRPr="007F60CA">
        <w:t>are</w:t>
      </w:r>
      <w:r w:rsidR="00F52EB1" w:rsidRPr="007F60CA">
        <w:t xml:space="preserve"> applied </w:t>
      </w:r>
      <w:r w:rsidR="00A568E0" w:rsidRPr="007F60CA">
        <w:t>i</w:t>
      </w:r>
      <w:r w:rsidR="00F52EB1" w:rsidRPr="007F60CA">
        <w:t>n many</w:t>
      </w:r>
      <w:r w:rsidRPr="007F60CA">
        <w:t xml:space="preserve"> different </w:t>
      </w:r>
      <w:r w:rsidR="0094166A" w:rsidRPr="007F60CA">
        <w:t xml:space="preserve">research </w:t>
      </w:r>
      <w:r w:rsidRPr="007F60CA">
        <w:t>disciplines such as computer science</w:t>
      </w:r>
      <w:r w:rsidR="0094166A" w:rsidRPr="007F60CA">
        <w:t xml:space="preserve"> (World Wide Web) </w:t>
      </w:r>
      <w:r w:rsidRPr="007F60CA">
        <w:t>, artificial intelligence (neural networks), geography and transport</w:t>
      </w:r>
      <w:r w:rsidR="007F60CA" w:rsidRPr="007F60CA">
        <w:t>ation</w:t>
      </w:r>
      <w:r w:rsidRPr="007F60CA">
        <w:t xml:space="preserve"> networks</w:t>
      </w:r>
      <w:r w:rsidR="00741A9B" w:rsidRPr="007F60CA">
        <w:t xml:space="preserve">, economics and disease transmission </w:t>
      </w:r>
      <w:r w:rsidR="00741A9B" w:rsidRPr="007F60CA">
        <w:fldChar w:fldCharType="begin" w:fldLock="1"/>
      </w:r>
      <w:r w:rsidR="006B6E3B">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Networks","type":"book","volume":"11"},"locator":"1","uris":["http://www.mendeley.com/documents/?uuid=69a1c787-d5dc-366e-b2b8-27fe8ac40e2e"]}],"mendeley":{"formattedCitation":"(Barabási et al. 2006, p. 1)","manualFormatting":"(Barabási, Newman, Watts, Barabasi, &amp; Watts, 2006)","plainTextFormattedCitation":"(Barabási et al. 2006, p. 1)","previouslyFormattedCitation":"(Barabási et al. 2006, p. 1)"},"properties":{"noteIndex":0},"schema":"https://github.com/citation-style-language/schema/raw/master/csl-citation.json"}</w:instrText>
      </w:r>
      <w:r w:rsidR="00741A9B" w:rsidRPr="007F60CA">
        <w:fldChar w:fldCharType="separate"/>
      </w:r>
      <w:r w:rsidR="00741A9B" w:rsidRPr="007F60CA">
        <w:rPr>
          <w:noProof/>
        </w:rPr>
        <w:t>(Barabási, Newman, Watts, Barabasi, &amp; Watts, 2006)</w:t>
      </w:r>
      <w:r w:rsidR="00741A9B" w:rsidRPr="007F60CA">
        <w:fldChar w:fldCharType="end"/>
      </w:r>
      <w:r w:rsidRPr="007F60CA">
        <w:t xml:space="preserve">. </w:t>
      </w:r>
      <w:r w:rsidR="0032026A" w:rsidRPr="007F60CA">
        <w:t xml:space="preserve">SNA answers social research questions as for example co-authorship networks, collaboration structures and other forms of social interactions </w:t>
      </w:r>
      <w:r w:rsidR="0032026A" w:rsidRPr="007F60CA">
        <w:fldChar w:fldCharType="begin" w:fldLock="1"/>
      </w:r>
      <w:r w:rsidR="006B6E3B">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sciences","type":"article-journal","volume":"28"},"uris":["http://www.mendeley.com/documents/?uuid=b6f2e8d0-2d11-4407-bad3-e9b568fcc409"]}],"mendeley":{"formattedCitation":"(Otte and Rousseau 2002)","manualFormatting":"(Otte &amp; Rousseau, 2002)","plainTextFormattedCitation":"(Otte and Rousseau 2002)","previouslyFormattedCitation":"(Otte and Rousseau 2002)"},"properties":{"noteIndex":0},"schema":"https://github.com/citation-style-language/schema/raw/master/csl-citation.json"}</w:instrText>
      </w:r>
      <w:r w:rsidR="0032026A" w:rsidRPr="007F60CA">
        <w:fldChar w:fldCharType="separate"/>
      </w:r>
      <w:r w:rsidR="0032026A" w:rsidRPr="007F60CA">
        <w:rPr>
          <w:noProof/>
        </w:rPr>
        <w:t>(Otte &amp; Rousseau, 2002)</w:t>
      </w:r>
      <w:r w:rsidR="0032026A" w:rsidRPr="007F60CA">
        <w:fldChar w:fldCharType="end"/>
      </w:r>
      <w:r w:rsidR="007F60CA" w:rsidRPr="007F60CA">
        <w:t xml:space="preserve"> based on precise formal mathematical definitions </w:t>
      </w:r>
      <w:r w:rsidR="007F60CA" w:rsidRPr="007F60CA">
        <w:fldChar w:fldCharType="begin" w:fldLock="1"/>
      </w:r>
      <w:r w:rsidR="006B6E3B">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Dissertations","id":"ITEM-1","issued":{"date-parts":[["2010"]]},"number-of-pages":"1-241","publisher":"University of St. Gallen","title":"Applying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007F60CA" w:rsidRPr="007F60CA">
        <w:fldChar w:fldCharType="separate"/>
      </w:r>
      <w:r w:rsidR="00B857BA" w:rsidRPr="00B857BA">
        <w:rPr>
          <w:noProof/>
        </w:rPr>
        <w:t>(Kirchhoff 2010)</w:t>
      </w:r>
      <w:r w:rsidR="007F60CA" w:rsidRPr="007F60CA">
        <w:fldChar w:fldCharType="end"/>
      </w:r>
      <w:r w:rsidR="0032026A" w:rsidRPr="007F60CA">
        <w:t>.</w:t>
      </w:r>
    </w:p>
    <w:p w:rsidR="00976D2A" w:rsidRPr="007F60CA" w:rsidRDefault="00911782" w:rsidP="006221E1">
      <w:r w:rsidRPr="007F60CA">
        <w:t>Social network analysis (SNA) focuses on the structure of ties within a set of social actors.</w:t>
      </w:r>
      <w:r w:rsidR="00940B88" w:rsidRPr="007F60CA">
        <w:t xml:space="preserve"> </w:t>
      </w:r>
      <w:r w:rsidR="00976D2A" w:rsidRPr="007F60CA">
        <w:t>The guiding assumption of SNA is</w:t>
      </w:r>
      <w:r w:rsidR="007F60CA" w:rsidRPr="007F60CA">
        <w:t>,</w:t>
      </w:r>
      <w:r w:rsidR="00976D2A" w:rsidRPr="007F60CA">
        <w:t xml:space="preserve"> that the way </w:t>
      </w:r>
      <w:r w:rsidR="007F60CA" w:rsidRPr="007F60CA">
        <w:t xml:space="preserve">of communication </w:t>
      </w:r>
      <w:r w:rsidR="00976D2A" w:rsidRPr="007F60CA">
        <w:t>used by the members of a group</w:t>
      </w:r>
      <w:r w:rsidR="00940B88" w:rsidRPr="007F60CA">
        <w:t xml:space="preserve"> </w:t>
      </w:r>
      <w:r w:rsidR="00976D2A" w:rsidRPr="007F60CA">
        <w:t>affects some important characteristics of that group, e.g.</w:t>
      </w:r>
      <w:r w:rsidR="00940B88" w:rsidRPr="007F60CA">
        <w:t xml:space="preserve"> </w:t>
      </w:r>
      <w:r w:rsidR="00976D2A" w:rsidRPr="007F60CA">
        <w:t>efficiency when performing a task, moral satisfaction, leadership (</w:t>
      </w:r>
      <w:proofErr w:type="spellStart"/>
      <w:r w:rsidR="00976D2A" w:rsidRPr="007F60CA">
        <w:t>Knoke</w:t>
      </w:r>
      <w:proofErr w:type="spellEnd"/>
      <w:r w:rsidR="00976D2A" w:rsidRPr="007F60CA">
        <w:t>, 2008; Scott,</w:t>
      </w:r>
      <w:r w:rsidR="00940B88" w:rsidRPr="007F60CA">
        <w:t xml:space="preserve"> </w:t>
      </w:r>
      <w:r w:rsidR="00976D2A" w:rsidRPr="007F60CA">
        <w:t>2012)</w:t>
      </w:r>
      <w:r w:rsidR="00940B88" w:rsidRPr="007F60CA">
        <w:t>.</w:t>
      </w:r>
    </w:p>
    <w:p w:rsidR="0021793C" w:rsidRPr="007F60CA" w:rsidRDefault="0021793C" w:rsidP="0013144C">
      <w:pPr>
        <w:pStyle w:val="berschrift2"/>
        <w:rPr>
          <w:lang w:val="en-GB"/>
        </w:rPr>
      </w:pPr>
      <w:bookmarkStart w:id="13" w:name="_Toc311553469"/>
      <w:bookmarkStart w:id="14" w:name="_Toc534648378"/>
      <w:r w:rsidRPr="007F60CA">
        <w:rPr>
          <w:lang w:val="en-GB"/>
        </w:rPr>
        <w:t>2.1</w:t>
      </w:r>
      <w:r w:rsidRPr="007F60CA">
        <w:rPr>
          <w:lang w:val="en-GB"/>
        </w:rPr>
        <w:tab/>
      </w:r>
      <w:bookmarkEnd w:id="13"/>
      <w:r w:rsidR="00C43C58" w:rsidRPr="007F60CA">
        <w:rPr>
          <w:lang w:val="en-GB"/>
        </w:rPr>
        <w:t>Network Science</w:t>
      </w:r>
      <w:bookmarkEnd w:id="14"/>
    </w:p>
    <w:p w:rsidR="00C43C58" w:rsidRDefault="007E4AB5" w:rsidP="006221E1">
      <w:r w:rsidRPr="007F60CA">
        <w:t xml:space="preserve">Network science has its origin in </w:t>
      </w:r>
      <w:r w:rsidR="007F60CA" w:rsidRPr="007F60CA">
        <w:t xml:space="preserve">mathematical </w:t>
      </w:r>
      <w:r w:rsidRPr="007F60CA">
        <w:t>g</w:t>
      </w:r>
      <w:r w:rsidR="009E0656" w:rsidRPr="007F60CA">
        <w:t>raph theory</w:t>
      </w:r>
      <w:r w:rsidR="007F60CA" w:rsidRPr="007F60CA">
        <w:t>,</w:t>
      </w:r>
      <w:r w:rsidR="009E0656" w:rsidRPr="007F60CA">
        <w:t xml:space="preserve"> </w:t>
      </w:r>
      <w:r w:rsidRPr="007F60CA">
        <w:t>which dates back to the 18</w:t>
      </w:r>
      <w:r w:rsidRPr="007F60CA">
        <w:rPr>
          <w:vertAlign w:val="superscript"/>
        </w:rPr>
        <w:t>th</w:t>
      </w:r>
      <w:r w:rsidRPr="007F60CA">
        <w:t xml:space="preserve"> century. 1736 Leonard Euler published the first paper in history of graph theory – “Geometry is unimportant, only degree matters”. Euler tried to solve the puzzle of the bridges of K</w:t>
      </w:r>
      <w:r w:rsidR="0035317F">
        <w:t>o</w:t>
      </w:r>
      <w:r w:rsidRPr="007F60CA">
        <w:t>nigsberg (today Kaliningrad).</w:t>
      </w:r>
      <w:r w:rsidR="007F60CA" w:rsidRPr="007F60CA">
        <w:t xml:space="preserve"> </w:t>
      </w:r>
      <w:r w:rsidR="0035317F">
        <w:fldChar w:fldCharType="begin"/>
      </w:r>
      <w:r w:rsidR="0035317F">
        <w:instrText xml:space="preserve"> REF _Ref534624397 \h </w:instrText>
      </w:r>
      <w:r w:rsidR="0035317F">
        <w:fldChar w:fldCharType="separate"/>
      </w:r>
      <w:r w:rsidR="0035317F">
        <w:t xml:space="preserve">Figure </w:t>
      </w:r>
      <w:r w:rsidR="0035317F">
        <w:rPr>
          <w:noProof/>
        </w:rPr>
        <w:t>1</w:t>
      </w:r>
      <w:r w:rsidR="0035317F">
        <w:fldChar w:fldCharType="end"/>
      </w:r>
      <w:r w:rsidR="0035317F">
        <w:t xml:space="preserve"> </w:t>
      </w:r>
      <w:r w:rsidR="007F60CA" w:rsidRPr="007F60CA">
        <w:t>shows t</w:t>
      </w:r>
      <w:r w:rsidRPr="007F60CA">
        <w:t>he city of K</w:t>
      </w:r>
      <w:r w:rsidR="0035317F">
        <w:t>o</w:t>
      </w:r>
      <w:r w:rsidRPr="007F60CA">
        <w:t>nigsberg</w:t>
      </w:r>
      <w:r w:rsidR="0035317F">
        <w:t>, consisting</w:t>
      </w:r>
      <w:r w:rsidRPr="007F60CA">
        <w:t xml:space="preserve"> of four landmasses and seven bridges. He tried to answer the question </w:t>
      </w:r>
      <w:r w:rsidR="002C08AA" w:rsidRPr="007F60CA">
        <w:t>“is</w:t>
      </w:r>
      <w:r w:rsidRPr="007F60CA">
        <w:t xml:space="preserve"> there a trail that transverses each bridge exactly once?</w:t>
      </w:r>
      <w:r w:rsidR="002C08AA" w:rsidRPr="007F60CA">
        <w:t xml:space="preserve">”, by using graph theory. Landmasses were represented as nodes and the bridges as edges. </w:t>
      </w:r>
      <w:r w:rsidR="002C08AA" w:rsidRPr="007F60CA">
        <w:fldChar w:fldCharType="begin" w:fldLock="1"/>
      </w:r>
      <w:r w:rsidR="006B6E3B">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Theory","type":"speech"},"locator":"5","uris":["http://www.mendeley.com/documents/?uuid=f8a90f44-269d-4736-8fe8-3ad6436b022a"]}],"mendeley":{"formattedCitation":"(Mariani 2017, p. 5)","manualFormatting":"(Mariani, 2017)","plainTextFormattedCitation":"(Mariani 2017, p. 5)","previouslyFormattedCitation":"(Mariani 2017, p. 5)"},"properties":{"noteIndex":0},"schema":"https://github.com/citation-style-language/schema/raw/master/csl-citation.json"}</w:instrText>
      </w:r>
      <w:r w:rsidR="002C08AA" w:rsidRPr="007F60CA">
        <w:fldChar w:fldCharType="separate"/>
      </w:r>
      <w:r w:rsidR="002C08AA" w:rsidRPr="007F60CA">
        <w:rPr>
          <w:noProof/>
        </w:rPr>
        <w:t>(Mariani, 2017)</w:t>
      </w:r>
      <w:r w:rsidR="002C08AA" w:rsidRPr="007F60CA">
        <w:fldChar w:fldCharType="end"/>
      </w:r>
    </w:p>
    <w:p w:rsidR="00740C2F" w:rsidRPr="007F60CA" w:rsidRDefault="00740C2F" w:rsidP="00740C2F">
      <w:pPr>
        <w:pStyle w:val="berschrift3"/>
        <w:rPr>
          <w:lang w:val="en-GB"/>
        </w:rPr>
      </w:pPr>
      <w:bookmarkStart w:id="15" w:name="_Toc534648379"/>
      <w:r w:rsidRPr="007F60CA">
        <w:rPr>
          <w:lang w:val="en-GB"/>
        </w:rPr>
        <w:t>2.1.1</w:t>
      </w:r>
      <w:r w:rsidRPr="007F60CA">
        <w:rPr>
          <w:lang w:val="en-GB"/>
        </w:rPr>
        <w:tab/>
        <w:t>Characteristics of Network Science</w:t>
      </w:r>
      <w:bookmarkEnd w:id="15"/>
    </w:p>
    <w:p w:rsidR="00F0120D" w:rsidRDefault="00740C2F" w:rsidP="00665778">
      <w:r w:rsidRPr="007F60CA">
        <w:t xml:space="preserve">The study object – a network – but also the methodology </w:t>
      </w:r>
      <w:r w:rsidR="00665778" w:rsidRPr="007F60CA">
        <w:t>defines</w:t>
      </w:r>
      <w:r w:rsidRPr="007F60CA">
        <w:t xml:space="preserve"> the approach of network science. The following four aspects define the nature of network science methodology. In combination it offers multi-faceted tools and perspectives necessary to understand the properties of real networks. </w:t>
      </w:r>
      <w:r w:rsidRPr="007F60CA">
        <w:fldChar w:fldCharType="begin" w:fldLock="1"/>
      </w:r>
      <w:r w:rsidR="006B6E3B">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and Pósfai 2014)"},"properties":{"noteIndex":0},"schema":"https://github.com/citation-style-language/schema/raw/master/csl-citation.json"}</w:instrText>
      </w:r>
      <w:r w:rsidRPr="007F60CA">
        <w:fldChar w:fldCharType="separate"/>
      </w:r>
      <w:r w:rsidR="00B857BA" w:rsidRPr="00B857BA">
        <w:rPr>
          <w:noProof/>
        </w:rPr>
        <w:t>(Barabási and Pósfai 2014)</w:t>
      </w:r>
      <w:r w:rsidRPr="007F60CA">
        <w:fldChar w:fldCharType="end"/>
      </w:r>
    </w:p>
    <w:p w:rsidR="00665778" w:rsidRDefault="00665778" w:rsidP="00665778"/>
    <w:p w:rsidR="00665778" w:rsidRPr="007F60CA" w:rsidRDefault="00665778" w:rsidP="00665778"/>
    <w:p w:rsidR="00665778" w:rsidRPr="00665778" w:rsidRDefault="003A2145" w:rsidP="00E80BF4">
      <w:pPr>
        <w:spacing w:after="0"/>
        <w:rPr>
          <w:rStyle w:val="Fett"/>
          <w:b w:val="0"/>
        </w:rPr>
      </w:pPr>
      <w:r w:rsidRPr="007F60CA">
        <w:rPr>
          <w:noProof/>
        </w:rPr>
        <w:lastRenderedPageBreak/>
        <w:drawing>
          <wp:anchor distT="0" distB="0" distL="114300" distR="114300" simplePos="0" relativeHeight="251708416" behindDoc="1" locked="0" layoutInCell="1" allowOverlap="1">
            <wp:simplePos x="0" y="0"/>
            <wp:positionH relativeFrom="margin">
              <wp:align>left</wp:align>
            </wp:positionH>
            <wp:positionV relativeFrom="paragraph">
              <wp:posOffset>217714</wp:posOffset>
            </wp:positionV>
            <wp:extent cx="5400000" cy="3592800"/>
            <wp:effectExtent l="0" t="0" r="0" b="8255"/>
            <wp:wrapTight wrapText="bothSides">
              <wp:wrapPolygon edited="0">
                <wp:start x="0" y="0"/>
                <wp:lineTo x="0" y="21535"/>
                <wp:lineTo x="21491" y="21535"/>
                <wp:lineTo x="21491" y="0"/>
                <wp:lineTo x="0" y="0"/>
              </wp:wrapPolygon>
            </wp:wrapTight>
            <wp:docPr id="1" name="Grafik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404DF16" wp14:editId="29EF41DC">
                <wp:simplePos x="0" y="0"/>
                <wp:positionH relativeFrom="margin">
                  <wp:align>left</wp:align>
                </wp:positionH>
                <wp:positionV relativeFrom="paragraph">
                  <wp:posOffset>9616</wp:posOffset>
                </wp:positionV>
                <wp:extent cx="5399405" cy="179705"/>
                <wp:effectExtent l="0" t="0" r="0" b="0"/>
                <wp:wrapTight wrapText="bothSides">
                  <wp:wrapPolygon edited="0">
                    <wp:start x="0" y="0"/>
                    <wp:lineTo x="0" y="18318"/>
                    <wp:lineTo x="21491" y="18318"/>
                    <wp:lineTo x="2149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5399405" cy="179705"/>
                        </a:xfrm>
                        <a:prstGeom prst="rect">
                          <a:avLst/>
                        </a:prstGeom>
                        <a:solidFill>
                          <a:prstClr val="white"/>
                        </a:solidFill>
                        <a:ln>
                          <a:noFill/>
                        </a:ln>
                      </wps:spPr>
                      <wps:txbx>
                        <w:txbxContent>
                          <w:p w:rsidR="007934F0" w:rsidRPr="00E32A45" w:rsidRDefault="007934F0" w:rsidP="00665778">
                            <w:pPr>
                              <w:pStyle w:val="Beschriftung"/>
                              <w:rPr>
                                <w:noProof/>
                                <w:sz w:val="24"/>
                                <w:szCs w:val="24"/>
                              </w:rPr>
                            </w:pPr>
                            <w:bookmarkStart w:id="16" w:name="_Ref534624397"/>
                            <w:bookmarkStart w:id="17" w:name="_Toc534621697"/>
                            <w:bookmarkStart w:id="18" w:name="_Ref534624362"/>
                            <w:r>
                              <w:t xml:space="preserve">Figure </w:t>
                            </w:r>
                            <w:r>
                              <w:fldChar w:fldCharType="begin"/>
                            </w:r>
                            <w:r>
                              <w:instrText xml:space="preserve"> SEQ Figure \* ARABIC </w:instrText>
                            </w:r>
                            <w:r>
                              <w:fldChar w:fldCharType="separate"/>
                            </w:r>
                            <w:r>
                              <w:rPr>
                                <w:noProof/>
                              </w:rPr>
                              <w:t>1</w:t>
                            </w:r>
                            <w:r>
                              <w:fldChar w:fldCharType="end"/>
                            </w:r>
                            <w:bookmarkEnd w:id="16"/>
                            <w:r>
                              <w:t xml:space="preserve"> Bridges of Konigsberg. Four landmasses connected by seven bridges.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04DF16" id="_x0000_t202" coordsize="21600,21600" o:spt="202" path="m,l,21600r21600,l21600,xe">
                <v:stroke joinstyle="miter"/>
                <v:path gradientshapeok="t" o:connecttype="rect"/>
              </v:shapetype>
              <v:shape id="Textfeld 9" o:spid="_x0000_s1026" type="#_x0000_t202" style="position:absolute;left:0;text-align:left;margin-left:0;margin-top:.75pt;width:425.15pt;height:14.15pt;z-index:-251606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" stroked="f">
                <v:textbox inset="0,0,0,0">
                  <w:txbxContent>
                    <w:p w:rsidR="007934F0" w:rsidRPr="00E32A45" w:rsidRDefault="007934F0" w:rsidP="00665778">
                      <w:pPr>
                        <w:pStyle w:val="Beschriftung"/>
                        <w:rPr>
                          <w:noProof/>
                          <w:sz w:val="24"/>
                          <w:szCs w:val="24"/>
                        </w:rPr>
                      </w:pPr>
                      <w:bookmarkStart w:id="19" w:name="_Ref534624397"/>
                      <w:bookmarkStart w:id="20" w:name="_Toc534621697"/>
                      <w:bookmarkStart w:id="21" w:name="_Ref534624362"/>
                      <w:r>
                        <w:t xml:space="preserve">Figure </w:t>
                      </w:r>
                      <w:r>
                        <w:fldChar w:fldCharType="begin"/>
                      </w:r>
                      <w:r>
                        <w:instrText xml:space="preserve"> SEQ Figure \* ARABIC </w:instrText>
                      </w:r>
                      <w:r>
                        <w:fldChar w:fldCharType="separate"/>
                      </w:r>
                      <w:r>
                        <w:rPr>
                          <w:noProof/>
                        </w:rPr>
                        <w:t>1</w:t>
                      </w:r>
                      <w:r>
                        <w:fldChar w:fldCharType="end"/>
                      </w:r>
                      <w:bookmarkEnd w:id="19"/>
                      <w:r>
                        <w:t xml:space="preserve"> Bridges of Konigsberg. Four landmasses connected by seven bridges.</w:t>
                      </w:r>
                      <w:bookmarkEnd w:id="20"/>
                      <w:bookmarkEnd w:id="21"/>
                    </w:p>
                  </w:txbxContent>
                </v:textbox>
                <w10:wrap type="tight" anchorx="margin"/>
              </v:shape>
            </w:pict>
          </mc:Fallback>
        </mc:AlternateContent>
      </w:r>
      <w:r w:rsidR="00665778">
        <w:rPr>
          <w:rStyle w:val="Fett"/>
          <w:b w:val="0"/>
        </w:rPr>
        <w:t xml:space="preserve">Source: </w:t>
      </w:r>
      <w:r w:rsidR="00DC249E">
        <w:rPr>
          <w:rStyle w:val="Fett"/>
          <w:b w:val="0"/>
        </w:rPr>
        <w:fldChar w:fldCharType="begin" w:fldLock="1"/>
      </w:r>
      <w:r w:rsidR="006B6E3B">
        <w:rPr>
          <w:rStyle w:val="Fett"/>
          <w:b w:val="0"/>
        </w:rPr>
        <w:instrText>ADDIN CSL_CITATION {"citationItems":[{"id":"ITEM-1","itemData":{"URL":"http://physics.weber.edu/carroll/honors/konigsberg.htm","accessed":{"date-parts":[["2018","12","29"]]},"author":[{"dropping-particle":"","family":"Carroll","given":"Bradley W.","non-dropping-particle":"","parse-names":false,"suffix":""}],"id":"ITEM-1","issued":{"date-parts":[["2014"]]},"title":"Konigsberg Bridges Problem","type":"webpage"},"uris":["http://www.mendeley.com/documents/?uuid=ad47580b-6d19-4ce1-89c3-57f981754a75"]}],"mendeley":{"formattedCitation":"(Carroll 2014)","manualFormatting":"Carroll, 2014","plainTextFormattedCitation":"(Carroll 2014)","previouslyFormattedCitation":"(Carroll 2014)"},"properties":{"noteIndex":0},"schema":"https://github.com/citation-style-language/schema/raw/master/csl-citation.json"}</w:instrText>
      </w:r>
      <w:r w:rsidR="00DC249E">
        <w:rPr>
          <w:rStyle w:val="Fett"/>
          <w:b w:val="0"/>
        </w:rPr>
        <w:fldChar w:fldCharType="separate"/>
      </w:r>
      <w:r w:rsidR="00DC249E" w:rsidRPr="00DC249E">
        <w:rPr>
          <w:rStyle w:val="Fett"/>
          <w:b w:val="0"/>
          <w:noProof/>
        </w:rPr>
        <w:t>Carroll, 2014</w:t>
      </w:r>
      <w:r w:rsidR="00DC249E">
        <w:rPr>
          <w:rStyle w:val="Fett"/>
          <w:b w:val="0"/>
        </w:rPr>
        <w:fldChar w:fldCharType="end"/>
      </w:r>
    </w:p>
    <w:p w:rsidR="00A70A95" w:rsidRPr="007F60CA" w:rsidRDefault="00A70A95" w:rsidP="00E80BF4">
      <w:pPr>
        <w:spacing w:after="0"/>
        <w:rPr>
          <w:rStyle w:val="Fett"/>
        </w:rPr>
      </w:pPr>
      <w:r w:rsidRPr="007F60CA">
        <w:rPr>
          <w:rStyle w:val="Fett"/>
        </w:rPr>
        <w:t>Interdisciplinary</w:t>
      </w:r>
    </w:p>
    <w:p w:rsidR="00A70A95" w:rsidRPr="007F60CA" w:rsidRDefault="00603F85" w:rsidP="006221E1">
      <w:r w:rsidRPr="007F60CA">
        <w:t xml:space="preserve">Network science is not limited to one discipline, </w:t>
      </w:r>
      <w:r w:rsidR="00D73ECC">
        <w:t xml:space="preserve">it </w:t>
      </w:r>
      <w:r w:rsidRPr="007F60CA">
        <w:t xml:space="preserve">rather offers a language allowing different disciplines to interact. </w:t>
      </w:r>
      <w:r w:rsidR="00A70A95" w:rsidRPr="007F60CA">
        <w:t>The common nature of many issues cell biologists, brain scientists and computer scientist</w:t>
      </w:r>
      <w:r w:rsidR="00D73ECC">
        <w:t>s</w:t>
      </w:r>
      <w:r w:rsidR="00A70A95" w:rsidRPr="007F60CA">
        <w:t xml:space="preserve"> deal with</w:t>
      </w:r>
      <w:r w:rsidR="00D73ECC">
        <w:t>,</w:t>
      </w:r>
      <w:r w:rsidR="00A70A95" w:rsidRPr="007F60CA">
        <w:t xml:space="preserve"> has led to a cross disciplinary fertilization of tools and ideals</w:t>
      </w:r>
      <w:r w:rsidRPr="007F60CA">
        <w:t>. Each trying to characterize the wiring diagram behind their system, too extract information of a noisy and incomplete dataset or trying to understand the robustness to failures.</w:t>
      </w:r>
    </w:p>
    <w:p w:rsidR="00A70A95" w:rsidRPr="007F60CA" w:rsidRDefault="00A70A95" w:rsidP="00E80BF4">
      <w:pPr>
        <w:spacing w:after="0"/>
        <w:rPr>
          <w:rStyle w:val="Fett"/>
        </w:rPr>
      </w:pPr>
      <w:r w:rsidRPr="007F60CA">
        <w:rPr>
          <w:rStyle w:val="Fett"/>
        </w:rPr>
        <w:t>Empirical, Data Driven</w:t>
      </w:r>
    </w:p>
    <w:p w:rsidR="00A70A95" w:rsidRPr="007F60CA" w:rsidRDefault="00603F85" w:rsidP="006221E1">
      <w:r w:rsidRPr="007F60CA">
        <w:t xml:space="preserve">Graph theory, a field of mathematics, is the root of many key concepts in network science. Unlike graph theory, network science </w:t>
      </w:r>
      <w:r w:rsidR="0033115F" w:rsidRPr="007F60CA">
        <w:t>is empirical and is never satisfied with abstract mathematical tools to describe network property. It focuses on testing the tools on real data. Insights about the network’s properties and behaviour determine utility.</w:t>
      </w:r>
    </w:p>
    <w:p w:rsidR="00A70A95" w:rsidRPr="007F60CA" w:rsidRDefault="00A70A95" w:rsidP="00E80BF4">
      <w:pPr>
        <w:spacing w:after="0"/>
        <w:rPr>
          <w:rStyle w:val="Fett"/>
        </w:rPr>
      </w:pPr>
      <w:r w:rsidRPr="007F60CA">
        <w:rPr>
          <w:rStyle w:val="Fett"/>
        </w:rPr>
        <w:t>Quantitative and Mathematical</w:t>
      </w:r>
    </w:p>
    <w:p w:rsidR="00A70A95" w:rsidRPr="007F60CA" w:rsidRDefault="0033115F" w:rsidP="006221E1">
      <w:r w:rsidRPr="007F60CA">
        <w:t>One of the key concepts borrowed from graph theory is the formalism to deal with graphs and to properly use its tools. The conceptual framework to seek universal organizing principles and the way to deal with randomness is derived from statistical physics.</w:t>
      </w:r>
      <w:r w:rsidR="001A421E" w:rsidRPr="007F60CA">
        <w:br/>
        <w:t>Theoretical formalism must be understood to efficiently master the tools, even if network analysis software has opened their use up to a broad community.</w:t>
      </w:r>
    </w:p>
    <w:p w:rsidR="00A70A95" w:rsidRPr="007F60CA" w:rsidRDefault="00A70A95" w:rsidP="00E80BF4">
      <w:pPr>
        <w:spacing w:after="0"/>
        <w:rPr>
          <w:rStyle w:val="Fett"/>
        </w:rPr>
      </w:pPr>
      <w:r w:rsidRPr="007F60CA">
        <w:rPr>
          <w:rStyle w:val="Fett"/>
        </w:rPr>
        <w:lastRenderedPageBreak/>
        <w:t>Computational</w:t>
      </w:r>
    </w:p>
    <w:p w:rsidR="00A70A95" w:rsidRPr="007F60CA" w:rsidRDefault="001A421E" w:rsidP="006221E1">
      <w:r w:rsidRPr="007F60CA">
        <w:t>Many or most practical networks are big in size: Social networks include every human being and the neural networks consists of billions of neurons.</w:t>
      </w:r>
      <w:r w:rsidR="00D15114" w:rsidRPr="007F60CA">
        <w:t xml:space="preserve"> The shear amount of auxiliary data regularly confronts network scientists to computational challenges. Algorithms, database management and data mining serve to tackle the strong computational character.</w:t>
      </w:r>
    </w:p>
    <w:p w:rsidR="00AF1FE0" w:rsidRPr="007F60CA" w:rsidRDefault="00AF1FE0" w:rsidP="0081089A">
      <w:pPr>
        <w:pStyle w:val="berschrift3"/>
        <w:rPr>
          <w:lang w:val="en-GB"/>
        </w:rPr>
      </w:pPr>
      <w:bookmarkStart w:id="22" w:name="_Toc534648380"/>
      <w:r w:rsidRPr="007F60CA">
        <w:rPr>
          <w:lang w:val="en-GB"/>
        </w:rPr>
        <w:t>2.1.2</w:t>
      </w:r>
      <w:r w:rsidRPr="007F60CA">
        <w:rPr>
          <w:lang w:val="en-GB"/>
        </w:rPr>
        <w:tab/>
        <w:t>Networks at the Heart of Complex Systems</w:t>
      </w:r>
      <w:bookmarkEnd w:id="22"/>
    </w:p>
    <w:p w:rsidR="00AF1FE0" w:rsidRPr="007F60CA" w:rsidRDefault="00D73ECC" w:rsidP="006221E1">
      <w:r>
        <w:t>I</w:t>
      </w:r>
      <w:r w:rsidRPr="007F60CA">
        <w:t>n the 21</w:t>
      </w:r>
      <w:r w:rsidRPr="007F60CA">
        <w:rPr>
          <w:vertAlign w:val="superscript"/>
        </w:rPr>
        <w:t>st</w:t>
      </w:r>
      <w:r w:rsidRPr="007F60CA">
        <w:t xml:space="preserve"> century </w:t>
      </w:r>
      <w:r>
        <w:t>t</w:t>
      </w:r>
      <w:r w:rsidR="001621F9" w:rsidRPr="007F60CA">
        <w:t>he world</w:t>
      </w:r>
      <w:r w:rsidR="00207E8C" w:rsidRPr="007F60CA">
        <w:t xml:space="preserve"> around us</w:t>
      </w:r>
      <w:r w:rsidR="001621F9" w:rsidRPr="007F60CA">
        <w:t xml:space="preserve"> consists of complex systems. Global society is the cooperation between billions of individuals</w:t>
      </w:r>
      <w:r w:rsidR="008554DD" w:rsidRPr="007F60CA">
        <w:t>, communication infrastructure is integrated from cell phones and computers</w:t>
      </w:r>
      <w:r>
        <w:t>,</w:t>
      </w:r>
      <w:r w:rsidR="008554DD" w:rsidRPr="007F60CA">
        <w:t xml:space="preserve"> which are interconnected and our brain requires the coherent activity of billions of neurons to let us comprehend our world. </w:t>
      </w:r>
      <w:r w:rsidR="008554DD" w:rsidRPr="007F60CA">
        <w:fldChar w:fldCharType="begin" w:fldLock="1"/>
      </w:r>
      <w:r w:rsidR="006B6E3B">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and Pósfai 2014)"},"properties":{"noteIndex":0},"schema":"https://github.com/citation-style-language/schema/raw/master/csl-citation.json"}</w:instrText>
      </w:r>
      <w:r w:rsidR="008554DD" w:rsidRPr="007F60CA">
        <w:fldChar w:fldCharType="separate"/>
      </w:r>
      <w:r w:rsidR="00B857BA" w:rsidRPr="00B857BA">
        <w:rPr>
          <w:noProof/>
        </w:rPr>
        <w:t>(Barabási and Pósfai 2014)</w:t>
      </w:r>
      <w:r w:rsidR="008554DD" w:rsidRPr="007F60CA">
        <w:fldChar w:fldCharType="end"/>
      </w:r>
      <w:r w:rsidR="001621F9" w:rsidRPr="007F60CA">
        <w:t xml:space="preserve"> </w:t>
      </w:r>
      <w:r w:rsidR="00BF6145" w:rsidRPr="007F60CA">
        <w:t xml:space="preserve">These and many other </w:t>
      </w:r>
      <w:r w:rsidR="00DA0013" w:rsidRPr="007F60CA">
        <w:t>cotemporally</w:t>
      </w:r>
      <w:r w:rsidR="00BF6145" w:rsidRPr="007F60CA">
        <w:t xml:space="preserve"> systems are called complex systems, </w:t>
      </w:r>
      <w:r w:rsidR="00DA0013" w:rsidRPr="007F60CA">
        <w:t>whereas</w:t>
      </w:r>
      <w:r w:rsidR="00BF6145" w:rsidRPr="007F60CA">
        <w:t xml:space="preserve"> c</w:t>
      </w:r>
      <w:r w:rsidR="008554DD" w:rsidRPr="007F60CA">
        <w:t xml:space="preserve">omplex </w:t>
      </w:r>
      <w:r w:rsidR="00BF6145" w:rsidRPr="007F60CA">
        <w:t>describes</w:t>
      </w:r>
      <w:r w:rsidR="008554DD" w:rsidRPr="007F60CA">
        <w:t xml:space="preserve"> something that consists of many interconnected parts and is characterized by a very complicated or involved arrangements of parts (</w:t>
      </w:r>
      <w:r w:rsidR="00BF6145" w:rsidRPr="007F60CA">
        <w:t>Dictionary.com, 22/11/2018)</w:t>
      </w:r>
      <w:r w:rsidR="008554DD" w:rsidRPr="007F60CA">
        <w:t xml:space="preserve">. </w:t>
      </w:r>
      <w:r w:rsidR="00DA0013" w:rsidRPr="007F60CA">
        <w:t>The emergence of network science is an a</w:t>
      </w:r>
      <w:r w:rsidR="00A70A95" w:rsidRPr="007F60CA">
        <w:t xml:space="preserve">pproach to </w:t>
      </w:r>
      <w:r w:rsidR="00DA0013" w:rsidRPr="007F60CA">
        <w:t>develop a deep understanding of complex systems, mathematically describe, predict and eventually control</w:t>
      </w:r>
      <w:r w:rsidR="00A70A95" w:rsidRPr="007F60CA">
        <w:t xml:space="preserve"> </w:t>
      </w:r>
      <w:r w:rsidR="00DA0013" w:rsidRPr="007F60CA">
        <w:t>them.</w:t>
      </w:r>
      <w:r w:rsidR="00A313FD" w:rsidRPr="007F60CA">
        <w:tab/>
      </w:r>
      <w:r w:rsidR="00A313FD" w:rsidRPr="007F60CA">
        <w:br/>
      </w:r>
      <w:r w:rsidR="00DA0013" w:rsidRPr="007F60CA">
        <w:t>Behind all complex systems is a network in which the interactions between the components are hidden.</w:t>
      </w:r>
      <w:r w:rsidR="00CE73AF" w:rsidRPr="007F60CA">
        <w:t xml:space="preserve"> The underlaying networks</w:t>
      </w:r>
      <w:r w:rsidR="00737600" w:rsidRPr="007F60CA">
        <w:t xml:space="preserve"> are driven by a common set of fundamental laws and organizing principles, disregarding the diversity of complex systems. Once we abstract away the exact nature of interactions and components, networks, no matter the size, nature, age or scope, are more similar than different. </w:t>
      </w:r>
      <w:r w:rsidR="00737600" w:rsidRPr="007F60CA">
        <w:fldChar w:fldCharType="begin" w:fldLock="1"/>
      </w:r>
      <w:r w:rsidR="006B6E3B">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2014"]]},"number-of-pages":"456","publisher":"Cambridge University Press","publisher-place":"Cambridge","title":"Network Science","type":"book"},"uris":["http://www.mendeley.com/documents/?uuid=1111acc9-395a-4b18-8a81-8f03e8620507"]}],"mendeley":{"formattedCitation":"(Barabási and Pósfai 2014)","plainTextFormattedCitation":"(Barabási and Pósfai 2014)","previouslyFormattedCitation":"(Barabási and Pósfai 2014)"},"properties":{"noteIndex":0},"schema":"https://github.com/citation-style-language/schema/raw/master/csl-citation.json"}</w:instrText>
      </w:r>
      <w:r w:rsidR="00737600" w:rsidRPr="007F60CA">
        <w:fldChar w:fldCharType="separate"/>
      </w:r>
      <w:r w:rsidR="00B857BA" w:rsidRPr="00B857BA">
        <w:rPr>
          <w:noProof/>
        </w:rPr>
        <w:t>(Barabási and Pósfai 2014)</w:t>
      </w:r>
      <w:r w:rsidR="00737600" w:rsidRPr="007F60CA">
        <w:fldChar w:fldCharType="end"/>
      </w:r>
    </w:p>
    <w:p w:rsidR="000E053B" w:rsidRPr="007F60CA" w:rsidRDefault="000E053B" w:rsidP="0081089A">
      <w:pPr>
        <w:pStyle w:val="berschrift3"/>
        <w:rPr>
          <w:lang w:val="en-GB"/>
        </w:rPr>
      </w:pPr>
      <w:bookmarkStart w:id="23" w:name="_Toc534648381"/>
      <w:r w:rsidRPr="007F60CA">
        <w:rPr>
          <w:lang w:val="en-GB"/>
        </w:rPr>
        <w:t>2.1.</w:t>
      </w:r>
      <w:r w:rsidR="004709B7" w:rsidRPr="007F60CA">
        <w:rPr>
          <w:lang w:val="en-GB"/>
        </w:rPr>
        <w:t>3</w:t>
      </w:r>
      <w:r w:rsidRPr="007F60CA">
        <w:rPr>
          <w:lang w:val="en-GB"/>
        </w:rPr>
        <w:tab/>
      </w:r>
      <w:r w:rsidR="00AF1FE0" w:rsidRPr="007F60CA">
        <w:rPr>
          <w:lang w:val="en-GB"/>
        </w:rPr>
        <w:t>Two Forces Helped the Emergence of Network Science</w:t>
      </w:r>
      <w:bookmarkEnd w:id="23"/>
      <w:r w:rsidR="001D633E" w:rsidRPr="007F60CA">
        <w:rPr>
          <w:lang w:val="en-GB"/>
        </w:rPr>
        <w:t xml:space="preserve"> </w:t>
      </w:r>
    </w:p>
    <w:p w:rsidR="003A09E3" w:rsidRPr="007F60CA" w:rsidRDefault="00207E8C" w:rsidP="006221E1">
      <w:r w:rsidRPr="007F60CA">
        <w:t>Networks themselves are not new</w:t>
      </w:r>
      <w:r w:rsidR="00E80BF4" w:rsidRPr="007F60CA">
        <w:t>. M</w:t>
      </w:r>
      <w:r w:rsidRPr="007F60CA">
        <w:t>etabolic networks have a history of billions of years dating back to the origins of life</w:t>
      </w:r>
      <w:r w:rsidR="00E80BF4" w:rsidRPr="007F60CA">
        <w:t>,</w:t>
      </w:r>
      <w:r w:rsidRPr="007F60CA">
        <w:t xml:space="preserve"> social networks are as old as humanity and mathematicians exploring graphs since 1736.</w:t>
      </w:r>
      <w:r w:rsidR="008E0968" w:rsidRPr="007F60CA">
        <w:t xml:space="preserve"> </w:t>
      </w:r>
    </w:p>
    <w:p w:rsidR="00E33863" w:rsidRPr="007F60CA" w:rsidRDefault="008C50D3" w:rsidP="006221E1">
      <w:r>
        <w:t>A</w:t>
      </w:r>
      <w:r w:rsidR="008E0968" w:rsidRPr="007F60CA">
        <w:t xml:space="preserve"> detailed network map is necessary to describe the behaviour of a complex system. In the case of a social system this requires a list of your friends, your friend’s friends, and so on. Before the internet revolution we </w:t>
      </w:r>
      <w:r w:rsidR="00B30A00" w:rsidRPr="007F60CA">
        <w:t xml:space="preserve">lacked the availability of data and </w:t>
      </w:r>
      <w:r w:rsidR="008E0968" w:rsidRPr="007F60CA">
        <w:t xml:space="preserve">the tools to map and track the huge amount of data behind complex systems. </w:t>
      </w:r>
      <w:r w:rsidR="00B30A00" w:rsidRPr="007F60CA">
        <w:t>The technological advances allowed to create diverse maps from complex systems (e.g. Facebook and LinkedIn developed accurate depositories of friendships or professional ties). These diverse network maps allowed network scientist</w:t>
      </w:r>
      <w:r w:rsidR="0043268B" w:rsidRPr="007F60CA">
        <w:t>s</w:t>
      </w:r>
      <w:r w:rsidR="00B30A00" w:rsidRPr="007F60CA">
        <w:t xml:space="preserve"> to overcome the differences of various </w:t>
      </w:r>
      <w:r w:rsidR="00B30A00" w:rsidRPr="007F60CA">
        <w:lastRenderedPageBreak/>
        <w:t>networks we encounter in nature and science (e.g. nodes can be molecules in a metabolic network or individuals in social systems). A key discovery is the universal properties behind the different systems. The architecture of networks, disregarding the domain they’re emerging of, is similar to each other</w:t>
      </w:r>
      <w:r w:rsidR="0043268B" w:rsidRPr="007F60CA">
        <w:t xml:space="preserve">. This universality offers the foundation of the new discipline of network science. </w:t>
      </w:r>
      <w:r w:rsidR="0043268B" w:rsidRPr="007F60CA">
        <w:fldChar w:fldCharType="begin" w:fldLock="1"/>
      </w:r>
      <w:r w:rsidR="006B6E3B">
        <w:instrText>ADDIN CSL_CITATION {"citationItems":[{"id":"ITEM-1","itemData":{"abstract":"ONCE UPON A TIME PEOPLE WERE BORN INTO COMMUNITIES AND HAD TO FIND THEIR INDIVIDUALITY. TODAY PEOPLE ARE BORN INDIVIDUALS AND HAVE TO FIND THEIR COMMUNITIES. MASS INDIE RESPONDS TO THIS SITUATION BY CREATING CLIQUES OF PEOPLE IN THE KNOW, WHILE NORMCORE KNOWS THE REAL FEAT IS HARNESSING THE POTENTIAL FOR CONNECTION TO SPRING UP. IT'S ABOUT ADAPABILITY, NOT EXCLUSIVITY. ACKNOWLEDGEMENTS","author":[{"dropping-particle":"","family":"Barabási","given":"Albert-László","non-dropping-particle":"","parse-names":false,"suffix":""}],"container-title":"K-Mode","id":"ITEM-1","issued":{"date-parts":[["2014"]]},"page":"60","title":"Network Science Communities","type":"article-journal","volume":"26"},"locator":"2-3","uris":["http://www.mendeley.com/documents/?uuid=fb5d7e41-2436-4114-b9c9-393a90931f28"]}],"mendeley":{"formattedCitation":"(Barabási 2014, pp. 2–3)","plainTextFormattedCitation":"(Barabási 2014, pp. 2–3)","previouslyFormattedCitation":"(Barabási 2014, pp. 2–3)"},"properties":{"noteIndex":0},"schema":"https://github.com/citation-style-language/schema/raw/master/csl-citation.json"}</w:instrText>
      </w:r>
      <w:r w:rsidR="0043268B" w:rsidRPr="007F60CA">
        <w:fldChar w:fldCharType="separate"/>
      </w:r>
      <w:r w:rsidR="00B857BA" w:rsidRPr="00B857BA">
        <w:rPr>
          <w:noProof/>
        </w:rPr>
        <w:t>(Barabási 2014, pp. 2–3)</w:t>
      </w:r>
      <w:r w:rsidR="0043268B" w:rsidRPr="007F60CA">
        <w:fldChar w:fldCharType="end"/>
      </w:r>
    </w:p>
    <w:p w:rsidR="00677AC4" w:rsidRDefault="00677AC4" w:rsidP="00677AC4">
      <w:pPr>
        <w:pStyle w:val="Beschriftung"/>
        <w:keepNext/>
      </w:pPr>
      <w:bookmarkStart w:id="24" w:name="_Ref534624486"/>
      <w:bookmarkStart w:id="25" w:name="_Toc534621698"/>
      <w:r>
        <w:t xml:space="preserve">Figure </w:t>
      </w:r>
      <w:r w:rsidR="00485163">
        <w:fldChar w:fldCharType="begin"/>
      </w:r>
      <w:r w:rsidR="00485163">
        <w:instrText xml:space="preserve"> SEQ Figure \* ARABIC </w:instrText>
      </w:r>
      <w:r w:rsidR="00485163">
        <w:fldChar w:fldCharType="separate"/>
      </w:r>
      <w:r w:rsidR="008671E4">
        <w:rPr>
          <w:noProof/>
        </w:rPr>
        <w:t>2</w:t>
      </w:r>
      <w:r w:rsidR="00485163">
        <w:fldChar w:fldCharType="end"/>
      </w:r>
      <w:bookmarkEnd w:id="24"/>
      <w:r>
        <w:t xml:space="preserve"> Visualization of an example social network.</w:t>
      </w:r>
      <w:bookmarkEnd w:id="25"/>
    </w:p>
    <w:p w:rsidR="0016553A" w:rsidRPr="00677AC4" w:rsidRDefault="006C6B4F" w:rsidP="0016553A">
      <w:pPr>
        <w:pStyle w:val="Beschriftung"/>
        <w:rPr>
          <w:b w:val="0"/>
          <w:spacing w:val="-6"/>
          <w:sz w:val="24"/>
        </w:rPr>
      </w:pPr>
      <w:r>
        <w:rPr>
          <w:noProof/>
        </w:rPr>
        <w:drawing>
          <wp:inline distT="0" distB="0" distL="0" distR="0" wp14:anchorId="6290B357">
            <wp:extent cx="5234291" cy="2917372"/>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4291" cy="2917372"/>
                    </a:xfrm>
                    <a:prstGeom prst="rect">
                      <a:avLst/>
                    </a:prstGeom>
                    <a:noFill/>
                  </pic:spPr>
                </pic:pic>
              </a:graphicData>
            </a:graphic>
          </wp:inline>
        </w:drawing>
      </w:r>
      <w:r w:rsidR="00677AC4">
        <w:rPr>
          <w:b w:val="0"/>
          <w:sz w:val="24"/>
        </w:rPr>
        <w:t>Source: Own illustration</w:t>
      </w:r>
    </w:p>
    <w:p w:rsidR="00DF2AE1" w:rsidRPr="007F60CA" w:rsidRDefault="00F52EB1" w:rsidP="0013144C">
      <w:pPr>
        <w:pStyle w:val="berschrift2"/>
        <w:rPr>
          <w:lang w:val="en-GB"/>
        </w:rPr>
      </w:pPr>
      <w:bookmarkStart w:id="26" w:name="_Toc534648382"/>
      <w:r w:rsidRPr="007F60CA">
        <w:rPr>
          <w:lang w:val="en-GB"/>
        </w:rPr>
        <w:t>2.2</w:t>
      </w:r>
      <w:r w:rsidRPr="007F60CA">
        <w:rPr>
          <w:lang w:val="en-GB"/>
        </w:rPr>
        <w:tab/>
      </w:r>
      <w:r w:rsidR="00AF1FE0" w:rsidRPr="007F60CA">
        <w:rPr>
          <w:lang w:val="en-GB"/>
        </w:rPr>
        <w:t>Tools</w:t>
      </w:r>
      <w:bookmarkEnd w:id="26"/>
    </w:p>
    <w:p w:rsidR="00A945C7" w:rsidRPr="007F60CA" w:rsidRDefault="00A945C7" w:rsidP="006221E1">
      <w:r w:rsidRPr="007F60CA">
        <w:t xml:space="preserve">A graph is a mathematical object. Formally, Graph theory </w:t>
      </w:r>
      <w:r w:rsidR="00BD6705" w:rsidRPr="007F60CA">
        <w:t>defines</w:t>
      </w:r>
      <w:r w:rsidRPr="007F60CA">
        <w:t xml:space="preserve"> a network as the mathematical notation </w:t>
      </w:r>
      <m:oMath>
        <m:r>
          <w:rPr>
            <w:rFonts w:ascii="Cambria Math" w:hAnsi="Cambria Math"/>
          </w:rPr>
          <m:t>G = (V, E)</m:t>
        </m:r>
      </m:oMath>
      <w:r w:rsidRPr="007F60CA">
        <w:t>, where V is the vertex set (actors) and E is the edge set (relations or interactions) of the community.</w:t>
      </w:r>
      <w:r w:rsidR="00BD6705" w:rsidRPr="007F60CA">
        <w:t xml:space="preserve"> Networks are representations of real-world (complex) systems, where the context adds a specific meaning to nodes and links. Graph techniques can be used to analyse real-world networks, whereas all networks are graphs but not the other way around. </w:t>
      </w:r>
      <w:r w:rsidR="00BD6705" w:rsidRPr="007F60CA">
        <w:fldChar w:fldCharType="begin" w:fldLock="1"/>
      </w:r>
      <w:r w:rsidR="006B6E3B">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Theory","type":"speech"},"locator":"13","uris":["http://www.mendeley.com/documents/?uuid=f8a90f44-269d-4736-8fe8-3ad6436b022a"]}],"mendeley":{"formattedCitation":"(Mariani 2017, p. 13)","plainTextFormattedCitation":"(Mariani 2017, p. 13)","previouslyFormattedCitation":"(Mariani 2017, p. 13)"},"properties":{"noteIndex":0},"schema":"https://github.com/citation-style-language/schema/raw/master/csl-citation.json"}</w:instrText>
      </w:r>
      <w:r w:rsidR="00BD6705" w:rsidRPr="007F60CA">
        <w:fldChar w:fldCharType="separate"/>
      </w:r>
      <w:r w:rsidR="00B857BA" w:rsidRPr="00B857BA">
        <w:rPr>
          <w:noProof/>
        </w:rPr>
        <w:t>(Mariani 2017, p. 13)</w:t>
      </w:r>
      <w:r w:rsidR="00BD6705" w:rsidRPr="007F60CA">
        <w:fldChar w:fldCharType="end"/>
      </w:r>
    </w:p>
    <w:p w:rsidR="0016553A" w:rsidRPr="007F60CA" w:rsidRDefault="00F721E2" w:rsidP="00833B1E">
      <w:pPr>
        <w:rPr>
          <w:rStyle w:val="Fett"/>
          <w:b w:val="0"/>
          <w:highlight w:val="yellow"/>
        </w:rPr>
      </w:pPr>
      <w:r w:rsidRPr="007F60CA">
        <w:t xml:space="preserve">Social networks describe a group of people, in which each individual is acquainted with a subset of the others. The wiring structure of a network (who is connected to who) has important implications on the behaviour. For example, a variation in the average number of acquaintances that individuals have, the average degree of the network, influences the spread of information. By abstracting away details, graph theory helps social scientists to understand empirical data and describe their structure. A social network is represented as a set of points connected by lines. The points represent people which are connected by a </w:t>
      </w:r>
      <w:r w:rsidRPr="007F60CA">
        <w:lastRenderedPageBreak/>
        <w:t xml:space="preserve">line if they interact with each other (Newman, </w:t>
      </w:r>
      <w:proofErr w:type="spellStart"/>
      <w:r w:rsidRPr="007F60CA">
        <w:t>Barabási</w:t>
      </w:r>
      <w:proofErr w:type="spellEnd"/>
      <w:r w:rsidRPr="007F60CA">
        <w:t xml:space="preserve">, &amp; Watts, The structure and dynamics of networks, 2006, S. 221ff). The number of nodes is called the size of the network (N). Number of links (L) represents the total number of interactions between all nodes. High-degree vertices are often called hubs. </w:t>
      </w:r>
      <w:r w:rsidR="00961B26" w:rsidRPr="007F60CA">
        <w:t>In social network science we use the terms network, node, link which are interchangeably with the terms graph, vertex and edge from graph theory. (Barabási &amp; Pósfai, 2016)</w:t>
      </w:r>
      <w:r w:rsidR="00640658">
        <w:t xml:space="preserve"> </w:t>
      </w:r>
      <w:r w:rsidR="00961B26" w:rsidRPr="00FC52A0">
        <w:t xml:space="preserve">In social network analysis (SNA) seeks to predict relationships shaping the interaction between entities with quantitative analysis </w:t>
      </w:r>
      <w:r w:rsidR="00961B26" w:rsidRPr="00FC52A0">
        <w:fldChar w:fldCharType="begin" w:fldLock="1"/>
      </w:r>
      <w:r w:rsidR="006B6E3B">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introduction","type":"article-journal","volume":"11"},"locator":"1","uris":["http://www.mendeley.com/documents/?uuid=b3194e06-3931-4691-b122-6102da8bbfb0"]}],"mendeley":{"formattedCitation":"(Butts 2008, p. 1)","plainTextFormattedCitation":"(Butts 2008, p. 1)","previouslyFormattedCitation":"(Butts 2008, p. 1)"},"properties":{"noteIndex":0},"schema":"https://github.com/citation-style-language/schema/raw/master/csl-citation.json"}</w:instrText>
      </w:r>
      <w:r w:rsidR="00961B26" w:rsidRPr="00FC52A0">
        <w:fldChar w:fldCharType="separate"/>
      </w:r>
      <w:r w:rsidR="00B857BA" w:rsidRPr="00B857BA">
        <w:rPr>
          <w:noProof/>
        </w:rPr>
        <w:t>(Butts 2008, p. 1)</w:t>
      </w:r>
      <w:r w:rsidR="00961B26" w:rsidRPr="00FC52A0">
        <w:fldChar w:fldCharType="end"/>
      </w:r>
      <w:r w:rsidR="00961B26" w:rsidRPr="00FC52A0">
        <w:t xml:space="preserve">. The specific nature of the entities depend on the object of study and can be persons (our case), groups or organizations </w:t>
      </w:r>
      <w:r w:rsidR="00961B26" w:rsidRPr="00FC52A0">
        <w:fldChar w:fldCharType="begin" w:fldLock="1"/>
      </w:r>
      <w:r w:rsidR="006B6E3B">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introduction","type":"article-journal","volume":"11"},"locator":"2","uris":["http://www.mendeley.com/documents/?uuid=b3194e06-3931-4691-b122-6102da8bbfb0"]}],"mendeley":{"formattedCitation":"(Butts 2008, p. 2)","plainTextFormattedCitation":"(Butts 2008, p. 2)","previouslyFormattedCitation":"(Butts 2008, p. 2)"},"properties":{"noteIndex":0},"schema":"https://github.com/citation-style-language/schema/raw/master/csl-citation.json"}</w:instrText>
      </w:r>
      <w:r w:rsidR="00961B26" w:rsidRPr="00FC52A0">
        <w:fldChar w:fldCharType="separate"/>
      </w:r>
      <w:r w:rsidR="00B857BA" w:rsidRPr="00B857BA">
        <w:rPr>
          <w:noProof/>
        </w:rPr>
        <w:t>(Butts 2008, p. 2)</w:t>
      </w:r>
      <w:r w:rsidR="00961B26" w:rsidRPr="00FC52A0">
        <w:fldChar w:fldCharType="end"/>
      </w:r>
      <w:r w:rsidR="00961B26" w:rsidRPr="00FC52A0">
        <w:t xml:space="preserve">. SNA has four underlaying key assumptions, defined by Freeman </w:t>
      </w:r>
      <w:r w:rsidR="00961B26" w:rsidRPr="00FC52A0">
        <w:fldChar w:fldCharType="begin" w:fldLock="1"/>
      </w:r>
      <w:r w:rsidR="006B6E3B">
        <w:instrText>ADDIN CSL_CITATION {"citationItems":[{"id":"ITEM-1","itemData":{"DOI":"10.1016/j.socnet.2005.01.010","ISBN":"1594577145","ISSN":"03788733","PMID":"16147440","abstract":"Ideas about social structure and social networks are very old. People have always believed that biological and social links among individuals are important. But it wasn't until the early 1930s that systematic research that explored the patterning of social ties linking individuals emerged. And it emerged, not once, but several times in several different social science fields and in several places. This book reviews these developments and explores the social processes that wove all these \"schools\" of network analysis together into a single coherent approach.","author":[{"dropping-particle":"","family":"Freeman","given":"Linton C.","non-dropping-particle":"","parse-names":false,"suffix":""}],"container-title":"Document Design","id":"ITEM-1","issued":{"date-parts":[["2004"]]},"number-of-pages":"205","publisher":"BookSurge, LLC","publisher-place":"North Charleston","title":"The development of social network analysis","type":"book","volume":"27"},"uris":["http://www.mendeley.com/documents/?uuid=9f13efa9-05d0-44d0-9bf1-bc1329f730e8"]}],"mendeley":{"formattedCitation":"(Freeman 2004)","manualFormatting":"(2004)","plainTextFormattedCitation":"(Freeman 2004)","previouslyFormattedCitation":"(Freeman 2004)"},"properties":{"noteIndex":0},"schema":"https://github.com/citation-style-language/schema/raw/master/csl-citation.json"}</w:instrText>
      </w:r>
      <w:r w:rsidR="00961B26" w:rsidRPr="00FC52A0">
        <w:fldChar w:fldCharType="separate"/>
      </w:r>
      <w:r w:rsidR="00961B26" w:rsidRPr="00FC52A0">
        <w:rPr>
          <w:noProof/>
        </w:rPr>
        <w:t>(2004)</w:t>
      </w:r>
      <w:r w:rsidR="00961B26" w:rsidRPr="00FC52A0">
        <w:fldChar w:fldCharType="end"/>
      </w:r>
      <w:r w:rsidR="00961B26" w:rsidRPr="00FC52A0">
        <w:t xml:space="preserve">: </w:t>
      </w:r>
      <w:proofErr w:type="spellStart"/>
      <w:r w:rsidR="00961B26" w:rsidRPr="00FC52A0">
        <w:t>i</w:t>
      </w:r>
      <w:proofErr w:type="spellEnd"/>
      <w:r w:rsidR="00961B26" w:rsidRPr="00FC52A0">
        <w:t xml:space="preserve">) motivated by “structural intuition” based on the linking ties between actors; ii) based on empirical data which is systematically collected; iii) based on mathematics and/or computational models; iv) largely relies on graphics. </w:t>
      </w:r>
      <w:r w:rsidR="00755AE9" w:rsidRPr="00FC52A0">
        <w:t>SNA quantifies</w:t>
      </w:r>
      <w:r w:rsidR="00961B26" w:rsidRPr="00FC52A0">
        <w:t xml:space="preserve"> social structures, therefor it is also referred to as structural analysis </w:t>
      </w:r>
      <w:r w:rsidR="00961B26" w:rsidRPr="00FC52A0">
        <w:fldChar w:fldCharType="begin" w:fldLock="1"/>
      </w:r>
      <w:r w:rsidR="006B6E3B">
        <w:instrText>ADDIN CSL_CITATION {"citationItems":[{"id":"ITEM-1","itemData":{"ISBN":"0521286875","abstract":"This study of social structures looks at the network approach. It contains non-technical articles that contrast structural analysis with other social scientific approaches. It deals with individual behaviour and identity and with neighbourhood and community ties. It examines the relationships within and between organizations, discussing how firms occupy strategically appropriate niches. It also explores the impact of the growth of the Internet, equating computer networks as social networks connecting people in virtual communities and collaborative work.","author":[{"dropping-particle":"","family":"Wellman","given":"Barry.","non-dropping-particle":"","parse-names":false,"suffix":""},{"dropping-particle":"","family":"Berkowitz","given":"Stephen D.","non-dropping-particle":"","parse-names":false,"suffix":""}],"edition":"1","id":"ITEM-1","issued":{"date-parts":[["1988"]]},"number-of-pages":"513","publisher":"JAI Press","publisher-place":"Greenwich","title":"Social structures: a network approach","type":"book"},"uris":["http://www.mendeley.com/documents/?uuid=856e62c5-eb36-314a-9876-6ee2760c4481"]}],"mendeley":{"formattedCitation":"(Wellman and Berkowitz 1988)","plainTextFormattedCitation":"(Wellman and Berkowitz 1988)","previouslyFormattedCitation":"(Wellman and Berkowitz 1988)"},"properties":{"noteIndex":0},"schema":"https://github.com/citation-style-language/schema/raw/master/csl-citation.json"}</w:instrText>
      </w:r>
      <w:r w:rsidR="00961B26" w:rsidRPr="00FC52A0">
        <w:fldChar w:fldCharType="separate"/>
      </w:r>
      <w:r w:rsidR="00B857BA" w:rsidRPr="00B857BA">
        <w:rPr>
          <w:noProof/>
        </w:rPr>
        <w:t>(Wellman and Berkowitz 1988)</w:t>
      </w:r>
      <w:r w:rsidR="00961B26" w:rsidRPr="00FC52A0">
        <w:fldChar w:fldCharType="end"/>
      </w:r>
      <w:r w:rsidR="00961B26" w:rsidRPr="00FC52A0">
        <w:t xml:space="preserve">. </w:t>
      </w:r>
      <w:r w:rsidR="00FC52A0">
        <w:t>A</w:t>
      </w:r>
      <w:r w:rsidR="00961B26" w:rsidRPr="00FC52A0">
        <w:t xml:space="preserve">ny social process or system that can be conceptualized as a set of units and a set of lines connecting pairs of units can be studied as a social network. It can be constructed for any kind of social community and are studied because of the increasing interest in patterns of human interactions and the implications for the spread of information. </w:t>
      </w:r>
      <w:r w:rsidR="00961B26" w:rsidRPr="00FC52A0">
        <w:fldChar w:fldCharType="begin" w:fldLock="1"/>
      </w:r>
      <w:r w:rsidR="006B6E3B">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studied.","author":[{"dropping-particle":"","family":"Newman","given":"Mark E. J.","non-dropping-particle":"","parse-names":false,"suffix":""}],"container-title":"Proceedings of the National Academy of Sciences","id":"ITEM-1","issue":"2","issued":{"date-parts":[["2001","1","16"]]},"page":"404-409","title":"The structure of scientific collaboration networks","type":"article-journal","volume":"98"},"uris":["http://www.mendeley.com/documents/?uuid=00f4144f-8315-4bd9-a5c2-cd314f0ba689"]}],"mendeley":{"formattedCitation":"(Newman 2001)","plainTextFormattedCitation":"(Newman 2001)","previouslyFormattedCitation":"(Newman 2001)"},"properties":{"noteIndex":0},"schema":"https://github.com/citation-style-language/schema/raw/master/csl-citation.json"}</w:instrText>
      </w:r>
      <w:r w:rsidR="00961B26" w:rsidRPr="00FC52A0">
        <w:fldChar w:fldCharType="separate"/>
      </w:r>
      <w:r w:rsidR="00B857BA" w:rsidRPr="00B857BA">
        <w:rPr>
          <w:noProof/>
        </w:rPr>
        <w:t>(Newman 2001)</w:t>
      </w:r>
      <w:r w:rsidR="00961B26" w:rsidRPr="00FC52A0">
        <w:fldChar w:fldCharType="end"/>
      </w:r>
      <w:r w:rsidR="00961B26" w:rsidRPr="00FC52A0">
        <w:t xml:space="preserve"> Examples of social structures that have been studied as networks are friendship among children in a school, family relations among members of a social elite, shared board members of corporations, trade relations between countries, and hyperlinks between websites </w:t>
      </w:r>
      <w:r w:rsidR="00961B26" w:rsidRPr="00FC52A0">
        <w:fldChar w:fldCharType="begin" w:fldLock="1"/>
      </w:r>
      <w:r w:rsidR="006B6E3B">
        <w:instrText>ADDIN CSL_CITATION {"citationItems":[{"id":"ITEM-1","itemData":{"ISBN":"1848267827","abstract":"ocial network analysis (SNA) focuses on the structure of ties within a set of social actors, e.g., persons, groups, organizations, and nations, or the products of human activity or cognition such as web sites, semantic concepts, and so on. It is linked to structuralism in sociology stressing the significance of relations among social actors to their behaviour, opinions, and attitudes. Social network analysis is felt to be appropriate for analyzing social cohesion, brokerage and exchange, as well as social ranking within or among social groups. Two perspectives dominate SNA: the socio-centred and ego-centred perspective. The socio-centred perspective analyses overall network structure. It looks for patterns of ties that indicate cohesive social groups, central actors that may be paramount to the integration of the social network, and asymmetries that may reflect social prestige or social stratification. Recent advances are found primarily in the technique of blockmodelling. The ego-centred perspective focuses on the composition of local network structure. Do actors influence one another through their network ties (social influence model) and/or do actors adjust their ties to the characteristics of their peers and to their ties with them (social selection model)? Recent advances in this area include new types of statistical models. The development and interest in SNA has increased sharply over the last few decades due to the application of mathematics - notably graph theory and statistical models - and the wide availability of software for network analysis both commercial and freely available through the internet. In addition to the formal, quantitative approach to social network analysis, a qualitative approach to social networks is developing.","author":[{"dropping-particle":"","family":"Nooy","given":"Wouter","non-dropping-particle":"De","parse-names":false,"suffix":""}],"chapter-number":"18","container-title":"Social Network Analysis","edition":"Vol. 1","editor":[{"dropping-particle":"","family":"Crothers","given":"Charles","non-dropping-particle":"","parse-names":false,"suffix":""}],"id":"ITEM-1","issued":{"date-parts":[["2010"]]},"page":"378 - 461","publisher":"Eolss Publishers","publisher-place":"Amsterdam","title":"Historical developments and theoretical approaches in sociology","type":"chapter"},"uris":["http://www.mendeley.com/documents/?uuid=4db521d0-25bc-4047-beef-ac3d6249501f"]}],"mendeley":{"formattedCitation":"(De Nooy 2010)","plainTextFormattedCitation":"(De Nooy 2010)","previouslyFormattedCitation":"(De Nooy 2010)"},"properties":{"noteIndex":0},"schema":"https://github.com/citation-style-language/schema/raw/master/csl-citation.json"}</w:instrText>
      </w:r>
      <w:r w:rsidR="00961B26" w:rsidRPr="00FC52A0">
        <w:fldChar w:fldCharType="separate"/>
      </w:r>
      <w:r w:rsidR="00B857BA" w:rsidRPr="00B857BA">
        <w:rPr>
          <w:noProof/>
        </w:rPr>
        <w:t>(De Nooy 2010)</w:t>
      </w:r>
      <w:r w:rsidR="00961B26" w:rsidRPr="00FC52A0">
        <w:fldChar w:fldCharType="end"/>
      </w:r>
      <w:r w:rsidR="00640658">
        <w:t xml:space="preserve"> </w:t>
      </w:r>
      <w:r w:rsidR="00961B26" w:rsidRPr="007F60CA">
        <w:t xml:space="preserve">The tools of social network analysis help to describe the roles of individuals and small groups within the network. SNA measures are divided into individual and group-level measures </w:t>
      </w:r>
      <w:r w:rsidR="00961B26" w:rsidRPr="007F60CA">
        <w:fldChar w:fldCharType="begin" w:fldLock="1"/>
      </w:r>
      <w:r w:rsidR="006B6E3B">
        <w:instrText>ADDIN CSL_CITATION {"citationItems":[{"id":"ITEM-1","itemData":{"DOI":"10.1080/19312458.2012.760729","ISSN":"1931-2458","abstract":"In recent decades, social network researchers have focused on analyzing networks of formal relationships (e.g., friendships). However, this work has yet to be applied to distributions of participation in small groups. This article provides an application of social network analysis to small group interaction and illustrates the approach through the analysis of 54 team meetings in two medium-sized German companies from the electrical and automotive supply industries (N = 332). Within a group interaction process, individual actions affect subsequent behavior, and their interactions shape a network when group members respond to previous actions. Their responses can be understood as network ties. We describe how to calculate centralization for all forms of small group interactions, and contribute to network research by providing insights into the interaction structure of team meetings. Multilevel analyses show that a group-level measure of centralization has a significant negative effect on team performance, w...","author":[{"dropping-particle":"","family":"Sauer","given":"Nils Christian","non-dropping-particle":"","parse-names":false,"suffix":""},{"dropping-particle":"","family":"Kauffeld","given":"Simone","non-dropping-particle":"","parse-names":false,"suffix":""}],"container-title":"Communication Methods and Measures","id":"ITEM-1","issue":"1","issued":{"date-parts":[["2013","1"]]},"page":"26-47","publisher":" Taylor &amp; Francis Group ","title":"Meetings as Networks: Applying Social Network Analysis to Team Interaction","type":"article-journal","volume":"7"},"uris":["http://www.mendeley.com/documents/?uuid=d2e152e7-5c99-35fe-af10-889abe158bd6"]}],"mendeley":{"formattedCitation":"(Sauer and Kauffeld 2013)","plainTextFormattedCitation":"(Sauer and Kauffeld 2013)","previouslyFormattedCitation":"(Sauer and Kauffeld 2013)"},"properties":{"noteIndex":0},"schema":"https://github.com/citation-style-language/schema/raw/master/csl-citation.json"}</w:instrText>
      </w:r>
      <w:r w:rsidR="00961B26" w:rsidRPr="007F60CA">
        <w:fldChar w:fldCharType="separate"/>
      </w:r>
      <w:r w:rsidR="00B857BA" w:rsidRPr="00B857BA">
        <w:rPr>
          <w:noProof/>
        </w:rPr>
        <w:t>(Sauer and Kauffeld 2013)</w:t>
      </w:r>
      <w:r w:rsidR="00961B26" w:rsidRPr="007F60CA">
        <w:fldChar w:fldCharType="end"/>
      </w:r>
      <w:r w:rsidR="00961B26" w:rsidRPr="007F60CA">
        <w:t xml:space="preserve"> whereas the main individual / node-level measure is centrality. </w:t>
      </w:r>
      <w:r w:rsidRPr="007F60CA">
        <w:t xml:space="preserve">Centrality </w:t>
      </w:r>
      <w:r w:rsidR="00961B26" w:rsidRPr="007F60CA">
        <w:t xml:space="preserve">measures </w:t>
      </w:r>
      <w:r w:rsidR="0008101B" w:rsidRPr="007F60CA">
        <w:t>identify</w:t>
      </w:r>
      <w:r w:rsidRPr="007F60CA">
        <w:t xml:space="preserve"> the most important vertices within a graph. Several centrality measures are distinguished: </w:t>
      </w:r>
      <w:r w:rsidR="00FC52A0">
        <w:t>Degree centrality (number of acquaintances), c</w:t>
      </w:r>
      <w:r w:rsidRPr="007F60CA">
        <w:t>loseness centrality (sum of its distances to all other nodes)</w:t>
      </w:r>
      <w:r w:rsidR="00961B26" w:rsidRPr="007F60CA">
        <w:t xml:space="preserve"> and</w:t>
      </w:r>
      <w:r w:rsidRPr="007F60CA">
        <w:t xml:space="preserve"> betweenness centrality (number of times a node lays along the shortest path between two other nodes) (Barabási &amp; Pósfai, 2016)</w:t>
      </w:r>
      <w:r w:rsidR="00961B26" w:rsidRPr="007F60CA">
        <w:t xml:space="preserve">. Subgroup measures show how a network can be partitioned into communities </w:t>
      </w:r>
      <w:r w:rsidR="00961B26" w:rsidRPr="007F60CA">
        <w:fldChar w:fldCharType="begin" w:fldLock="1"/>
      </w:r>
      <w:r w:rsidR="006B6E3B">
        <w:instrText>ADDIN CSL_CITATION {"citationItems":[{"id":"ITEM-1","itemData":{"DOI":"10.1136/bmj.328.7455.1561","ISSN":"1756-1833","PMID":"15217878","author":[{"dropping-particle":"","family":"Hawe","given":"Penelope","non-dropping-particle":"","parse-names":false,"suffix":""},{"dropping-particle":"","family":"Shiell","given":"Alan","non-dropping-particle":"","parse-names":false,"suffix":""},{"dropping-particle":"","family":"Riley","given":"Therese","non-dropping-particle":"","parse-names":false,"suffix":""}],"container-title":"BMJ (Clinical research ed.)","id":"ITEM-1","issue":"7455","issued":{"date-parts":[["2004","6","26"]]},"page":"1561-3","publisher":"BMJ Publishing Group","title":"Complex interventions: how &amp;quot;out of control&amp;quot; can a randomised controlled trial be?","type":"article-journal","volume":"328"},"uris":["http://www.mendeley.com/documents/?uuid=32614efc-a74a-3427-8bc9-356d765d784b"]}],"mendeley":{"formattedCitation":"(Hawe, Shiell, and Riley 2004)","plainTextFormattedCitation":"(Hawe, Shiell, and Riley 2004)","previouslyFormattedCitation":"(Hawe, Shiell, and Riley 2004)"},"properties":{"noteIndex":0},"schema":"https://github.com/citation-style-language/schema/raw/master/csl-citation.json"}</w:instrText>
      </w:r>
      <w:r w:rsidR="00961B26" w:rsidRPr="007F60CA">
        <w:fldChar w:fldCharType="separate"/>
      </w:r>
      <w:r w:rsidR="00B857BA" w:rsidRPr="00B857BA">
        <w:rPr>
          <w:noProof/>
        </w:rPr>
        <w:t>(Hawe, Shiell, and Riley 2004)</w:t>
      </w:r>
      <w:r w:rsidR="00961B26" w:rsidRPr="007F60CA">
        <w:fldChar w:fldCharType="end"/>
      </w:r>
      <w:r w:rsidR="00961B26" w:rsidRPr="007F60CA">
        <w:t xml:space="preserve">. </w:t>
      </w:r>
      <w:r w:rsidR="006777FB">
        <w:fldChar w:fldCharType="begin"/>
      </w:r>
      <w:r w:rsidR="006777FB">
        <w:instrText xml:space="preserve"> REF _Ref534624193 \h </w:instrText>
      </w:r>
      <w:r w:rsidR="006777FB">
        <w:fldChar w:fldCharType="separate"/>
      </w:r>
      <w:r w:rsidR="006777FB">
        <w:t xml:space="preserve">Figure </w:t>
      </w:r>
      <w:r w:rsidR="006777FB">
        <w:rPr>
          <w:noProof/>
        </w:rPr>
        <w:t>3</w:t>
      </w:r>
      <w:r w:rsidR="006777FB">
        <w:fldChar w:fldCharType="end"/>
      </w:r>
      <w:r w:rsidR="006777FB">
        <w:t xml:space="preserve"> explains the properties of c</w:t>
      </w:r>
      <w:r w:rsidR="00961B26" w:rsidRPr="007F60CA">
        <w:t>ommunities, smaller but more densely connected groups within a network</w:t>
      </w:r>
      <w:r w:rsidR="00FC52A0">
        <w:t>,</w:t>
      </w:r>
      <w:r w:rsidR="00961B26" w:rsidRPr="007F60CA">
        <w:t xml:space="preserve"> have important influence on individual behaviour </w:t>
      </w:r>
      <w:r w:rsidR="00961B26" w:rsidRPr="007F60CA">
        <w:fldChar w:fldCharType="begin" w:fldLock="1"/>
      </w:r>
      <w:r w:rsidR="006B6E3B">
        <w:instrText>ADDIN CSL_CITATION {"citationItems":[{"id":"ITEM-1","itemData":{"DOI":"10.2307/42659901","author":[{"dropping-particle":"","family":"Jenson","given":"Jeffrey M.","non-dropping-particle":"","parse-names":false,"suffix":""}],"container-title":"Social Work Research","id":"ITEM-1","issued":{"date-parts":[["2007"]]},"page":"195-197","publisher":"Oxford University Press","title":"Neighborhood and Community Effects on Individual Behavior and Social Functioning","type":"article","volume":"31"},"uris":["http://www.mendeley.com/documents/?uuid=4550fd02-e262-3ae2-9774-9cf62ce775a4"]}],"mendeley":{"formattedCitation":"(Jenson 2007)","plainTextFormattedCitation":"(Jenson 2007)","previouslyFormattedCitation":"(Jenson 2007)"},"properties":{"noteIndex":0},"schema":"https://github.com/citation-style-language/schema/raw/master/csl-citation.json"}</w:instrText>
      </w:r>
      <w:r w:rsidR="00961B26" w:rsidRPr="007F60CA">
        <w:fldChar w:fldCharType="separate"/>
      </w:r>
      <w:r w:rsidR="00B857BA" w:rsidRPr="00B857BA">
        <w:rPr>
          <w:noProof/>
        </w:rPr>
        <w:t>(Jenson 2007)</w:t>
      </w:r>
      <w:r w:rsidR="00961B26" w:rsidRPr="007F60CA">
        <w:fldChar w:fldCharType="end"/>
      </w:r>
      <w:r w:rsidR="00961B26" w:rsidRPr="007F60CA">
        <w:t>.</w:t>
      </w:r>
      <w:r w:rsidR="006777FB">
        <w:t xml:space="preserve"> Further terms used in the thesis are stated in Appendix A.</w:t>
      </w:r>
    </w:p>
    <w:p w:rsidR="00CA123E" w:rsidRPr="007F60CA" w:rsidRDefault="00A47361" w:rsidP="00A37D5D">
      <w:pPr>
        <w:pStyle w:val="berschrift1"/>
      </w:pPr>
      <w:bookmarkStart w:id="27" w:name="_Toc311553494"/>
      <w:r w:rsidRPr="007F60CA">
        <w:br w:type="page"/>
      </w:r>
    </w:p>
    <w:p w:rsidR="00CA123E" w:rsidRPr="007F60CA" w:rsidRDefault="00CA123E" w:rsidP="00A37D5D">
      <w:pPr>
        <w:pStyle w:val="berschrift1"/>
      </w:pPr>
      <w:bookmarkStart w:id="28" w:name="_Toc534648383"/>
      <w:r w:rsidRPr="007F60CA">
        <w:lastRenderedPageBreak/>
        <w:t>3</w:t>
      </w:r>
      <w:r w:rsidRPr="007F60CA">
        <w:tab/>
      </w:r>
      <w:r w:rsidR="002B39B2" w:rsidRPr="007F60CA">
        <w:t>Research State &amp; gaps</w:t>
      </w:r>
      <w:bookmarkEnd w:id="28"/>
    </w:p>
    <w:p w:rsidR="006A1E06" w:rsidRPr="007F60CA" w:rsidRDefault="006A1E06" w:rsidP="006221E1">
      <w:r w:rsidRPr="007F60CA">
        <w:t>This chapter is two folded</w:t>
      </w:r>
      <w:r w:rsidR="00DE2A56">
        <w:t>. P</w:t>
      </w:r>
      <w:r w:rsidRPr="007F60CA">
        <w:t>art</w:t>
      </w:r>
      <w:r w:rsidR="00AD1D8E" w:rsidRPr="007F60CA">
        <w:t xml:space="preserve"> one </w:t>
      </w:r>
      <w:r w:rsidR="00DE2A56">
        <w:t>describes the current research state focusing on</w:t>
      </w:r>
      <w:r w:rsidRPr="007F60CA">
        <w:t xml:space="preserve"> </w:t>
      </w:r>
      <w:r w:rsidR="00F375AB" w:rsidRPr="007F60CA">
        <w:t>email</w:t>
      </w:r>
      <w:r w:rsidRPr="007F60CA">
        <w:t xml:space="preserve"> network</w:t>
      </w:r>
      <w:r w:rsidR="00F375AB" w:rsidRPr="007F60CA">
        <w:t xml:space="preserve"> analysis</w:t>
      </w:r>
      <w:r w:rsidR="00DE2A56">
        <w:t>.</w:t>
      </w:r>
      <w:r w:rsidRPr="007F60CA">
        <w:t xml:space="preserve"> </w:t>
      </w:r>
      <w:r w:rsidR="00DE2A56">
        <w:t>T</w:t>
      </w:r>
      <w:r w:rsidR="00AD1D8E" w:rsidRPr="007F60CA">
        <w:t>he</w:t>
      </w:r>
      <w:r w:rsidRPr="007F60CA">
        <w:t xml:space="preserve"> second</w:t>
      </w:r>
      <w:r w:rsidR="00DE2A56">
        <w:t>, more exhaustive</w:t>
      </w:r>
      <w:r w:rsidRPr="007F60CA">
        <w:t xml:space="preserve"> part</w:t>
      </w:r>
      <w:r w:rsidR="00386744">
        <w:t xml:space="preserve"> is</w:t>
      </w:r>
      <w:r w:rsidRPr="007F60CA">
        <w:t xml:space="preserve"> about connectivity patterns in networks.</w:t>
      </w:r>
    </w:p>
    <w:p w:rsidR="00253F55" w:rsidRPr="007F60CA" w:rsidRDefault="00A37D5D" w:rsidP="0013144C">
      <w:pPr>
        <w:pStyle w:val="berschrift2"/>
        <w:rPr>
          <w:rStyle w:val="Fett"/>
          <w:b/>
          <w:bCs/>
          <w:lang w:val="en-GB"/>
        </w:rPr>
      </w:pPr>
      <w:bookmarkStart w:id="29" w:name="_Toc534648384"/>
      <w:r w:rsidRPr="007F60CA">
        <w:rPr>
          <w:lang w:val="en-GB"/>
        </w:rPr>
        <w:t>3.1</w:t>
      </w:r>
      <w:r w:rsidRPr="007F60CA">
        <w:rPr>
          <w:lang w:val="en-GB"/>
        </w:rPr>
        <w:tab/>
        <w:t>Email network analysis</w:t>
      </w:r>
      <w:bookmarkEnd w:id="29"/>
    </w:p>
    <w:p w:rsidR="00253F55" w:rsidRPr="007F60CA" w:rsidRDefault="00F375AB" w:rsidP="006221E1">
      <w:pPr>
        <w:rPr>
          <w:rStyle w:val="Fett"/>
          <w:b w:val="0"/>
        </w:rPr>
      </w:pPr>
      <w:r w:rsidRPr="007F60CA">
        <w:t>Many studies applying SNA measures to email networks study the Enron dataset</w:t>
      </w:r>
      <w:r w:rsidRPr="007F60CA">
        <w:rPr>
          <w:rStyle w:val="Fett"/>
          <w:b w:val="0"/>
        </w:rPr>
        <w:t xml:space="preserve"> </w:t>
      </w:r>
      <w:r w:rsidR="00C47CE8" w:rsidRPr="007F60CA">
        <w:rPr>
          <w:rStyle w:val="Fett"/>
          <w:b w:val="0"/>
        </w:rPr>
        <w:fldChar w:fldCharType="begin" w:fldLock="1"/>
      </w:r>
      <w:r w:rsidR="006B6E3B">
        <w:rPr>
          <w:rStyle w:val="Fett"/>
          <w:b w:val="0"/>
        </w:rPr>
        <w:instrText>ADDIN CSL_CITATION {"citationItems":[{"id":"ITEM-1","itemData":{"ISBN":"9781450338547","author":[{"dropping-particle":"","family":"Zehnalova","given":"Sarka","non-dropping-particle":"","parse-names":false,"suffix":""},{"dropping-particle":"","family":"Horak","given":"Zdenek","non-dropping-particle":"","parse-names":false,"suffix":""}],"id":"ITEM-1","issued":{"date-parts":[["2015"]]},"page":"1262-1268","title":"Email Conversation Network Analysis : Work Groups and Teams in Organizations","type":"article-journal"},"locator":"1","uris":["http://www.mendeley.com/documents/?uuid=890dfa00-ce45-4904-b104-d219eac7461e"]}],"mendeley":{"formattedCitation":"(Zehnalova and Horak 2015, p. 1)","plainTextFormattedCitation":"(Zehnalova and Horak 2015, p. 1)","previouslyFormattedCitation":"(Zehnalova and Horak 2015, p. 1)"},"properties":{"noteIndex":0},"schema":"https://github.com/citation-style-language/schema/raw/master/csl-citation.json"}</w:instrText>
      </w:r>
      <w:r w:rsidR="00C47CE8" w:rsidRPr="007F60CA">
        <w:rPr>
          <w:rStyle w:val="Fett"/>
          <w:b w:val="0"/>
        </w:rPr>
        <w:fldChar w:fldCharType="separate"/>
      </w:r>
      <w:r w:rsidR="00B857BA" w:rsidRPr="00B857BA">
        <w:rPr>
          <w:rStyle w:val="Fett"/>
          <w:b w:val="0"/>
          <w:noProof/>
        </w:rPr>
        <w:t>(Zehnalova and Horak 2015, p. 1)</w:t>
      </w:r>
      <w:r w:rsidR="00C47CE8" w:rsidRPr="007F60CA">
        <w:rPr>
          <w:rStyle w:val="Fett"/>
          <w:b w:val="0"/>
        </w:rPr>
        <w:fldChar w:fldCharType="end"/>
      </w:r>
      <w:r w:rsidR="00C47CE8" w:rsidRPr="007F60CA">
        <w:rPr>
          <w:rStyle w:val="Fett"/>
          <w:b w:val="0"/>
        </w:rPr>
        <w:t>.</w:t>
      </w:r>
      <w:r w:rsidR="002A1CFA">
        <w:rPr>
          <w:rStyle w:val="Fett"/>
          <w:b w:val="0"/>
        </w:rPr>
        <w:t xml:space="preserve"> The Enron data-log became public during the investigations of SEC (</w:t>
      </w:r>
      <w:r w:rsidR="002A1CFA" w:rsidRPr="002A1CFA">
        <w:rPr>
          <w:rStyle w:val="Fett"/>
          <w:b w:val="0"/>
        </w:rPr>
        <w:t>Securities and Exchange Commission</w:t>
      </w:r>
      <w:r w:rsidR="002A1CFA">
        <w:rPr>
          <w:rStyle w:val="Fett"/>
          <w:b w:val="0"/>
        </w:rPr>
        <w:t>) and FERC (</w:t>
      </w:r>
      <w:r w:rsidR="002A1CFA" w:rsidRPr="002A1CFA">
        <w:rPr>
          <w:rStyle w:val="Fett"/>
          <w:b w:val="0"/>
        </w:rPr>
        <w:t>Federal Energy Regulatory Commission</w:t>
      </w:r>
      <w:r w:rsidR="002A1CFA">
        <w:rPr>
          <w:rStyle w:val="Fett"/>
          <w:b w:val="0"/>
        </w:rPr>
        <w:t>) for transparency, historical and academic research purposes.</w:t>
      </w:r>
      <w:r w:rsidR="00C47CE8" w:rsidRPr="007F60CA">
        <w:rPr>
          <w:rStyle w:val="Fett"/>
          <w:b w:val="0"/>
        </w:rPr>
        <w:t xml:space="preserve"> </w:t>
      </w:r>
      <w:r w:rsidR="000A1658" w:rsidRPr="007F60CA">
        <w:rPr>
          <w:rStyle w:val="Fett"/>
          <w:b w:val="0"/>
        </w:rPr>
        <w:fldChar w:fldCharType="begin" w:fldLock="1"/>
      </w:r>
      <w:r w:rsidR="006B6E3B">
        <w:rPr>
          <w:rStyle w:val="Fett"/>
          <w:b w:val="0"/>
        </w:rPr>
        <w:instrText>ADDIN CSL_CITATION {"citationItems":[{"id":"ITEM-1","itemData":{"DOI":"10.1007/s10588-005-5377-0","ISSN":"1381-298X","author":[{"dropping-particle":"","family":"Diesner","given":"Jana","non-dropping-particle":"","parse-names":false,"suffix":""},{"dropping-particle":"","family":"Frantz","given":"Terrill L.","non-dropping-particle":"","parse-names":false,"suffix":""},{"dropping-particle":"","family":"Carley","given":"Kathleen M.","non-dropping-particle":"","parse-names":false,"suffix":""}],"container-title":"Computational and Mathematical Organization Theory","id":"ITEM-1","issue":"3","issued":{"date-parts":[["2005","10","14"]]},"page":"201-228","publisher":"Kluwer Academic Publishers","title":"Communication Networks from the Enron Email Corpus “It's Always About the People. Enron is no Different”","type":"article-journal","volume":"11"},"uris":["http://www.mendeley.com/documents/?uuid=1c628a3b-c913-3415-a02a-750edebbcaa6"]}],"mendeley":{"formattedCitation":"(Diesner, Frantz, and Carley 2005)","manualFormatting":"Diesner, Frantz, &amp; Carley (2005)","plainTextFormattedCitation":"(Diesner, Frantz, and Carley 2005)","previouslyFormattedCitation":"(Diesner, Frantz, and Carley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Diesner, Frantz, &amp; Carley (2005)</w:t>
      </w:r>
      <w:r w:rsidR="000A1658" w:rsidRPr="007F60CA">
        <w:rPr>
          <w:rStyle w:val="Fett"/>
          <w:b w:val="0"/>
        </w:rPr>
        <w:fldChar w:fldCharType="end"/>
      </w:r>
      <w:r w:rsidR="00BB54CD" w:rsidRPr="007F60CA">
        <w:rPr>
          <w:rStyle w:val="Fett"/>
          <w:b w:val="0"/>
        </w:rPr>
        <w:t xml:space="preserve"> </w:t>
      </w:r>
      <w:r w:rsidR="00B00E45" w:rsidRPr="007F60CA">
        <w:rPr>
          <w:rStyle w:val="Fett"/>
          <w:b w:val="0"/>
        </w:rPr>
        <w:t xml:space="preserve">analysed the structural properties of a directed graph with weighted edges and identified key players in the crisis. </w:t>
      </w:r>
      <w:r w:rsidR="000A1658" w:rsidRPr="007F60CA">
        <w:rPr>
          <w:rStyle w:val="Fett"/>
          <w:b w:val="0"/>
        </w:rPr>
        <w:fldChar w:fldCharType="begin" w:fldLock="1"/>
      </w:r>
      <w:r w:rsidR="006B6E3B">
        <w:rPr>
          <w:rStyle w:val="Fett"/>
          <w:b w:val="0"/>
        </w:rPr>
        <w:instrText>ADDIN CSL_CITATION {"citationItems":[{"id":"ITEM-1","itemData":{"DOI":"10.1145/1348549.1348562","ISBN":"9781595938480","ISSN":"1595938486","abstract":"This paper provides a novel algorithm for automatically extracting social hierarchy data from electronic communication behavior. The algorithm is based on data mining user behaviors to automatically analyze and catalog patterns of communications between entities in a email collection to extract social standing. The advantage to such automatic methods is that they extract relevancy between hierarchy levels and are dynamic over time. We illustrate the algorithms over real world data using the Enron corporation's email archive. The results show great promise when compared to the corporations work chart and judicial proceeding analyzing the major players. Copyright 2007 ACM.","author":[{"dropping-particle":"","family":"Rowe","given":"Ryan","non-dropping-particle":"","parse-names":false,"suffix":""},{"dropping-particle":"","family":"Creamer","given":"German","non-dropping-particle":"","parse-names":false,"suffix":""},{"dropping-particle":"","family":"Hershkop","given":"Shlomo","non-dropping-particle":"","parse-names":false,"suffix":""},{"dropping-particle":"","family":"Stolfo","given":"Salvatore J","non-dropping-particle":"","parse-names":false,"suffix":""}],"container-title":"Proceedings of the 9th WebKDD and 1st SNA-KDD 2007 workshop on Web mining and social network analysis  - WebKDD/SNA-KDD '07","id":"ITEM-1","issued":{"date-parts":[["2007"]]},"page":"109-117","title":"Automated social hierarchy detection through email network analysis","type":"article-journal"},"uris":["http://www.mendeley.com/documents/?uuid=8f50cd41-793e-4c47-b4d6-112fd9151b11"]}],"mendeley":{"formattedCitation":"(Rowe et al. 2007)","manualFormatting":"Rowe, Creamer, Hershkop, &amp; Stolfo (2007)","plainTextFormattedCitation":"(Rowe et al. 2007)","previouslyFormattedCitation":"(Rowe et al. 2007)"},"properties":{"noteIndex":0},"schema":"https://github.com/citation-style-language/schema/raw/master/csl-citation.json"}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Rowe, Creamer, Hershkop, &amp; Stolfo (2007)</w:t>
      </w:r>
      <w:r w:rsidR="000A1658" w:rsidRPr="007F60CA">
        <w:rPr>
          <w:rStyle w:val="Fett"/>
          <w:b w:val="0"/>
        </w:rPr>
        <w:fldChar w:fldCharType="end"/>
      </w:r>
      <w:r w:rsidR="000A1658" w:rsidRPr="007F60CA">
        <w:rPr>
          <w:rStyle w:val="Fett"/>
          <w:b w:val="0"/>
        </w:rPr>
        <w:t xml:space="preserve"> </w:t>
      </w:r>
      <w:r w:rsidR="00B00E45" w:rsidRPr="007F60CA">
        <w:rPr>
          <w:rStyle w:val="Fett"/>
          <w:b w:val="0"/>
        </w:rPr>
        <w:t xml:space="preserve">reconstructed the social hierarchy based on a social score measure in an undirected graph while </w:t>
      </w:r>
      <w:r w:rsidR="000A1658" w:rsidRPr="007F60CA">
        <w:rPr>
          <w:rStyle w:val="Fett"/>
          <w:b w:val="0"/>
        </w:rPr>
        <w:fldChar w:fldCharType="begin" w:fldLock="1"/>
      </w:r>
      <w:r w:rsidR="006B6E3B">
        <w:rPr>
          <w:rStyle w:val="Fett"/>
          <w:b w:val="0"/>
        </w:rPr>
        <w:instrText>ADDIN CSL_CITATION {"citationItems":[{"id":"ITEM-1","itemData":{"DOI":"10.1109/IV.2005.30","ISBN":"0-7695-2397-8","author":[{"dropping-particle":"","family":"Gloor","given":"Peter A.","non-dropping-particle":"","parse-names":false,"suffix":""}],"container-title":"Ninth International Conference on Information Visualisation (IV'05)","id":"ITEM-1","issued":{"date-parts":[["2005"]]},"page":"939-944","publisher":"IEEE","title":"Capturing Team Dynamics through Temporal Social Surfaces","type":"paper-conference"},"uris":["http://www.mendeley.com/documents/?uuid=b67e54ec-1efa-3b09-b7f5-71b71d9f6b15"]}],"mendeley":{"formattedCitation":"(Gloor 2005)","manualFormatting":"Gloor (2005)","plainTextFormattedCitation":"(Gloor 2005)","previouslyFormattedCitation":"(Gloor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Gloor (2005)</w:t>
      </w:r>
      <w:r w:rsidR="000A1658" w:rsidRPr="007F60CA">
        <w:rPr>
          <w:rStyle w:val="Fett"/>
          <w:b w:val="0"/>
        </w:rPr>
        <w:fldChar w:fldCharType="end"/>
      </w:r>
      <w:r w:rsidR="00E80BF4" w:rsidRPr="007F60CA">
        <w:rPr>
          <w:rStyle w:val="Fett"/>
          <w:b w:val="0"/>
        </w:rPr>
        <w:t xml:space="preserve"> </w:t>
      </w:r>
      <w:r w:rsidR="00FC5F69" w:rsidRPr="007F60CA">
        <w:rPr>
          <w:rStyle w:val="Fett"/>
          <w:b w:val="0"/>
        </w:rPr>
        <w:t xml:space="preserve">extracts evolution movies with temporal links and content analysis. Others studied the undirected network of Enron employees using network analytic measures </w:t>
      </w:r>
      <w:r w:rsidR="000A1658" w:rsidRPr="007F60CA">
        <w:rPr>
          <w:rStyle w:val="Fett"/>
          <w:b w:val="0"/>
        </w:rPr>
        <w:fldChar w:fldCharType="begin" w:fldLock="1"/>
      </w:r>
      <w:r w:rsidR="006B6E3B">
        <w:rPr>
          <w:rStyle w:val="Fett"/>
          <w:b w:val="0"/>
        </w:rPr>
        <w:instrText>ADDIN CSL_CITATION {"citationItems":[{"id":"ITEM-1","itemData":{"DOI":"10.1007/s10588-005-5381-4","ISSN":"1381-298X","author":[{"dropping-particle":"","family":"Chapanond","given":"Anurat","non-dropping-particle":"","parse-names":false,"suffix":""},{"dropping-particle":"","family":"Krishnamoorthy","given":"Mukkai S.","non-dropping-particle":"","parse-names":false,"suffix":""},{"dropping-particle":"","family":"Yener","given":"Bülent","non-dropping-particle":"","parse-names":false,"suffix":""}],"container-title":"Computational and Mathematical Organization Theory","id":"ITEM-1","issue":"3","issued":{"date-parts":[["2005","10","14"]]},"page":"265-281","publisher":"Kluwer Academic Publishers","title":"Graph Theoretic and Spectral Analysis of Enron Email Data","type":"article-journal","volume":"11"},"uris":["http://www.mendeley.com/documents/?uuid=48b7c7dd-773e-4b05-90d2-372af03d9b7a"]}],"mendeley":{"formattedCitation":"(Chapanond, Krishnamoorthy, and Yener 2005)","plainTextFormattedCitation":"(Chapanond, Krishnamoorthy, and Yener 2005)","previouslyFormattedCitation":"(Chapanond, Krishnamoorthy, and Yener 2005)"},"properties":{"noteIndex":0},"schema":"https://github.com/citation-style-language/schema/raw/master/csl-citation.json"}</w:instrText>
      </w:r>
      <w:r w:rsidR="000A1658" w:rsidRPr="007F60CA">
        <w:rPr>
          <w:rStyle w:val="Fett"/>
          <w:b w:val="0"/>
        </w:rPr>
        <w:fldChar w:fldCharType="separate"/>
      </w:r>
      <w:r w:rsidR="00B857BA" w:rsidRPr="00B857BA">
        <w:rPr>
          <w:rStyle w:val="Fett"/>
          <w:b w:val="0"/>
          <w:noProof/>
        </w:rPr>
        <w:t>(Chapanond, Krishnamoorthy, and Yener 2005)</w:t>
      </w:r>
      <w:r w:rsidR="000A1658" w:rsidRPr="007F60CA">
        <w:rPr>
          <w:rStyle w:val="Fett"/>
          <w:b w:val="0"/>
        </w:rPr>
        <w:fldChar w:fldCharType="end"/>
      </w:r>
      <w:r w:rsidR="000A1658" w:rsidRPr="007F60CA">
        <w:rPr>
          <w:rStyle w:val="Fett"/>
          <w:b w:val="0"/>
        </w:rPr>
        <w:t xml:space="preserve"> </w:t>
      </w:r>
      <w:r w:rsidR="00FC5F69" w:rsidRPr="007F60CA">
        <w:rPr>
          <w:rStyle w:val="Fett"/>
          <w:b w:val="0"/>
        </w:rPr>
        <w:t xml:space="preserve">or considered networks constructed by changing the minimum number of mails exchanged that an edge exists </w:t>
      </w:r>
      <w:r w:rsidR="000A1658" w:rsidRPr="007F60CA">
        <w:rPr>
          <w:rStyle w:val="Fett"/>
          <w:b w:val="0"/>
        </w:rPr>
        <w:fldChar w:fldCharType="begin" w:fldLock="1"/>
      </w:r>
      <w:r w:rsidR="006B6E3B">
        <w:rPr>
          <w:rStyle w:val="Fett"/>
          <w:b w:val="0"/>
        </w:rPr>
        <w:instrText>ADDIN CSL_CITATION {"citationItems":[{"id":"ITEM-1","itemData":{"abstract":"Email logs have been considered as a useful resource for research in fields like link analysis, social network analysis and textual analysis. Most of the experiments in these fields of research are performed on synthetic data due to lack of an adequate and real life benchmark. The Enron email dataset is a touchstone for such research. This dataset is very similar to the kind of the data collected for fraud detection and counter terrorism hence it is a perfect test bed for testing the effectiveness of techniques used for counter terrorism and fraud detection. In this report we describe the MySql database prepared for the dataset and also statistically analyze its appropriateness for research. We further derive a social network constituting of 151 employees from the email logs, by defining a social contact to be someone with whom an individual has exchanged a pre decided threshold number of emails.","author":[{"dropping-particle":"","family":"Shetty","given":"Jitesh","non-dropping-particle":"","parse-names":false,"suffix":""},{"dropping-particle":"","family":"Rey","given":"Marina","non-dropping-particle":"","parse-names":false,"suffix":""}],"container-title":"Information sciences institute technical report, University of Southern California","id":"ITEM-1","issue":"1","issued":{"date-parts":[["2004"]]},"page":"120-128","title":"The Enron email dataset database schema and brief statistical report","type":"article-journal","volume":"4"},"uris":["http://www.mendeley.com/documents/?uuid=e0eed57f-c3e1-4763-820f-67a3b8fc48af"]}],"mendeley":{"formattedCitation":"(Shetty and Rey 2004)","plainTextFormattedCitation":"(Shetty and Rey 2004)","previouslyFormattedCitation":"(Shetty and Rey 2004)"},"properties":{"noteIndex":0},"schema":"https://github.com/citation-style-language/schema/raw/master/csl-citation.json"}</w:instrText>
      </w:r>
      <w:r w:rsidR="000A1658" w:rsidRPr="007F60CA">
        <w:rPr>
          <w:rStyle w:val="Fett"/>
          <w:b w:val="0"/>
        </w:rPr>
        <w:fldChar w:fldCharType="separate"/>
      </w:r>
      <w:r w:rsidR="00B857BA" w:rsidRPr="00B857BA">
        <w:rPr>
          <w:rStyle w:val="Fett"/>
          <w:b w:val="0"/>
          <w:noProof/>
        </w:rPr>
        <w:t>(Shetty and Rey 2004)</w:t>
      </w:r>
      <w:r w:rsidR="000A1658" w:rsidRPr="007F60CA">
        <w:rPr>
          <w:rStyle w:val="Fett"/>
          <w:b w:val="0"/>
        </w:rPr>
        <w:fldChar w:fldCharType="end"/>
      </w:r>
      <w:r w:rsidR="008671E4">
        <w:rPr>
          <w:rStyle w:val="Fett"/>
          <w:b w:val="0"/>
        </w:rPr>
        <w:t xml:space="preserve"> </w:t>
      </w:r>
      <w:r w:rsidR="00BB54CD" w:rsidRPr="007F60CA">
        <w:rPr>
          <w:rStyle w:val="Fett"/>
          <w:b w:val="0"/>
        </w:rPr>
        <w:t>This thesis conducts a network analysis not on the Enron email corpus but on a new email dataset</w:t>
      </w:r>
      <w:r w:rsidR="002A1CFA">
        <w:rPr>
          <w:rStyle w:val="Fett"/>
          <w:b w:val="0"/>
        </w:rPr>
        <w:t xml:space="preserve"> and overcomes the lack of large public email corpuses</w:t>
      </w:r>
      <w:r w:rsidR="00BB54CD" w:rsidRPr="007F60CA">
        <w:rPr>
          <w:rStyle w:val="Fett"/>
          <w:b w:val="0"/>
        </w:rPr>
        <w:t>.</w:t>
      </w:r>
    </w:p>
    <w:p w:rsidR="00253F55" w:rsidRPr="007F60CA" w:rsidRDefault="00253F55" w:rsidP="0013144C">
      <w:pPr>
        <w:pStyle w:val="berschrift2"/>
        <w:rPr>
          <w:rStyle w:val="Fett"/>
          <w:b/>
          <w:bCs/>
          <w:lang w:val="en-GB"/>
        </w:rPr>
      </w:pPr>
      <w:bookmarkStart w:id="30" w:name="_Toc534648385"/>
      <w:r w:rsidRPr="007F60CA">
        <w:rPr>
          <w:rStyle w:val="Fett"/>
          <w:b/>
          <w:bCs/>
          <w:lang w:val="en-GB"/>
        </w:rPr>
        <w:t>3.2</w:t>
      </w:r>
      <w:r w:rsidRPr="007F60CA">
        <w:rPr>
          <w:rStyle w:val="Fett"/>
          <w:b/>
          <w:bCs/>
          <w:lang w:val="en-GB"/>
        </w:rPr>
        <w:tab/>
      </w:r>
      <w:r w:rsidR="00E46771" w:rsidRPr="007F60CA">
        <w:rPr>
          <w:rStyle w:val="Fett"/>
          <w:b/>
          <w:bCs/>
          <w:lang w:val="en-GB"/>
        </w:rPr>
        <w:t>Connectivity patterns</w:t>
      </w:r>
      <w:bookmarkEnd w:id="30"/>
      <w:r w:rsidR="00E46771" w:rsidRPr="007F60CA">
        <w:rPr>
          <w:rStyle w:val="Fett"/>
          <w:b/>
          <w:bCs/>
          <w:lang w:val="en-GB"/>
        </w:rPr>
        <w:t xml:space="preserve"> </w:t>
      </w:r>
    </w:p>
    <w:p w:rsidR="00C816C1" w:rsidRPr="007F60CA" w:rsidRDefault="0074592F" w:rsidP="006221E1">
      <w:r w:rsidRPr="007F60CA">
        <w:t>As</w:t>
      </w:r>
      <w:r w:rsidR="009322CC" w:rsidRPr="007F60CA">
        <w:t xml:space="preserve"> mentioned </w:t>
      </w:r>
      <w:r w:rsidRPr="007F60CA">
        <w:t>in the part 2.1 Network Science</w:t>
      </w:r>
      <w:r w:rsidR="009322CC" w:rsidRPr="007F60CA">
        <w:t xml:space="preserve">, the discovery of recurring connectivity patterns stands at the </w:t>
      </w:r>
      <w:r w:rsidR="00875E3F" w:rsidRPr="007F60CA">
        <w:t xml:space="preserve">very </w:t>
      </w:r>
      <w:r w:rsidR="009322CC" w:rsidRPr="007F60CA">
        <w:t>origin of network science</w:t>
      </w:r>
      <w:r w:rsidR="00F24F95" w:rsidRPr="007F60CA">
        <w:t>. Ascertaining them is central to understand the underlaying microscopic (node-level) mechanisms of networks. Two macro-structural patterns emerge most prominent</w:t>
      </w:r>
      <w:r w:rsidR="002A1CFA">
        <w:t>,</w:t>
      </w:r>
      <w:r w:rsidR="00F24F95" w:rsidRPr="007F60CA">
        <w:t xml:space="preserve"> nestedness and modularity</w:t>
      </w:r>
      <w:r w:rsidR="00C66C81" w:rsidRPr="007F60CA">
        <w:t>.</w:t>
      </w:r>
      <w:r w:rsidR="00AF7595" w:rsidRPr="007F60CA">
        <w:t xml:space="preserve"> </w:t>
      </w:r>
      <w:r w:rsidR="00AF7595"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00AF7595" w:rsidRPr="007F60CA">
        <w:fldChar w:fldCharType="separate"/>
      </w:r>
      <w:r w:rsidR="00B857BA" w:rsidRPr="00B857BA">
        <w:rPr>
          <w:noProof/>
        </w:rPr>
        <w:t>(Solé-Ribalta et al. 2018)</w:t>
      </w:r>
      <w:r w:rsidR="00AF7595" w:rsidRPr="007F60CA">
        <w:fldChar w:fldCharType="end"/>
      </w:r>
    </w:p>
    <w:p w:rsidR="00C816C1" w:rsidRPr="007F60CA" w:rsidRDefault="00E46771" w:rsidP="006221E1">
      <w:pPr>
        <w:spacing w:after="0"/>
        <w:rPr>
          <w:rStyle w:val="Fett"/>
        </w:rPr>
      </w:pPr>
      <w:r w:rsidRPr="007F60CA">
        <w:rPr>
          <w:rStyle w:val="Fett"/>
        </w:rPr>
        <w:t>Community detection</w:t>
      </w:r>
      <w:r w:rsidR="00973F0B" w:rsidRPr="007F60CA">
        <w:rPr>
          <w:rStyle w:val="Fett"/>
        </w:rPr>
        <w:t xml:space="preserve"> with modularity</w:t>
      </w:r>
    </w:p>
    <w:p w:rsidR="00875E3F" w:rsidRPr="007F60CA" w:rsidRDefault="00875E3F" w:rsidP="00BE0859">
      <w:pPr>
        <w:tabs>
          <w:tab w:val="left" w:pos="8080"/>
        </w:tabs>
      </w:pPr>
      <w:r w:rsidRPr="007F60CA">
        <w:t xml:space="preserve">Community detection is a clustering problem with the goal to assign each node in the dataset to a community in a consistent and meaningful way </w:t>
      </w:r>
      <w:r w:rsidRPr="007F60CA">
        <w:fldChar w:fldCharType="begin" w:fldLock="1"/>
      </w:r>
      <w:r w:rsidR="006B6E3B">
        <w:instrText>ADDIN CSL_CITATION {"citationItems":[{"id":"ITEM-1","itemData":{"author":[{"dropping-particle":"","family":"Shah","given":"Devavrat","non-dropping-particle":"","parse-names":false,"suffix":""},{"dropping-particle":"","family":"Zaman","given":"Tauhid","non-dropping-particle":"","parse-names":false,"suffix":""}],"id":"ITEM-1","issued":{"date-parts":[["0"]]},"page":"1-8","title":"Community Detection in Networks : The Leader-Follower Algorithm","type":"article-journal"},"uris":["http://www.mendeley.com/documents/?uuid=7d5110dd-ff21-4945-9b05-4cabf1f64d45"]}],"mendeley":{"formattedCitation":"(Shah and Zaman n.d.)","plainTextFormattedCitation":"(Shah and Zaman n.d.)","previouslyFormattedCitation":"(Shah and Zaman n.d.)"},"properties":{"noteIndex":0},"schema":"https://github.com/citation-style-language/schema/raw/master/csl-citation.json"}</w:instrText>
      </w:r>
      <w:r w:rsidRPr="007F60CA">
        <w:fldChar w:fldCharType="separate"/>
      </w:r>
      <w:r w:rsidR="00B857BA" w:rsidRPr="00B857BA">
        <w:rPr>
          <w:noProof/>
        </w:rPr>
        <w:t>(Shah and Zaman n.d.)</w:t>
      </w:r>
      <w:r w:rsidRPr="007F60CA">
        <w:fldChar w:fldCharType="end"/>
      </w:r>
      <w:r w:rsidRPr="007F60CA">
        <w:t xml:space="preserve">. </w:t>
      </w:r>
      <w:r w:rsidR="00D6082C" w:rsidRPr="007F60CA">
        <w:t xml:space="preserve">Whereas meaningful means, it helps to understand the daedal organization of complex networks </w:t>
      </w:r>
      <w:r w:rsidR="00E95D57" w:rsidRPr="007F60CA">
        <w:fldChar w:fldCharType="begin" w:fldLock="1"/>
      </w:r>
      <w:r w:rsidR="006B6E3B">
        <w:instrText>ADDIN CSL_CITATION {"citationItems":[{"id":"ITEM-1","itemData":{"DOI":"10.1103/PhysRevE.78.046110","abstract":"Community structure is one of the most important features of real networks and reveals the internal organization of the nodes. Many algorithms have been proposed but the crucial issue of testing, i.e. the question of how good an algorithm is, with respect to others, is still open. Standard tests include the analysis of simple artificial graphs with a built-in community structure, that the algorithm has to recover. However, the special graphs adopted in actual tests have a structure that does not reflect the real properties of nodes and communities found in real networks. Here we introduce a new class of benchmark graphs, that account for the heterogeneity in the distributions of node degrees and of community sizes. We use this new benchmark to test two popular methods of community detection, modularity optimization and Potts model clustering. The results show that the new benchmark poses a much more severe test to algorithms than standard benchmarks, revealing limits that may not be apparent at a first analysis.","author":[{"dropping-particle":"","family":"Lancichinetti","given":"Andrea","non-dropping-particle":"","parse-names":false,"suffix":""},{"dropping-particle":"","family":"Fortunato","given":"Santo","non-dropping-particle":"","parse-names":false,"suffix":""},{"dropping-particle":"","family":"Radicchi","given":"Filippo","non-dropping-particle":"","parse-names":false,"suffix":""}],"id":"ITEM-1","issued":{"date-parts":[["2008","5","30"]]},"title":"Benchmark graphs for testing community detection algorithms","type":"article-journal"},"uris":["http://www.mendeley.com/documents/?uuid=eb70f6d0-5885-3700-896d-16b1a08560c0"]},{"id":"ITEM-2","itemData":{"DOI":"10.1016/J.PHYSREP.2009.11.002","ISSN":"0370-1573","abstract":"The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graphs","type":"article-journal","volume":"486"},"uris":["http://www.mendeley.com/documents/?uuid=eccbc87c-ab44-3a51-ae6f-db0fd617eff9"]}],"mendeley":{"formattedCitation":"(Fortunato 2010; Lancichinetti, Fortunato, and Radicchi 2008)","plainTextFormattedCitation":"(Fortunato 2010; Lancichinetti, Fortunato, and Radicchi 2008)","previouslyFormattedCitation":"(Fortunato 2010; Lancichinetti, Fortunato, and Radicchi 2008)"},"properties":{"noteIndex":0},"schema":"https://github.com/citation-style-language/schema/raw/master/csl-citation.json"}</w:instrText>
      </w:r>
      <w:r w:rsidR="00E95D57" w:rsidRPr="007F60CA">
        <w:fldChar w:fldCharType="separate"/>
      </w:r>
      <w:r w:rsidR="00B857BA" w:rsidRPr="00B857BA">
        <w:rPr>
          <w:noProof/>
        </w:rPr>
        <w:t>(Fortunato 2010; Lancichinetti, Fortunato, and Radicchi 2008)</w:t>
      </w:r>
      <w:r w:rsidR="00E95D57" w:rsidRPr="007F60CA">
        <w:fldChar w:fldCharType="end"/>
      </w:r>
      <w:r w:rsidR="00D6082C" w:rsidRPr="007F60CA">
        <w:t>.</w:t>
      </w:r>
      <w:r w:rsidR="00F43CD6" w:rsidRPr="007F60CA">
        <w:t xml:space="preserve"> </w:t>
      </w:r>
      <w:r w:rsidR="0076037D" w:rsidRPr="007F60CA">
        <w:t>Community detection is one of the most well-st</w:t>
      </w:r>
      <w:r w:rsidR="00A178EC" w:rsidRPr="007F60CA">
        <w:t xml:space="preserve">udied problems in the field of (social) network analysis. </w:t>
      </w:r>
      <w:r w:rsidR="00F43CD6" w:rsidRPr="007F60CA">
        <w:lastRenderedPageBreak/>
        <w:t>Modularity measures the strength of</w:t>
      </w:r>
      <w:r w:rsidR="00BE0859">
        <w:t xml:space="preserve"> the</w:t>
      </w:r>
      <w:r w:rsidR="00F43CD6" w:rsidRPr="007F60CA">
        <w:t xml:space="preserve"> division of a network into communities</w:t>
      </w:r>
      <w:r w:rsidR="004F70ED" w:rsidRPr="007F60CA">
        <w:t xml:space="preserve"> as a scalar value between -1 and 1</w:t>
      </w:r>
      <w:r w:rsidR="00F43CD6" w:rsidRPr="007F60CA">
        <w:t xml:space="preserve">. High modularity implies dense internal connectivity within a community, but sparse connectivity between </w:t>
      </w:r>
      <w:r w:rsidR="00071CA1" w:rsidRPr="007F60CA">
        <w:t xml:space="preserve">nodes belonging to </w:t>
      </w:r>
      <w:r w:rsidR="00F43CD6" w:rsidRPr="007F60CA">
        <w:t>different communities.</w:t>
      </w:r>
      <w:r w:rsidR="00071CA1" w:rsidRPr="007F60CA">
        <w:t xml:space="preserve"> </w:t>
      </w:r>
      <w:r w:rsidR="00071CA1" w:rsidRPr="007F60CA">
        <w:fldChar w:fldCharType="begin" w:fldLock="1"/>
      </w:r>
      <w:r w:rsidR="006B6E3B">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Networks","type":"book","volume":"11"},"uris":["http://www.mendeley.com/documents/?uuid=69a1c787-d5dc-366e-b2b8-27fe8ac40e2e"]}],"mendeley":{"formattedCitation":"(Barabási et al. 2006)","plainTextFormattedCitation":"(Barabási et al. 2006)","previouslyFormattedCitation":"(Barabási et al. 2006)"},"properties":{"noteIndex":0},"schema":"https://github.com/citation-style-language/schema/raw/master/csl-citation.json"}</w:instrText>
      </w:r>
      <w:r w:rsidR="00071CA1" w:rsidRPr="007F60CA">
        <w:fldChar w:fldCharType="separate"/>
      </w:r>
      <w:r w:rsidR="00B857BA" w:rsidRPr="00B857BA">
        <w:rPr>
          <w:noProof/>
        </w:rPr>
        <w:t>(Barabási et al. 2006)</w:t>
      </w:r>
      <w:r w:rsidR="00071CA1" w:rsidRPr="007F60CA">
        <w:fldChar w:fldCharType="end"/>
      </w:r>
      <w:r w:rsidR="00071CA1" w:rsidRPr="007F60CA">
        <w:t>.</w:t>
      </w:r>
      <w:r w:rsidR="009D48D3" w:rsidRPr="007F60CA">
        <w:t xml:space="preserve"> Modular patterns and their identification are a characteristic predominantly in SNA but used </w:t>
      </w:r>
      <w:r w:rsidR="004F70ED" w:rsidRPr="007F60CA">
        <w:t xml:space="preserve">in other fields </w:t>
      </w:r>
      <w:r w:rsidR="009D48D3" w:rsidRPr="007F60CA">
        <w:t xml:space="preserve">as well </w:t>
      </w:r>
      <w:r w:rsidR="00E95D57" w:rsidRPr="007F60CA">
        <w:fldChar w:fldCharType="begin" w:fldLock="1"/>
      </w:r>
      <w:r w:rsidR="006B6E3B">
        <w:instrText>ADDIN CSL_CITATION {"citationItems":[{"id":"ITEM-1","itemData":{"ISBN":"0029065208","abstract":"Uses of mathematics in sociology -- Problems of quantitative measurement in sociology -- Mathematics as a language for relations between variables -- Mathematical language for relations between qualitative attributes -- Relations between attributes: over-time data -- Multivariate analysis -- Multiple-level systems and emergent propositions -- One-way process with a continuous independent variable -- Social and psychological processes and their equilibrium states -- The Poisson process and its contagious relatives -- The Poisson process and its contagious relatives: equilibrium models -- Social and psychological organization of attitudes -- Change and response uncertainty -- Measures of structural characteristics -- The method of residues -- The study of local implications -- Diffusion in incomplete social structures -- Tactics and strategies in the use of mathematics.","author":[{"dropping-particle":"","family":"Coleman","given":"James S.","non-dropping-particle":"","parse-names":false,"suffix":""}],"id":"ITEM-1","issued":{"date-parts":[["1964"]]},"number-of-pages":"554","publisher":"Free Press of Glencoe","title":"Introduction to mathematical sociology","type":"book"},"uris":["http://www.mendeley.com/documents/?uuid=a7ece082-4b39-3f40-b582-7ddf85dd0053"]},{"id":"ITEM-2","itemData":{"DOI":"10.1016/J.PHYSREP.2009.11.002","ISSN":"0370-1573","abstract":"The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graphs","type":"article-journal","volume":"486"},"uris":["http://www.mendeley.com/documents/?uuid=eccbc87c-ab44-3a51-ae6f-db0fd617eff9"]}],"mendeley":{"formattedCitation":"(Coleman 1964; Fortunato 2010)","plainTextFormattedCitation":"(Coleman 1964; Fortunato 2010)","previouslyFormattedCitation":"(Coleman 1964; Fortunato 2010)"},"properties":{"noteIndex":0},"schema":"https://github.com/citation-style-language/schema/raw/master/csl-citation.json"}</w:instrText>
      </w:r>
      <w:r w:rsidR="00E95D57" w:rsidRPr="007F60CA">
        <w:fldChar w:fldCharType="separate"/>
      </w:r>
      <w:r w:rsidR="00B857BA" w:rsidRPr="00B857BA">
        <w:rPr>
          <w:noProof/>
        </w:rPr>
        <w:t>(Coleman 1964; Fortunato 2010)</w:t>
      </w:r>
      <w:r w:rsidR="00E95D57" w:rsidRPr="007F60CA">
        <w:fldChar w:fldCharType="end"/>
      </w:r>
      <w:r w:rsidR="00700964">
        <w:t>.</w:t>
      </w:r>
      <w:r w:rsidR="00200D6C" w:rsidRPr="007F60CA">
        <w:br/>
      </w:r>
      <w:r w:rsidR="00E11543" w:rsidRPr="007F60CA">
        <w:t>Exact modularity optimization is computationally intractable so many approximation algorithms have been developed to reasonably identify communities in the structure of networks</w:t>
      </w:r>
      <w:r w:rsidR="00DA303C" w:rsidRPr="007F60CA">
        <w:t xml:space="preserve"> </w:t>
      </w:r>
      <w:r w:rsidR="00E95D57" w:rsidRPr="007F60CA">
        <w:fldChar w:fldCharType="begin" w:fldLock="1"/>
      </w:r>
      <w:r w:rsidR="006B6E3B">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Networks","type":"book","volume":"11"},"uris":["http://www.mendeley.com/documents/?uuid=69a1c787-d5dc-366e-b2b8-27fe8ac40e2e"]},{"id":"ITEM-2","itemData":{"DOI":"10.1088/1742-5468/2008/10/P10008","ISBN":"1742-5468","ISSN":"17425468","PMID":"260529900010","abstract":"We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Experiment","id":"ITEM-2","issue":"10","issued":{"date-parts":[["2008"]]},"page":"1-12","title":"Fast unfolding of communities in large networks","type":"article-journal","volume":"2008"},"uris":["http://www.mendeley.com/documents/?uuid=5c7e1478-55c7-4305-9dfa-b9c850036022"]},{"id":"ITEM-3","itemData":{"DOI":"10.1103/PhysRevE.69.026113","ISBN":"1539-3755\\r1550-2376","ISSN":"1539-3755, 1550-2376","abstract":"We propose and study a set of algorithms for discovering community structure in networks -- natural divisions of network nodes into densely connected subgroups. Our algorithms all share two definitive features: first, they involve iterative removal of edges from the network to split it into communities, the edges removed being identified using one of a number of possible \"betweenness\" measures, and second, these measures are, crucially, recalculated after each removal. We also propose a measure for the strength of the community structure found by our algorithms, which gives us an objective metric for choosing the number of communities into which a network should be divided. We demonstrate that our algorithms are highly effective at discovering community structure in both computer-generated and real-world network data, and show how they can be used to shed light on the sometimes dauntingly complex structure of networked systems.","author":[{"dropping-particle":"","family":"Newman","given":"Mark E. J.","non-dropping-particle":"","parse-names":false,"suffix":""},{"dropping-particle":"","family":"Girvan","given":"M.","non-dropping-particle":"","parse-names":false,"suffix":""}],"id":"ITEM-3","issued":{"date-parts":[["2003"]]},"page":"1-16","title":"Finding and evaluating community structure in networks","type":"article-journal"},"uris":["http://www.mendeley.com/documents/?uuid=9adf4723-f50f-45f9-9117-2dc73a5c9c64"]}],"mendeley":{"formattedCitation":"(Barabási et al. 2006; Blondel et al. 2008; Newman and Girvan 2003)","plainTextFormattedCitation":"(Barabási et al. 2006; Blondel et al. 2008; Newman and Girvan 2003)","previouslyFormattedCitation":"(Barabási et al. 2006; Blondel et al. 2008; Newman and Girvan 2003)"},"properties":{"noteIndex":0},"schema":"https://github.com/citation-style-language/schema/raw/master/csl-citation.json"}</w:instrText>
      </w:r>
      <w:r w:rsidR="00E95D57" w:rsidRPr="007F60CA">
        <w:fldChar w:fldCharType="separate"/>
      </w:r>
      <w:r w:rsidR="00B857BA" w:rsidRPr="00B857BA">
        <w:rPr>
          <w:noProof/>
        </w:rPr>
        <w:t>(Barabási et al. 2006; Blondel et al. 2008; Newman and Girvan 2003)</w:t>
      </w:r>
      <w:r w:rsidR="00E95D57" w:rsidRPr="007F60CA">
        <w:fldChar w:fldCharType="end"/>
      </w:r>
      <w:r w:rsidR="00E95D57" w:rsidRPr="007F60CA">
        <w:t>.</w:t>
      </w:r>
      <w:r w:rsidR="00200D6C" w:rsidRPr="007F60CA">
        <w:t xml:space="preserve"> Without the intention of being exhaustive, the most widely used are: </w:t>
      </w:r>
      <w:proofErr w:type="spellStart"/>
      <w:r w:rsidR="008A15EB" w:rsidRPr="007F60CA">
        <w:rPr>
          <w:i/>
        </w:rPr>
        <w:t>Infomap</w:t>
      </w:r>
      <w:proofErr w:type="spellEnd"/>
      <w:r w:rsidR="008A15EB" w:rsidRPr="007F60CA">
        <w:t>,</w:t>
      </w:r>
      <w:r w:rsidR="00123E6E" w:rsidRPr="007F60CA">
        <w:t xml:space="preserve"> </w:t>
      </w:r>
      <w:r w:rsidR="00AB32DB" w:rsidRPr="007F60CA">
        <w:t xml:space="preserve">which uses random walks; </w:t>
      </w:r>
      <w:proofErr w:type="spellStart"/>
      <w:r w:rsidR="00AB32DB" w:rsidRPr="007F60CA">
        <w:rPr>
          <w:i/>
        </w:rPr>
        <w:t>Fastgreedy</w:t>
      </w:r>
      <w:proofErr w:type="spellEnd"/>
      <w:r w:rsidR="00AB32DB" w:rsidRPr="007F60CA">
        <w:t>, a greedy algorithm that optimises modularity score</w:t>
      </w:r>
      <w:r w:rsidR="00E9180B" w:rsidRPr="007F60CA">
        <w:t xml:space="preserve"> by pairing nodes for which it calculated the maximum improvement of modularity</w:t>
      </w:r>
      <w:r w:rsidR="00AB32DB" w:rsidRPr="007F60CA">
        <w:t xml:space="preserve">; </w:t>
      </w:r>
      <w:r w:rsidR="00AB32DB" w:rsidRPr="00BE0859">
        <w:rPr>
          <w:i/>
        </w:rPr>
        <w:t>Edge betweenness</w:t>
      </w:r>
      <w:r w:rsidR="00C4153F" w:rsidRPr="007F60CA">
        <w:t xml:space="preserve"> is</w:t>
      </w:r>
      <w:r w:rsidR="00AB32DB" w:rsidRPr="007F60CA">
        <w:t xml:space="preserve"> getting communities by removing edges with high betweenness score;</w:t>
      </w:r>
      <w:r w:rsidR="008A15EB" w:rsidRPr="007F60CA">
        <w:t xml:space="preserve"> </w:t>
      </w:r>
      <w:proofErr w:type="spellStart"/>
      <w:r w:rsidR="00D74AC1" w:rsidRPr="007F60CA">
        <w:rPr>
          <w:i/>
        </w:rPr>
        <w:t>walktrap</w:t>
      </w:r>
      <w:proofErr w:type="spellEnd"/>
      <w:r w:rsidR="00D74AC1" w:rsidRPr="007F60CA">
        <w:t xml:space="preserve">, </w:t>
      </w:r>
      <w:r w:rsidR="00AB32DB" w:rsidRPr="007F60CA">
        <w:t xml:space="preserve">a hierarchical clustering algorithm </w:t>
      </w:r>
      <w:r w:rsidR="00BE0859">
        <w:t>assuming</w:t>
      </w:r>
      <w:r w:rsidR="00AB32DB" w:rsidRPr="007F60CA">
        <w:t xml:space="preserve"> short distance random walks</w:t>
      </w:r>
      <w:r w:rsidR="00BE0859">
        <w:t xml:space="preserve"> to</w:t>
      </w:r>
      <w:r w:rsidR="00AB32DB" w:rsidRPr="007F60CA">
        <w:t xml:space="preserve"> stay within the same community; </w:t>
      </w:r>
      <w:r w:rsidR="00D74AC1" w:rsidRPr="007F60CA">
        <w:rPr>
          <w:i/>
        </w:rPr>
        <w:t>label</w:t>
      </w:r>
      <w:r w:rsidR="007B5D65">
        <w:rPr>
          <w:i/>
        </w:rPr>
        <w:t>-</w:t>
      </w:r>
      <w:r w:rsidR="00D74AC1" w:rsidRPr="007F60CA">
        <w:rPr>
          <w:i/>
        </w:rPr>
        <w:t>propagation</w:t>
      </w:r>
      <w:r w:rsidR="00AB32DB" w:rsidRPr="007F60CA">
        <w:t xml:space="preserve"> assigns nodes to the same community as the majority of its neighbours; </w:t>
      </w:r>
      <w:proofErr w:type="spellStart"/>
      <w:r w:rsidR="003C3C44" w:rsidRPr="007F60CA">
        <w:rPr>
          <w:i/>
        </w:rPr>
        <w:t>spinglas</w:t>
      </w:r>
      <w:r w:rsidR="004D227C" w:rsidRPr="007F60CA">
        <w:rPr>
          <w:i/>
        </w:rPr>
        <w:t>s</w:t>
      </w:r>
      <w:proofErr w:type="spellEnd"/>
      <w:r w:rsidR="00C4153F" w:rsidRPr="007F60CA">
        <w:t xml:space="preserve"> is based on the Potts model to find edges</w:t>
      </w:r>
      <w:r w:rsidR="00BE0859">
        <w:t xml:space="preserve"> which</w:t>
      </w:r>
      <w:r w:rsidR="00C4153F" w:rsidRPr="007F60CA">
        <w:t xml:space="preserve"> should connect nodes of the same community; </w:t>
      </w:r>
      <w:r w:rsidR="006A1E06" w:rsidRPr="007F60CA">
        <w:rPr>
          <w:i/>
        </w:rPr>
        <w:t>leading</w:t>
      </w:r>
      <w:r w:rsidR="006A1E06" w:rsidRPr="007F60CA">
        <w:t xml:space="preserve"> </w:t>
      </w:r>
      <w:r w:rsidR="006A1E06" w:rsidRPr="007F60CA">
        <w:rPr>
          <w:i/>
        </w:rPr>
        <w:t>eigenvector</w:t>
      </w:r>
      <w:r w:rsidR="00C4153F" w:rsidRPr="007F60CA">
        <w:t xml:space="preserve">, optimizes the modularity by using eigenvalues and eigenvectors of the modularity matrix and </w:t>
      </w:r>
      <w:r w:rsidR="00C4153F" w:rsidRPr="007F60CA">
        <w:rPr>
          <w:i/>
        </w:rPr>
        <w:t>Louvain</w:t>
      </w:r>
      <w:r w:rsidR="00C4153F" w:rsidRPr="007F60CA">
        <w:t xml:space="preserve"> (multilevel), also a greedy algorithm, assigns a different community to each node and then moving nodes to one of its neighbours with which it achieves the highest improvement in modularity.</w:t>
      </w:r>
      <w:r w:rsidR="00794C74" w:rsidRPr="007F60CA">
        <w:t xml:space="preserve"> </w:t>
      </w:r>
      <w:r w:rsidR="00794C74" w:rsidRPr="007F60CA">
        <w:fldChar w:fldCharType="begin" w:fldLock="1"/>
      </w:r>
      <w:r w:rsidR="006B6E3B">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networks","type":"article-journal","volume":"6"},"locator":"14, 15","uris":["http://www.mendeley.com/documents/?uuid=067d4f9d-4bf3-459a-9e39-0e36c4eaa45c"]}],"mendeley":{"formattedCitation":"(Yang, Algesheimer, and Tessone 2016, pp. 14, 15)","manualFormatting":"(Yang, Algesheimer, &amp; Tessone, 2016, pp. 14f)","plainTextFormattedCitation":"(Yang, Algesheimer, and Tessone 2016, pp. 14, 15)","previouslyFormattedCitation":"(Yang, Algesheimer, and Tessone 2016, pp. 14, 15)"},"properties":{"noteIndex":0},"schema":"https://github.com/citation-style-language/schema/raw/master/csl-citation.json"}</w:instrText>
      </w:r>
      <w:r w:rsidR="00794C74" w:rsidRPr="007F60CA">
        <w:fldChar w:fldCharType="separate"/>
      </w:r>
      <w:r w:rsidR="00794C74" w:rsidRPr="007F60CA">
        <w:rPr>
          <w:noProof/>
        </w:rPr>
        <w:t>(Yang, Algesheimer, &amp; Tessone, 2016, pp. 14f)</w:t>
      </w:r>
      <w:r w:rsidR="00794C74" w:rsidRPr="007F60CA">
        <w:fldChar w:fldCharType="end"/>
      </w:r>
      <w:r w:rsidR="008671E4">
        <w:t xml:space="preserve"> </w:t>
      </w:r>
      <w:r w:rsidR="00123E6E" w:rsidRPr="007F60CA">
        <w:t>Recent s</w:t>
      </w:r>
      <w:r w:rsidR="006A1E06" w:rsidRPr="007F60CA">
        <w:t xml:space="preserve">tudies </w:t>
      </w:r>
      <w:r w:rsidR="00123E6E" w:rsidRPr="007F60CA">
        <w:t xml:space="preserve">paying attention to the </w:t>
      </w:r>
      <w:r w:rsidR="00BE0859">
        <w:t>differences of</w:t>
      </w:r>
      <w:r w:rsidR="00123E6E" w:rsidRPr="007F60CA">
        <w:t xml:space="preserve"> community detection</w:t>
      </w:r>
      <w:r w:rsidR="00BE0859">
        <w:t xml:space="preserve"> algorithms</w:t>
      </w:r>
      <w:r w:rsidR="00123E6E" w:rsidRPr="007F60CA">
        <w:t xml:space="preserve"> are the paper about community detection methods in social network analysis by </w:t>
      </w:r>
      <w:r w:rsidR="00123E6E" w:rsidRPr="007F60CA">
        <w:fldChar w:fldCharType="begin" w:fldLock="1"/>
      </w:r>
      <w:r w:rsidR="006B6E3B">
        <w:instrText>ADDIN CSL_CITATION {"citationItems":[{"id":"ITEM-1","itemData":{"DOI":"10.1166/asl.2011.1261","ISSN":"18173195","abstract":"In Social Network Analysis (SNA), community structure is an important feature of complex network. There are many researches on detecting community or cluster in graph with the objective to understand functional properties and community structures. Community detection early researches require global knowledge of network, which is not realistic to most real world network. Due to the increase of online social network, the new challenges are to develop methods to support community detection based on local information-only and network modularity. This paper present state of the art of methods in community detection research and propose the direction of future community detection research.","author":[{"dropping-particle":"","family":"Ahmad","given":"Johanna","non-dropping-particle":"","parse-names":false,"suffix":""},{"dropping-particle":"","family":"Baharom","given":"Salmi","non-dropping-particle":"","parse-names":false,"suffix":""},{"dropping-particle":"","family":"Sapaat","given":"Myzatul Akmam","non-dropping-particle":"","parse-names":false,"suffix":""}],"container-title":"Journal of Theoretical and Applied Information Technology","id":"ITEM-1","issue":"18","issued":{"date-parts":[["2018"]]},"page":"6041-6052","title":"Test case prioritization technique for event sequence test cases based on redundancy factor","type":"article-journal","volume":"96"},"uris":["http://www.mendeley.com/documents/?uuid=a089b43b-adbc-4cc4-9323-7445dbbaade2"]}],"mendeley":{"formattedCitation":"(Ahmad, Baharom, and Sapaat 2018)","manualFormatting":"Ahmad, Baharom, &amp; Sapaat (2018)","plainTextFormattedCitation":"(Ahmad, Baharom, and Sapaat 2018)","previouslyFormattedCitation":"(Ahmad, Baharom, and Sapaat 2018)"},"properties":{"noteIndex":0},"schema":"https://github.com/citation-style-language/schema/raw/master/csl-citation.json"}</w:instrText>
      </w:r>
      <w:r w:rsidR="00123E6E" w:rsidRPr="007F60CA">
        <w:fldChar w:fldCharType="separate"/>
      </w:r>
      <w:r w:rsidR="00123E6E" w:rsidRPr="007F60CA">
        <w:rPr>
          <w:noProof/>
        </w:rPr>
        <w:t>Ahmad, Baharom, &amp; Sapaat (2018)</w:t>
      </w:r>
      <w:r w:rsidR="00123E6E" w:rsidRPr="007F60CA">
        <w:fldChar w:fldCharType="end"/>
      </w:r>
      <w:r w:rsidR="00123E6E" w:rsidRPr="007F60CA">
        <w:t xml:space="preserve"> </w:t>
      </w:r>
      <w:r w:rsidR="00BE0859">
        <w:t>and</w:t>
      </w:r>
      <w:r w:rsidR="00123E6E" w:rsidRPr="007F60CA">
        <w:t xml:space="preserve"> the comparison between community detection algorithms on artificial networks by </w:t>
      </w:r>
      <w:r w:rsidR="00123E6E" w:rsidRPr="007F60CA">
        <w:fldChar w:fldCharType="begin" w:fldLock="1"/>
      </w:r>
      <w:r w:rsidR="006B6E3B">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Algesheimer, and Tessone 2016)","manualFormatting":"Yang, Algesheimer, &amp; Tessone (2016)","plainTextFormattedCitation":"(Yang, Algesheimer, and Tessone 2016)","previouslyFormattedCitation":"(Yang, Algesheimer, and Tessone 2016)"},"properties":{"noteIndex":0},"schema":"https://github.com/citation-style-language/schema/raw/master/csl-citation.json"}</w:instrText>
      </w:r>
      <w:r w:rsidR="00123E6E" w:rsidRPr="007F60CA">
        <w:fldChar w:fldCharType="separate"/>
      </w:r>
      <w:r w:rsidR="00123E6E" w:rsidRPr="007F60CA">
        <w:rPr>
          <w:noProof/>
        </w:rPr>
        <w:t>Yang, Algesheimer, &amp; Tessone (2016)</w:t>
      </w:r>
      <w:r w:rsidR="00123E6E" w:rsidRPr="007F60CA">
        <w:fldChar w:fldCharType="end"/>
      </w:r>
      <w:r w:rsidR="00123E6E" w:rsidRPr="007F60CA">
        <w:t xml:space="preserve"> </w:t>
      </w:r>
    </w:p>
    <w:p w:rsidR="00C816C1" w:rsidRPr="007F60CA" w:rsidRDefault="00C816C1" w:rsidP="00395557">
      <w:pPr>
        <w:spacing w:after="0"/>
        <w:rPr>
          <w:rStyle w:val="Fett"/>
        </w:rPr>
      </w:pPr>
      <w:r w:rsidRPr="007F60CA">
        <w:rPr>
          <w:rStyle w:val="Fett"/>
        </w:rPr>
        <w:t>Nestedness</w:t>
      </w:r>
    </w:p>
    <w:p w:rsidR="00C816C1" w:rsidRPr="007F60CA" w:rsidRDefault="007E7711" w:rsidP="006221E1">
      <w:r w:rsidRPr="007F60CA">
        <w:t>Nestedness</w:t>
      </w:r>
      <w:r w:rsidR="003B551D" w:rsidRPr="007F60CA">
        <w:t>,</w:t>
      </w:r>
      <w:r w:rsidRPr="007F60CA">
        <w:t xml:space="preserve"> first observed in biological networks</w:t>
      </w:r>
      <w:r w:rsidR="003B551D" w:rsidRPr="007F60CA">
        <w:t>,</w:t>
      </w:r>
      <w:r w:rsidR="004D248E" w:rsidRPr="007F60CA">
        <w:t xml:space="preserve"> characterizes the geographical distribution of fauna in isolated, yet related landscapes</w:t>
      </w:r>
      <w:r w:rsidR="004F1900" w:rsidRPr="007F60CA">
        <w:t xml:space="preserve"> </w:t>
      </w:r>
      <w:r w:rsidR="004F1900" w:rsidRPr="007F60CA">
        <w:fldChar w:fldCharType="begin" w:fldLock="1"/>
      </w:r>
      <w:r w:rsidR="006B6E3B">
        <w:instrText>ADDIN CSL_CITATION {"citationItems":[{"id":"ITEM-1","itemData":{"DOI":"10.1111/j.1095-8312.1986.tb01749.x","ISSN":"00244066","author":[{"dropping-particle":"","family":"Patterson","given":"Bruce D.","non-dropping-particle":"","parse-names":false,"suffix":""},{"dropping-particle":"","family":"Atmar","given":"Wirt","non-dropping-particle":"","parse-names":false,"suffix":""}],"container-title":"Biological Journal of the Linnean Society","id":"ITEM-1","issue":"1-2","issued":{"date-parts":[["1986","5","1"]]},"page":"65-82","publisher":"Wiley/Blackwell (10.1111)","title":"Nested subsets and the structure of insular mammalian faunas and archipelagos","type":"article-journal","volume":"28"},"uris":["http://www.mendeley.com/documents/?uuid=dc77c3a0-0bc0-3269-a953-5cb1a2d07f43"]}],"mendeley":{"formattedCitation":"(Patterson and Atmar 1986)","plainTextFormattedCitation":"(Patterson and Atmar 1986)","previouslyFormattedCitation":"(Patterson and Atmar 1986)"},"properties":{"noteIndex":0},"schema":"https://github.com/citation-style-language/schema/raw/master/csl-citation.json"}</w:instrText>
      </w:r>
      <w:r w:rsidR="004F1900" w:rsidRPr="007F60CA">
        <w:fldChar w:fldCharType="separate"/>
      </w:r>
      <w:r w:rsidR="00B857BA" w:rsidRPr="00B857BA">
        <w:rPr>
          <w:noProof/>
        </w:rPr>
        <w:t>(Patterson and Atmar 1986)</w:t>
      </w:r>
      <w:r w:rsidR="004F1900" w:rsidRPr="007F60CA">
        <w:fldChar w:fldCharType="end"/>
      </w:r>
      <w:r w:rsidR="004D248E" w:rsidRPr="007F60CA">
        <w:t>.</w:t>
      </w:r>
      <w:r w:rsidR="004F1900" w:rsidRPr="007F60CA">
        <w:t xml:space="preserve"> A </w:t>
      </w:r>
      <w:r w:rsidR="00072E14" w:rsidRPr="007F60CA">
        <w:t xml:space="preserve">complex </w:t>
      </w:r>
      <w:r w:rsidR="004F1900" w:rsidRPr="007F60CA">
        <w:t xml:space="preserve">system </w:t>
      </w:r>
      <w:r w:rsidR="00072E14" w:rsidRPr="007F60CA">
        <w:t>shows nestedness</w:t>
      </w:r>
      <w:r w:rsidR="004F1900" w:rsidRPr="007F60CA">
        <w:t xml:space="preserve"> if the </w:t>
      </w:r>
      <w:r w:rsidR="00072E14" w:rsidRPr="007F60CA">
        <w:t>interactions</w:t>
      </w:r>
      <w:r w:rsidR="004F1900" w:rsidRPr="007F60CA">
        <w:t xml:space="preserve"> of any </w:t>
      </w:r>
      <w:r w:rsidR="00072E14" w:rsidRPr="007F60CA">
        <w:t>node</w:t>
      </w:r>
      <w:r w:rsidR="004F1900" w:rsidRPr="007F60CA">
        <w:t xml:space="preserve"> is a subset of the </w:t>
      </w:r>
      <w:r w:rsidR="00072E14" w:rsidRPr="007F60CA">
        <w:t>interactions</w:t>
      </w:r>
      <w:r w:rsidR="004F1900" w:rsidRPr="007F60CA">
        <w:t xml:space="preserve"> from a node with a larger degree </w:t>
      </w:r>
      <w:r w:rsidR="004F1900"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004F1900" w:rsidRPr="007F60CA">
        <w:fldChar w:fldCharType="separate"/>
      </w:r>
      <w:r w:rsidR="00B857BA" w:rsidRPr="00B857BA">
        <w:rPr>
          <w:noProof/>
        </w:rPr>
        <w:t>(Solé-Ribalta et al. 2018)</w:t>
      </w:r>
      <w:r w:rsidR="004F1900" w:rsidRPr="007F60CA">
        <w:fldChar w:fldCharType="end"/>
      </w:r>
      <w:r w:rsidR="004F1900" w:rsidRPr="007F60CA">
        <w:t xml:space="preserve">. </w:t>
      </w:r>
      <w:r w:rsidR="00845489" w:rsidRPr="007F60CA">
        <w:t>Beyond</w:t>
      </w:r>
      <w:r w:rsidR="00C83F6E" w:rsidRPr="007F60CA">
        <w:t xml:space="preserve"> biological systems n</w:t>
      </w:r>
      <w:r w:rsidR="00BD1D26" w:rsidRPr="007F60CA">
        <w:t>ested</w:t>
      </w:r>
      <w:r w:rsidR="00F34F44" w:rsidRPr="007F60CA">
        <w:t xml:space="preserve"> </w:t>
      </w:r>
      <w:r w:rsidR="00BF2749" w:rsidRPr="007F60CA">
        <w:t>properties</w:t>
      </w:r>
      <w:r w:rsidR="00F34F44" w:rsidRPr="007F60CA">
        <w:t xml:space="preserve"> </w:t>
      </w:r>
      <w:r w:rsidR="000E3134" w:rsidRPr="007F60CA">
        <w:t>occur</w:t>
      </w:r>
      <w:r w:rsidR="00F34F44" w:rsidRPr="007F60CA">
        <w:t xml:space="preserve"> </w:t>
      </w:r>
      <w:r w:rsidR="00CD5230" w:rsidRPr="007F60CA">
        <w:t>as well in several other</w:t>
      </w:r>
      <w:r w:rsidR="00BF2749" w:rsidRPr="007F60CA">
        <w:t xml:space="preserve">, unipartite networks as inter-country trade relations </w:t>
      </w:r>
      <w:r w:rsidR="00BF2749" w:rsidRPr="007F60CA">
        <w:fldChar w:fldCharType="begin" w:fldLock="1"/>
      </w:r>
      <w:r w:rsidR="006B6E3B">
        <w:instrText>ADDIN CSL_CITATION {"citationItems":[{"id":"ITEM-1","itemData":{"DOI":"10.3982/TE1348","ISSN":"19336837","abstract":"We develop a dynamic network formation model that can explain the observed nestedness in real-world networks. Links are formed on the basis of agents’ centrality and have an exponentially distributed life time. We use stochastic stability to identify the networks to which the network formation process converges and find that they are nested split graphs. We completely determine the topological properties of the stochastically stable networks and show that they match features exhibited by real-world networks. Using four different network datasets, we empirically test our model and show that it fits well the observed networks.","author":[{"dropping-particle":"","family":"König","given":"Michael D.","non-dropping-particle":"","parse-names":false,"suffix":""},{"dropping-particle":"","family":"Tessone","given":"Claudio J.","non-dropping-particle":"","parse-names":false,"suffix":""},{"dropping-particle":"","family":"Zenou","given":"Yves","non-dropping-particle":"","parse-names":false,"suffix":""}],"container-title":"Theoretical Economics","id":"ITEM-1","issue":"3","issued":{"date-parts":[["2014"]]},"page":"695-752","title":"Nestedness in networks: A theoretical model and some applications","type":"article-journal","volume":"9"},"uris":["http://www.mendeley.com/documents/?uuid=f838ce93-8303-4e1c-a3a8-817f7d47b5e8"]}],"mendeley":{"formattedCitation":"(König, Tessone, and Zenou 2014)","plainTextFormattedCitation":"(König, Tessone, and Zenou 2014)","previouslyFormattedCitation":"(König, Tessone, and Zenou 2014)"},"properties":{"noteIndex":0},"schema":"https://github.com/citation-style-language/schema/raw/master/csl-citation.json"}</w:instrText>
      </w:r>
      <w:r w:rsidR="00BF2749" w:rsidRPr="007F60CA">
        <w:fldChar w:fldCharType="separate"/>
      </w:r>
      <w:r w:rsidR="00B857BA" w:rsidRPr="002029B4">
        <w:rPr>
          <w:noProof/>
        </w:rPr>
        <w:t>(König, Tessone, and Zenou 2014)</w:t>
      </w:r>
      <w:r w:rsidR="00BF2749" w:rsidRPr="007F60CA">
        <w:fldChar w:fldCharType="end"/>
      </w:r>
      <w:r w:rsidR="00BF2749" w:rsidRPr="002029B4">
        <w:t xml:space="preserve">, inter-bank loans </w:t>
      </w:r>
      <w:r w:rsidR="00BF2749" w:rsidRPr="007F60CA">
        <w:fldChar w:fldCharType="begin" w:fldLock="1"/>
      </w:r>
      <w:r w:rsidR="006B6E3B">
        <w:instrText>ADDIN CSL_CITATION {"citationItems":[{"id":"ITEM-1","itemData":{"DOI":"10.1016/J.PHYSA.2006.11.093","ISSN":"0378-4371","abstract":"We explore the network topology of the interbank payments transferred between commercial banks over the Fedwire® Funds Service. We find that the network has both a low average path length and low connectivity. The network includes a tightly connected core of banks to which most other banks connect. The degree distribution is scale free over a substantial range. We find that the properties of the network changed considerably in the immediate aftermath of the events of September 11, 2001.","author":[{"dropping-particle":"","family":"Soramäki","given":"Kimmo","non-dropping-particle":"","parse-names":false,"suffix":""},{"dropping-particle":"","family":"Bech","given":"Morten L.","non-dropping-particle":"","parse-names":false,"suffix":""},{"dropping-particle":"","family":"Arnold","given":"Jeffrey","non-dropping-particle":"","parse-names":false,"suffix":""},{"dropping-particle":"","family":"Glass","given":"Robert J.","non-dropping-particle":"","parse-names":false,"suffix":""},{"dropping-particle":"","family":"Beyeler","given":"Walter E.","non-dropping-particle":"","parse-names":false,"suffix":""}],"container-title":"Physica A: Statistical Mechanics and its Applications","id":"ITEM-1","issue":"1","issued":{"date-parts":[["2007","6","1"]]},"page":"317-333","publisher":"North-Holland","title":"The topology of interbank payment flows","type":"article-journal","volume":"379"},"uris":["http://www.mendeley.com/documents/?uuid=3fdc4052-affe-3b49-9636-0526b7557298"]}],"mendeley":{"formattedCitation":"(Soramäki et al. 2007)","plainTextFormattedCitation":"(Soramäki et al. 2007)","previouslyFormattedCitation":"(Soramäki et al. 2007)"},"properties":{"noteIndex":0},"schema":"https://github.com/citation-style-language/schema/raw/master/csl-citation.json"}</w:instrText>
      </w:r>
      <w:r w:rsidR="00BF2749" w:rsidRPr="007F60CA">
        <w:fldChar w:fldCharType="separate"/>
      </w:r>
      <w:r w:rsidR="00B857BA" w:rsidRPr="00B857BA">
        <w:rPr>
          <w:noProof/>
        </w:rPr>
        <w:t>(Soramäki et al. 2007)</w:t>
      </w:r>
      <w:r w:rsidR="00BF2749" w:rsidRPr="007F60CA">
        <w:fldChar w:fldCharType="end"/>
      </w:r>
      <w:r w:rsidR="00BF2749" w:rsidRPr="00314AE0">
        <w:t xml:space="preserve"> and in the management field within inter-firm knowledge growth networks</w:t>
      </w:r>
      <w:r w:rsidR="002607DC" w:rsidRPr="00314AE0">
        <w:t xml:space="preserve"> or disparate industry sectors</w:t>
      </w:r>
      <w:r w:rsidR="00BF2749" w:rsidRPr="00314AE0">
        <w:t xml:space="preserve"> </w:t>
      </w:r>
      <w:r w:rsidR="002607DC" w:rsidRPr="007F60CA">
        <w:fldChar w:fldCharType="begin" w:fldLock="1"/>
      </w:r>
      <w:r w:rsidR="006B6E3B">
        <w:instrText>ADDIN CSL_CITATION {"citationItems":[{"id":"ITEM-1","itemData":{"DOI":"10.1093/icc/dtw041","ISSN":"0960-6491","author":[{"dropping-particle":"V.","family":"Tomasello","given":"Mario","non-dropping-particle":"","parse-names":false,"suffix":""},{"dropping-particle":"","family":"Napoletano","given":"Mauro","non-dropping-particle":"","parse-names":false,"suffix":""},{"dropping-particle":"","family":"Garas","given":"Antonios","non-dropping-particle":"","parse-names":false,"suffix":""},{"dropping-particle":"","family":"Schweitzer","given":"Frank","non-dropping-particle":"","parse-names":false,"suffix":""}],"container-title":"Industrial and Corporate Change","id":"ITEM-1","issue":"4","issued":{"date-parts":[["2016","10","26"]]},"page":"dtw041","publisher":"Oxford University Press","title":"The rise and fall of R&amp;amp;D networks","type":"article-journal","volume":"26"},"uris":["http://www.mendeley.com/documents/?uuid=124976d0-396b-3756-8ccc-d1ca0aedfa75"]}],"mendeley":{"formattedCitation":"(Tomasello et al. 2016)","plainTextFormattedCitation":"(Tomasello et al. 2016)","previouslyFormattedCitation":"(Tomasello et al. 2016)"},"properties":{"noteIndex":0},"schema":"https://github.com/citation-style-language/schema/raw/master/csl-citation.json"}</w:instrText>
      </w:r>
      <w:r w:rsidR="002607DC" w:rsidRPr="007F60CA">
        <w:fldChar w:fldCharType="separate"/>
      </w:r>
      <w:r w:rsidR="00B857BA" w:rsidRPr="00B857BA">
        <w:rPr>
          <w:noProof/>
        </w:rPr>
        <w:t>(Tomasello et al. 2016)</w:t>
      </w:r>
      <w:r w:rsidR="002607DC" w:rsidRPr="007F60CA">
        <w:fldChar w:fldCharType="end"/>
      </w:r>
      <w:r w:rsidR="002607DC" w:rsidRPr="007F60CA">
        <w:t>.</w:t>
      </w:r>
      <w:r w:rsidR="008671E4">
        <w:t xml:space="preserve"> </w:t>
      </w:r>
      <w:r w:rsidR="00E24E64" w:rsidRPr="007F60CA">
        <w:t xml:space="preserve">BINMATNEST (Binary matrix nestedness temperature calculator) from </w:t>
      </w:r>
      <w:r w:rsidR="00642836" w:rsidRPr="007F60CA">
        <w:fldChar w:fldCharType="begin" w:fldLock="1"/>
      </w:r>
      <w:r w:rsidR="006B6E3B">
        <w:instrText>ADDIN CSL_CITATION {"citationItems":[{"id":"ITEM-1","itemData":{"DOI":"10.1111/j.1365-2699.2006.01444.x","ISSN":"0305-0270","author":[{"dropping-particle":"","family":"Rodriguez-Girones","given":"Miguel A.","non-dropping-particle":"","parse-names":false,"suffix":""},{"dropping-particle":"","family":"Santamaria","given":"Luis","non-dropping-particle":"","parse-names":false,"suffix":""}],"container-title":"Journal of Biogeography","id":"ITEM-1","issue":"5","issued":{"date-parts":[["2006","5","1"]]},"page":"924-935","publisher":"John Wiley &amp; Sons, Ltd (10.1111)","title":"A new algorithm to calculate the nestedness temperature of presence-absence matrices","type":"article-journal","volume":"33"},"uris":["http://www.mendeley.com/documents/?uuid=0bec280b-a603-4e14-b883-ea92c3109312"]}],"mendeley":{"formattedCitation":"(Rodriguez-Girones and Santamaria 2006)","manualFormatting":"Rodriguez-Girones &amp; Santamaria (2006)","plainTextFormattedCitation":"(Rodriguez-Girones and Santamaria 2006)","previouslyFormattedCitation":"(Rodriguez-Girones and Santamaria 2006)"},"properties":{"noteIndex":0},"schema":"https://github.com/citation-style-language/schema/raw/master/csl-citation.json"}</w:instrText>
      </w:r>
      <w:r w:rsidR="00642836" w:rsidRPr="007F60CA">
        <w:fldChar w:fldCharType="separate"/>
      </w:r>
      <w:r w:rsidR="00642836" w:rsidRPr="007F60CA">
        <w:rPr>
          <w:noProof/>
        </w:rPr>
        <w:t>Rodriguez-Girones &amp; Santamaria (2006)</w:t>
      </w:r>
      <w:r w:rsidR="00642836" w:rsidRPr="007F60CA">
        <w:fldChar w:fldCharType="end"/>
      </w:r>
      <w:r w:rsidR="00642836" w:rsidRPr="007F60CA">
        <w:t xml:space="preserve">, a further development </w:t>
      </w:r>
      <w:r w:rsidR="00642836" w:rsidRPr="007F60CA">
        <w:lastRenderedPageBreak/>
        <w:t xml:space="preserve">on NTC (nestedness temperature calculator) from </w:t>
      </w:r>
      <w:r w:rsidR="00642836" w:rsidRPr="007F60CA">
        <w:fldChar w:fldCharType="begin" w:fldLock="1"/>
      </w:r>
      <w:r w:rsidR="006B6E3B">
        <w:instrText>ADDIN CSL_CITATION {"citationItems":[{"id":"ITEM-1","itemData":{"DOI":"10.1007/BF00317508","ISSN":"0029-8549","author":[{"dropping-particle":"","family":"Atmar","given":"Wirt","non-dropping-particle":"","parse-names":false,"suffix":""},{"dropping-particle":"","family":"Patterson","given":"Bruce D.","non-dropping-particle":"","parse-names":false,"suffix":""}],"container-title":"Oecologia","id":"ITEM-1","issue":"3","issued":{"date-parts":[["1993","12"]]},"page":"373-382","publisher":"Springer-Verlag","title":"The measure of order and disorder in the distribution of species in fragmented habitat","type":"article-journal","volume":"96"},"uris":["http://www.mendeley.com/documents/?uuid=6228691b-48b6-32e7-86af-33526bea130a"]}],"mendeley":{"formattedCitation":"(Atmar and Patterson 1993)","manualFormatting":"Atmar &amp; Patterson (1993)","plainTextFormattedCitation":"(Atmar and Patterson 1993)","previouslyFormattedCitation":"(Atmar and Patterson 1993)"},"properties":{"noteIndex":0},"schema":"https://github.com/citation-style-language/schema/raw/master/csl-citation.json"}</w:instrText>
      </w:r>
      <w:r w:rsidR="00642836" w:rsidRPr="007F60CA">
        <w:fldChar w:fldCharType="separate"/>
      </w:r>
      <w:r w:rsidR="00642836" w:rsidRPr="007F60CA">
        <w:rPr>
          <w:noProof/>
        </w:rPr>
        <w:t>Atmar &amp; Patterson (1993)</w:t>
      </w:r>
      <w:r w:rsidR="00642836" w:rsidRPr="007F60CA">
        <w:fldChar w:fldCharType="end"/>
      </w:r>
      <w:r w:rsidR="00642836" w:rsidRPr="007F60CA">
        <w:t xml:space="preserve">, the nestedness metric based on overlap and decreasing filling (NODF) </w:t>
      </w:r>
      <w:r w:rsidR="00642836" w:rsidRPr="007F60CA">
        <w:fldChar w:fldCharType="begin" w:fldLock="1"/>
      </w:r>
      <w:r w:rsidR="006B6E3B">
        <w:instrText>ADDIN CSL_CITATION {"citationItems":[{"id":"ITEM-1","itemData":{"DOI":"10.1111/j.0030-1299.2008.16644.x","ISSN":"00301299","author":[{"dropping-particle":"","family":"Almeida-Neto","given":"Mário","non-dropping-particle":"","parse-names":false,"suffix":""},{"dropping-particle":"","family":"Guimarães","given":"Paulo","non-dropping-particle":"","parse-names":false,"suffix":""},{"dropping-particle":"","family":"Guimarães","given":"Paulo R.","non-dropping-particle":"","parse-names":false,"suffix":""},{"dropping-particle":"","family":"Loyola","given":"Rafael D.","non-dropping-particle":"","parse-names":false,"suffix":""},{"dropping-particle":"","family":"Ulrich","given":"Werner","non-dropping-particle":"","parse-names":false,"suffix":""}],"container-title":"Oikos","id":"ITEM-1","issue":"8","issued":{"date-parts":[["2008","8","1"]]},"page":"1227-1239","publisher":"John Wiley &amp; Sons, Ltd (10.1111)","title":"A consistent metric for nestedness analysis in ecological systems: reconciling concept and measurement","type":"article-journal","volume":"117"},"uris":["http://www.mendeley.com/documents/?uuid=5a44279f-80c1-315e-a794-b45d5ebb42d2"]}],"mendeley":{"formattedCitation":"(Almeida-Neto et al. 2008)","plainTextFormattedCitation":"(Almeida-Neto et al. 2008)","previouslyFormattedCitation":"(Almeida-Neto et al. 2008)"},"properties":{"noteIndex":0},"schema":"https://github.com/citation-style-language/schema/raw/master/csl-citation.json"}</w:instrText>
      </w:r>
      <w:r w:rsidR="00642836" w:rsidRPr="007F60CA">
        <w:fldChar w:fldCharType="separate"/>
      </w:r>
      <w:r w:rsidR="00B857BA" w:rsidRPr="00B857BA">
        <w:rPr>
          <w:noProof/>
        </w:rPr>
        <w:t>(Almeida-Neto et al. 2008)</w:t>
      </w:r>
      <w:r w:rsidR="00642836" w:rsidRPr="007F60CA">
        <w:fldChar w:fldCharType="end"/>
      </w:r>
      <w:r w:rsidR="00642836" w:rsidRPr="007F60CA">
        <w:t xml:space="preserve"> and FCM (fitness-complexity metric) from </w:t>
      </w:r>
      <w:r w:rsidR="00642836" w:rsidRPr="007F60CA">
        <w:fldChar w:fldCharType="begin" w:fldLock="1"/>
      </w:r>
      <w:r w:rsidR="006B6E3B">
        <w:instrText>ADDIN CSL_CITATION {"citationItems":[{"id":"ITEM-1","itemData":{"DOI":"10.1038/srep00723","ISSN":"2045-2322","PMID":"23056915","abstract":"Classical economic theories prescribe specialization of countries industrial production. Inspection of the country databases of exported products shows that this is not the case: successful countries are extremely diversified, in analogy with biosystems evolving in a competitive dynamical environment. The challenge is assessing quantitatively the non-monetary competitive advantage of diversification which represents the hidden potential for development and growth. Here we develop a new statistical approach based on coupled non-linear maps, whose fixed point defines a new metrics for the country Fitness and product Complexity. We show that a non-linear iteration is necessary to bound the complexity of products by the fitness of the less competitive countries exporting them. We show that, given the paradigm of economic complexity, the correct and simplest approach to measure the competitiveness of countries is the one presented in this work. Furthermore our metrics appears to be economically well-grounded.","author":[{"dropping-particle":"","family":"Tacchella","given":"Andrea","non-dropping-particle":"","parse-names":false,"suffix":""},{"dropping-particle":"","family":"Cristelli","given":"Matthieu","non-dropping-particle":"","parse-names":false,"suffix":""},{"dropping-particle":"","family":"Caldarelli","given":"Guido","non-dropping-particle":"","parse-names":false,"suffix":""},{"dropping-particle":"","family":"Gabrielli","given":"Andrea","non-dropping-particle":"","parse-names":false,"suffix":""},{"dropping-particle":"","family":"Pietronero","given":"Luciano","non-dropping-particle":"","parse-names":false,"suffix":""}],"container-title":"Scientific Reports","id":"ITEM-1","issue":"1","issued":{"date-parts":[["2012","12","10"]]},"page":"723","title":"A New Metrics for Countries' Fitness and Products' Complexity","type":"article-journal","volume":"2"},"uris":["http://www.mendeley.com/documents/?uuid=29482ca5-7802-3752-bd9d-687c2ca0a6c4"]}],"mendeley":{"formattedCitation":"(Tacchella et al. 2012)","plainTextFormattedCitation":"(Tacchella et al. 2012)","previouslyFormattedCitation":"(Tacchella et al. 2012)"},"properties":{"noteIndex":0},"schema":"https://github.com/citation-style-language/schema/raw/master/csl-citation.json"}</w:instrText>
      </w:r>
      <w:r w:rsidR="00642836" w:rsidRPr="007F60CA">
        <w:fldChar w:fldCharType="separate"/>
      </w:r>
      <w:r w:rsidR="00B857BA" w:rsidRPr="00B857BA">
        <w:rPr>
          <w:noProof/>
        </w:rPr>
        <w:t>(Tacchella et al. 2012)</w:t>
      </w:r>
      <w:r w:rsidR="00642836" w:rsidRPr="007F60CA">
        <w:fldChar w:fldCharType="end"/>
      </w:r>
      <w:r w:rsidR="00642836" w:rsidRPr="007F60CA">
        <w:t xml:space="preserve"> are among the most widely used quantifying methods for nestedness.</w:t>
      </w:r>
      <w:r w:rsidR="0030237B" w:rsidRPr="007F60CA">
        <w:t xml:space="preserve"> </w:t>
      </w:r>
      <w:r w:rsidR="00700964" w:rsidRPr="007F60CA">
        <w:t xml:space="preserve">The omnipresence of nestedness, discovery in fields despite ecology and its implications for stability in them, implicated research about the relation to other common network structures </w:t>
      </w:r>
      <w:r w:rsidR="00700964" w:rsidRPr="007F60CA">
        <w:fldChar w:fldCharType="begin" w:fldLock="1"/>
      </w:r>
      <w:r w:rsidR="006B6E3B">
        <w:instrText>ADDIN CSL_CITATION {"citationItems":[{"id":"ITEM-1","itemData":{"DOI":"10.1371/journal.pone.0074025","ISSN":"1932-6203","abstract":"Understanding the causes and effects of network structural features is a key task in deciphering complex systems. In this context, the property of network nestedness has aroused a fair amount of interest as regards ecological networks. Indeed, Bastolla et al. introduced a simple measure of network nestedness which opened the door to analytical understanding, allowing them to conclude that biodiversity is strongly enhanced in highly nested mutualistic networks. Here, we suggest a slightly refined version of such a measure of nestedness and study how it is influenced by the most basic structural properties of networks, such as degree distribution and degree-degree correlations (i.e. assortativity). We find that most of the empirically found nestedness stems from heterogeneity in the degree distribution. Once such an influence has been discounted – as a second factor – we find that nestedness is strongly correlated with disassortativity and hence – as random networks have been recently found to be naturally disassortative – they also tend to be naturally nested just as the result of chance.","author":[{"dropping-particle":"","family":"Jonhson","given":"Samuel","non-dropping-particle":"","parse-names":false,"suffix":""},{"dropping-particle":"","family":"Domínguez-García","given":"Virginia","non-dropping-particle":"","parse-names":false,"suffix":""},{"dropping-particle":"","family":"Muñoz","given":"Miguel A.","non-dropping-particle":"","parse-names":false,"suffix":""}],"container-title":"PLoS ONE","editor":[{"dropping-particle":"","family":"Moreno","given":"Yamir","non-dropping-particle":"","parse-names":false,"suffix":""}],"id":"ITEM-1","issue":"9","issued":{"date-parts":[["2013","9","19"]]},"page":"e74025","publisher":"Public Library of Science","title":"Factors Determining Nestedness in Complex Networks","type":"article-journal","volume":"8"},"uris":["http://www.mendeley.com/documents/?uuid=e47ee5e0-a493-481d-a881-d17b15fa7c65"]},{"id":"ITEM-2","itemData":{"DOI":"10.1103/PhysRevE.93.022306","ISSN":"2470-0045","author":[{"dropping-particle":"","family":"Lee","given":"Sang Hoon","non-dropping-particle":"","parse-names":false,"suffix":""}],"container-title":"Physical Review E","id":"ITEM-2","issue":"2","issued":{"date-parts":[["2016","2","19"]]},"page":"022306","publisher":"American Physical Society","title":"Network nestedness as generalized core-periphery structures","type":"article-journal","volume":"93"},"uris":["http://www.mendeley.com/documents/?uuid=0036e0c5-b239-3fd5-b8b1-2c336addc520"]},{"id":"ITEM-3","itemData":{"DOI":"10.1103/PhysRevE.97.062302","ISSN":"24700053","abstract":"As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w:instrText>
      </w:r>
      <w:r w:rsidR="006B6E3B" w:rsidRPr="00030D2F">
        <w:rPr>
          <w:lang w:val="fr-CH"/>
        </w:rPr>
        <w:instrText>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E","id":"ITEM-3","issue":"6","issued":{"date-parts":[["2018"]]},"title":"Revealing in-block nestedness: Detection and benchmarking","type":"article-journal","volume":"97"},"uris":["http://www.mendeley.com/documents/?uuid=1876f3de-be90-45f3-a33c-69935d6db02a"]}],"mendeley":{"formattedCitation":"(Jonhson, Domínguez-García, and Muñoz 2013; Lee 2016; Solé-Ribalta et al. 2018)","plainTextFormattedCitation":"(Jonhson, Domínguez-García, and Muñoz 2013; Lee 2016; Solé-Ribalta et al. 2018)","previouslyFormattedCitation":"(Jonhson, Domínguez-García, and Muñoz 2013; Lee 2016; Solé-Ribalta et al. 2018)"},"properties":{"noteIndex":0},"schema":"https://github.com/citation-style-language/schema/raw/master/csl-citation.json"}</w:instrText>
      </w:r>
      <w:r w:rsidR="00700964" w:rsidRPr="007F60CA">
        <w:fldChar w:fldCharType="separate"/>
      </w:r>
      <w:r w:rsidR="00B857BA" w:rsidRPr="002029B4">
        <w:rPr>
          <w:noProof/>
          <w:lang w:val="fr-CH"/>
        </w:rPr>
        <w:t>(Jonhson, Domínguez-García, and Muñoz 2013; Lee 2016; Solé-Ribalta et al. 2018)</w:t>
      </w:r>
      <w:r w:rsidR="00700964" w:rsidRPr="007F60CA">
        <w:fldChar w:fldCharType="end"/>
      </w:r>
      <w:r w:rsidR="00700964" w:rsidRPr="002029B4">
        <w:rPr>
          <w:lang w:val="fr-CH"/>
        </w:rPr>
        <w:t xml:space="preserve">. </w:t>
      </w:r>
      <w:r w:rsidR="006C35D0" w:rsidRPr="007F60CA">
        <w:t xml:space="preserve">Recent studies in this field </w:t>
      </w:r>
      <w:r w:rsidR="0030237B" w:rsidRPr="007F60CA">
        <w:t>also</w:t>
      </w:r>
      <w:r w:rsidR="006C35D0" w:rsidRPr="007F60CA">
        <w:t xml:space="preserve"> potter at new methods detecting nestedness in real-world networks, without the underlaying hypothesis that all nodes belong to a single nested component </w:t>
      </w:r>
      <w:r w:rsidR="006C35D0" w:rsidRPr="007F60CA">
        <w:fldChar w:fldCharType="begin" w:fldLock="1"/>
      </w:r>
      <w:r w:rsidR="006B6E3B">
        <w:instrText>ADDIN CSL_CITATION {"citationItems":[{"id":"ITEM-1","itemData":{"DOI":"10.1007/s41109-017-0057-9","ISSN":"2364-8228","PMID":"8458163","abstract":"Many bipartite and unipartite real-world networks display a nested structure. Examples pervade different disciplines: biological ecosystems (e.g. mutualistic networks), economic networks (e.g. manufactures and contractors networks) to financial networks (e.g. bank lending networks), etc. A nested network has a topology such that a vertex's neighbourhood contains the neighbourhood of vertices of lower degree; thus --upon vertex reordering-- the adjacency matrix is step-wise. Despite its strict mathematical definition and the interest triggered by their common occurrence, it is not easy to measure the extent of nested graphs unequivocally. Among others, there exist three methods for detection and quantification of nestedness that are widely used: BINMATNEST, NODF, and fitness-complexity metric (FCM). However, these methods fail in assessing the existence of nestedness for graphs of low (NODF) and high (NODF, BINMATNEST) network density. Another common shortcoming of these approaches is the underlying assumption that all vertices belong to a nested component. However, many real-world networks have solely a sub-component (i.e. a subset of its vertices) that is nested. Thus, unveiling which vertices pertain to the nested component is an important research question, unaddressed by the methods available so far. In this contribution, we study in detail the algorithm Nestedness detection based on Local Neighbourhood (NESTLON). This algorithm resorts solely on local information and detects nestedness on a broad range of nested graphs independently of their nature and density. Further, we introduce a benchmark model that allows us to tune the degree of nestedness in a controlled manner and study the performance of different algorithms. Our results show that NESTLON outperforms both BINMATNEST and NODF.","author":[{"dropping-particle":"","family":"Grimm","given":"Alexander","non-dropping-particle":"","parse-names":false,"suffix":""},{"dropping-particle":"","family":"Tessone","given":"Claudio J.","non-dropping-particle":"","parse-names":false,"suffix":""}],"container-title":"Applied Network Science","id":"ITEM-1","issue":"1","issued":{"date-parts":[["2017"]]},"page":"37","publisher":"Applied Network Science","title":"Analysing the sensitivity of nestedness detection methods","type":"article-journal","volume":"2"},"uris":["http://www.mendeley.com/documents/?uuid=c58485d8-9db2-4e83-bb78-f230bc58f7c5"]}],"mendeley":{"formattedCitation":"(Grimm and Tessone 2017)","plainTextFormattedCitation":"(Grimm and Tessone 2017)","previouslyFormattedCitation":"(Grimm and Tessone 2017)"},"properties":{"noteIndex":0},"schema":"https://github.com/citation-style-language/schema/raw/master/csl-citation.json"}</w:instrText>
      </w:r>
      <w:r w:rsidR="006C35D0" w:rsidRPr="007F60CA">
        <w:fldChar w:fldCharType="separate"/>
      </w:r>
      <w:r w:rsidR="00B857BA" w:rsidRPr="00B857BA">
        <w:rPr>
          <w:noProof/>
        </w:rPr>
        <w:t>(Grimm and Tessone 2017)</w:t>
      </w:r>
      <w:r w:rsidR="006C35D0" w:rsidRPr="007F60CA">
        <w:fldChar w:fldCharType="end"/>
      </w:r>
      <w:r w:rsidR="006C35D0" w:rsidRPr="007F60CA">
        <w:t>.</w:t>
      </w:r>
    </w:p>
    <w:p w:rsidR="00C816C1" w:rsidRPr="007F60CA" w:rsidRDefault="00C816C1" w:rsidP="00395557">
      <w:pPr>
        <w:spacing w:after="0"/>
        <w:rPr>
          <w:rStyle w:val="Fett"/>
        </w:rPr>
      </w:pPr>
      <w:r w:rsidRPr="007F60CA">
        <w:rPr>
          <w:rStyle w:val="Fett"/>
        </w:rPr>
        <w:t>In-block nestedness</w:t>
      </w:r>
    </w:p>
    <w:p w:rsidR="00C816C1" w:rsidRDefault="008671E4" w:rsidP="005C5A12">
      <w:pPr>
        <w:tabs>
          <w:tab w:val="left" w:pos="8080"/>
        </w:tabs>
      </w:pPr>
      <w:r>
        <w:rPr>
          <w:noProof/>
        </w:rPr>
        <w:drawing>
          <wp:anchor distT="0" distB="0" distL="114300" distR="114300" simplePos="0" relativeHeight="251726848" behindDoc="1" locked="0" layoutInCell="1" allowOverlap="1" wp14:anchorId="14AD67AB" wp14:editId="5B6EC2F1">
            <wp:simplePos x="0" y="0"/>
            <wp:positionH relativeFrom="margin">
              <wp:align>left</wp:align>
            </wp:positionH>
            <wp:positionV relativeFrom="paragraph">
              <wp:posOffset>3409315</wp:posOffset>
            </wp:positionV>
            <wp:extent cx="2492375" cy="2359660"/>
            <wp:effectExtent l="0" t="0" r="3175" b="2540"/>
            <wp:wrapTight wrapText="bothSides">
              <wp:wrapPolygon edited="0">
                <wp:start x="0" y="0"/>
                <wp:lineTo x="0" y="21449"/>
                <wp:lineTo x="21462" y="21449"/>
                <wp:lineTo x="21462" y="0"/>
                <wp:lineTo x="0" y="0"/>
              </wp:wrapPolygon>
            </wp:wrapTight>
            <wp:docPr id="14" name="Grafik 14" descr="An external file that holds a picture, illustration, etc.&#10;Object name is zpq02206238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zpq02206238800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516" cy="23727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896" behindDoc="1" locked="0" layoutInCell="1" allowOverlap="1" wp14:anchorId="273EB87B" wp14:editId="2C382120">
                <wp:simplePos x="0" y="0"/>
                <wp:positionH relativeFrom="margin">
                  <wp:posOffset>-10160</wp:posOffset>
                </wp:positionH>
                <wp:positionV relativeFrom="paragraph">
                  <wp:posOffset>2962819</wp:posOffset>
                </wp:positionV>
                <wp:extent cx="5404485" cy="386080"/>
                <wp:effectExtent l="0" t="0" r="5715" b="0"/>
                <wp:wrapTight wrapText="bothSides">
                  <wp:wrapPolygon edited="0">
                    <wp:start x="0" y="0"/>
                    <wp:lineTo x="0" y="20250"/>
                    <wp:lineTo x="21547" y="20250"/>
                    <wp:lineTo x="21547" y="0"/>
                    <wp:lineTo x="0" y="0"/>
                  </wp:wrapPolygon>
                </wp:wrapTight>
                <wp:docPr id="12771141" name="Textfeld 12771141"/>
                <wp:cNvGraphicFramePr/>
                <a:graphic xmlns:a="http://schemas.openxmlformats.org/drawingml/2006/main">
                  <a:graphicData uri="http://schemas.microsoft.com/office/word/2010/wordprocessingShape">
                    <wps:wsp>
                      <wps:cNvSpPr txBox="1"/>
                      <wps:spPr>
                        <a:xfrm>
                          <a:off x="0" y="0"/>
                          <a:ext cx="5404485" cy="386080"/>
                        </a:xfrm>
                        <a:prstGeom prst="rect">
                          <a:avLst/>
                        </a:prstGeom>
                        <a:solidFill>
                          <a:prstClr val="white"/>
                        </a:solidFill>
                        <a:ln>
                          <a:noFill/>
                        </a:ln>
                      </wps:spPr>
                      <wps:txbx>
                        <w:txbxContent>
                          <w:p w:rsidR="007934F0" w:rsidRPr="000E4D81" w:rsidRDefault="007934F0" w:rsidP="008671E4">
                            <w:pPr>
                              <w:pStyle w:val="Beschriftung"/>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D1D2C">
                              <w:t>Vertices in three communities. Within communities (shaded) there are many edges, between vertices of different groups only a few edges are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B87B" id="Textfeld 12771141" o:spid="_x0000_s1027" type="#_x0000_t202" style="position:absolute;left:0;text-align:left;margin-left:-.8pt;margin-top:233.3pt;width:425.55pt;height:30.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" stroked="f">
                <v:textbox inset="0,0,0,0">
                  <w:txbxContent>
                    <w:p w:rsidR="007934F0" w:rsidRPr="000E4D81" w:rsidRDefault="007934F0" w:rsidP="008671E4">
                      <w:pPr>
                        <w:pStyle w:val="Beschriftung"/>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5D1D2C">
                        <w:t>Vertices in three communities. Within communities (shaded) there are many edges, between vertices of different groups only a few edges are present.</w:t>
                      </w:r>
                    </w:p>
                  </w:txbxContent>
                </v:textbox>
                <w10:wrap type="tight" anchorx="margin"/>
              </v:shape>
            </w:pict>
          </mc:Fallback>
        </mc:AlternateContent>
      </w:r>
      <w:r w:rsidR="00B970E2" w:rsidRPr="007F60CA">
        <w:t>A</w:t>
      </w:r>
      <w:r w:rsidR="00B32CB6" w:rsidRPr="007F60CA">
        <w:t xml:space="preserve"> new debate among scholars started: Can modularity and nestedness co-exist? The two patterns appear incompatible</w:t>
      </w:r>
      <w:r w:rsidR="000216D2" w:rsidRPr="007F60CA">
        <w:t>,</w:t>
      </w:r>
      <w:r w:rsidR="00B32CB6" w:rsidRPr="007F60CA">
        <w:t xml:space="preserve"> since the emerge from contractionary dynamics (cooperation and competition). A paper recently published by </w:t>
      </w:r>
      <w:r w:rsidR="00AF7595" w:rsidRPr="007F60CA">
        <w:t xml:space="preserve">Solé-Ribalta </w:t>
      </w:r>
      <w:r w:rsidR="00B32CB6" w:rsidRPr="007F60CA">
        <w:t>et al. (2018) presents the concept of in-block nestedness. The concept and the corresponding method determine to what extent a network is composed of blocks (communities) whose internal connectivity exhibits nestedness.</w:t>
      </w:r>
      <w:r w:rsidR="00D83586" w:rsidRPr="007F60CA">
        <w:t xml:space="preserve"> Different to other work they jointly consider both patterns and neither measures nestedness and modularity independently</w:t>
      </w:r>
      <w:r w:rsidR="009B7C35" w:rsidRPr="007F60CA">
        <w:t xml:space="preserve"> </w:t>
      </w:r>
      <w:r w:rsidR="009B7C35" w:rsidRPr="007F60CA">
        <w:fldChar w:fldCharType="begin" w:fldLock="1"/>
      </w:r>
      <w:r w:rsidR="006B6E3B">
        <w:instrText>ADDIN CSL_CITATION {"citationItems":[{"id":"ITEM-1","itemData":{"DOI":"10.1038/srep41673","ISSN":"2045-2322","PMID":"28134358","abstract":"Online social networks have transformed the way in which humans communicate and interact, leading to a new information ecosystem where people send and receive information through multiple channels, including traditional communication media. Despite many attempts to characterize the structure and dynamics of these techno-social systems, little is known about fundamental aspects such as how collective attention arises and what determines the information life-cycle. Current approaches to these problems either focus on human temporal dynamics or on semiotic dynamics. In addition, as recently shown, information ecosystems are highly competitive, with humans and memes striving for scarce resources -visibility and attention, respectively. Inspired by similar problems in ecology, here we develop a methodology that allows to cast all the previous aspects into a compact framework and to characterize, using microblogging data, information-driven systems as mutualistic networks. Our results show that collective attention around a topic is reached when the user-meme network self-adapts from a modular to a nested structure, which ultimately allows minimizing competition and attaining consensus. Beyond a sociological interpretation, we explore such resemblance to natural mutualistic communities via well-known dynamics of ecological systems.","author":[{"dropping-particle":"","family":"Borge-Holthoefer","given":"Javier","non-dropping-particle":"","parse-names":false,"suffix":""},{"dropping-particle":"","family":"Baños","given":"Raquel A","non-dropping-particle":"","parse-names":false,"suffix":""},{"dropping-particle":"","family":"Gracia-Lázaro","given":"Carlos","non-dropping-particle":"","parse-names":false,"suffix":""},{"dropping-particle":"","family":"Moreno","given":"Yamir","non-dropping-particle":"","parse-names":false,"suffix":""}],"container-title":"Scientific reports","id":"ITEM-1","issued":{"date-parts":[["2017"]]},"page":"41673","publisher":"Nature Publishing Group","title":"Emergence of consensus as a modular-to-nested transition in communication dynamics.","type":"article-journal","volume":"7"},"uris":["http://www.mendeley.com/documents/?uuid=04b482c1-8e7f-3d7b-be4e-f9946844abf4"]},{"id":"ITEM-2","itemData":{"DOI":"10.1111/j.1365-2656.2010.01688.x","ISBN":"0021-8790","ISSN":"00218790","PMID":"20374411","abstract":"1. Understanding the structure of ecological networks is a crucial task for interpreting community and ecosystem responses to global change. 2. Despite the recent interest in this subject, almost all studies have focused exclusively on one specific network property. The question remains as to what extent different network properties are related and how understanding this relationship can advance our comprehension of the mechanisms behind these patterns. 3. Here, we analysed the relationship between nestedness and modularity, two frequently studied network properties, for a large data set of 95 ecological communities including both plant-animal mutualistic and host-parasite networks. 4. We found that the correlation between nestedness and modularity for a population of random matrices generated from the real communities decreases significantly in magnitude and sign with increasing connectance independent of the network type. At low connectivities, networks that are highly nested also tend to be highly modular; the reverse happens at high connectivities. 5. The above result is qualitatively robust when different null models are used to infer network structure, but, at a finer scale, quantitative differences exist. We observed an important interaction between the network structure pattern and the null model used to detect it. 6. A better understanding of the relationship between nestedness and modularity is important given their potential implications on the dynamics and stability of ecological communities.","author":[{"dropping-particle":"","family":"Fortuna","given":"Miguel A.","non-dropping-particle":"","parse-names":false,"suffix":""},{"dropping-particle":"","family":"Stouffer","given":"Daniel B.","non-dropping-particle":"","parse-names":false,"suffix":""},{"dropping-particle":"","family":"Olesen","given":"Jens M.","non-dropping-particle":"","parse-names":false,"suffix":""},{"dropping-particle":"","family":"Jordano","given":"Pedro","non-dropping-particle":"","parse-names":false,"suffix":""},{"dropping-particle":"","family":"Mouillot","given":"David","non-dropping-particle":"","parse-names":false,"suffix":""},{"dropping-particle":"","family":"Krasnov","given":"Boris R.","non-dropping-particle":"","parse-names":false,"suffix":""},{"dropping-particle":"","family":"Poulin","given":"Robert","non-dropping-particle":"","parse-names":false,"suffix":""},{"dropping-particle":"","family":"Bascompte","given":"Jordi","non-dropping-particle":"","parse-names":false,"suffix":""}],"container-title":"Journal of Animal Ecology","id":"ITEM-2","issue":"4","issued":{"date-parts":[["2010"]]},"page":"811-817","title":"Nestedness versus modularity in ecological networks: Two sides of the same coin?","type":"article-journal","volume":"79"},"uris":["http://www.mendeley.com/documents/?uuid=2482db83-39a5-4640-ad4e-f5d2f9010afb"]},{"id":"ITEM-3","itemData":{"DOI":"10.1073/pnas.0706375104","ISSN":"0027-8424","PMID":"18056808","abstract":"In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priorities.","author":[{"dropping-particle":"","family":"Olesen","given":"J. M.","non-dropping-particle":"","parse-names":false,"suffix":""},{"dropping-particle":"","family":"Bascompte","given":"J.","non-dropping-particle":"","parse-names":false,"suffix":""},{"dropping-particle":"","family":"Dupont","given":"Y. L.","non-dropping-particle":"","parse-names":false,"suffix":""},{"dropping-particle":"","family":"Jordano","given":"P.","non-dropping-particle":"","parse-names":false,"suffix":""}],"container-title":"Proceedings of the National Academy of Sciences","id":"ITEM-3","issue":"50","issued":{"date-parts":[["2007","12","11"]]},"page":"19891-19896","title":"The modularity of pollination networks","type":"article-journal","volume":"104"},"uris":["http://www.mendeley.com/documents/?uuid=74079899-dd85-3afc-aee1-4115e0816afb"]}],"mendeley":{"formattedCitation":"(Borge-Holthoefer et al. 2017; Fortuna et al. 2010; Olesen et al. 2007)","plainTextFormattedCitation":"(Borge-Holthoefer et al. 2017; Fortuna et al. 2010; Olesen et al. 2007)","previouslyFormattedCitation":"(Borge-Holthoefer et al. 2017; Fortuna et al. 2010; Olesen et al. 2007)"},"properties":{"noteIndex":0},"schema":"https://github.com/citation-style-language/schema/raw/master/csl-citation.json"}</w:instrText>
      </w:r>
      <w:r w:rsidR="009B7C35" w:rsidRPr="007F60CA">
        <w:fldChar w:fldCharType="separate"/>
      </w:r>
      <w:r w:rsidR="00B857BA" w:rsidRPr="00B857BA">
        <w:rPr>
          <w:noProof/>
        </w:rPr>
        <w:t>(Borge-Holthoefer et al. 2017; Fortuna et al. 2010; Olesen et al. 2007)</w:t>
      </w:r>
      <w:r w:rsidR="009B7C35" w:rsidRPr="007F60CA">
        <w:fldChar w:fldCharType="end"/>
      </w:r>
      <w:r w:rsidR="00D83586" w:rsidRPr="007F60CA">
        <w:t xml:space="preserve"> nor operates sequentially</w:t>
      </w:r>
      <w:r w:rsidR="009B7C35" w:rsidRPr="007F60CA">
        <w:t xml:space="preserve"> </w:t>
      </w:r>
      <w:r w:rsidR="00D51051" w:rsidRPr="007F60CA">
        <w:fldChar w:fldCharType="begin" w:fldLock="1"/>
      </w:r>
      <w:r w:rsidR="006B6E3B">
        <w:instrText>ADDIN CSL_CITATION {"citationItems":[{"id":"ITEM-1","itemData":{"DOI":"10.1038/ismej.2012.135","ISSN":"1751-7370","PMID":"23178671","abstract":"Bacteriophages are the most abundant biological life forms on Earth. However, relatively little is known regarding which bacteriophages infect and exploit which bacteria. A recent meta-analysis showed that empirically measured phage-bacteria infection networks are often significantly nested, on average, and not modular. A perfectly nested network is one in which phages can be ordered from specialist to generalist such that the host range of a given phage is a subset of the host range of the subsequent phage in the ordering. The same meta-analysis hypothesized that modularity, in which groups of phages specialize on distinct groups of hosts, should emerge at larger geographic and/or taxonomic scales. In this paper, we evaluate the largest known phage-bacteria interaction data set, representing the interaction of 215 phage types with 286 host types sampled from geographically separated sites in the Atlantic Ocean. We find that this interaction network is highly modular. In addition, some of the modules identified in this data set are nested or contain submodules, indicating the presence of multi-scale structure, as hypothesized in the earlier meta-analysis. We examine the role of geography in driving these patterns and find evidence that the host range of phages and the phage permissibility of bacteria is driven, in part, by geographic separation. We conclude by discussing approaches to disentangle the roles of ecology and evolution in driving complex patterns of interaction between phages and bacteria.","author":[{"dropping-particle":"","family":"Flores","given":"Cesar O","non-dropping-particle":"","parse-names":false,"suffix":""},{"dropping-particle":"","family":"Valverde","given":"Sergi","non-dropping-particle":"","parse-names":false,"suffix":""},{"dropping-particle":"","family":"Weitz","given":"Joshua S","non-dropping-particle":"","parse-names":false,"suffix":""}],"container-title":"The ISME journal","id":"ITEM-1","issue":"3","issued":{"date-parts":[["2013","3"]]},"page":"520-32","publisher":"Nature Publishing Group","title":"Multi-scale structure and geographic drivers of cross-infection within marine bacteria and phages.","type":"article-journal","volume":"7"},"uris":["http://www.mendeley.com/documents/?uuid=36fb6cb0-ba2d-3a58-bb28-8c44b1a3cb6c"]},{"id":"ITEM-2","itemData":{"author":[{"dropping-particle":"","family":"Lewinsohn","given":"Thomas M.","non-dropping-particle":"","parse-names":false,"suffix":""},{"dropping-particle":"","family":"Inácio Prado","given":"Paulo","non-dropping-particle":"","parse-names":false,"suffix":""},{"dropping-particle":"","family":"Jordano","given":"Pedro","non-dropping-particle":"","parse-names":false,"suffix":""},{"dropping-particle":"","family":"Bascompte","given":"Jordi","non-dropping-particle":"","parse-names":false,"suffix":""},{"dropping-particle":"","family":"M. Olesen","given":"Jens","non-dropping-particle":"","parse-names":false,"suffix":""}],"container-title":"Oikos","id":"ITEM-2","issue":"1","issued":{"date-parts":[["2006"]]},"page":"174-184","title":"Structure in plant-animal interaction assemblages","type":"article-journal","volume":"113"},"uris":["http://www.mendeley.com/documents/?uuid=c9976c6e-2a01-44c6-a10e-6a554f9ff388"]}],"mendeley":{"formattedCitation":"(Flores, Valverde, and Weitz 2013; Lewinsohn et al. 2006)","plainTextFormattedCitation":"(Flores, Valverde, and Weitz 2013; Lewinsohn et al. 2006)","previouslyFormattedCitation":"(Flores, Valverde, and Weitz 2013; Lewinsohn et al. 2006)"},"properties":{"noteIndex":0},"schema":"https://github.com/citation-style-language/schema/raw/master/csl-citation.json"}</w:instrText>
      </w:r>
      <w:r w:rsidR="00D51051" w:rsidRPr="007F60CA">
        <w:fldChar w:fldCharType="separate"/>
      </w:r>
      <w:r w:rsidR="00B857BA" w:rsidRPr="00B857BA">
        <w:rPr>
          <w:noProof/>
        </w:rPr>
        <w:t>(Flores, Valverde, and Weitz 2013; Lewinsohn et al. 2006)</w:t>
      </w:r>
      <w:r w:rsidR="00D51051" w:rsidRPr="007F60CA">
        <w:fldChar w:fldCharType="end"/>
      </w:r>
      <w:r w:rsidR="00D83586" w:rsidRPr="007F60CA">
        <w:t>.</w:t>
      </w:r>
      <w:r>
        <w:t xml:space="preserve"> My goal is to test </w:t>
      </w:r>
      <w:r w:rsidR="005C5A12">
        <w:t>the recent approach of in-block nestedness on a new and rather large dataset, emerging from collaboration via email. I’m trying to give further evidence of this new model in real-world business networks.</w:t>
      </w: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Default="008671E4" w:rsidP="005C5A12">
      <w:pPr>
        <w:tabs>
          <w:tab w:val="left" w:pos="8080"/>
        </w:tabs>
      </w:pPr>
    </w:p>
    <w:p w:rsidR="008671E4" w:rsidRPr="008671E4" w:rsidRDefault="008671E4" w:rsidP="005C5A12">
      <w:pPr>
        <w:tabs>
          <w:tab w:val="left" w:pos="8080"/>
        </w:tabs>
        <w:rPr>
          <w:sz w:val="48"/>
        </w:rPr>
      </w:pPr>
    </w:p>
    <w:p w:rsidR="00CA123E" w:rsidRPr="007F60CA" w:rsidRDefault="008671E4" w:rsidP="006221E1">
      <w:r w:rsidRPr="007F60CA">
        <w:t xml:space="preserve">Source: </w:t>
      </w:r>
      <w:r w:rsidRPr="00E361F0">
        <w:rPr>
          <w:color w:val="FF0000"/>
        </w:rPr>
        <w:fldChar w:fldCharType="begin" w:fldLock="1"/>
      </w:r>
      <w:r w:rsidR="006B6E3B">
        <w:rPr>
          <w:color w:val="FF0000"/>
        </w:rPr>
        <w:instrText>ADDIN CSL_CITATION {"citationItems":[{"id":"ITEM-1","itemData":{"DOI":"10.1073/pnas.0601602103","ISBN":"0027-8424 (Print)\\r0027-8424 (Linking)","ISSN":"0027-8424","PMID":"12060727","abstract":"Many networks of interest in the sciences, including a variety of social and biological networks, are found to divide naturally into communities or modules. The problem of detecting and characterizing this community structure has attracted considerable recent attention. One of the most sensitive detection methods is optimization of the quality function known as \"modularity\" over the possible divisions of a network, but direct application of this method using, for instance, simulated annealing is computationally costly. Here we show that the modularity can be reformulated in terms of the eigenvectors of a new characteristic matrix for the network, which we call the modularity matrix, and that this reformulation leads to a spectral algorithm for community detection that returns results of better quality than competing methods in noticeably shorter running times. We demonstrate the algorithm with applications to several network data sets.","author":[{"dropping-particle":"","family":"Newman","given":"Mark E. J.","non-dropping-particle":"","parse-names":false,"suffix":""}],"container-title":"Proceedings of the National Academy of Sciences of the United States of America","id":"ITEM-1","issue":"23","issued":{"date-parts":[["2006","6","6"]]},"page":"8577-8582","publisher":"National Academy of Sciences","title":"Modularity and community structure in networks","type":"article-journal","volume":"103"},"uris":["http://www.mendeley.com/documents/?uuid=97dbf8cf-3840-422f-8449-e7513c406a33"]}],"mendeley":{"formattedCitation":"(Newman 2006)","manualFormatting":"Newman, 2006","plainTextFormattedCitation":"(Newman 2006)","previouslyFormattedCitation":"(Newman 2006)"},"properties":{"noteIndex":0},"schema":"https://github.com/citation-style-language/schema/raw/master/csl-citation.json"}</w:instrText>
      </w:r>
      <w:r w:rsidRPr="00E361F0">
        <w:rPr>
          <w:color w:val="FF0000"/>
        </w:rPr>
        <w:fldChar w:fldCharType="separate"/>
      </w:r>
      <w:r w:rsidRPr="00E361F0">
        <w:rPr>
          <w:noProof/>
          <w:color w:val="FF0000"/>
        </w:rPr>
        <w:t>Newman, 2006</w:t>
      </w:r>
      <w:r w:rsidRPr="00E361F0">
        <w:rPr>
          <w:color w:val="FF0000"/>
        </w:rPr>
        <w:fldChar w:fldCharType="end"/>
      </w:r>
      <w:r w:rsidR="00CA123E" w:rsidRPr="007F60CA">
        <w:br w:type="page"/>
      </w:r>
    </w:p>
    <w:p w:rsidR="00CF53E1" w:rsidRPr="007F60CA" w:rsidRDefault="00CA123E" w:rsidP="00A37D5D">
      <w:pPr>
        <w:pStyle w:val="berschrift1"/>
      </w:pPr>
      <w:bookmarkStart w:id="31" w:name="_Toc534648386"/>
      <w:r w:rsidRPr="007F60CA">
        <w:lastRenderedPageBreak/>
        <w:t>4</w:t>
      </w:r>
      <w:r w:rsidR="00CF53E1" w:rsidRPr="007F60CA">
        <w:tab/>
      </w:r>
      <w:r w:rsidR="00746A3A" w:rsidRPr="007F60CA">
        <w:t>M-Industry &amp; Project ONE</w:t>
      </w:r>
      <w:bookmarkEnd w:id="31"/>
    </w:p>
    <w:bookmarkEnd w:id="27"/>
    <w:p w:rsidR="00FD45E3" w:rsidRPr="007F60CA" w:rsidRDefault="00FD45E3" w:rsidP="00FD45E3">
      <w:r w:rsidRPr="007F60CA">
        <w:t xml:space="preserve">The following paragraph </w:t>
      </w:r>
      <w:r w:rsidR="008D207E">
        <w:t>outlines</w:t>
      </w:r>
      <w:r w:rsidRPr="007F60CA">
        <w:t xml:space="preserve"> the organization </w:t>
      </w:r>
      <w:r w:rsidR="008D207E">
        <w:t xml:space="preserve">from which </w:t>
      </w:r>
      <w:r w:rsidRPr="007F60CA">
        <w:t>the dataset is derived from.</w:t>
      </w:r>
      <w:r w:rsidR="00D55695" w:rsidRPr="007F60CA">
        <w:t xml:space="preserve"> </w:t>
      </w:r>
      <w:r w:rsidR="00DE2A56">
        <w:t>This helps to get the right setting for the analysis and the conclusion from the data.</w:t>
      </w:r>
    </w:p>
    <w:p w:rsidR="00CF53E1" w:rsidRPr="007F60CA" w:rsidRDefault="00D01472" w:rsidP="0013144C">
      <w:pPr>
        <w:pStyle w:val="berschrift2"/>
        <w:rPr>
          <w:lang w:val="en-GB"/>
        </w:rPr>
      </w:pPr>
      <w:bookmarkStart w:id="32" w:name="_Toc534648387"/>
      <w:r w:rsidRPr="007F60CA">
        <w:rPr>
          <w:lang w:val="en-GB"/>
        </w:rPr>
        <w:t>4</w:t>
      </w:r>
      <w:r w:rsidR="00CF53E1" w:rsidRPr="007F60CA">
        <w:rPr>
          <w:lang w:val="en-GB"/>
        </w:rPr>
        <w:t>.1</w:t>
      </w:r>
      <w:r w:rsidR="00CF53E1" w:rsidRPr="007F60CA">
        <w:rPr>
          <w:lang w:val="en-GB"/>
        </w:rPr>
        <w:tab/>
      </w:r>
      <w:r w:rsidR="00746A3A" w:rsidRPr="007F60CA">
        <w:rPr>
          <w:lang w:val="en-GB"/>
        </w:rPr>
        <w:t>Migros Group</w:t>
      </w:r>
      <w:bookmarkEnd w:id="32"/>
    </w:p>
    <w:p w:rsidR="00CF53E1" w:rsidRPr="007F60CA" w:rsidRDefault="00FD45E3" w:rsidP="006221E1">
      <w:r w:rsidRPr="007F60CA">
        <w:t>Migros</w:t>
      </w:r>
      <w:r w:rsidR="00FE132A" w:rsidRPr="007F60CA">
        <w:t xml:space="preserve"> is the largest retailer</w:t>
      </w:r>
      <w:r w:rsidR="0044584F" w:rsidRPr="007F60CA">
        <w:t xml:space="preserve"> and the</w:t>
      </w:r>
      <w:r w:rsidR="00FE132A" w:rsidRPr="007F60CA">
        <w:t xml:space="preserve"> largest private employer in Switzerland. </w:t>
      </w:r>
      <w:r w:rsidR="0044584F" w:rsidRPr="007F60CA">
        <w:t xml:space="preserve">The group comprises over 60 companies. </w:t>
      </w:r>
      <w:r w:rsidR="00FE132A" w:rsidRPr="007F60CA">
        <w:t>Ten regional Cooperatives</w:t>
      </w:r>
      <w:r w:rsidR="00D55695" w:rsidRPr="007F60CA">
        <w:t>, each with an own management,</w:t>
      </w:r>
      <w:r w:rsidR="00FE132A" w:rsidRPr="007F60CA">
        <w:t xml:space="preserve"> are responsible for over one thousand stores</w:t>
      </w:r>
      <w:r w:rsidR="00D55695" w:rsidRPr="007F60CA">
        <w:t xml:space="preserve">. </w:t>
      </w:r>
      <w:r w:rsidR="004E7E7F" w:rsidRPr="007F60CA">
        <w:t>FM</w:t>
      </w:r>
      <w:r w:rsidR="000408B0" w:rsidRPr="007F60CA">
        <w:t>C</w:t>
      </w:r>
      <w:r w:rsidR="004E7E7F" w:rsidRPr="007F60CA">
        <w:t xml:space="preserve"> (Federation of Migros Cooperatives), the c</w:t>
      </w:r>
      <w:r w:rsidR="00D55695" w:rsidRPr="007F60CA">
        <w:t>entral</w:t>
      </w:r>
      <w:r w:rsidR="004E7E7F" w:rsidRPr="007F60CA">
        <w:t xml:space="preserve"> service provider of Migros represents the group externally</w:t>
      </w:r>
      <w:r w:rsidR="00930F35">
        <w:t xml:space="preserve"> and</w:t>
      </w:r>
      <w:r w:rsidR="000408B0" w:rsidRPr="007F60CA">
        <w:t xml:space="preserve"> is owned by the cooperatives</w:t>
      </w:r>
      <w:r w:rsidR="004E7E7F" w:rsidRPr="007F60CA">
        <w:t>.</w:t>
      </w:r>
      <w:r w:rsidR="000408B0" w:rsidRPr="007F60CA">
        <w:t xml:space="preserve"> The operating business </w:t>
      </w:r>
      <w:r w:rsidR="00930F35">
        <w:t xml:space="preserve">of Migros </w:t>
      </w:r>
      <w:r w:rsidR="000408B0" w:rsidRPr="007F60CA">
        <w:t>is divided into six departments.</w:t>
      </w:r>
      <w:r w:rsidRPr="007F60CA">
        <w:t xml:space="preserve"> </w:t>
      </w:r>
      <w:r w:rsidR="00040C12" w:rsidRPr="007F60CA">
        <w:t xml:space="preserve">Beside the industry which together with wholesale forms the department four; HR, communications, culture and leisure time are summed up in department one. Marketing is department two, logistics and informatics department three, finance department five and retailing forms department six. All six departments are part of the general direction, which together with the assembly of delegates, the administration and statutory auditors outline the legal bodies of </w:t>
      </w:r>
      <w:r w:rsidR="000408B0" w:rsidRPr="007F60CA">
        <w:t>FMC</w:t>
      </w:r>
      <w:r w:rsidR="00040C12" w:rsidRPr="007F60CA">
        <w:t>.</w:t>
      </w:r>
    </w:p>
    <w:p w:rsidR="00CF53E1" w:rsidRPr="007F60CA" w:rsidRDefault="00D01472" w:rsidP="0013144C">
      <w:pPr>
        <w:pStyle w:val="berschrift2"/>
        <w:rPr>
          <w:lang w:val="en-GB"/>
        </w:rPr>
      </w:pPr>
      <w:bookmarkStart w:id="33" w:name="_Toc534648388"/>
      <w:r w:rsidRPr="007F60CA">
        <w:rPr>
          <w:lang w:val="en-GB"/>
        </w:rPr>
        <w:t>4</w:t>
      </w:r>
      <w:r w:rsidR="00CF53E1" w:rsidRPr="007F60CA">
        <w:rPr>
          <w:lang w:val="en-GB"/>
        </w:rPr>
        <w:t>.2</w:t>
      </w:r>
      <w:r w:rsidR="00CF53E1" w:rsidRPr="007F60CA">
        <w:rPr>
          <w:lang w:val="en-GB"/>
        </w:rPr>
        <w:tab/>
      </w:r>
      <w:r w:rsidR="00746A3A" w:rsidRPr="007F60CA">
        <w:rPr>
          <w:lang w:val="en-GB"/>
        </w:rPr>
        <w:t>Migros Industry</w:t>
      </w:r>
      <w:bookmarkEnd w:id="33"/>
    </w:p>
    <w:p w:rsidR="00CF53E1" w:rsidRPr="007F60CA" w:rsidRDefault="00FD45E3" w:rsidP="00700964">
      <w:pPr>
        <w:tabs>
          <w:tab w:val="left" w:pos="8222"/>
        </w:tabs>
      </w:pPr>
      <w:r w:rsidRPr="007F60CA">
        <w:t xml:space="preserve">As described in the previous section 4.1 Migros Group M-Industry is one out of six departments in the Migros Group. </w:t>
      </w:r>
      <w:r w:rsidR="00040C12" w:rsidRPr="007F60CA">
        <w:t>The M-Industry consists of 25 companies in Switzerland and eight companies abroad, mainly producing goods sold in the Migros supermarkets</w:t>
      </w:r>
      <w:r w:rsidR="00AB41B1">
        <w:t>,</w:t>
      </w:r>
      <w:r w:rsidR="00040C12" w:rsidRPr="007F60CA">
        <w:t xml:space="preserve"> but as well in other stores (</w:t>
      </w:r>
      <w:proofErr w:type="spellStart"/>
      <w:r w:rsidR="00040C12" w:rsidRPr="007F60CA">
        <w:t>Denner</w:t>
      </w:r>
      <w:proofErr w:type="spellEnd"/>
      <w:r w:rsidR="00040C12" w:rsidRPr="007F60CA">
        <w:t xml:space="preserve">, </w:t>
      </w:r>
      <w:proofErr w:type="spellStart"/>
      <w:r w:rsidR="00040C12" w:rsidRPr="007F60CA">
        <w:t>Volg</w:t>
      </w:r>
      <w:proofErr w:type="spellEnd"/>
      <w:r w:rsidR="00040C12" w:rsidRPr="007F60CA">
        <w:t xml:space="preserve">, etc.) and overseas (United Kingdom, Germany, China, United States, France, etc.). Migros Industry sells over twenty thousand different food and non-food products, has more than fourteen thousand employees and total net sales of 6.5 billion. </w:t>
      </w:r>
      <w:r w:rsidR="00040C12" w:rsidRPr="007F60CA">
        <w:fldChar w:fldCharType="begin" w:fldLock="1"/>
      </w:r>
      <w:r w:rsidR="006B6E3B">
        <w:instrText>ADDIN CSL_CITATION {"citationItems":[{"id":"ITEM-1","itemData":{"URL":"http://www.mindustry.com/de/ueber-uns/uebersicht","accessed":{"date-parts":[["2018","6","12"]]},"author":[{"dropping-particle":"","family":"Migros-Genossenschafts-Bund","given":"","non-dropping-particle":"","parse-names":false,"suffix":""}],"id":"ITEM-1","issued":{"date-parts":[["2018"]]},"title":"Über uns - M-Industrie","type":"webpage"},"uris":["http://www.mendeley.com/documents/?uuid=8868f10e-5b08-3713-ac9b-cf86eeabfa5f"]},{"id":"ITEM-2","itemData":{"URL":"https://report.migros.ch/2017/governance/organisation-struktur/","accessed":{"date-parts":[["2018","6","12"]]},"author":[{"dropping-particle":"","family":"Migros-Genossenschafts-Bund","given":"","non-dropping-particle":"","parse-names":false,"suffix":""}],"id":"ITEM-2","issued":{"date-parts":[["2018"]]},"title":"Organisation &amp; Struktur | Migros Geschäftsbericht 2017","type":"webpage"},"uris":["http://www.mendeley.com/documents/?uuid=d6ca91f1-c107-36fb-ab02-7471f6454aea"]},{"id":"ITEM-3","itemData":{"URL":"http://www.mindustry.com/de/ueber-uns/uebersicht/zahlen-und-fakten","accessed":{"date-parts":[["2018","6","12"]]},"author":[{"dropping-particle":"","family":"Migros-Genossenschafts-Bund","given":"","non-dropping-particle":"","parse-names":false,"suffix":""}],"id":"ITEM-3","issued":{"date-parts":[["2017"]]},"title":"Zahlen und Fakten - M-Industrie","type":"webpage"},"uris":["http://www.mendeley.com/documents/?uuid=cf7c7d4f-6dbc-3286-b2b4-3cbbb5b01b47"]}],"mendeley":{"formattedCitation":"(Migros-Genossenschafts-Bund 2017, 2018a; b)","plainTextFormattedCitation":"(Migros-Genossenschafts-Bund 2017, 2018a; b)","previouslyFormattedCitation":"(Migros-Genossenschafts-Bund 2017, 2018a; b)"},"properties":{"noteIndex":0},"schema":"https://github.com/citation-style-language/schema/raw/master/csl-citation.json"}</w:instrText>
      </w:r>
      <w:r w:rsidR="00040C12" w:rsidRPr="007F60CA">
        <w:fldChar w:fldCharType="separate"/>
      </w:r>
      <w:r w:rsidR="00B857BA" w:rsidRPr="00B857BA">
        <w:rPr>
          <w:noProof/>
        </w:rPr>
        <w:t>(Migros-Genossenschafts-Bund 2017, 2018a; b)</w:t>
      </w:r>
      <w:r w:rsidR="00040C12" w:rsidRPr="007F60CA">
        <w:fldChar w:fldCharType="end"/>
      </w:r>
      <w:r w:rsidR="00700964">
        <w:tab/>
      </w:r>
      <w:r w:rsidR="00700964">
        <w:br/>
      </w:r>
      <w:r w:rsidR="00040C12" w:rsidRPr="007F60CA">
        <w:t xml:space="preserve">Within the M-Industry, more exactly among the 25 companies in Switzerland, which are all independent but affiliates of FME (Federation of Migros Cooperatives), efforts towards increase the competitive ability are rising to grasp the opportunities in foreign markets. The latest and biggest action to increase efficiency and effectiveness is called ONE smart solution. </w:t>
      </w:r>
    </w:p>
    <w:p w:rsidR="00746A3A" w:rsidRPr="007F60CA" w:rsidRDefault="00D01472" w:rsidP="0013144C">
      <w:pPr>
        <w:pStyle w:val="berschrift2"/>
        <w:rPr>
          <w:lang w:val="en-GB"/>
        </w:rPr>
      </w:pPr>
      <w:bookmarkStart w:id="34" w:name="_Toc534648389"/>
      <w:r w:rsidRPr="007F60CA">
        <w:rPr>
          <w:lang w:val="en-GB"/>
        </w:rPr>
        <w:t>4</w:t>
      </w:r>
      <w:r w:rsidR="00746A3A" w:rsidRPr="007F60CA">
        <w:rPr>
          <w:lang w:val="en-GB"/>
        </w:rPr>
        <w:t>.3</w:t>
      </w:r>
      <w:r w:rsidR="00746A3A" w:rsidRPr="007F60CA">
        <w:rPr>
          <w:lang w:val="en-GB"/>
        </w:rPr>
        <w:tab/>
        <w:t>ONE</w:t>
      </w:r>
      <w:bookmarkEnd w:id="34"/>
    </w:p>
    <w:p w:rsidR="00CF53E1" w:rsidRPr="007F60CA" w:rsidRDefault="00040C12" w:rsidP="006221E1">
      <w:r w:rsidRPr="007F60CA">
        <w:t>ONE</w:t>
      </w:r>
      <w:r w:rsidR="00AB41B1">
        <w:t xml:space="preserve"> smart solution</w:t>
      </w:r>
      <w:r w:rsidRPr="007F60CA">
        <w:t xml:space="preserve"> is a change project launched in September 2016 with the goal to roll out a uniform ERP system (SAP Hana) and restructure the underlying processes towards centralization to exploit better the market power. The core team</w:t>
      </w:r>
      <w:r w:rsidR="00CD674C" w:rsidRPr="007F60CA">
        <w:t xml:space="preserve">, organized in thirteen </w:t>
      </w:r>
      <w:r w:rsidR="00CD674C" w:rsidRPr="007F60CA">
        <w:lastRenderedPageBreak/>
        <w:t>subprojects,</w:t>
      </w:r>
      <w:r w:rsidRPr="007F60CA">
        <w:t xml:space="preserve"> consists of 150 employees. Beside </w:t>
      </w:r>
      <w:r w:rsidR="000A5B86" w:rsidRPr="007F60CA">
        <w:t>the core team</w:t>
      </w:r>
      <w:r w:rsidRPr="007F60CA">
        <w:t xml:space="preserve"> almost 400 employees are part of </w:t>
      </w:r>
      <w:r w:rsidR="00AB41B1">
        <w:t xml:space="preserve">the </w:t>
      </w:r>
      <w:r w:rsidR="00A96BDA" w:rsidRPr="007F60CA">
        <w:t>so-called</w:t>
      </w:r>
      <w:r w:rsidRPr="007F60CA">
        <w:t xml:space="preserve"> site groups</w:t>
      </w:r>
      <w:r w:rsidR="00AB41B1">
        <w:t>. Site group members are</w:t>
      </w:r>
      <w:r w:rsidRPr="007F60CA">
        <w:t xml:space="preserve"> working part time in the project</w:t>
      </w:r>
      <w:r w:rsidR="00AB41B1">
        <w:t xml:space="preserve"> organization</w:t>
      </w:r>
      <w:r w:rsidR="000A5B86" w:rsidRPr="007F60CA">
        <w:t>,</w:t>
      </w:r>
      <w:r w:rsidRPr="007F60CA">
        <w:t xml:space="preserve"> beside remaining part of the original organisation in </w:t>
      </w:r>
      <w:r w:rsidR="00C52DD9" w:rsidRPr="007F60CA">
        <w:t>their</w:t>
      </w:r>
      <w:r w:rsidRPr="007F60CA">
        <w:t xml:space="preserve"> “home” company. </w:t>
      </w:r>
      <w:r w:rsidR="0016553A" w:rsidRPr="007F60CA">
        <w:fldChar w:fldCharType="begin" w:fldLock="1"/>
      </w:r>
      <w:r w:rsidR="006B6E3B">
        <w:instrText>ADDIN CSL_CITATION {"citationItems":[{"id":"ITEM-1","itemData":{"URL":"www.intranet.migros.ch","accessed":{"date-parts":[["2018","12","12"]]},"author":[{"dropping-particle":"","family":"Migros","given":"","non-dropping-particle":"","parse-names":false,"suffix":""}],"container-title":"Punkt M.","id":"ITEM-1","issued":{"date-parts":[["2018"]]},"title":"Intranet","type":"webpage"},"uris":["http://www.mendeley.com/documents/?uuid=b89ba947-9f6d-4c93-ad76-01d7decef619"]}],"mendeley":{"formattedCitation":"(Migros 2018)","plainTextFormattedCitation":"(Migros 2018)","previouslyFormattedCitation":"(Migros 2018)"},"properties":{"noteIndex":0},"schema":"https://github.com/citation-style-language/schema/raw/master/csl-citation.json"}</w:instrText>
      </w:r>
      <w:r w:rsidR="0016553A" w:rsidRPr="007F60CA">
        <w:fldChar w:fldCharType="separate"/>
      </w:r>
      <w:r w:rsidR="00B857BA" w:rsidRPr="00B857BA">
        <w:rPr>
          <w:noProof/>
        </w:rPr>
        <w:t>(Migros 2018)</w:t>
      </w:r>
      <w:r w:rsidR="0016553A" w:rsidRPr="007F60CA">
        <w:fldChar w:fldCharType="end"/>
      </w:r>
      <w:r w:rsidR="00CD674C" w:rsidRPr="007F60CA">
        <w:tab/>
      </w:r>
      <w:r w:rsidRPr="007F60CA">
        <w:t xml:space="preserve"> </w:t>
      </w:r>
      <w:r w:rsidRPr="007F60CA">
        <w:br/>
        <w:t xml:space="preserve">Due to the scope and impact of ONE change management is a core task of the project organisation, beside the work on the processes and the modelling of them in the new ERP system. The PMO (Project Management Office) </w:t>
      </w:r>
      <w:r w:rsidR="00C52DD9" w:rsidRPr="007F60CA">
        <w:t>includes</w:t>
      </w:r>
      <w:r w:rsidRPr="007F60CA">
        <w:t xml:space="preserve"> a dedicated person for communication</w:t>
      </w:r>
      <w:r w:rsidR="00C52DD9" w:rsidRPr="007F60CA">
        <w:t>,</w:t>
      </w:r>
      <w:r w:rsidRPr="007F60CA">
        <w:t xml:space="preserve"> </w:t>
      </w:r>
      <w:r w:rsidR="00C52DD9" w:rsidRPr="007F60CA">
        <w:t>supporting</w:t>
      </w:r>
      <w:r w:rsidRPr="007F60CA">
        <w:t xml:space="preserve"> activities </w:t>
      </w:r>
      <w:r w:rsidR="00AB41B1">
        <w:t>to increase change</w:t>
      </w:r>
      <w:r w:rsidRPr="007F60CA">
        <w:t xml:space="preserve"> readiness</w:t>
      </w:r>
      <w:r w:rsidR="00C52DD9" w:rsidRPr="007F60CA">
        <w:t xml:space="preserve"> within M-Industry</w:t>
      </w:r>
      <w:r w:rsidRPr="007F60CA">
        <w:t xml:space="preserve">. Within change management communication, inside the project team but as well as to the outside, plays a crucial role. This thesis </w:t>
      </w:r>
      <w:r w:rsidR="00C52DD9" w:rsidRPr="007F60CA">
        <w:t>is about the communication within the core team and the site groups</w:t>
      </w:r>
      <w:r w:rsidR="00CD674C" w:rsidRPr="007F60CA">
        <w:t xml:space="preserve"> members</w:t>
      </w:r>
      <w:r w:rsidR="00C52DD9" w:rsidRPr="007F60CA">
        <w:t>.</w:t>
      </w:r>
      <w:r w:rsidR="00CD674C" w:rsidRPr="007F60CA">
        <w:t xml:space="preserve"> Among the communication only the interactions constituted via mail are part of the analysis. To estimate how much of the total </w:t>
      </w:r>
      <w:r w:rsidR="006777FB" w:rsidRPr="007F60CA">
        <w:t>communication,</w:t>
      </w:r>
      <w:r w:rsidR="00CD674C" w:rsidRPr="007F60CA">
        <w:t xml:space="preserve"> we catch </w:t>
      </w:r>
      <w:r w:rsidR="00AB41B1">
        <w:t xml:space="preserve">by </w:t>
      </w:r>
      <w:r w:rsidR="00CD674C" w:rsidRPr="007F60CA">
        <w:t>analysing Microsoft outlook data, a survey among all project members</w:t>
      </w:r>
      <w:r w:rsidR="00AB41B1">
        <w:t xml:space="preserve"> is conducted</w:t>
      </w:r>
      <w:r w:rsidR="00CD674C" w:rsidRPr="007F60CA">
        <w:t>.</w:t>
      </w:r>
    </w:p>
    <w:p w:rsidR="00CF53E1" w:rsidRPr="007F60CA" w:rsidRDefault="00A47361" w:rsidP="00A37D5D">
      <w:pPr>
        <w:pStyle w:val="berschrift1"/>
      </w:pPr>
      <w:bookmarkStart w:id="35" w:name="_Toc311553500"/>
      <w:r w:rsidRPr="007F60CA">
        <w:br w:type="page"/>
      </w:r>
      <w:bookmarkStart w:id="36" w:name="_Toc534648390"/>
      <w:bookmarkEnd w:id="35"/>
      <w:r w:rsidR="00BB3F4E" w:rsidRPr="007F60CA">
        <w:lastRenderedPageBreak/>
        <w:t>5</w:t>
      </w:r>
      <w:r w:rsidR="00CF53E1" w:rsidRPr="007F60CA">
        <w:tab/>
      </w:r>
      <w:r w:rsidR="000D0FA0" w:rsidRPr="007F60CA">
        <w:t>Hypothesis</w:t>
      </w:r>
      <w:r w:rsidR="00524F31" w:rsidRPr="007F60CA">
        <w:t>es</w:t>
      </w:r>
      <w:bookmarkEnd w:id="36"/>
    </w:p>
    <w:p w:rsidR="003D693F" w:rsidRPr="007F60CA" w:rsidRDefault="00E754DD" w:rsidP="006221E1">
      <w:r w:rsidRPr="007F60CA">
        <w:t xml:space="preserve">Based on the experience as an internal consultant in Migros Industry </w:t>
      </w:r>
      <w:r w:rsidR="00B4422A" w:rsidRPr="007F60CA">
        <w:t>we</w:t>
      </w:r>
      <w:r w:rsidRPr="007F60CA">
        <w:t xml:space="preserve"> have several hypothesises on what the result of the network analysis </w:t>
      </w:r>
      <w:r w:rsidR="00913B13">
        <w:t>may look like</w:t>
      </w:r>
      <w:r w:rsidRPr="007F60CA">
        <w:t xml:space="preserve">. </w:t>
      </w:r>
    </w:p>
    <w:p w:rsidR="003D693F" w:rsidRPr="007F60CA" w:rsidRDefault="003D693F" w:rsidP="006221E1">
      <w:r w:rsidRPr="007F60CA">
        <w:t xml:space="preserve">The communication within a subproject, a group of people dedicated to work on </w:t>
      </w:r>
      <w:r w:rsidR="008B22FC">
        <w:t xml:space="preserve">a </w:t>
      </w:r>
      <w:r w:rsidRPr="007F60CA">
        <w:t xml:space="preserve">particular subfield of the project ONE, is expected to be dense. </w:t>
      </w:r>
      <w:r w:rsidR="00EF663C" w:rsidRPr="007F60CA">
        <w:t>Typically, there is dense communication within a subproject, since m</w:t>
      </w:r>
      <w:r w:rsidRPr="007F60CA">
        <w:t xml:space="preserve">embers of a subproject are closely co-working on </w:t>
      </w:r>
      <w:r w:rsidR="00EF663C" w:rsidRPr="007F60CA">
        <w:t xml:space="preserve">the same </w:t>
      </w:r>
      <w:r w:rsidRPr="007F60CA">
        <w:t>topic</w:t>
      </w:r>
      <w:r w:rsidR="00EF663C" w:rsidRPr="007F60CA">
        <w:t xml:space="preserve"> and originally come from similar business units in different firms and therefore speak a common language.</w:t>
      </w:r>
    </w:p>
    <w:p w:rsidR="003D693F" w:rsidRPr="007F60CA" w:rsidRDefault="003D693F" w:rsidP="00EF663C">
      <w:pPr>
        <w:tabs>
          <w:tab w:val="left" w:pos="1560"/>
        </w:tabs>
      </w:pPr>
      <w:r w:rsidRPr="007F60CA">
        <w:rPr>
          <w:b/>
        </w:rPr>
        <w:t>Hypothesis 1:</w:t>
      </w:r>
      <w:r w:rsidRPr="007F60CA">
        <w:t xml:space="preserve"> </w:t>
      </w:r>
      <w:r w:rsidRPr="007F60CA">
        <w:tab/>
        <w:t>A lot of communication within a subproject team</w:t>
      </w:r>
      <w:r w:rsidR="008B22FC">
        <w:t>.</w:t>
      </w:r>
    </w:p>
    <w:p w:rsidR="00EB7110" w:rsidRPr="007F60CA" w:rsidRDefault="00EF663C" w:rsidP="006221E1">
      <w:r w:rsidRPr="007F60CA">
        <w:t xml:space="preserve">Co-workers originating from different business units often show differences in culture. Further, if people work in </w:t>
      </w:r>
      <w:proofErr w:type="gramStart"/>
      <w:r w:rsidRPr="007F60CA">
        <w:t xml:space="preserve">different </w:t>
      </w:r>
      <w:r w:rsidR="00CB7E86">
        <w:t xml:space="preserve"> </w:t>
      </w:r>
      <w:r w:rsidRPr="007F60CA">
        <w:t>,</w:t>
      </w:r>
      <w:proofErr w:type="gramEnd"/>
      <w:r w:rsidRPr="007F60CA">
        <w:t xml:space="preserve"> they deal with distinct topics. Consequently, we expect, between team members of different subprojects, weak interaction.</w:t>
      </w:r>
    </w:p>
    <w:p w:rsidR="00EF663C" w:rsidRPr="007F60CA" w:rsidRDefault="00EF663C" w:rsidP="00EF663C">
      <w:pPr>
        <w:tabs>
          <w:tab w:val="left" w:pos="1560"/>
        </w:tabs>
      </w:pPr>
      <w:r w:rsidRPr="007F60CA">
        <w:rPr>
          <w:b/>
        </w:rPr>
        <w:t>Hypothesis 2:</w:t>
      </w:r>
      <w:r w:rsidRPr="007F60CA">
        <w:tab/>
        <w:t>Weak communications between different subproject teams</w:t>
      </w:r>
      <w:r w:rsidR="008B22FC">
        <w:t>.</w:t>
      </w:r>
    </w:p>
    <w:p w:rsidR="002D364E" w:rsidRPr="007F60CA" w:rsidRDefault="006D0547" w:rsidP="002D364E">
      <w:r w:rsidRPr="007F60CA">
        <w:t>Assuming subproject membership defines the communities, t</w:t>
      </w:r>
      <w:r w:rsidR="002D364E" w:rsidRPr="007F60CA">
        <w:t>hese results would coincide with findings from</w:t>
      </w:r>
      <w:r w:rsidR="00382CAE" w:rsidRPr="007F60CA">
        <w:t xml:space="preserve"> community detection in</w:t>
      </w:r>
      <w:r w:rsidR="002D364E" w:rsidRPr="007F60CA">
        <w:t xml:space="preserve"> network theory</w:t>
      </w:r>
      <w:r w:rsidR="0028406B" w:rsidRPr="007F60CA">
        <w:t xml:space="preserve">. </w:t>
      </w:r>
      <w:r w:rsidR="00464146" w:rsidRPr="007F60CA">
        <w:t>As stated before, different clusters</w:t>
      </w:r>
      <w:r w:rsidR="0028406B" w:rsidRPr="007F60CA">
        <w:t>, in our case subprojects,</w:t>
      </w:r>
      <w:r w:rsidR="002D364E" w:rsidRPr="007F60CA">
        <w:t xml:space="preserve"> are only joined </w:t>
      </w:r>
      <w:r w:rsidR="008B22FC">
        <w:t>by</w:t>
      </w:r>
      <w:r w:rsidR="002D364E" w:rsidRPr="007F60CA">
        <w:t xml:space="preserve"> a few highly connected individuals</w:t>
      </w:r>
      <w:r w:rsidR="008B22FC">
        <w:t>,</w:t>
      </w:r>
      <w:r w:rsidR="00464146" w:rsidRPr="007F60CA">
        <w:t xml:space="preserve"> but show dense connectivity between </w:t>
      </w:r>
      <w:r w:rsidR="008B22FC">
        <w:t>nodes</w:t>
      </w:r>
      <w:r w:rsidR="00464146" w:rsidRPr="007F60CA">
        <w:t xml:space="preserve"> in the same community</w:t>
      </w:r>
      <w:r w:rsidR="002D364E" w:rsidRPr="007F60CA">
        <w:t xml:space="preserve">. </w:t>
      </w:r>
    </w:p>
    <w:p w:rsidR="00EF663C" w:rsidRPr="007F60CA" w:rsidRDefault="00432794" w:rsidP="006221E1">
      <w:r w:rsidRPr="007F60CA">
        <w:t xml:space="preserve">Weak communications between different subproject indicates a weak flow of information between two partial projects. This effect even is accentuated for site group members. Site group members are still engaged within the daily business of the company of origin. This results in </w:t>
      </w:r>
      <w:r w:rsidR="002D364E" w:rsidRPr="007F60CA">
        <w:t xml:space="preserve">spending less time for project one and </w:t>
      </w:r>
      <w:r w:rsidR="00382CAE" w:rsidRPr="007F60CA">
        <w:t>little</w:t>
      </w:r>
      <w:r w:rsidR="002D364E" w:rsidRPr="007F60CA">
        <w:t xml:space="preserve"> presence in the projects head office in Dietikon. </w:t>
      </w:r>
      <w:r w:rsidR="00BA4E8B" w:rsidRPr="007F60CA">
        <w:t xml:space="preserve">We assume the time spent </w:t>
      </w:r>
      <w:r w:rsidR="008B22FC">
        <w:t>in</w:t>
      </w:r>
      <w:r w:rsidR="00BA4E8B" w:rsidRPr="007F60CA">
        <w:t xml:space="preserve"> the project</w:t>
      </w:r>
      <w:r w:rsidR="008B22FC">
        <w:t xml:space="preserve"> organization of</w:t>
      </w:r>
      <w:r w:rsidR="00BA4E8B" w:rsidRPr="007F60CA">
        <w:t xml:space="preserve"> ONE is focused on the particular subproject they’re assigned to, resulting in a lack of information about other subprojects.</w:t>
      </w:r>
    </w:p>
    <w:p w:rsidR="00432794" w:rsidRPr="007F60CA" w:rsidRDefault="00432794" w:rsidP="00432794">
      <w:pPr>
        <w:tabs>
          <w:tab w:val="left" w:pos="1560"/>
        </w:tabs>
      </w:pPr>
      <w:r w:rsidRPr="007F60CA">
        <w:rPr>
          <w:b/>
        </w:rPr>
        <w:t>Hypothesis 3:</w:t>
      </w:r>
      <w:r w:rsidRPr="007F60CA">
        <w:t xml:space="preserve"> </w:t>
      </w:r>
      <w:r w:rsidRPr="007F60CA">
        <w:tab/>
        <w:t>Lack of information for site groups about other subprojects</w:t>
      </w:r>
      <w:r w:rsidR="008B22FC">
        <w:t>.</w:t>
      </w:r>
    </w:p>
    <w:p w:rsidR="00DC6757" w:rsidRPr="007F60CA" w:rsidRDefault="00DC6757">
      <w:pPr>
        <w:spacing w:after="0" w:line="240" w:lineRule="auto"/>
        <w:jc w:val="left"/>
        <w:rPr>
          <w:highlight w:val="yellow"/>
        </w:rPr>
      </w:pPr>
      <w:r w:rsidRPr="007F60CA">
        <w:rPr>
          <w:highlight w:val="yellow"/>
        </w:rPr>
        <w:br w:type="page"/>
      </w:r>
    </w:p>
    <w:p w:rsidR="00524F31" w:rsidRPr="007F60CA" w:rsidRDefault="00524F31" w:rsidP="00A37D5D">
      <w:pPr>
        <w:pStyle w:val="berschrift1"/>
      </w:pPr>
      <w:bookmarkStart w:id="37" w:name="_Toc534648391"/>
      <w:r w:rsidRPr="007F60CA">
        <w:lastRenderedPageBreak/>
        <w:t>6</w:t>
      </w:r>
      <w:r w:rsidRPr="007F60CA">
        <w:tab/>
        <w:t>Concept &amp; Method</w:t>
      </w:r>
      <w:bookmarkEnd w:id="37"/>
    </w:p>
    <w:p w:rsidR="006D7383" w:rsidRPr="007F60CA" w:rsidRDefault="00DE2A56" w:rsidP="006D7383">
      <w:r>
        <w:t>The new dataset gathered from the business environment in Migros and the survey to estimate the part of project internal communication covered with email as well as the</w:t>
      </w:r>
      <w:r w:rsidR="006D7383" w:rsidRPr="007F60CA">
        <w:t xml:space="preserve"> methods</w:t>
      </w:r>
      <w:r>
        <w:t xml:space="preserve"> used on it, are described </w:t>
      </w:r>
      <w:r w:rsidR="00741BBC" w:rsidRPr="007F60CA">
        <w:t>the following paragraph</w:t>
      </w:r>
      <w:r w:rsidR="006D7383" w:rsidRPr="007F60CA">
        <w:t>.</w:t>
      </w:r>
    </w:p>
    <w:p w:rsidR="00746A3A" w:rsidRPr="007F60CA" w:rsidRDefault="00524F31" w:rsidP="0013144C">
      <w:pPr>
        <w:pStyle w:val="berschrift2"/>
        <w:rPr>
          <w:lang w:val="en-GB"/>
        </w:rPr>
      </w:pPr>
      <w:bookmarkStart w:id="38" w:name="_Toc534648392"/>
      <w:r w:rsidRPr="007F60CA">
        <w:rPr>
          <w:lang w:val="en-GB"/>
        </w:rPr>
        <w:t>6.1</w:t>
      </w:r>
      <w:r w:rsidR="00746A3A" w:rsidRPr="007F60CA">
        <w:rPr>
          <w:lang w:val="en-GB"/>
        </w:rPr>
        <w:tab/>
        <w:t>D</w:t>
      </w:r>
      <w:r w:rsidR="00CA4DFD" w:rsidRPr="007F60CA">
        <w:rPr>
          <w:lang w:val="en-GB"/>
        </w:rPr>
        <w:t>ata</w:t>
      </w:r>
      <w:bookmarkEnd w:id="38"/>
    </w:p>
    <w:p w:rsidR="006D7383" w:rsidRPr="007F60CA" w:rsidRDefault="006D7383" w:rsidP="006D7383">
      <w:r w:rsidRPr="007F60CA">
        <w:t>The email log is the main data. To estimate the proportion of communication represented in it, I conducted a survey about communication</w:t>
      </w:r>
      <w:r w:rsidR="008B22FC">
        <w:t xml:space="preserve"> tools used</w:t>
      </w:r>
      <w:r w:rsidRPr="007F60CA">
        <w:t xml:space="preserve"> in the project</w:t>
      </w:r>
      <w:r w:rsidR="008B22FC">
        <w:t xml:space="preserve"> organization</w:t>
      </w:r>
      <w:r w:rsidRPr="007F60CA">
        <w:t>.</w:t>
      </w:r>
    </w:p>
    <w:p w:rsidR="00CA4DFD" w:rsidRPr="007F60CA" w:rsidRDefault="00CA4DFD" w:rsidP="0081089A">
      <w:pPr>
        <w:pStyle w:val="berschrift3"/>
        <w:rPr>
          <w:lang w:val="en-GB"/>
        </w:rPr>
      </w:pPr>
      <w:bookmarkStart w:id="39" w:name="_Toc534648393"/>
      <w:r w:rsidRPr="007F60CA">
        <w:rPr>
          <w:lang w:val="en-GB"/>
        </w:rPr>
        <w:t>6.1.1</w:t>
      </w:r>
      <w:r w:rsidR="00BD330D">
        <w:rPr>
          <w:lang w:val="en-GB"/>
        </w:rPr>
        <w:tab/>
      </w:r>
      <w:r w:rsidRPr="007F60CA">
        <w:rPr>
          <w:lang w:val="en-GB"/>
        </w:rPr>
        <w:t>Email log</w:t>
      </w:r>
      <w:bookmarkEnd w:id="39"/>
    </w:p>
    <w:p w:rsidR="003D1A95" w:rsidRPr="007F60CA" w:rsidRDefault="00015BC2" w:rsidP="003D1A95">
      <w:pPr>
        <w:rPr>
          <w:highlight w:val="yellow"/>
        </w:rPr>
      </w:pPr>
      <w:r w:rsidRPr="007F60CA">
        <w:t>I</w:t>
      </w:r>
      <w:r w:rsidR="003D1A95" w:rsidRPr="007F60CA">
        <w:t xml:space="preserve">f you </w:t>
      </w:r>
      <w:r w:rsidRPr="007F60CA">
        <w:t>think</w:t>
      </w:r>
      <w:r w:rsidR="003D1A95" w:rsidRPr="007F60CA">
        <w:t xml:space="preserve"> about communication in business context, the first thing that comes to your mind is email</w:t>
      </w:r>
      <w:r w:rsidR="00F27C99">
        <w:t xml:space="preserve">. </w:t>
      </w:r>
      <w:r w:rsidR="00F27C99" w:rsidRPr="00F27C99">
        <w:t>Emails are</w:t>
      </w:r>
      <w:r w:rsidR="008D18ED" w:rsidRPr="00F27C99">
        <w:t xml:space="preserve"> s</w:t>
      </w:r>
      <w:r w:rsidRPr="00F27C99">
        <w:t xml:space="preserve">ystematically collected </w:t>
      </w:r>
      <w:r w:rsidR="00F27C99" w:rsidRPr="00F27C99">
        <w:t>by the</w:t>
      </w:r>
      <w:r w:rsidRPr="00F27C99">
        <w:t xml:space="preserve"> IT department of Migros (MITS) </w:t>
      </w:r>
      <w:r w:rsidR="00F27C99" w:rsidRPr="00F27C99">
        <w:t>and stored</w:t>
      </w:r>
      <w:r w:rsidRPr="00F27C99">
        <w:t xml:space="preserve"> in internal servers</w:t>
      </w:r>
      <w:r w:rsidR="00F27C99" w:rsidRPr="00F27C99">
        <w:t>,</w:t>
      </w:r>
      <w:r w:rsidRPr="00F27C99">
        <w:t xml:space="preserve"> regardless of this thesis. This provides </w:t>
      </w:r>
      <w:r w:rsidR="003D1A95" w:rsidRPr="00F27C99">
        <w:t>a way</w:t>
      </w:r>
      <w:r w:rsidR="003D1A95" w:rsidRPr="007F60CA">
        <w:t xml:space="preserve"> to extract relevant information without hurting personal rights and privacy. (Nitz, 2013, p. 50)</w:t>
      </w:r>
    </w:p>
    <w:p w:rsidR="00067955" w:rsidRPr="007F60CA" w:rsidRDefault="00F27C99" w:rsidP="006D04BD">
      <w:pPr>
        <w:tabs>
          <w:tab w:val="left" w:pos="8222"/>
        </w:tabs>
      </w:pPr>
      <w:r>
        <w:t xml:space="preserve">The </w:t>
      </w:r>
      <w:r w:rsidR="00067955" w:rsidRPr="007F60CA">
        <w:t>dataset contains email</w:t>
      </w:r>
      <w:r w:rsidR="00015BC2" w:rsidRPr="007F60CA">
        <w:t>s</w:t>
      </w:r>
      <w:r w:rsidR="00067955" w:rsidRPr="007F60CA">
        <w:t xml:space="preserve"> sent or received </w:t>
      </w:r>
      <w:r w:rsidR="00015BC2" w:rsidRPr="007F60CA">
        <w:t>between</w:t>
      </w:r>
      <w:r w:rsidR="00067955" w:rsidRPr="007F60CA">
        <w:t xml:space="preserve"> ONE project member</w:t>
      </w:r>
      <w:r w:rsidR="00015BC2" w:rsidRPr="007F60CA">
        <w:t>s</w:t>
      </w:r>
      <w:r w:rsidR="00067955" w:rsidRPr="007F60CA">
        <w:t xml:space="preserve">. The member list contains </w:t>
      </w:r>
      <w:r w:rsidR="00015BC2" w:rsidRPr="007F60CA">
        <w:t>all</w:t>
      </w:r>
      <w:r w:rsidR="00067955" w:rsidRPr="007F60CA">
        <w:t xml:space="preserve"> name</w:t>
      </w:r>
      <w:r w:rsidR="00015BC2" w:rsidRPr="007F60CA">
        <w:t>s</w:t>
      </w:r>
      <w:r w:rsidR="00067955" w:rsidRPr="007F60CA">
        <w:t xml:space="preserve"> involved in the project organization</w:t>
      </w:r>
      <w:r>
        <w:t xml:space="preserve"> (reference date: May 31</w:t>
      </w:r>
      <w:r w:rsidRPr="00F27C99">
        <w:rPr>
          <w:vertAlign w:val="superscript"/>
        </w:rPr>
        <w:t>st</w:t>
      </w:r>
      <w:r>
        <w:t xml:space="preserve"> 2018)</w:t>
      </w:r>
      <w:r w:rsidR="00067955" w:rsidRPr="007F60CA">
        <w:t>. The information base</w:t>
      </w:r>
      <w:r w:rsidR="00F07044" w:rsidRPr="007F60CA">
        <w:t xml:space="preserve"> </w:t>
      </w:r>
      <w:r w:rsidR="00067955" w:rsidRPr="007F60CA">
        <w:t>comprises every single mail</w:t>
      </w:r>
      <w:r w:rsidR="00F07044" w:rsidRPr="007F60CA">
        <w:t xml:space="preserve"> sent or received between core team and site group members during</w:t>
      </w:r>
      <w:r w:rsidR="00067955" w:rsidRPr="007F60CA">
        <w:t xml:space="preserve"> the time period </w:t>
      </w:r>
      <w:r w:rsidR="00F07044" w:rsidRPr="007F60CA">
        <w:t>from</w:t>
      </w:r>
      <w:r w:rsidR="00067955" w:rsidRPr="007F60CA">
        <w:t xml:space="preserve"> November 2016 </w:t>
      </w:r>
      <w:r w:rsidR="00015BC2" w:rsidRPr="007F60CA">
        <w:t>until the end of</w:t>
      </w:r>
      <w:r w:rsidR="00067955" w:rsidRPr="007F60CA">
        <w:t xml:space="preserve"> </w:t>
      </w:r>
      <w:r w:rsidR="00015BC2" w:rsidRPr="007F60CA">
        <w:t>June</w:t>
      </w:r>
      <w:r w:rsidR="00067955" w:rsidRPr="007F60CA">
        <w:t xml:space="preserve"> 2018</w:t>
      </w:r>
      <w:r w:rsidR="00F07044" w:rsidRPr="007F60CA">
        <w:t>. The dataset</w:t>
      </w:r>
      <w:r w:rsidR="00067955" w:rsidRPr="007F60CA">
        <w:t xml:space="preserve"> </w:t>
      </w:r>
      <w:r w:rsidR="00F07044" w:rsidRPr="007F60CA">
        <w:t xml:space="preserve">includes 595 people and </w:t>
      </w:r>
      <w:r w:rsidR="00067955" w:rsidRPr="007F60CA">
        <w:t>over two million mail</w:t>
      </w:r>
      <w:r w:rsidR="00F07044" w:rsidRPr="007F60CA">
        <w:t>s.</w:t>
      </w:r>
      <w:r w:rsidR="006D04BD" w:rsidRPr="007F60CA">
        <w:tab/>
      </w:r>
      <w:r w:rsidR="006D04BD" w:rsidRPr="007F60CA">
        <w:br/>
        <w:t xml:space="preserve">Each individual has the attributes subproject, role and company. The whole project team comprises 18 different subprojects </w:t>
      </w:r>
      <w:r w:rsidR="00895CF4" w:rsidRPr="007F60CA">
        <w:t>and ten different roles– independent of each other. The 595 collaborators (originally) belong to 24 different companies.</w:t>
      </w:r>
    </w:p>
    <w:p w:rsidR="00067955" w:rsidRPr="007F60CA" w:rsidRDefault="00F07044" w:rsidP="006D7383">
      <w:r w:rsidRPr="007F60CA">
        <w:t>The concerns regarding privacy are understandable and came up from ONE-managers, the IT and the legal department</w:t>
      </w:r>
      <w:r w:rsidR="00F27C99">
        <w:t xml:space="preserve"> of Migros</w:t>
      </w:r>
      <w:r w:rsidRPr="007F60CA">
        <w:t>. In this work I address the question in two different ways. The dataset is fully anonymized by a third person so that only Migros possesses the key to verify who is the respective person behind the anonymous identity number. Nevertheless, the anonymization includes every critical aspect of an individuum such as subproject membership</w:t>
      </w:r>
      <w:r w:rsidR="00F27C99">
        <w:t>, company of origin</w:t>
      </w:r>
      <w:r w:rsidRPr="007F60CA">
        <w:t xml:space="preserve"> and role. This </w:t>
      </w:r>
      <w:r w:rsidR="00015BC2" w:rsidRPr="007F60CA">
        <w:t>assures</w:t>
      </w:r>
      <w:r w:rsidRPr="007F60CA">
        <w:t xml:space="preserve"> the results still can be aggregated </w:t>
      </w:r>
      <w:r w:rsidR="00F27C99">
        <w:t>on the three attributes</w:t>
      </w:r>
      <w:r w:rsidRPr="007F60CA">
        <w:t>. Second, we don’t mine any content but only header information, which includes the sender, the receiver and time-stamp. The subject is used to distinguish between private mails, which are excluded from the analysis, and business mails.</w:t>
      </w:r>
    </w:p>
    <w:p w:rsidR="00F308B7" w:rsidRPr="007F60CA" w:rsidRDefault="00067955" w:rsidP="005E68E3">
      <w:pPr>
        <w:spacing w:after="0"/>
      </w:pPr>
      <w:r w:rsidRPr="007F60CA">
        <w:rPr>
          <w:rStyle w:val="Fett"/>
        </w:rPr>
        <w:t>Restrictions</w:t>
      </w:r>
      <w:r w:rsidR="005E68E3">
        <w:rPr>
          <w:rStyle w:val="Fett"/>
        </w:rPr>
        <w:t xml:space="preserve">: </w:t>
      </w:r>
      <w:r w:rsidR="008D532F" w:rsidRPr="007F60CA">
        <w:t>The collection contains o</w:t>
      </w:r>
      <w:r w:rsidRPr="007F60CA">
        <w:t>nly</w:t>
      </w:r>
      <w:r w:rsidR="008D532F" w:rsidRPr="007F60CA">
        <w:t xml:space="preserve"> the</w:t>
      </w:r>
      <w:r w:rsidRPr="007F60CA">
        <w:t xml:space="preserve"> communication within </w:t>
      </w:r>
      <w:r w:rsidR="008D532F" w:rsidRPr="007F60CA">
        <w:t xml:space="preserve">the </w:t>
      </w:r>
      <w:r w:rsidRPr="007F60CA">
        <w:t xml:space="preserve">project organization </w:t>
      </w:r>
      <w:r w:rsidR="00F308B7" w:rsidRPr="007F60CA">
        <w:t xml:space="preserve">(core team and site group members). The </w:t>
      </w:r>
      <w:r w:rsidR="00E069F4" w:rsidRPr="007F60CA">
        <w:t>organizational structure of</w:t>
      </w:r>
      <w:r w:rsidR="00F308B7" w:rsidRPr="007F60CA">
        <w:t xml:space="preserve"> Migros, with </w:t>
      </w:r>
      <w:r w:rsidR="00F308B7" w:rsidRPr="007F60CA">
        <w:lastRenderedPageBreak/>
        <w:t xml:space="preserve">a </w:t>
      </w:r>
      <w:r w:rsidR="00E069F4" w:rsidRPr="007F60CA">
        <w:t>variety</w:t>
      </w:r>
      <w:r w:rsidR="00F308B7" w:rsidRPr="007F60CA">
        <w:t xml:space="preserve"> of independent legal bodies</w:t>
      </w:r>
      <w:r w:rsidR="00E069F4" w:rsidRPr="007F60CA">
        <w:t>,</w:t>
      </w:r>
      <w:r w:rsidR="00F308B7" w:rsidRPr="007F60CA">
        <w:t xml:space="preserve"> </w:t>
      </w:r>
      <w:r w:rsidR="008D532F" w:rsidRPr="007F60CA">
        <w:t>requires</w:t>
      </w:r>
      <w:r w:rsidR="00E069F4" w:rsidRPr="007F60CA">
        <w:t xml:space="preserve"> approval from all involved companies</w:t>
      </w:r>
      <w:r w:rsidR="00BF3450" w:rsidRPr="007F60CA">
        <w:t xml:space="preserve"> to use to communication towards the outside as well. </w:t>
      </w:r>
      <w:r w:rsidR="008D532F" w:rsidRPr="007F60CA">
        <w:t>The approval process is time consuming and would exceed the time limit of this master thesis.</w:t>
      </w:r>
      <w:r w:rsidR="00FE6A33">
        <w:t xml:space="preserve"> </w:t>
      </w:r>
      <w:r w:rsidR="00BF3450" w:rsidRPr="007F60CA">
        <w:t>Moreover, steering committee members and the accompanying mails send and received, are deleted from the dataset</w:t>
      </w:r>
      <w:r w:rsidR="00983606" w:rsidRPr="007F60CA">
        <w:t>.</w:t>
      </w:r>
    </w:p>
    <w:p w:rsidR="000D1054" w:rsidRPr="007F60CA" w:rsidRDefault="000D1054" w:rsidP="0081089A">
      <w:pPr>
        <w:pStyle w:val="berschrift3"/>
        <w:rPr>
          <w:lang w:val="en-GB"/>
        </w:rPr>
      </w:pPr>
      <w:bookmarkStart w:id="40" w:name="_Toc534648394"/>
      <w:r w:rsidRPr="007F60CA">
        <w:rPr>
          <w:lang w:val="en-GB"/>
        </w:rPr>
        <w:t>6.1.2</w:t>
      </w:r>
      <w:r w:rsidRPr="007F60CA">
        <w:rPr>
          <w:lang w:val="en-GB"/>
        </w:rPr>
        <w:tab/>
        <w:t>Questionnaire</w:t>
      </w:r>
      <w:bookmarkEnd w:id="40"/>
    </w:p>
    <w:p w:rsidR="00F07044" w:rsidRPr="007F60CA" w:rsidRDefault="003D1A95" w:rsidP="000965F9">
      <w:pPr>
        <w:tabs>
          <w:tab w:val="left" w:pos="8364"/>
        </w:tabs>
      </w:pPr>
      <w:r w:rsidRPr="007F60CA">
        <w:t>I</w:t>
      </w:r>
      <w:r w:rsidR="00F07044" w:rsidRPr="007F60CA">
        <w:t xml:space="preserve">nterpersonal communication is not only constituted via </w:t>
      </w:r>
      <w:r w:rsidRPr="007F60CA">
        <w:t>e</w:t>
      </w:r>
      <w:r w:rsidR="00F07044" w:rsidRPr="007F60CA">
        <w:t>mail</w:t>
      </w:r>
      <w:r w:rsidR="00D46C13" w:rsidRPr="007F60CA">
        <w:t>.</w:t>
      </w:r>
      <w:r w:rsidR="00F07044" w:rsidRPr="007F60CA">
        <w:t xml:space="preserve"> To estimate the proportion captured by analysing the </w:t>
      </w:r>
      <w:r w:rsidR="000965F9" w:rsidRPr="007F60CA">
        <w:t>e</w:t>
      </w:r>
      <w:r w:rsidR="00F07044" w:rsidRPr="007F60CA">
        <w:t xml:space="preserve">mail connections, </w:t>
      </w:r>
      <w:r w:rsidRPr="007F60CA">
        <w:t xml:space="preserve">I conduct </w:t>
      </w:r>
      <w:r w:rsidR="00F07044" w:rsidRPr="007F60CA">
        <w:t xml:space="preserve">a survey among </w:t>
      </w:r>
      <w:r w:rsidRPr="007F60CA">
        <w:t>the affected persons.</w:t>
      </w:r>
      <w:r w:rsidR="00F07044" w:rsidRPr="007F60CA">
        <w:t xml:space="preserve"> </w:t>
      </w:r>
      <w:r w:rsidR="00D46C13" w:rsidRPr="007F60CA">
        <w:t>The questionnaire</w:t>
      </w:r>
      <w:r w:rsidR="000965F9" w:rsidRPr="007F60CA">
        <w:t xml:space="preserve"> (</w:t>
      </w:r>
      <w:r w:rsidR="004060F4">
        <w:t>Appendix A</w:t>
      </w:r>
      <w:r w:rsidR="000965F9" w:rsidRPr="007F60CA">
        <w:t>)</w:t>
      </w:r>
      <w:r w:rsidR="00D46C13" w:rsidRPr="007F60CA">
        <w:t xml:space="preserve"> sent to all 595 </w:t>
      </w:r>
      <w:r w:rsidR="00F27C99">
        <w:t>project members</w:t>
      </w:r>
      <w:r w:rsidR="00D46C13" w:rsidRPr="007F60CA">
        <w:t xml:space="preserve"> tries to answer</w:t>
      </w:r>
      <w:r w:rsidR="00F07044" w:rsidRPr="007F60CA">
        <w:t xml:space="preserve"> the question</w:t>
      </w:r>
      <w:r w:rsidR="00D46C13" w:rsidRPr="007F60CA">
        <w:t>:</w:t>
      </w:r>
      <w:r w:rsidR="00F07044" w:rsidRPr="007F60CA">
        <w:t xml:space="preserve"> </w:t>
      </w:r>
      <w:r w:rsidR="00D46C13" w:rsidRPr="007F60CA">
        <w:t>“H</w:t>
      </w:r>
      <w:r w:rsidR="00F07044" w:rsidRPr="007F60CA">
        <w:t>ow much of the information flow happens via e-mail</w:t>
      </w:r>
      <w:r w:rsidR="00D46C13" w:rsidRPr="007F60CA">
        <w:t>?”</w:t>
      </w:r>
      <w:r w:rsidR="000965F9" w:rsidRPr="007F60CA">
        <w:tab/>
      </w:r>
      <w:r w:rsidR="000965F9" w:rsidRPr="007F60CA">
        <w:br/>
      </w:r>
      <w:r w:rsidR="00F07044" w:rsidRPr="007F60CA">
        <w:t>Even if the analysis of mail connections won’t represent the full truth, together with the questionnaire a good extrapolation becomes possible</w:t>
      </w:r>
      <w:r w:rsidR="0081089A" w:rsidRPr="007F60CA">
        <w:t xml:space="preserve"> and we can see how much off the communication is included in the social network analysis</w:t>
      </w:r>
      <w:r w:rsidR="00F07044" w:rsidRPr="007F60CA">
        <w:t xml:space="preserve">. </w:t>
      </w:r>
    </w:p>
    <w:p w:rsidR="00746A3A" w:rsidRPr="007F60CA" w:rsidRDefault="00BB3F4E" w:rsidP="0013144C">
      <w:pPr>
        <w:pStyle w:val="berschrift2"/>
        <w:rPr>
          <w:lang w:val="en-GB"/>
        </w:rPr>
      </w:pPr>
      <w:bookmarkStart w:id="41" w:name="_Toc534648395"/>
      <w:r w:rsidRPr="007F60CA">
        <w:rPr>
          <w:lang w:val="en-GB"/>
        </w:rPr>
        <w:t>6.2</w:t>
      </w:r>
      <w:r w:rsidR="00746A3A" w:rsidRPr="007F60CA">
        <w:rPr>
          <w:lang w:val="en-GB"/>
        </w:rPr>
        <w:tab/>
      </w:r>
      <w:r w:rsidRPr="007F60CA">
        <w:rPr>
          <w:lang w:val="en-GB"/>
        </w:rPr>
        <w:t>O</w:t>
      </w:r>
      <w:r w:rsidR="00746A3A" w:rsidRPr="007F60CA">
        <w:rPr>
          <w:lang w:val="en-GB"/>
        </w:rPr>
        <w:t xml:space="preserve">perationalization of </w:t>
      </w:r>
      <w:r w:rsidR="0013144C" w:rsidRPr="007F60CA">
        <w:rPr>
          <w:lang w:val="en-GB"/>
        </w:rPr>
        <w:t xml:space="preserve">the </w:t>
      </w:r>
      <w:r w:rsidR="00746A3A" w:rsidRPr="007F60CA">
        <w:rPr>
          <w:lang w:val="en-GB"/>
        </w:rPr>
        <w:t>research question</w:t>
      </w:r>
      <w:bookmarkEnd w:id="41"/>
    </w:p>
    <w:p w:rsidR="00632DDD" w:rsidRPr="007F60CA" w:rsidRDefault="003D6094" w:rsidP="006221E1">
      <w:r w:rsidRPr="007F60CA">
        <w:t>To answer the question “How does network analysis help to map and understand the flow of communication in a project in real business environment?” node level measures – to understand the role of individuals – are used. Beside the average path length, the diameter and the degree distribution</w:t>
      </w:r>
      <w:r w:rsidR="00F27C99">
        <w:t>,</w:t>
      </w:r>
      <w:r w:rsidRPr="007F60CA">
        <w:t xml:space="preserve"> I analyse transitivity, the probability that an adjacent of a friend is my adjacent as well. Density gives back the portion of existing connections compared to the number of connections possible. Different centrality measures such as degree centrality, betweenness centrality, closeness centrality </w:t>
      </w:r>
      <w:proofErr w:type="gramStart"/>
      <w:r w:rsidRPr="007F60CA">
        <w:t>are</w:t>
      </w:r>
      <w:proofErr w:type="gramEnd"/>
      <w:r w:rsidRPr="007F60CA">
        <w:t xml:space="preserve"> used to identify the most influential individuals</w:t>
      </w:r>
      <w:r w:rsidR="00F27C99">
        <w:t xml:space="preserve"> and show if centralization is present: A graph is central if it is tightly organized around a central actor</w:t>
      </w:r>
      <w:r w:rsidRPr="007F60CA">
        <w:t>. Beside the above results I plot the whole network to get a visual impression of communication flow.</w:t>
      </w:r>
    </w:p>
    <w:p w:rsidR="003D6094" w:rsidRPr="007F60CA" w:rsidRDefault="003D6094" w:rsidP="006221E1">
      <w:r w:rsidRPr="007F60CA">
        <w:t xml:space="preserve">The hypothesises one to three are about community detection. </w:t>
      </w:r>
      <w:r w:rsidR="00E13E72" w:rsidRPr="007F60CA">
        <w:t>M</w:t>
      </w:r>
      <w:r w:rsidRPr="007F60CA">
        <w:t>odularity measures exactly</w:t>
      </w:r>
      <w:r w:rsidR="00E13E72" w:rsidRPr="007F60CA">
        <w:t xml:space="preserve"> what the hypothesises are about. The measure is high if there are dense connections between nodes within a community (subproject) but spare connections between different modules. </w:t>
      </w:r>
      <w:r w:rsidR="008F2FDA" w:rsidRPr="007F60CA">
        <w:t xml:space="preserve">Based on the paper “A comparative analysis of community detection on artificial networks” from </w:t>
      </w:r>
      <w:r w:rsidR="0053432B" w:rsidRPr="007F60CA">
        <w:fldChar w:fldCharType="begin" w:fldLock="1"/>
      </w:r>
      <w:r w:rsidR="006B6E3B">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Algesheimer, and Tessone 2016)","manualFormatting":"Yang et al. (2016)","plainTextFormattedCitation":"(Yang, Algesheimer, and Tessone 2016)","previouslyFormattedCitation":"(Yang, Algesheimer, and Tessone 2016)"},"properties":{"noteIndex":0},"schema":"https://github.com/citation-style-language/schema/raw/master/csl-citation.json"}</w:instrText>
      </w:r>
      <w:r w:rsidR="0053432B" w:rsidRPr="007F60CA">
        <w:fldChar w:fldCharType="separate"/>
      </w:r>
      <w:r w:rsidR="0053432B" w:rsidRPr="007F60CA">
        <w:rPr>
          <w:noProof/>
        </w:rPr>
        <w:t>Yang et al. (2016)</w:t>
      </w:r>
      <w:r w:rsidR="0053432B" w:rsidRPr="007F60CA">
        <w:fldChar w:fldCharType="end"/>
      </w:r>
      <w:r w:rsidR="0053432B" w:rsidRPr="007F60CA">
        <w:t xml:space="preserve"> </w:t>
      </w:r>
      <w:r w:rsidR="008F2FDA" w:rsidRPr="007F60CA">
        <w:t xml:space="preserve">and because the in-block nestedness model from </w:t>
      </w:r>
      <w:r w:rsidR="008F2FDA"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8F2FDA" w:rsidRPr="007F60CA">
        <w:fldChar w:fldCharType="separate"/>
      </w:r>
      <w:r w:rsidR="008F2FDA" w:rsidRPr="007F60CA">
        <w:rPr>
          <w:noProof/>
        </w:rPr>
        <w:t>Solé-Ribalta et al. (2018)</w:t>
      </w:r>
      <w:r w:rsidR="008F2FDA" w:rsidRPr="007F60CA">
        <w:fldChar w:fldCharType="end"/>
      </w:r>
      <w:r w:rsidR="008F2FDA" w:rsidRPr="007F60CA">
        <w:t xml:space="preserve"> uses </w:t>
      </w:r>
      <w:r w:rsidR="008F2FDA" w:rsidRPr="00F27C99">
        <w:rPr>
          <w:i/>
        </w:rPr>
        <w:t>Louvain</w:t>
      </w:r>
      <w:r w:rsidR="008F2FDA" w:rsidRPr="007F60CA">
        <w:t xml:space="preserve">-method from </w:t>
      </w:r>
      <w:r w:rsidR="008F2FDA" w:rsidRPr="007F60CA">
        <w:fldChar w:fldCharType="begin" w:fldLock="1"/>
      </w:r>
      <w:r w:rsidR="006B6E3B">
        <w:instrText>ADDIN CSL_CITATION {"citationItems":[{"id":"ITEM-1","itemData":{"DOI":"10.1088/1742-5468/2008/10/P10008","ISBN":"1742-5468","ISSN":"17425468","PMID":"260529900010","abstract":"We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Experiment","id":"ITEM-1","issue":"10","issued":{"date-parts":[["2008"]]},"page":"1-12","title":"Fast unfolding of communities in large networks","type":"article-journal","volume":"2008"},"uris":["http://www.mendeley.com/documents/?uuid=5c7e1478-55c7-4305-9dfa-b9c850036022"]}],"mendeley":{"formattedCitation":"(Blondel et al. 2008)","manualFormatting":"Blondel et al. (2008)","plainTextFormattedCitation":"(Blondel et al. 2008)","previouslyFormattedCitation":"(Blondel et al. 2008)"},"properties":{"noteIndex":0},"schema":"https://github.com/citation-style-language/schema/raw/master/csl-citation.json"}</w:instrText>
      </w:r>
      <w:r w:rsidR="008F2FDA" w:rsidRPr="007F60CA">
        <w:fldChar w:fldCharType="separate"/>
      </w:r>
      <w:r w:rsidR="008F2FDA" w:rsidRPr="007F60CA">
        <w:rPr>
          <w:noProof/>
        </w:rPr>
        <w:t>Blondel et al. (2008)</w:t>
      </w:r>
      <w:r w:rsidR="008F2FDA" w:rsidRPr="007F60CA">
        <w:fldChar w:fldCharType="end"/>
      </w:r>
      <w:r w:rsidR="00F27C99">
        <w:t>,</w:t>
      </w:r>
      <w:r w:rsidR="008F2FDA" w:rsidRPr="007F60CA">
        <w:t xml:space="preserve"> I use the </w:t>
      </w:r>
      <w:r w:rsidR="008F2FDA" w:rsidRPr="00F27C99">
        <w:rPr>
          <w:i/>
        </w:rPr>
        <w:t>Louvain</w:t>
      </w:r>
      <w:r w:rsidR="008F2FDA" w:rsidRPr="007F60CA">
        <w:t xml:space="preserve">- or also </w:t>
      </w:r>
      <w:r w:rsidR="008F2FDA" w:rsidRPr="00F27C99">
        <w:rPr>
          <w:i/>
        </w:rPr>
        <w:t>called multilevel</w:t>
      </w:r>
      <w:r w:rsidR="008F2FDA" w:rsidRPr="007F60CA">
        <w:t xml:space="preserve">-Method for community detection. Beside this modularity maximizing approach I also use </w:t>
      </w:r>
      <w:proofErr w:type="spellStart"/>
      <w:r w:rsidR="008F2FDA" w:rsidRPr="007F60CA">
        <w:rPr>
          <w:i/>
        </w:rPr>
        <w:t>walktrap</w:t>
      </w:r>
      <w:proofErr w:type="spellEnd"/>
      <w:r w:rsidR="008F2FDA" w:rsidRPr="007F60CA">
        <w:t xml:space="preserve"> and </w:t>
      </w:r>
      <w:r w:rsidR="008F2FDA" w:rsidRPr="007F60CA">
        <w:rPr>
          <w:i/>
        </w:rPr>
        <w:t>label</w:t>
      </w:r>
      <w:r w:rsidR="007B5D65">
        <w:rPr>
          <w:i/>
        </w:rPr>
        <w:t>-</w:t>
      </w:r>
      <w:r w:rsidR="008F2FDA" w:rsidRPr="007F60CA">
        <w:rPr>
          <w:i/>
        </w:rPr>
        <w:t>propagation</w:t>
      </w:r>
      <w:r w:rsidR="008F2FDA" w:rsidRPr="007F60CA">
        <w:t xml:space="preserve"> to check and ensure Louvain has the highest </w:t>
      </w:r>
      <w:r w:rsidR="00B96EF8" w:rsidRPr="007F60CA">
        <w:t>modularity value.</w:t>
      </w:r>
      <w:r w:rsidR="00E13E72" w:rsidRPr="007F60CA">
        <w:t xml:space="preserve"> By comparing the Louvain-communit</w:t>
      </w:r>
      <w:r w:rsidR="00D663F4" w:rsidRPr="007F60CA">
        <w:t>ies</w:t>
      </w:r>
      <w:r w:rsidR="00E13E72" w:rsidRPr="007F60CA">
        <w:t xml:space="preserve"> based on </w:t>
      </w:r>
      <w:r w:rsidR="00E13E72" w:rsidRPr="007F60CA">
        <w:lastRenderedPageBreak/>
        <w:t>the empirical communication data with the administrative allocation</w:t>
      </w:r>
      <w:r w:rsidR="00411643">
        <w:t xml:space="preserve"> of people</w:t>
      </w:r>
      <w:r w:rsidR="00E13E72" w:rsidRPr="007F60CA">
        <w:t xml:space="preserve"> into subprojects</w:t>
      </w:r>
      <w:r w:rsidR="00411643">
        <w:t>,</w:t>
      </w:r>
      <w:r w:rsidR="00E13E72" w:rsidRPr="007F60CA">
        <w:t xml:space="preserve"> </w:t>
      </w:r>
      <w:r w:rsidR="008F2FDA" w:rsidRPr="007F60CA">
        <w:t>the hypothesises can be tested</w:t>
      </w:r>
      <w:r w:rsidR="00E13E72" w:rsidRPr="007F60CA">
        <w:t>. If the modularity maximized communities are congruent with the subprojects</w:t>
      </w:r>
      <w:r w:rsidR="00411643">
        <w:t>,</w:t>
      </w:r>
      <w:r w:rsidR="00E13E72" w:rsidRPr="007F60CA">
        <w:t xml:space="preserve"> </w:t>
      </w:r>
      <w:r w:rsidR="008F2FDA" w:rsidRPr="007F60CA">
        <w:t>h</w:t>
      </w:r>
      <w:r w:rsidR="00E13E72" w:rsidRPr="007F60CA">
        <w:t>ypothesis one and two are confirmed.</w:t>
      </w:r>
      <w:r w:rsidR="00374FB7" w:rsidRPr="007F60CA">
        <w:t xml:space="preserve"> </w:t>
      </w:r>
      <w:r w:rsidR="00543D7E" w:rsidRPr="007F60CA">
        <w:t>If communities don’t match well with</w:t>
      </w:r>
      <w:r w:rsidR="00411643">
        <w:t xml:space="preserve"> the</w:t>
      </w:r>
      <w:r w:rsidR="00543D7E" w:rsidRPr="007F60CA">
        <w:t xml:space="preserve"> </w:t>
      </w:r>
      <w:proofErr w:type="gramStart"/>
      <w:r w:rsidR="00543D7E" w:rsidRPr="007F60CA">
        <w:rPr>
          <w:i/>
        </w:rPr>
        <w:t>subproject.type</w:t>
      </w:r>
      <w:proofErr w:type="gramEnd"/>
      <w:r w:rsidR="00543D7E" w:rsidRPr="007F60CA">
        <w:t xml:space="preserve"> </w:t>
      </w:r>
      <w:r w:rsidR="00411643">
        <w:t>attribute of a node,</w:t>
      </w:r>
      <w:r w:rsidR="00247EE4">
        <w:t xml:space="preserve"> I use the same method for</w:t>
      </w:r>
      <w:r w:rsidR="00411643">
        <w:t xml:space="preserve"> the</w:t>
      </w:r>
      <w:r w:rsidR="00543D7E" w:rsidRPr="007F60CA">
        <w:t xml:space="preserve"> attributes </w:t>
      </w:r>
      <w:r w:rsidR="00543D7E" w:rsidRPr="007F60CA">
        <w:rPr>
          <w:i/>
        </w:rPr>
        <w:t>sp1.type</w:t>
      </w:r>
      <w:r w:rsidR="00543D7E" w:rsidRPr="007F60CA">
        <w:t xml:space="preserve"> and </w:t>
      </w:r>
      <w:r w:rsidR="00543D7E" w:rsidRPr="007F60CA">
        <w:rPr>
          <w:i/>
        </w:rPr>
        <w:t>company.type</w:t>
      </w:r>
      <w:r w:rsidR="00543D7E" w:rsidRPr="007F60CA">
        <w:t xml:space="preserve"> </w:t>
      </w:r>
      <w:r w:rsidR="00247EE4">
        <w:t xml:space="preserve">, which </w:t>
      </w:r>
      <w:r w:rsidR="00543D7E" w:rsidRPr="007F60CA">
        <w:t>may map better.</w:t>
      </w:r>
      <w:r w:rsidR="00543D7E" w:rsidRPr="007F60CA">
        <w:tab/>
      </w:r>
      <w:r w:rsidR="00543D7E" w:rsidRPr="007F60CA">
        <w:br/>
      </w:r>
      <w:r w:rsidR="00870A5D" w:rsidRPr="007F60CA">
        <w:t>For hypothesis one and two I only use the core team members. Each core team node is assigned to a subproject (sp1.type in the node table). Hypothesis three is about the site-group members which all have sp1.type zero, because th</w:t>
      </w:r>
      <w:r w:rsidR="008A182A" w:rsidRPr="007F60CA">
        <w:t>e</w:t>
      </w:r>
      <w:r w:rsidR="00870A5D" w:rsidRPr="007F60CA">
        <w:t xml:space="preserve">y are not officially assigned to a subproject by the project management office (PMO). To answer hypothesis </w:t>
      </w:r>
      <w:r w:rsidR="008A182A" w:rsidRPr="007F60CA">
        <w:t>three,</w:t>
      </w:r>
      <w:r w:rsidR="00870A5D" w:rsidRPr="007F60CA">
        <w:t xml:space="preserve"> I first have to assign the SG-nodes to a subproject. I do this in the most intuitive way by checking for every node into which subproject it has the most existing edges and then assign it to the corresponding </w:t>
      </w:r>
      <w:r w:rsidR="00870A5D" w:rsidRPr="007F60CA">
        <w:rPr>
          <w:i/>
        </w:rPr>
        <w:t>sp1.type</w:t>
      </w:r>
      <w:r w:rsidR="00870A5D" w:rsidRPr="007F60CA">
        <w:t xml:space="preserve"> itself.</w:t>
      </w:r>
      <w:r w:rsidR="00EC351F" w:rsidRPr="007F60CA">
        <w:t xml:space="preserve"> </w:t>
      </w:r>
      <w:r w:rsidR="009D5D55" w:rsidRPr="007F60CA">
        <w:t>After that</w:t>
      </w:r>
      <w:r w:rsidR="00247EE4">
        <w:t>,</w:t>
      </w:r>
      <w:r w:rsidR="009D5D55" w:rsidRPr="007F60CA">
        <w:t xml:space="preserve"> the same procedure as for hypothesis one and two is used to check weather site group</w:t>
      </w:r>
      <w:r w:rsidR="00247EE4">
        <w:t xml:space="preserve"> member</w:t>
      </w:r>
      <w:r w:rsidR="009D5D55" w:rsidRPr="007F60CA">
        <w:t xml:space="preserve"> lack information about other subprojects. Hypothesis three predicts a high modularity value for site group members and congruent communities</w:t>
      </w:r>
      <w:r w:rsidR="00247EE4">
        <w:t xml:space="preserve"> compared to the assigned subprojects</w:t>
      </w:r>
      <w:r w:rsidR="009D5D55" w:rsidRPr="007F60CA">
        <w:t>.</w:t>
      </w:r>
    </w:p>
    <w:p w:rsidR="00C87BFE" w:rsidRPr="007F60CA" w:rsidRDefault="00AE73BC" w:rsidP="006221E1">
      <w:r w:rsidRPr="007F60CA">
        <w:t xml:space="preserve">The question about the understanding of connections between individuals is the question </w:t>
      </w:r>
      <w:r w:rsidR="00247EE4">
        <w:t xml:space="preserve">of the </w:t>
      </w:r>
      <w:r w:rsidRPr="007F60CA">
        <w:t xml:space="preserve">predominant connectivity pattern. The two predominant connectivity patterns, nestedness and modularity, can occur interlinked </w:t>
      </w:r>
      <w:r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00B857BA" w:rsidRPr="00B857BA">
        <w:rPr>
          <w:noProof/>
        </w:rPr>
        <w:t>(Solé-Ribalta et al. 2018)</w:t>
      </w:r>
      <w:r w:rsidRPr="007F60CA">
        <w:fldChar w:fldCharType="end"/>
      </w:r>
      <w:r w:rsidRPr="007F60CA">
        <w:t xml:space="preserve">. </w:t>
      </w:r>
      <w:r w:rsidR="00DA4E48" w:rsidRPr="007F60CA">
        <w:t xml:space="preserve">To test if interpersonal connections in the ONE dataset follow the IBN patterns I use the method from the paper of </w:t>
      </w:r>
      <w:r w:rsidR="00DA4E48"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DA4E48" w:rsidRPr="007F60CA">
        <w:fldChar w:fldCharType="separate"/>
      </w:r>
      <w:r w:rsidR="00DA4E48" w:rsidRPr="007F60CA">
        <w:rPr>
          <w:noProof/>
        </w:rPr>
        <w:t>Solé-Ribalta et al. (2018)</w:t>
      </w:r>
      <w:r w:rsidR="00DA4E48" w:rsidRPr="007F60CA">
        <w:fldChar w:fldCharType="end"/>
      </w:r>
      <w:r w:rsidR="00DA4E48" w:rsidRPr="007F60CA">
        <w:t>.</w:t>
      </w:r>
      <w:r w:rsidR="00247EE4">
        <w:t xml:space="preserve"> As they state, t</w:t>
      </w:r>
      <w:r w:rsidR="00247EE4" w:rsidRPr="007F60CA">
        <w:t xml:space="preserve">his finding </w:t>
      </w:r>
      <w:r w:rsidR="00247EE4">
        <w:t xml:space="preserve">would </w:t>
      </w:r>
      <w:r w:rsidR="00247EE4" w:rsidRPr="007F60CA">
        <w:t>challenge the understanding of the topology of social systems, calling for new models to explain the emergence of in-block nestedness</w:t>
      </w:r>
      <w:r w:rsidR="00247EE4">
        <w:t>.</w:t>
      </w:r>
    </w:p>
    <w:p w:rsidR="00DA4E48" w:rsidRPr="007F60CA" w:rsidRDefault="00DA4E48" w:rsidP="006221E1">
      <w:pPr>
        <w:rPr>
          <w:lang w:eastAsia="x-none"/>
        </w:rPr>
      </w:pPr>
      <w:r w:rsidRPr="007F60CA">
        <w:rPr>
          <w:lang w:eastAsia="x-none"/>
        </w:rPr>
        <w:t>To</w:t>
      </w:r>
      <w:r w:rsidR="00A452B1" w:rsidRPr="007F60CA">
        <w:rPr>
          <w:lang w:eastAsia="x-none"/>
        </w:rPr>
        <w:t xml:space="preserve"> generate insights to</w:t>
      </w:r>
      <w:r w:rsidRPr="007F60CA">
        <w:rPr>
          <w:lang w:eastAsia="x-none"/>
        </w:rPr>
        <w:t xml:space="preserve"> improve information spreading I compare the SNA</w:t>
      </w:r>
      <w:r w:rsidR="00A452B1" w:rsidRPr="007F60CA">
        <w:rPr>
          <w:lang w:eastAsia="x-none"/>
        </w:rPr>
        <w:t xml:space="preserve"> results</w:t>
      </w:r>
      <w:r w:rsidRPr="007F60CA">
        <w:rPr>
          <w:lang w:eastAsia="x-none"/>
        </w:rPr>
        <w:t xml:space="preserve"> with </w:t>
      </w:r>
      <w:r w:rsidR="00A452B1" w:rsidRPr="007F60CA">
        <w:rPr>
          <w:lang w:eastAsia="x-none"/>
        </w:rPr>
        <w:t xml:space="preserve">real </w:t>
      </w:r>
      <w:r w:rsidRPr="007F60CA">
        <w:rPr>
          <w:lang w:eastAsia="x-none"/>
        </w:rPr>
        <w:t xml:space="preserve">events </w:t>
      </w:r>
      <w:r w:rsidR="00A452B1" w:rsidRPr="007F60CA">
        <w:rPr>
          <w:lang w:eastAsia="x-none"/>
        </w:rPr>
        <w:t>throughout</w:t>
      </w:r>
      <w:r w:rsidRPr="007F60CA">
        <w:rPr>
          <w:lang w:eastAsia="x-none"/>
        </w:rPr>
        <w:t xml:space="preserve"> the different project phases, trying to find meaningful commonalties</w:t>
      </w:r>
      <w:r w:rsidR="00A452B1" w:rsidRPr="007F60CA">
        <w:rPr>
          <w:lang w:eastAsia="x-none"/>
        </w:rPr>
        <w:t xml:space="preserve">. Comparing the </w:t>
      </w:r>
      <w:r w:rsidR="00247EE4">
        <w:rPr>
          <w:lang w:eastAsia="x-none"/>
        </w:rPr>
        <w:t>matching patterns</w:t>
      </w:r>
      <w:r w:rsidR="00A452B1" w:rsidRPr="007F60CA">
        <w:rPr>
          <w:lang w:eastAsia="x-none"/>
        </w:rPr>
        <w:t xml:space="preserve"> with the business experiences can lead to indications</w:t>
      </w:r>
      <w:r w:rsidRPr="007F60CA">
        <w:rPr>
          <w:lang w:eastAsia="x-none"/>
        </w:rPr>
        <w:t xml:space="preserve"> how improvements </w:t>
      </w:r>
      <w:r w:rsidR="00A452B1" w:rsidRPr="007F60CA">
        <w:rPr>
          <w:lang w:eastAsia="x-none"/>
        </w:rPr>
        <w:t>on</w:t>
      </w:r>
      <w:r w:rsidRPr="007F60CA">
        <w:rPr>
          <w:lang w:eastAsia="x-none"/>
        </w:rPr>
        <w:t xml:space="preserve"> communication can be </w:t>
      </w:r>
      <w:r w:rsidR="00A452B1" w:rsidRPr="007F60CA">
        <w:rPr>
          <w:lang w:eastAsia="x-none"/>
        </w:rPr>
        <w:t>done</w:t>
      </w:r>
      <w:r w:rsidRPr="007F60CA">
        <w:rPr>
          <w:lang w:eastAsia="x-none"/>
        </w:rPr>
        <w:t>.</w:t>
      </w:r>
    </w:p>
    <w:p w:rsidR="00BB3F4E" w:rsidRPr="007F60CA" w:rsidRDefault="00BB3F4E" w:rsidP="0013144C">
      <w:pPr>
        <w:pStyle w:val="berschrift2"/>
        <w:rPr>
          <w:lang w:val="en-GB"/>
        </w:rPr>
      </w:pPr>
      <w:bookmarkStart w:id="42" w:name="_Toc534648396"/>
      <w:r w:rsidRPr="007F60CA">
        <w:rPr>
          <w:lang w:val="en-GB"/>
        </w:rPr>
        <w:t>6.3</w:t>
      </w:r>
      <w:r w:rsidRPr="007F60CA">
        <w:rPr>
          <w:lang w:val="en-GB"/>
        </w:rPr>
        <w:tab/>
        <w:t>Execution</w:t>
      </w:r>
      <w:bookmarkEnd w:id="42"/>
    </w:p>
    <w:p w:rsidR="00243FDB" w:rsidRPr="007F60CA" w:rsidRDefault="00451DEE" w:rsidP="00AE029F">
      <w:pPr>
        <w:tabs>
          <w:tab w:val="left" w:pos="8364"/>
        </w:tabs>
      </w:pPr>
      <w:r w:rsidRPr="007F60CA">
        <w:t xml:space="preserve">Centrality and most node level measures can be calculated for directed and weighted networks. The Louvain community detection algorithm demands networks to be undirected and the in-block nestedness algorithm from </w:t>
      </w:r>
      <w:r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only runs on undirected and unweighted networks. To get comparable results along all analyses, all calculations are conducted on undirected and unweighted network</w:t>
      </w:r>
      <w:r w:rsidR="00247EE4">
        <w:t>s</w:t>
      </w:r>
      <w:r w:rsidRPr="007F60CA">
        <w:t xml:space="preserve">. Further </w:t>
      </w:r>
      <w:r w:rsidR="00A247DF" w:rsidRPr="007F60CA">
        <w:t>I</w:t>
      </w:r>
      <w:r w:rsidR="00243FDB" w:rsidRPr="007F60CA">
        <w:t xml:space="preserve"> use </w:t>
      </w:r>
      <w:r w:rsidRPr="007F60CA">
        <w:t>u</w:t>
      </w:r>
      <w:r w:rsidR="00243FDB" w:rsidRPr="007F60CA">
        <w:t xml:space="preserve">ndirected edges because </w:t>
      </w:r>
      <w:r w:rsidR="00A247DF" w:rsidRPr="007F60CA">
        <w:t>the business’ focus of interest lies</w:t>
      </w:r>
      <w:r w:rsidR="00243FDB" w:rsidRPr="007F60CA">
        <w:t xml:space="preserve"> </w:t>
      </w:r>
      <w:r w:rsidRPr="007F60CA">
        <w:t>on</w:t>
      </w:r>
      <w:r w:rsidR="00243FDB" w:rsidRPr="007F60CA">
        <w:t xml:space="preserve"> who interacts with who</w:t>
      </w:r>
      <w:r w:rsidR="00247EE4">
        <w:t>,</w:t>
      </w:r>
      <w:r w:rsidR="00243FDB" w:rsidRPr="007F60CA">
        <w:t xml:space="preserve"> but not in </w:t>
      </w:r>
      <w:r w:rsidR="00243FDB" w:rsidRPr="007F60CA">
        <w:lastRenderedPageBreak/>
        <w:t xml:space="preserve">the distinction between sending and receiving mails. </w:t>
      </w:r>
      <w:r w:rsidRPr="007F60CA">
        <w:rPr>
          <w:highlight w:val="yellow"/>
        </w:rPr>
        <w:t>The</w:t>
      </w:r>
      <w:r w:rsidR="00243FDB" w:rsidRPr="007F60CA">
        <w:rPr>
          <w:highlight w:val="yellow"/>
        </w:rPr>
        <w:t xml:space="preserve"> correlation between in- and out-degree is 0.9 and reciprocity of communication in the project ONE </w:t>
      </w:r>
      <w:r w:rsidR="00E60D64" w:rsidRPr="007F60CA">
        <w:rPr>
          <w:highlight w:val="yellow"/>
        </w:rPr>
        <w:t xml:space="preserve">dataset </w:t>
      </w:r>
      <w:r w:rsidR="00243FDB" w:rsidRPr="007F60CA">
        <w:rPr>
          <w:highlight w:val="yellow"/>
        </w:rPr>
        <w:t>is 0.76</w:t>
      </w:r>
      <w:r w:rsidR="00221E6C" w:rsidRPr="007F60CA">
        <w:rPr>
          <w:highlight w:val="yellow"/>
        </w:rPr>
        <w:t>.</w:t>
      </w:r>
      <w:r w:rsidR="00AE029F" w:rsidRPr="007F60CA">
        <w:rPr>
          <w:highlight w:val="yellow"/>
        </w:rPr>
        <w:tab/>
      </w:r>
      <w:r w:rsidR="001F5A77" w:rsidRPr="007F60CA">
        <w:rPr>
          <w:highlight w:val="yellow"/>
        </w:rPr>
        <w:br/>
        <w:t>The calculations of assortativity mark</w:t>
      </w:r>
      <w:r w:rsidR="00247EE4">
        <w:rPr>
          <w:highlight w:val="yellow"/>
        </w:rPr>
        <w:t>s an</w:t>
      </w:r>
      <w:r w:rsidR="001F5A77" w:rsidRPr="007F60CA">
        <w:rPr>
          <w:highlight w:val="yellow"/>
        </w:rPr>
        <w:t xml:space="preserve"> exception and </w:t>
      </w:r>
      <w:r w:rsidR="00247EE4">
        <w:rPr>
          <w:highlight w:val="yellow"/>
        </w:rPr>
        <w:t>is</w:t>
      </w:r>
      <w:r w:rsidR="001F5A77" w:rsidRPr="007F60CA">
        <w:rPr>
          <w:highlight w:val="yellow"/>
        </w:rPr>
        <w:t xml:space="preserve"> calculated with the directed graph as well, due to different interpretation for undirected and directed versions of the network.</w:t>
      </w:r>
      <w:r w:rsidR="006520A5" w:rsidRPr="007F60CA">
        <w:rPr>
          <w:highlight w:val="yellow"/>
        </w:rPr>
        <w:t xml:space="preserve"> Same for degree calculations of the nodes, which is conducted with the undirected weighted and the undirected unweighted graph </w:t>
      </w:r>
      <w:r w:rsidR="00247EE4">
        <w:rPr>
          <w:highlight w:val="yellow"/>
        </w:rPr>
        <w:t>because</w:t>
      </w:r>
      <w:r w:rsidR="006520A5" w:rsidRPr="007F60CA">
        <w:rPr>
          <w:highlight w:val="yellow"/>
        </w:rPr>
        <w:t xml:space="preserve"> the </w:t>
      </w:r>
      <w:r w:rsidR="00247EE4">
        <w:rPr>
          <w:highlight w:val="yellow"/>
        </w:rPr>
        <w:t>directed graph</w:t>
      </w:r>
      <w:r w:rsidR="006520A5" w:rsidRPr="007F60CA">
        <w:rPr>
          <w:highlight w:val="yellow"/>
        </w:rPr>
        <w:t xml:space="preserve"> represents mails and the </w:t>
      </w:r>
      <w:r w:rsidR="00247EE4">
        <w:rPr>
          <w:highlight w:val="yellow"/>
        </w:rPr>
        <w:t>undirected</w:t>
      </w:r>
      <w:r w:rsidR="006520A5" w:rsidRPr="007F60CA">
        <w:rPr>
          <w:highlight w:val="yellow"/>
        </w:rPr>
        <w:t xml:space="preserve"> represents connections</w:t>
      </w:r>
      <w:r w:rsidR="00247EE4">
        <w:rPr>
          <w:highlight w:val="yellow"/>
        </w:rPr>
        <w:t xml:space="preserve"> among people</w:t>
      </w:r>
      <w:r w:rsidR="006520A5" w:rsidRPr="007F60CA">
        <w:rPr>
          <w:highlight w:val="yellow"/>
        </w:rPr>
        <w:t>.</w:t>
      </w:r>
    </w:p>
    <w:p w:rsidR="00E769D4" w:rsidRPr="007F60CA" w:rsidRDefault="00A073FA" w:rsidP="00243FDB">
      <w:r w:rsidRPr="007F60CA">
        <w:t xml:space="preserve">The analysis is split into three parts and except the </w:t>
      </w:r>
      <w:r w:rsidR="00AF4F7C" w:rsidRPr="007F60CA">
        <w:rPr>
          <w:i/>
        </w:rPr>
        <w:t>DynSnap</w:t>
      </w:r>
      <w:r w:rsidRPr="007F60CA">
        <w:t xml:space="preserve"> partition</w:t>
      </w:r>
      <w:r w:rsidR="00247EE4">
        <w:t xml:space="preserve"> (Python)</w:t>
      </w:r>
      <w:r w:rsidRPr="007F60CA">
        <w:t xml:space="preserve"> and the IBN calculation</w:t>
      </w:r>
      <w:r w:rsidR="00247EE4">
        <w:t xml:space="preserve"> (Ubuntu)</w:t>
      </w:r>
      <w:r w:rsidRPr="007F60CA">
        <w:t xml:space="preserve"> I used the program </w:t>
      </w:r>
      <w:r w:rsidR="00E769D4" w:rsidRPr="007F60CA">
        <w:rPr>
          <w:i/>
        </w:rPr>
        <w:t>R</w:t>
      </w:r>
      <w:r w:rsidR="00971A66" w:rsidRPr="007F60CA">
        <w:rPr>
          <w:i/>
        </w:rPr>
        <w:t>S</w:t>
      </w:r>
      <w:r w:rsidR="00E769D4" w:rsidRPr="007F60CA">
        <w:rPr>
          <w:i/>
        </w:rPr>
        <w:t>tudio</w:t>
      </w:r>
      <w:r w:rsidR="00E769D4" w:rsidRPr="007F60CA">
        <w:t xml:space="preserve"> </w:t>
      </w:r>
      <w:r w:rsidRPr="007F60CA">
        <w:t>along</w:t>
      </w:r>
      <w:r w:rsidR="00247EE4">
        <w:t xml:space="preserve"> with</w:t>
      </w:r>
      <w:r w:rsidRPr="007F60CA">
        <w:t xml:space="preserve"> the</w:t>
      </w:r>
      <w:r w:rsidR="00E769D4" w:rsidRPr="007F60CA">
        <w:t xml:space="preserve"> </w:t>
      </w:r>
      <w:r w:rsidR="00E769D4" w:rsidRPr="007F60CA">
        <w:rPr>
          <w:i/>
        </w:rPr>
        <w:t>igraph</w:t>
      </w:r>
      <w:r w:rsidRPr="007F60CA">
        <w:t xml:space="preserve"> package for social network analysis.</w:t>
      </w:r>
    </w:p>
    <w:p w:rsidR="00243FDB" w:rsidRPr="007F60CA" w:rsidRDefault="00E769D4" w:rsidP="00E769D4">
      <w:pPr>
        <w:pStyle w:val="berschrift3"/>
        <w:rPr>
          <w:lang w:val="en-GB"/>
        </w:rPr>
      </w:pPr>
      <w:bookmarkStart w:id="43" w:name="_Toc534648397"/>
      <w:r w:rsidRPr="007F60CA">
        <w:rPr>
          <w:lang w:val="en-GB"/>
        </w:rPr>
        <w:t>6.3.1</w:t>
      </w:r>
      <w:r w:rsidRPr="007F60CA">
        <w:rPr>
          <w:lang w:val="en-GB"/>
        </w:rPr>
        <w:tab/>
        <w:t>Static network</w:t>
      </w:r>
      <w:bookmarkEnd w:id="43"/>
    </w:p>
    <w:p w:rsidR="00E769D4" w:rsidRPr="007F60CA" w:rsidRDefault="003A3B34" w:rsidP="00E769D4">
      <w:pPr>
        <w:rPr>
          <w:lang w:eastAsia="x-none"/>
        </w:rPr>
      </w:pPr>
      <w:r w:rsidRPr="007F60CA">
        <w:rPr>
          <w:lang w:eastAsia="x-none"/>
        </w:rPr>
        <w:t>To get an overview of the whole communication, time and date are ignored in this part. The network contains the whole dataset and shows who sends mails to who</w:t>
      </w:r>
      <w:r w:rsidR="00247EE4">
        <w:rPr>
          <w:lang w:eastAsia="x-none"/>
        </w:rPr>
        <w:t>,</w:t>
      </w:r>
      <w:r w:rsidRPr="007F60CA">
        <w:rPr>
          <w:lang w:eastAsia="x-none"/>
        </w:rPr>
        <w:t xml:space="preserve"> respectively who interacts with who.</w:t>
      </w:r>
    </w:p>
    <w:p w:rsidR="001B735C" w:rsidRPr="007F60CA" w:rsidRDefault="003A3B34" w:rsidP="00E769D4">
      <w:pPr>
        <w:rPr>
          <w:lang w:eastAsia="x-none"/>
        </w:rPr>
      </w:pPr>
      <w:r w:rsidRPr="007F60CA">
        <w:rPr>
          <w:lang w:eastAsia="x-none"/>
        </w:rPr>
        <w:t xml:space="preserve">First, </w:t>
      </w:r>
      <w:r w:rsidR="00247EE4">
        <w:rPr>
          <w:lang w:eastAsia="x-none"/>
        </w:rPr>
        <w:t>I</w:t>
      </w:r>
      <w:r w:rsidRPr="007F60CA">
        <w:rPr>
          <w:lang w:eastAsia="x-none"/>
        </w:rPr>
        <w:t xml:space="preserve"> plot the whole undirected</w:t>
      </w:r>
      <w:r w:rsidR="00247EE4">
        <w:rPr>
          <w:lang w:eastAsia="x-none"/>
        </w:rPr>
        <w:t xml:space="preserve"> and</w:t>
      </w:r>
      <w:r w:rsidRPr="007F60CA">
        <w:rPr>
          <w:lang w:eastAsia="x-none"/>
        </w:rPr>
        <w:t xml:space="preserve"> unweighted network as a graph and count the vertices and edges of which it consists. </w:t>
      </w:r>
      <w:r w:rsidR="00216A9B" w:rsidRPr="007F60CA">
        <w:rPr>
          <w:lang w:eastAsia="x-none"/>
        </w:rPr>
        <w:t xml:space="preserve">The basic </w:t>
      </w:r>
      <w:r w:rsidR="00216A9B" w:rsidRPr="007F60CA">
        <w:rPr>
          <w:i/>
          <w:lang w:eastAsia="x-none"/>
        </w:rPr>
        <w:t>igraph</w:t>
      </w:r>
      <w:r w:rsidR="00216A9B" w:rsidRPr="007F60CA">
        <w:rPr>
          <w:lang w:eastAsia="x-none"/>
        </w:rPr>
        <w:t xml:space="preserve"> commands are used on the undirected and unweighted network to calculate basic measures of a networks: Transitivity, the average path length and the diameter, including the edges on it.</w:t>
      </w:r>
      <w:r w:rsidR="00937686" w:rsidRPr="007F60CA">
        <w:rPr>
          <w:lang w:eastAsia="x-none"/>
        </w:rPr>
        <w:t xml:space="preserve"> </w:t>
      </w:r>
      <w:r w:rsidRPr="007F60CA">
        <w:rPr>
          <w:lang w:eastAsia="x-none"/>
        </w:rPr>
        <w:t>The components function</w:t>
      </w:r>
      <w:r w:rsidR="006A1240" w:rsidRPr="007F60CA">
        <w:rPr>
          <w:lang w:eastAsia="x-none"/>
        </w:rPr>
        <w:t xml:space="preserve"> shows the number of strong and weak connected components together with the corresponding sizes. To catch the difference between strong and weak connected components</w:t>
      </w:r>
      <w:r w:rsidR="004B7753" w:rsidRPr="007F60CA">
        <w:rPr>
          <w:lang w:eastAsia="x-none"/>
        </w:rPr>
        <w:t xml:space="preserve"> the </w:t>
      </w:r>
      <w:r w:rsidR="006A1240" w:rsidRPr="007F60CA">
        <w:rPr>
          <w:lang w:eastAsia="x-none"/>
        </w:rPr>
        <w:t>directed network</w:t>
      </w:r>
      <w:r w:rsidR="004B7753" w:rsidRPr="007F60CA">
        <w:rPr>
          <w:lang w:eastAsia="x-none"/>
        </w:rPr>
        <w:t xml:space="preserve"> is used</w:t>
      </w:r>
      <w:r w:rsidR="006A1240" w:rsidRPr="007F60CA">
        <w:rPr>
          <w:lang w:eastAsia="x-none"/>
        </w:rPr>
        <w:t xml:space="preserve">, otherwise every existing connection would be strong. </w:t>
      </w:r>
      <w:r w:rsidR="004B7753" w:rsidRPr="007F60CA">
        <w:rPr>
          <w:lang w:eastAsia="x-none"/>
        </w:rPr>
        <w:t xml:space="preserve">Assortativity for the weighted graph gives back if people sending or receiving a lot of mails mostly interact with people also </w:t>
      </w:r>
      <w:r w:rsidR="00247EE4">
        <w:rPr>
          <w:lang w:eastAsia="x-none"/>
        </w:rPr>
        <w:t>communicating</w:t>
      </w:r>
      <w:r w:rsidR="004B7753" w:rsidRPr="007F60CA">
        <w:rPr>
          <w:lang w:eastAsia="x-none"/>
        </w:rPr>
        <w:t xml:space="preserve"> a lot via email.</w:t>
      </w:r>
      <w:r w:rsidR="00093A9A" w:rsidRPr="007F60CA">
        <w:rPr>
          <w:lang w:eastAsia="x-none"/>
        </w:rPr>
        <w:t xml:space="preserve"> The assortativity of the unweighted graph tests if high degree nodes interact mostly with other high degree nodes, whereas high degree means interaction with many different people, not with many mails. Because of the different</w:t>
      </w:r>
      <w:r w:rsidR="006A1240" w:rsidRPr="007F60CA">
        <w:rPr>
          <w:lang w:eastAsia="x-none"/>
        </w:rPr>
        <w:t xml:space="preserve"> meaning </w:t>
      </w:r>
      <w:r w:rsidR="00093A9A" w:rsidRPr="007F60CA">
        <w:rPr>
          <w:lang w:eastAsia="x-none"/>
        </w:rPr>
        <w:t>of</w:t>
      </w:r>
      <w:r w:rsidR="006A1240" w:rsidRPr="007F60CA">
        <w:rPr>
          <w:lang w:eastAsia="x-none"/>
        </w:rPr>
        <w:t xml:space="preserve"> assortativity </w:t>
      </w:r>
      <w:r w:rsidR="00093A9A" w:rsidRPr="007F60CA">
        <w:rPr>
          <w:lang w:eastAsia="x-none"/>
        </w:rPr>
        <w:t>of</w:t>
      </w:r>
      <w:r w:rsidR="006A1240" w:rsidRPr="007F60CA">
        <w:rPr>
          <w:lang w:eastAsia="x-none"/>
        </w:rPr>
        <w:t xml:space="preserve"> simplified or not</w:t>
      </w:r>
      <w:r w:rsidR="00093A9A" w:rsidRPr="007F60CA">
        <w:rPr>
          <w:lang w:eastAsia="x-none"/>
        </w:rPr>
        <w:t xml:space="preserve"> simplified networks, both are calculated. </w:t>
      </w:r>
      <w:r w:rsidR="00937686" w:rsidRPr="007F60CA">
        <w:rPr>
          <w:lang w:eastAsia="x-none"/>
        </w:rPr>
        <w:tab/>
      </w:r>
      <w:r w:rsidR="005E68E3">
        <w:rPr>
          <w:lang w:eastAsia="x-none"/>
        </w:rPr>
        <w:br/>
      </w:r>
      <w:r w:rsidR="001B735C" w:rsidRPr="007F60CA">
        <w:rPr>
          <w:lang w:eastAsia="x-none"/>
        </w:rPr>
        <w:t xml:space="preserve">Degree, betweenness and closeness centralization indicate whether the graph on global level is tightly organized around its most central point or not. </w:t>
      </w:r>
      <w:r w:rsidR="00D55F4C" w:rsidRPr="007F60CA">
        <w:rPr>
          <w:lang w:eastAsia="x-none"/>
        </w:rPr>
        <w:t xml:space="preserve">Different centrality measures provide insights for the most central – sometimes called most important – individuals. </w:t>
      </w:r>
      <w:r w:rsidR="001B735C" w:rsidRPr="007F60CA">
        <w:rPr>
          <w:lang w:eastAsia="x-none"/>
        </w:rPr>
        <w:t xml:space="preserve">The histogram for each of them shows the distribution. </w:t>
      </w:r>
      <w:r w:rsidR="004B3EA3" w:rsidRPr="007F60CA">
        <w:rPr>
          <w:lang w:eastAsia="x-none"/>
        </w:rPr>
        <w:t>A comparison with normalized mutual information measure indicates</w:t>
      </w:r>
      <w:r w:rsidR="00247EE4">
        <w:rPr>
          <w:lang w:eastAsia="x-none"/>
        </w:rPr>
        <w:t>,</w:t>
      </w:r>
      <w:r w:rsidR="004B3EA3" w:rsidRPr="007F60CA">
        <w:rPr>
          <w:lang w:eastAsia="x-none"/>
        </w:rPr>
        <w:t xml:space="preserve"> if the most central node </w:t>
      </w:r>
      <w:r w:rsidR="00091CAE" w:rsidRPr="007F60CA">
        <w:rPr>
          <w:lang w:eastAsia="x-none"/>
        </w:rPr>
        <w:t>varies</w:t>
      </w:r>
      <w:r w:rsidR="004B3EA3" w:rsidRPr="007F60CA">
        <w:rPr>
          <w:lang w:eastAsia="x-none"/>
        </w:rPr>
        <w:t xml:space="preserve"> depending on the centrality used. I also compare the five most central vertices of each </w:t>
      </w:r>
      <w:r w:rsidR="00247EE4">
        <w:rPr>
          <w:lang w:eastAsia="x-none"/>
        </w:rPr>
        <w:t xml:space="preserve">centrality </w:t>
      </w:r>
      <w:r w:rsidR="004B3EA3" w:rsidRPr="007F60CA">
        <w:rPr>
          <w:lang w:eastAsia="x-none"/>
        </w:rPr>
        <w:lastRenderedPageBreak/>
        <w:t>measure manually.</w:t>
      </w:r>
      <w:r w:rsidR="001130AC" w:rsidRPr="007F60CA">
        <w:rPr>
          <w:lang w:eastAsia="x-none"/>
        </w:rPr>
        <w:tab/>
      </w:r>
      <w:r w:rsidR="001130AC" w:rsidRPr="007F60CA">
        <w:rPr>
          <w:lang w:eastAsia="x-none"/>
        </w:rPr>
        <w:br/>
      </w:r>
      <w:r w:rsidR="004B3EA3" w:rsidRPr="007F60CA">
        <w:rPr>
          <w:lang w:eastAsia="x-none"/>
        </w:rPr>
        <w:t xml:space="preserve">The </w:t>
      </w:r>
      <w:r w:rsidR="00247EE4" w:rsidRPr="007F60CA">
        <w:rPr>
          <w:lang w:eastAsia="x-none"/>
        </w:rPr>
        <w:t xml:space="preserve">centrality calculations </w:t>
      </w:r>
      <w:r w:rsidR="001B735C" w:rsidRPr="007F60CA">
        <w:rPr>
          <w:lang w:eastAsia="x-none"/>
        </w:rPr>
        <w:t>on the interaction network</w:t>
      </w:r>
      <w:r w:rsidR="00247EE4">
        <w:rPr>
          <w:lang w:eastAsia="x-none"/>
        </w:rPr>
        <w:t xml:space="preserve"> is conducted with the</w:t>
      </w:r>
      <w:r w:rsidR="004B3EA3" w:rsidRPr="007F60CA">
        <w:rPr>
          <w:lang w:eastAsia="x-none"/>
        </w:rPr>
        <w:t xml:space="preserve"> </w:t>
      </w:r>
      <w:r w:rsidR="001B735C" w:rsidRPr="007F60CA">
        <w:rPr>
          <w:lang w:eastAsia="x-none"/>
        </w:rPr>
        <w:t xml:space="preserve">unweighted network. </w:t>
      </w:r>
      <w:r w:rsidR="004B3EA3" w:rsidRPr="007F60CA">
        <w:rPr>
          <w:lang w:eastAsia="x-none"/>
        </w:rPr>
        <w:t>Nevertheless,</w:t>
      </w:r>
      <w:r w:rsidR="001B735C" w:rsidRPr="007F60CA">
        <w:rPr>
          <w:lang w:eastAsia="x-none"/>
        </w:rPr>
        <w:t xml:space="preserve"> it’s interesting to know how many mails are sent</w:t>
      </w:r>
      <w:r w:rsidR="004B3EA3" w:rsidRPr="007F60CA">
        <w:rPr>
          <w:lang w:eastAsia="x-none"/>
        </w:rPr>
        <w:t xml:space="preserve"> and who sends the most</w:t>
      </w:r>
      <w:r w:rsidR="001B735C" w:rsidRPr="007F60CA">
        <w:rPr>
          <w:lang w:eastAsia="x-none"/>
        </w:rPr>
        <w:t xml:space="preserve">, therefor I </w:t>
      </w:r>
      <w:r w:rsidR="00091CAE" w:rsidRPr="007F60CA">
        <w:rPr>
          <w:lang w:eastAsia="x-none"/>
        </w:rPr>
        <w:t>re</w:t>
      </w:r>
      <w:r w:rsidR="001B735C" w:rsidRPr="007F60CA">
        <w:rPr>
          <w:lang w:eastAsia="x-none"/>
        </w:rPr>
        <w:t>calculate degree centrality</w:t>
      </w:r>
      <w:r w:rsidR="006E35FB">
        <w:rPr>
          <w:lang w:eastAsia="x-none"/>
        </w:rPr>
        <w:t xml:space="preserve"> with the</w:t>
      </w:r>
      <w:r w:rsidR="001B735C" w:rsidRPr="007F60CA">
        <w:rPr>
          <w:lang w:eastAsia="x-none"/>
        </w:rPr>
        <w:t xml:space="preserve"> </w:t>
      </w:r>
      <w:r w:rsidR="004B3EA3" w:rsidRPr="007F60CA">
        <w:rPr>
          <w:lang w:eastAsia="x-none"/>
        </w:rPr>
        <w:t>un-</w:t>
      </w:r>
      <w:r w:rsidR="001B735C" w:rsidRPr="007F60CA">
        <w:rPr>
          <w:lang w:eastAsia="x-none"/>
        </w:rPr>
        <w:t>simplified network</w:t>
      </w:r>
      <w:r w:rsidR="004B3EA3" w:rsidRPr="007F60CA">
        <w:rPr>
          <w:lang w:eastAsia="x-none"/>
        </w:rPr>
        <w:t xml:space="preserve"> as well</w:t>
      </w:r>
      <w:r w:rsidR="001B735C" w:rsidRPr="007F60CA">
        <w:rPr>
          <w:lang w:eastAsia="x-none"/>
        </w:rPr>
        <w:t>.</w:t>
      </w:r>
    </w:p>
    <w:p w:rsidR="00091CAE" w:rsidRPr="007F60CA" w:rsidRDefault="00971A66" w:rsidP="00E769D4">
      <w:pPr>
        <w:rPr>
          <w:lang w:eastAsia="x-none"/>
        </w:rPr>
      </w:pPr>
      <w:r w:rsidRPr="007F60CA">
        <w:rPr>
          <w:lang w:eastAsia="x-none"/>
        </w:rPr>
        <w:t xml:space="preserve">The </w:t>
      </w:r>
      <w:r w:rsidRPr="007F60CA">
        <w:rPr>
          <w:i/>
          <w:lang w:eastAsia="x-none"/>
        </w:rPr>
        <w:t>igraph</w:t>
      </w:r>
      <w:r w:rsidRPr="007F60CA">
        <w:rPr>
          <w:lang w:eastAsia="x-none"/>
        </w:rPr>
        <w:t xml:space="preserve"> package includes commands for multi-level</w:t>
      </w:r>
      <w:r w:rsidR="00266DAF" w:rsidRPr="007F60CA">
        <w:rPr>
          <w:lang w:eastAsia="x-none"/>
        </w:rPr>
        <w:t xml:space="preserve"> community detection, community detection based on propagating labels and via short random walks. Modularity helps to </w:t>
      </w:r>
      <w:r w:rsidR="00F373C8" w:rsidRPr="007F60CA">
        <w:rPr>
          <w:lang w:eastAsia="x-none"/>
        </w:rPr>
        <w:t>rate</w:t>
      </w:r>
      <w:r w:rsidR="00266DAF" w:rsidRPr="007F60CA">
        <w:rPr>
          <w:lang w:eastAsia="x-none"/>
        </w:rPr>
        <w:t xml:space="preserve"> for which community detection algorithm the </w:t>
      </w:r>
      <w:r w:rsidR="00660338" w:rsidRPr="007F60CA">
        <w:rPr>
          <w:lang w:eastAsia="x-none"/>
        </w:rPr>
        <w:t>partition is best.</w:t>
      </w:r>
      <w:r w:rsidR="00660338" w:rsidRPr="007F60CA">
        <w:rPr>
          <w:lang w:eastAsia="x-none"/>
        </w:rPr>
        <w:tab/>
      </w:r>
      <w:r w:rsidR="00660338" w:rsidRPr="007F60CA">
        <w:rPr>
          <w:lang w:eastAsia="x-none"/>
        </w:rPr>
        <w:br/>
        <w:t>The communities from the method with the highest modularity</w:t>
      </w:r>
      <w:r w:rsidR="00B5597B">
        <w:rPr>
          <w:lang w:eastAsia="x-none"/>
        </w:rPr>
        <w:t>,</w:t>
      </w:r>
      <w:r w:rsidR="00660338" w:rsidRPr="007F60CA">
        <w:rPr>
          <w:lang w:eastAsia="x-none"/>
        </w:rPr>
        <w:t xml:space="preserve"> </w:t>
      </w:r>
      <w:r w:rsidR="00B5597B">
        <w:rPr>
          <w:lang w:eastAsia="x-none"/>
        </w:rPr>
        <w:t>I</w:t>
      </w:r>
      <w:r w:rsidR="00660338" w:rsidRPr="007F60CA">
        <w:rPr>
          <w:lang w:eastAsia="x-none"/>
        </w:rPr>
        <w:t xml:space="preserve"> then use to compare against the administrative clusters</w:t>
      </w:r>
      <w:r w:rsidR="00B5597B">
        <w:rPr>
          <w:lang w:eastAsia="x-none"/>
        </w:rPr>
        <w:t xml:space="preserve"> (subprojects, role, company of origin)</w:t>
      </w:r>
      <w:r w:rsidR="00660338" w:rsidRPr="007F60CA">
        <w:rPr>
          <w:lang w:eastAsia="x-none"/>
        </w:rPr>
        <w:t>. We compare the empirical communities not only against the subproject membership but also against company membership and the role of the individuum in the project ONE. For hypothesis one and two only core team nodes (</w:t>
      </w:r>
      <w:r w:rsidR="00660338" w:rsidRPr="007F60CA">
        <w:rPr>
          <w:i/>
          <w:lang w:eastAsia="x-none"/>
        </w:rPr>
        <w:t>r</w:t>
      </w:r>
      <w:proofErr w:type="gramStart"/>
      <w:r w:rsidR="00660338" w:rsidRPr="007F60CA">
        <w:rPr>
          <w:i/>
          <w:lang w:eastAsia="x-none"/>
        </w:rPr>
        <w:t>1.type</w:t>
      </w:r>
      <w:proofErr w:type="gramEnd"/>
      <w:r w:rsidR="00660338" w:rsidRPr="007F60CA">
        <w:rPr>
          <w:lang w:eastAsia="x-none"/>
        </w:rPr>
        <w:t xml:space="preserve"> ≠ 1) are considered. </w:t>
      </w:r>
      <w:r w:rsidR="00E351AE" w:rsidRPr="007F60CA">
        <w:rPr>
          <w:lang w:eastAsia="x-none"/>
        </w:rPr>
        <w:tab/>
      </w:r>
      <w:r w:rsidR="00E351AE" w:rsidRPr="007F60CA">
        <w:rPr>
          <w:lang w:eastAsia="x-none"/>
        </w:rPr>
        <w:br/>
        <w:t>Site group members have no subproject assigned to them. To test of hypothesis 3, they need to be assigned manually to a subproject. I do this by checking for every site group node into which subproject it has the most connections.</w:t>
      </w:r>
      <w:r w:rsidR="002B2A18" w:rsidRPr="007F60CA">
        <w:rPr>
          <w:lang w:eastAsia="x-none"/>
        </w:rPr>
        <w:t xml:space="preserve"> T</w:t>
      </w:r>
      <w:r w:rsidR="00E351AE" w:rsidRPr="007F60CA">
        <w:rPr>
          <w:lang w:eastAsia="x-none"/>
        </w:rPr>
        <w:t xml:space="preserve">hen </w:t>
      </w:r>
      <w:r w:rsidR="002B2A18" w:rsidRPr="007F60CA">
        <w:rPr>
          <w:lang w:eastAsia="x-none"/>
        </w:rPr>
        <w:t xml:space="preserve">the site group member gets </w:t>
      </w:r>
      <w:r w:rsidR="00E351AE" w:rsidRPr="007F60CA">
        <w:rPr>
          <w:lang w:eastAsia="x-none"/>
        </w:rPr>
        <w:t>assign</w:t>
      </w:r>
      <w:r w:rsidR="002B2A18" w:rsidRPr="007F60CA">
        <w:rPr>
          <w:lang w:eastAsia="x-none"/>
        </w:rPr>
        <w:t>ed</w:t>
      </w:r>
      <w:r w:rsidR="00E351AE" w:rsidRPr="007F60CA">
        <w:rPr>
          <w:lang w:eastAsia="x-none"/>
        </w:rPr>
        <w:t xml:space="preserve"> it to this subproject. </w:t>
      </w:r>
      <w:r w:rsidR="009F7A3A" w:rsidRPr="007F60CA">
        <w:rPr>
          <w:lang w:eastAsia="x-none"/>
        </w:rPr>
        <w:t>The empirical communities based on communication are the</w:t>
      </w:r>
      <w:r w:rsidR="00B5597B">
        <w:rPr>
          <w:lang w:eastAsia="x-none"/>
        </w:rPr>
        <w:t>n</w:t>
      </w:r>
      <w:r w:rsidR="009F7A3A" w:rsidRPr="007F60CA">
        <w:rPr>
          <w:lang w:eastAsia="x-none"/>
        </w:rPr>
        <w:t xml:space="preserve"> compared to the assigned subproject, using the same method as for the core team members. </w:t>
      </w:r>
    </w:p>
    <w:p w:rsidR="00E769D4" w:rsidRPr="007F60CA" w:rsidRDefault="00E769D4" w:rsidP="00E769D4">
      <w:pPr>
        <w:pStyle w:val="berschrift3"/>
        <w:rPr>
          <w:lang w:val="en-GB"/>
        </w:rPr>
      </w:pPr>
      <w:bookmarkStart w:id="44" w:name="_Toc534648398"/>
      <w:r w:rsidRPr="007F60CA">
        <w:rPr>
          <w:lang w:val="en-GB"/>
        </w:rPr>
        <w:t>6.3.2</w:t>
      </w:r>
      <w:r w:rsidR="00BD330D">
        <w:rPr>
          <w:lang w:val="en-GB"/>
        </w:rPr>
        <w:tab/>
      </w:r>
      <w:r w:rsidRPr="007F60CA">
        <w:rPr>
          <w:lang w:val="en-GB"/>
        </w:rPr>
        <w:t>Dynamic network</w:t>
      </w:r>
      <w:bookmarkEnd w:id="44"/>
    </w:p>
    <w:p w:rsidR="00081840" w:rsidRPr="007F60CA" w:rsidRDefault="00425657" w:rsidP="00081840">
      <w:pPr>
        <w:rPr>
          <w:lang w:eastAsia="x-none"/>
        </w:rPr>
      </w:pPr>
      <w:r w:rsidRPr="007F60CA">
        <w:rPr>
          <w:lang w:eastAsia="x-none"/>
        </w:rPr>
        <w:t xml:space="preserve">The collaboration network is </w:t>
      </w:r>
      <w:r w:rsidR="00EF4FC2" w:rsidRPr="007F60CA">
        <w:rPr>
          <w:lang w:eastAsia="x-none"/>
        </w:rPr>
        <w:t>dynamic</w:t>
      </w:r>
      <w:r w:rsidRPr="007F60CA">
        <w:rPr>
          <w:lang w:eastAsia="x-none"/>
        </w:rPr>
        <w:t xml:space="preserve"> and we have the time stamp of every mail.</w:t>
      </w:r>
      <w:r w:rsidR="0048494A" w:rsidRPr="007F60CA">
        <w:rPr>
          <w:lang w:eastAsia="x-none"/>
        </w:rPr>
        <w:t xml:space="preserve"> To represent the </w:t>
      </w:r>
      <w:r w:rsidR="0062148F" w:rsidRPr="007F60CA">
        <w:rPr>
          <w:lang w:eastAsia="x-none"/>
        </w:rPr>
        <w:t xml:space="preserve">timely </w:t>
      </w:r>
      <w:r w:rsidR="0048494A" w:rsidRPr="007F60CA">
        <w:rPr>
          <w:lang w:eastAsia="x-none"/>
        </w:rPr>
        <w:t>evolution, dynamic network</w:t>
      </w:r>
      <w:r w:rsidR="0062148F" w:rsidRPr="007F60CA">
        <w:rPr>
          <w:lang w:eastAsia="x-none"/>
        </w:rPr>
        <w:t>s</w:t>
      </w:r>
      <w:r w:rsidR="0048494A" w:rsidRPr="007F60CA">
        <w:rPr>
          <w:lang w:eastAsia="x-none"/>
        </w:rPr>
        <w:t xml:space="preserve"> normally </w:t>
      </w:r>
      <w:r w:rsidR="0062148F" w:rsidRPr="007F60CA">
        <w:rPr>
          <w:lang w:eastAsia="x-none"/>
        </w:rPr>
        <w:t>are</w:t>
      </w:r>
      <w:r w:rsidR="0048494A" w:rsidRPr="007F60CA">
        <w:rPr>
          <w:lang w:eastAsia="x-none"/>
        </w:rPr>
        <w:t xml:space="preserve"> represented as a sequence of snapshots. </w:t>
      </w:r>
      <w:r w:rsidR="0048494A" w:rsidRPr="007F60CA">
        <w:rPr>
          <w:lang w:eastAsia="x-none"/>
        </w:rPr>
        <w:fldChar w:fldCharType="begin" w:fldLock="1"/>
      </w:r>
      <w:r w:rsidR="006B6E3B">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systems","type":"article-journal","volume":"6"},"uris":["http://www.mendeley.com/documents/?uuid=ea604fd5-ae3d-44d1-be33-224e77c60143"]}],"mendeley":{"formattedCitation":"(Richard K Darst et al. 2016)","manualFormatting":"Darst, Granell, Arenas, Gómez, &amp; Saramäki (2016)","plainTextFormattedCitation":"(Richard K Darst et al. 2016)","previouslyFormattedCitation":"(Richard K Darst et al. 2016)"},"properties":{"noteIndex":0},"schema":"https://github.com/citation-style-language/schema/raw/master/csl-citation.json"}</w:instrText>
      </w:r>
      <w:r w:rsidR="0048494A" w:rsidRPr="007F60CA">
        <w:rPr>
          <w:lang w:eastAsia="x-none"/>
        </w:rPr>
        <w:fldChar w:fldCharType="separate"/>
      </w:r>
      <w:r w:rsidR="0048494A" w:rsidRPr="007F60CA">
        <w:rPr>
          <w:noProof/>
          <w:lang w:eastAsia="x-none"/>
        </w:rPr>
        <w:t>Darst, Granell, Arenas, Gómez, &amp; Saramäki (2016)</w:t>
      </w:r>
      <w:r w:rsidR="0048494A" w:rsidRPr="007F60CA">
        <w:rPr>
          <w:lang w:eastAsia="x-none"/>
        </w:rPr>
        <w:fldChar w:fldCharType="end"/>
      </w:r>
      <w:r w:rsidR="0048494A" w:rsidRPr="007F60CA">
        <w:rPr>
          <w:lang w:eastAsia="x-none"/>
        </w:rPr>
        <w:t xml:space="preserve"> </w:t>
      </w:r>
      <w:r w:rsidR="0062148F" w:rsidRPr="007F60CA">
        <w:rPr>
          <w:lang w:eastAsia="x-none"/>
        </w:rPr>
        <w:t xml:space="preserve">elaborated an </w:t>
      </w:r>
      <w:r w:rsidR="00C70130" w:rsidRPr="007F60CA">
        <w:rPr>
          <w:lang w:eastAsia="x-none"/>
        </w:rPr>
        <w:t>approach, which</w:t>
      </w:r>
      <w:r w:rsidR="0062148F" w:rsidRPr="007F60CA">
        <w:rPr>
          <w:lang w:eastAsia="x-none"/>
        </w:rPr>
        <w:t xml:space="preserve"> </w:t>
      </w:r>
      <w:r w:rsidR="00C70130" w:rsidRPr="007F60CA">
        <w:rPr>
          <w:lang w:eastAsia="x-none"/>
        </w:rPr>
        <w:t>does not</w:t>
      </w:r>
      <w:r w:rsidR="0062148F" w:rsidRPr="007F60CA">
        <w:rPr>
          <w:lang w:eastAsia="x-none"/>
        </w:rPr>
        <w:t xml:space="preserve"> use constant but dynamic intervals. They propose a method able to detect evolutiona</w:t>
      </w:r>
      <w:r w:rsidR="0033325B" w:rsidRPr="007F60CA">
        <w:rPr>
          <w:lang w:eastAsia="x-none"/>
        </w:rPr>
        <w:t xml:space="preserve">ry changes in the configuration. The code looks at similarity peaks between the event sets and it is publicly available </w:t>
      </w:r>
      <w:r w:rsidR="00241F47" w:rsidRPr="007F60CA">
        <w:rPr>
          <w:lang w:eastAsia="x-none"/>
        </w:rPr>
        <w:fldChar w:fldCharType="begin" w:fldLock="1"/>
      </w:r>
      <w:r w:rsidR="006B6E3B">
        <w:rPr>
          <w:lang w:eastAsia="x-none"/>
        </w:rPr>
        <w:instrText>ADDIN CSL_CITATION {"citationItems":[{"id":"ITEM-1","itemData":{"URL":"https://github.com/rkdarst/dynsnap","abstract":"This method can take any type of timestamped data, where events have some sort of distinct identities. Events should repeat, and have short-term similarity and long-term differences. This method will create segments which group time regions with similar events together. In other words, an intrinsic data scale is detected which is not related to just the event rate.","accessed":{"date-parts":[["2018","12","20"]]},"author":[{"dropping-particle":"","family":"Darst","given":"Richard K.","non-dropping-particle":"","parse-names":false,"suffix":""},{"dropping-particle":"","family":"F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dropping-particle":"","family":"Fortunato","given":"Santo","non-dropping-particle":"","parse-names":false,"suffix":""}],"id":"ITEM-1","issued":{"date-parts":[["2016"]]},"title":"GitHub - rkdarst/dynsnap: Dynamic time-slicing method","type":"webpage"},"uris":["http://www.mendeley.com/documents/?uuid=c48c8d65-1631-3914-952e-ed58b7c431d6"]}],"mendeley":{"formattedCitation":"(Richard K. Darst et al. 2016)","plainTextFormattedCitation":"(Richard K. Darst et al. 2016)","previouslyFormattedCitation":"(Richard K. Darst et al. 2016)"},"properties":{"noteIndex":0},"schema":"https://github.com/citation-style-language/schema/raw/master/csl-citation.json"}</w:instrText>
      </w:r>
      <w:r w:rsidR="00241F47" w:rsidRPr="007F60CA">
        <w:rPr>
          <w:lang w:eastAsia="x-none"/>
        </w:rPr>
        <w:fldChar w:fldCharType="separate"/>
      </w:r>
      <w:r w:rsidR="00B857BA" w:rsidRPr="00B857BA">
        <w:rPr>
          <w:noProof/>
          <w:lang w:eastAsia="x-none"/>
        </w:rPr>
        <w:t>(Richard K. Darst et al. 2016)</w:t>
      </w:r>
      <w:r w:rsidR="00241F47" w:rsidRPr="007F60CA">
        <w:rPr>
          <w:lang w:eastAsia="x-none"/>
        </w:rPr>
        <w:fldChar w:fldCharType="end"/>
      </w:r>
      <w:r w:rsidR="007B7766" w:rsidRPr="007F60CA">
        <w:rPr>
          <w:lang w:eastAsia="x-none"/>
        </w:rPr>
        <w:t>.</w:t>
      </w:r>
      <w:r w:rsidR="00C70130" w:rsidRPr="007F60CA">
        <w:rPr>
          <w:lang w:eastAsia="x-none"/>
        </w:rPr>
        <w:t xml:space="preserve"> I use their code to split the dataset into different snapshots to examine the </w:t>
      </w:r>
      <w:r w:rsidR="00C12D91" w:rsidRPr="007F60CA">
        <w:rPr>
          <w:lang w:eastAsia="x-none"/>
        </w:rPr>
        <w:t xml:space="preserve">network </w:t>
      </w:r>
      <w:r w:rsidR="00C70130" w:rsidRPr="007F60CA">
        <w:rPr>
          <w:lang w:eastAsia="x-none"/>
        </w:rPr>
        <w:t>evolution</w:t>
      </w:r>
      <w:r w:rsidR="00C12D91" w:rsidRPr="007F60CA">
        <w:rPr>
          <w:lang w:eastAsia="x-none"/>
        </w:rPr>
        <w:t xml:space="preserve"> in time</w:t>
      </w:r>
      <w:r w:rsidR="00C70130" w:rsidRPr="007F60CA">
        <w:rPr>
          <w:lang w:eastAsia="x-none"/>
        </w:rPr>
        <w:t>.</w:t>
      </w:r>
      <w:r w:rsidR="003C61B7" w:rsidRPr="007F60CA">
        <w:rPr>
          <w:lang w:eastAsia="x-none"/>
        </w:rPr>
        <w:t xml:space="preserve"> </w:t>
      </w:r>
      <w:r w:rsidR="00B5597B">
        <w:rPr>
          <w:lang w:eastAsia="x-none"/>
        </w:rPr>
        <w:t>N</w:t>
      </w:r>
      <w:r w:rsidR="00081840" w:rsidRPr="007F60CA">
        <w:rPr>
          <w:lang w:eastAsia="x-none"/>
        </w:rPr>
        <w:t>o input parameters or a priori assumptions that must be made. The input is simple, consisting of numeric event-ID (</w:t>
      </w:r>
      <w:r w:rsidR="000244D0">
        <w:rPr>
          <w:i/>
          <w:lang w:eastAsia="x-none"/>
        </w:rPr>
        <w:t>From</w:t>
      </w:r>
      <w:r w:rsidR="00081840" w:rsidRPr="007F60CA">
        <w:rPr>
          <w:lang w:eastAsia="x-none"/>
        </w:rPr>
        <w:t xml:space="preserve"> / </w:t>
      </w:r>
      <w:r w:rsidR="000244D0">
        <w:rPr>
          <w:i/>
          <w:lang w:eastAsia="x-none"/>
        </w:rPr>
        <w:t>To</w:t>
      </w:r>
      <w:r w:rsidR="00081840" w:rsidRPr="007F60CA">
        <w:rPr>
          <w:lang w:eastAsia="x-none"/>
        </w:rPr>
        <w:t xml:space="preserve"> columns) and time. The method finds an initial intrinsic scale to the data, where each interval represents roughly the same amount of change.</w:t>
      </w:r>
    </w:p>
    <w:p w:rsidR="003E5A88" w:rsidRPr="007F60CA" w:rsidRDefault="00C70130" w:rsidP="00081840">
      <w:pPr>
        <w:rPr>
          <w:lang w:eastAsia="x-none"/>
        </w:rPr>
      </w:pPr>
      <w:r w:rsidRPr="007F60CA">
        <w:rPr>
          <w:lang w:eastAsia="x-none"/>
        </w:rPr>
        <w:t>After defining the intervals</w:t>
      </w:r>
      <w:r w:rsidR="003E5A88" w:rsidRPr="007F60CA">
        <w:rPr>
          <w:lang w:eastAsia="x-none"/>
        </w:rPr>
        <w:t>, the analysis of the system turns into an investigation of the slices</w:t>
      </w:r>
      <w:r w:rsidR="007B7766" w:rsidRPr="007F60CA">
        <w:rPr>
          <w:lang w:eastAsia="x-none"/>
        </w:rPr>
        <w:t xml:space="preserve">. </w:t>
      </w:r>
      <w:r w:rsidR="004A7BD0" w:rsidRPr="007F60CA">
        <w:rPr>
          <w:lang w:eastAsia="x-none"/>
        </w:rPr>
        <w:t>A</w:t>
      </w:r>
      <w:r w:rsidR="00C12D91" w:rsidRPr="007F60CA">
        <w:rPr>
          <w:lang w:eastAsia="x-none"/>
        </w:rPr>
        <w:t xml:space="preserve">ll </w:t>
      </w:r>
      <w:r w:rsidR="004A7BD0" w:rsidRPr="007F60CA">
        <w:rPr>
          <w:lang w:eastAsia="x-none"/>
        </w:rPr>
        <w:t>analyses</w:t>
      </w:r>
      <w:r w:rsidR="007B7766" w:rsidRPr="007F60CA">
        <w:rPr>
          <w:lang w:eastAsia="x-none"/>
        </w:rPr>
        <w:t xml:space="preserve"> described in </w:t>
      </w:r>
      <w:r w:rsidR="007B7766" w:rsidRPr="007F60CA">
        <w:rPr>
          <w:i/>
          <w:lang w:eastAsia="x-none"/>
        </w:rPr>
        <w:t>6.3.1 Static network</w:t>
      </w:r>
      <w:r w:rsidR="00C12D91" w:rsidRPr="007F60CA">
        <w:rPr>
          <w:i/>
          <w:lang w:eastAsia="x-none"/>
        </w:rPr>
        <w:t xml:space="preserve"> </w:t>
      </w:r>
      <w:r w:rsidR="00C12D91" w:rsidRPr="007F60CA">
        <w:rPr>
          <w:lang w:eastAsia="x-none"/>
        </w:rPr>
        <w:t>are conducted</w:t>
      </w:r>
      <w:r w:rsidR="004A7BD0" w:rsidRPr="007F60CA">
        <w:rPr>
          <w:lang w:eastAsia="x-none"/>
        </w:rPr>
        <w:t xml:space="preserve"> for each snapshot of </w:t>
      </w:r>
      <w:r w:rsidR="004A7BD0" w:rsidRPr="007F60CA">
        <w:rPr>
          <w:lang w:eastAsia="x-none"/>
        </w:rPr>
        <w:lastRenderedPageBreak/>
        <w:t>the network</w:t>
      </w:r>
      <w:r w:rsidR="007B7766" w:rsidRPr="007F60CA">
        <w:rPr>
          <w:i/>
          <w:lang w:eastAsia="x-none"/>
        </w:rPr>
        <w:t>.</w:t>
      </w:r>
      <w:r w:rsidR="004A7BD0" w:rsidRPr="007F60CA">
        <w:rPr>
          <w:lang w:eastAsia="x-none"/>
        </w:rPr>
        <w:t xml:space="preserve"> A time series for each measure shows the evolution over time and makes a comparison possible.</w:t>
      </w:r>
    </w:p>
    <w:p w:rsidR="00E769D4" w:rsidRPr="007F60CA" w:rsidRDefault="00E769D4" w:rsidP="00E769D4">
      <w:pPr>
        <w:pStyle w:val="berschrift3"/>
        <w:rPr>
          <w:lang w:val="en-GB"/>
        </w:rPr>
      </w:pPr>
      <w:bookmarkStart w:id="45" w:name="_Toc534648399"/>
      <w:r w:rsidRPr="007F60CA">
        <w:rPr>
          <w:lang w:val="en-GB"/>
        </w:rPr>
        <w:t>6.3.3</w:t>
      </w:r>
      <w:r w:rsidR="00BD330D">
        <w:rPr>
          <w:lang w:val="en-GB"/>
        </w:rPr>
        <w:tab/>
      </w:r>
      <w:r w:rsidRPr="007F60CA">
        <w:rPr>
          <w:lang w:val="en-GB"/>
        </w:rPr>
        <w:t>In-block nestedness</w:t>
      </w:r>
      <w:bookmarkEnd w:id="45"/>
    </w:p>
    <w:p w:rsidR="00E769D4" w:rsidRPr="007F60CA" w:rsidRDefault="00011701" w:rsidP="003874A8">
      <w:pPr>
        <w:tabs>
          <w:tab w:val="left" w:pos="8222"/>
        </w:tabs>
        <w:rPr>
          <w:lang w:eastAsia="x-none"/>
        </w:rPr>
      </w:pPr>
      <w:r w:rsidRPr="007F60CA">
        <w:rPr>
          <w:lang w:eastAsia="x-none"/>
        </w:rPr>
        <w:t>The last part of</w:t>
      </w:r>
      <w:r w:rsidR="00412BC5" w:rsidRPr="007F60CA">
        <w:rPr>
          <w:lang w:eastAsia="x-none"/>
        </w:rPr>
        <w:t xml:space="preserve"> the </w:t>
      </w:r>
      <w:r w:rsidRPr="007F60CA">
        <w:rPr>
          <w:lang w:eastAsia="x-none"/>
        </w:rPr>
        <w:t>analysis</w:t>
      </w:r>
      <w:r w:rsidR="00412BC5" w:rsidRPr="007F60CA">
        <w:rPr>
          <w:lang w:eastAsia="x-none"/>
        </w:rPr>
        <w:t xml:space="preserve"> concerns the overall connectivity pattern in the collaboration network. I test for in-block nestedness with the model from </w:t>
      </w:r>
      <w:r w:rsidR="00412BC5" w:rsidRPr="007F60CA">
        <w:rPr>
          <w:lang w:eastAsia="x-none"/>
        </w:rPr>
        <w:fldChar w:fldCharType="begin" w:fldLock="1"/>
      </w:r>
      <w:r w:rsidR="006B6E3B">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12BC5" w:rsidRPr="007F60CA">
        <w:rPr>
          <w:lang w:eastAsia="x-none"/>
        </w:rPr>
        <w:fldChar w:fldCharType="separate"/>
      </w:r>
      <w:r w:rsidR="00412BC5" w:rsidRPr="007F60CA">
        <w:rPr>
          <w:noProof/>
          <w:lang w:eastAsia="x-none"/>
        </w:rPr>
        <w:t>Solé-Ribalta et al. (2018)</w:t>
      </w:r>
      <w:r w:rsidR="00412BC5" w:rsidRPr="007F60CA">
        <w:rPr>
          <w:lang w:eastAsia="x-none"/>
        </w:rPr>
        <w:fldChar w:fldCharType="end"/>
      </w:r>
      <w:r w:rsidR="00412BC5" w:rsidRPr="007F60CA">
        <w:rPr>
          <w:lang w:eastAsia="x-none"/>
        </w:rPr>
        <w:t xml:space="preserve">. The code for IBN detection runs on Ubuntu and uses the Louvain algorithm for community detection. As the network is dynamic, I use the </w:t>
      </w:r>
      <w:r w:rsidR="00AF4F7C" w:rsidRPr="007F60CA">
        <w:rPr>
          <w:i/>
          <w:lang w:eastAsia="x-none"/>
        </w:rPr>
        <w:t>DynSnap</w:t>
      </w:r>
      <w:r w:rsidR="00412BC5" w:rsidRPr="007F60CA">
        <w:rPr>
          <w:lang w:eastAsia="x-none"/>
        </w:rPr>
        <w:t xml:space="preserve"> snapshots to analyse </w:t>
      </w:r>
      <w:r w:rsidR="00B5597B">
        <w:rPr>
          <w:lang w:eastAsia="x-none"/>
        </w:rPr>
        <w:t>the</w:t>
      </w:r>
      <w:r w:rsidR="00412BC5" w:rsidRPr="007F60CA">
        <w:rPr>
          <w:lang w:eastAsia="x-none"/>
        </w:rPr>
        <w:t xml:space="preserve"> variation</w:t>
      </w:r>
      <w:r w:rsidR="00B5597B">
        <w:rPr>
          <w:lang w:eastAsia="x-none"/>
        </w:rPr>
        <w:t xml:space="preserve"> over time</w:t>
      </w:r>
      <w:r w:rsidR="00412BC5" w:rsidRPr="007F60CA">
        <w:rPr>
          <w:lang w:eastAsia="x-none"/>
        </w:rPr>
        <w:t xml:space="preserve"> of in-block nestedness. For each of the eleven networks of different points of time</w:t>
      </w:r>
      <w:r w:rsidR="00B5597B">
        <w:rPr>
          <w:lang w:eastAsia="x-none"/>
        </w:rPr>
        <w:t>,</w:t>
      </w:r>
      <w:r w:rsidR="00412BC5" w:rsidRPr="007F60CA">
        <w:rPr>
          <w:lang w:eastAsia="x-none"/>
        </w:rPr>
        <w:t xml:space="preserve"> </w:t>
      </w:r>
      <w:r w:rsidR="003874A8" w:rsidRPr="007F60CA">
        <w:rPr>
          <w:lang w:eastAsia="x-none"/>
        </w:rPr>
        <w:t>I run the calculation fifty times and create the average out of it. So, we can see the trend on a time series plot.</w:t>
      </w:r>
      <w:r w:rsidR="003874A8" w:rsidRPr="007F60CA">
        <w:rPr>
          <w:lang w:eastAsia="x-none"/>
        </w:rPr>
        <w:tab/>
      </w:r>
      <w:r w:rsidR="003874A8" w:rsidRPr="007F60CA">
        <w:rPr>
          <w:lang w:eastAsia="x-none"/>
        </w:rPr>
        <w:br/>
        <w:t xml:space="preserve">Even if the algorithm already subtracts the IBN that can be accounted to </w:t>
      </w:r>
      <w:r w:rsidR="00D8601C" w:rsidRPr="007F60CA">
        <w:rPr>
          <w:lang w:eastAsia="x-none"/>
        </w:rPr>
        <w:t>randomness,</w:t>
      </w:r>
      <w:r w:rsidR="003874A8" w:rsidRPr="007F60CA">
        <w:rPr>
          <w:lang w:eastAsia="x-none"/>
        </w:rPr>
        <w:t xml:space="preserve"> I do the same analysis for two random networks with the same properties as the ONE-network. The Erdös-Renyi </w:t>
      </w:r>
      <w:r w:rsidR="00B5597B">
        <w:rPr>
          <w:lang w:eastAsia="x-none"/>
        </w:rPr>
        <w:t xml:space="preserve">network </w:t>
      </w:r>
      <w:r w:rsidR="003874A8" w:rsidRPr="007F60CA">
        <w:rPr>
          <w:lang w:eastAsia="x-none"/>
        </w:rPr>
        <w:t xml:space="preserve">created with </w:t>
      </w:r>
      <w:proofErr w:type="spellStart"/>
      <w:proofErr w:type="gramStart"/>
      <w:r w:rsidR="003874A8" w:rsidRPr="007F60CA">
        <w:rPr>
          <w:lang w:eastAsia="x-none"/>
        </w:rPr>
        <w:t>e</w:t>
      </w:r>
      <w:r w:rsidR="003874A8" w:rsidRPr="007F60CA">
        <w:rPr>
          <w:i/>
          <w:lang w:eastAsia="x-none"/>
        </w:rPr>
        <w:t>rdos.renyi</w:t>
      </w:r>
      <w:proofErr w:type="gramEnd"/>
      <w:r w:rsidR="003874A8" w:rsidRPr="007F60CA">
        <w:rPr>
          <w:i/>
          <w:lang w:eastAsia="x-none"/>
        </w:rPr>
        <w:t>.game</w:t>
      </w:r>
      <w:proofErr w:type="spellEnd"/>
      <w:r w:rsidR="003874A8" w:rsidRPr="007F60CA">
        <w:rPr>
          <w:lang w:eastAsia="x-none"/>
        </w:rPr>
        <w:t xml:space="preserve"> command in igraph</w:t>
      </w:r>
      <w:r w:rsidR="00B5597B">
        <w:rPr>
          <w:lang w:eastAsia="x-none"/>
        </w:rPr>
        <w:t>,</w:t>
      </w:r>
      <w:r w:rsidR="003874A8" w:rsidRPr="007F60CA">
        <w:rPr>
          <w:lang w:eastAsia="x-none"/>
        </w:rPr>
        <w:t xml:space="preserve"> using the same amount of vertices and edges as in the original graph. The edges are chosen uniformly randomly from the set of all possible edges. The second random graph is </w:t>
      </w:r>
      <w:r w:rsidR="00B5597B">
        <w:rPr>
          <w:lang w:eastAsia="x-none"/>
        </w:rPr>
        <w:t xml:space="preserve">one with a </w:t>
      </w:r>
      <w:r w:rsidR="003874A8" w:rsidRPr="007F60CA">
        <w:rPr>
          <w:lang w:eastAsia="x-none"/>
        </w:rPr>
        <w:t>given degree sequence. The configuration model connects the out-stubs of the edges together</w:t>
      </w:r>
      <w:r w:rsidR="00D8601C" w:rsidRPr="007F60CA">
        <w:rPr>
          <w:lang w:eastAsia="x-none"/>
        </w:rPr>
        <w:t xml:space="preserve">. The IBN for the two reference models should be zero or near to zero since, as mentioned above, the algorithm accounts for the random part of </w:t>
      </w:r>
      <w:r w:rsidR="00BA5F3F" w:rsidRPr="007F60CA">
        <w:rPr>
          <w:lang w:eastAsia="x-none"/>
        </w:rPr>
        <w:t>I</w:t>
      </w:r>
      <w:r w:rsidR="00D8601C" w:rsidRPr="007F60CA">
        <w:rPr>
          <w:lang w:eastAsia="x-none"/>
        </w:rPr>
        <w:t>BN.</w:t>
      </w:r>
      <w:r w:rsidR="00BA5F3F" w:rsidRPr="007F60CA">
        <w:rPr>
          <w:lang w:eastAsia="x-none"/>
        </w:rPr>
        <w:tab/>
      </w:r>
      <w:r w:rsidR="00BA5F3F" w:rsidRPr="007F60CA">
        <w:rPr>
          <w:lang w:eastAsia="x-none"/>
        </w:rPr>
        <w:br/>
        <w:t>To verify if the time series for the ONE-network is significantly different to the Erdös-Renyi-Networks and configuration model</w:t>
      </w:r>
      <w:r w:rsidR="00B5597B">
        <w:rPr>
          <w:lang w:eastAsia="x-none"/>
        </w:rPr>
        <w:t>,</w:t>
      </w:r>
      <w:r w:rsidR="00BA5F3F" w:rsidRPr="007F60CA">
        <w:rPr>
          <w:lang w:eastAsia="x-none"/>
        </w:rPr>
        <w:t xml:space="preserve"> I perform a</w:t>
      </w:r>
      <w:r w:rsidR="00D03BDB" w:rsidRPr="007F60CA">
        <w:rPr>
          <w:lang w:eastAsia="x-none"/>
        </w:rPr>
        <w:t xml:space="preserve"> paired</w:t>
      </w:r>
      <w:r w:rsidR="00BA5F3F" w:rsidRPr="007F60CA">
        <w:rPr>
          <w:lang w:eastAsia="x-none"/>
        </w:rPr>
        <w:t xml:space="preserve"> t-test</w:t>
      </w:r>
      <w:r w:rsidR="00D03BDB" w:rsidRPr="007F60CA">
        <w:rPr>
          <w:lang w:eastAsia="x-none"/>
        </w:rPr>
        <w:t xml:space="preserve"> on a 99% confidence level.</w:t>
      </w:r>
    </w:p>
    <w:p w:rsidR="00746A3A" w:rsidRDefault="00A47361" w:rsidP="00A37D5D">
      <w:pPr>
        <w:pStyle w:val="berschrift1"/>
      </w:pPr>
      <w:r w:rsidRPr="007F60CA">
        <w:br w:type="page"/>
      </w:r>
      <w:bookmarkStart w:id="46" w:name="_Toc534648400"/>
      <w:r w:rsidR="00524F31" w:rsidRPr="007F60CA">
        <w:lastRenderedPageBreak/>
        <w:t>7</w:t>
      </w:r>
      <w:r w:rsidR="00746A3A" w:rsidRPr="007F60CA">
        <w:tab/>
        <w:t>Results</w:t>
      </w:r>
      <w:bookmarkEnd w:id="46"/>
    </w:p>
    <w:p w:rsidR="00DE2A56" w:rsidRPr="00DE2A56" w:rsidRDefault="007A649D" w:rsidP="00DE2A56">
      <w:r>
        <w:t>Subsequently the obtained results are unveiled. This section brings together the theoretical methodology and the real-world dataset</w:t>
      </w:r>
      <w:r w:rsidR="00386744">
        <w:t>.</w:t>
      </w:r>
    </w:p>
    <w:p w:rsidR="00746A3A" w:rsidRPr="007F60CA" w:rsidRDefault="00524F31" w:rsidP="008A188B">
      <w:pPr>
        <w:pStyle w:val="berschrift2"/>
        <w:rPr>
          <w:lang w:val="en-GB"/>
        </w:rPr>
      </w:pPr>
      <w:bookmarkStart w:id="47" w:name="_Toc534648401"/>
      <w:r w:rsidRPr="007F60CA">
        <w:rPr>
          <w:lang w:val="en-GB"/>
        </w:rPr>
        <w:t>7</w:t>
      </w:r>
      <w:r w:rsidR="00746A3A" w:rsidRPr="007F60CA">
        <w:rPr>
          <w:lang w:val="en-GB"/>
        </w:rPr>
        <w:t>.1</w:t>
      </w:r>
      <w:r w:rsidR="00746A3A" w:rsidRPr="007F60CA">
        <w:rPr>
          <w:lang w:val="en-GB"/>
        </w:rPr>
        <w:tab/>
      </w:r>
      <w:r w:rsidR="00CE358A" w:rsidRPr="007F60CA">
        <w:rPr>
          <w:lang w:val="en-GB"/>
        </w:rPr>
        <w:t>Description of population &amp; sample</w:t>
      </w:r>
      <w:bookmarkEnd w:id="47"/>
    </w:p>
    <w:p w:rsidR="00CD674C" w:rsidRPr="007F60CA" w:rsidRDefault="00CD674C" w:rsidP="00CD674C">
      <w:r w:rsidRPr="007F60CA">
        <w:t xml:space="preserve">The first part </w:t>
      </w:r>
      <w:r w:rsidR="00B6099B" w:rsidRPr="007F60CA">
        <w:t xml:space="preserve">gives </w:t>
      </w:r>
      <w:r w:rsidRPr="007F60CA">
        <w:t xml:space="preserve">an overview about the </w:t>
      </w:r>
      <w:r w:rsidR="007A649D">
        <w:t>data sample</w:t>
      </w:r>
      <w:r w:rsidR="00DE2A56">
        <w:t xml:space="preserve"> including the survey results to estimate the share of communication covered with the social network analysis</w:t>
      </w:r>
      <w:r w:rsidR="00B6099B" w:rsidRPr="007F60CA">
        <w:t xml:space="preserve"> used to create the base for understanding the further results.</w:t>
      </w:r>
    </w:p>
    <w:p w:rsidR="00CE358A" w:rsidRPr="007F60CA" w:rsidRDefault="00CE358A" w:rsidP="00CE358A">
      <w:pPr>
        <w:pStyle w:val="berschrift3"/>
        <w:rPr>
          <w:lang w:val="en-GB"/>
        </w:rPr>
      </w:pPr>
      <w:bookmarkStart w:id="48" w:name="_Toc534648402"/>
      <w:r w:rsidRPr="007F60CA">
        <w:rPr>
          <w:lang w:val="en-GB"/>
        </w:rPr>
        <w:t>7.1.1</w:t>
      </w:r>
      <w:r w:rsidRPr="007F60CA">
        <w:rPr>
          <w:lang w:val="en-GB"/>
        </w:rPr>
        <w:tab/>
        <w:t>Questionnaire</w:t>
      </w:r>
      <w:bookmarkEnd w:id="48"/>
    </w:p>
    <w:p w:rsidR="000965F9" w:rsidRPr="007F60CA" w:rsidRDefault="007A649D" w:rsidP="000965F9">
      <w:r>
        <w:t>C</w:t>
      </w:r>
      <w:r w:rsidR="000965F9" w:rsidRPr="007F60CA">
        <w:t>ompletion rate of the survey is 30.6%</w:t>
      </w:r>
      <w:r>
        <w:t>. 216 out of a total number of visitors of 705 completed the whole survey.</w:t>
      </w:r>
      <w:r w:rsidR="000965F9" w:rsidRPr="007F60CA">
        <w:t xml:space="preserve"> 478 visitors did not start the questionnaire.</w:t>
      </w:r>
      <w:r w:rsidR="00DC693F" w:rsidRPr="007F60CA">
        <w:t xml:space="preserve"> Out of the 227</w:t>
      </w:r>
      <w:r w:rsidR="003868F7" w:rsidRPr="007F60CA">
        <w:t xml:space="preserve"> visitor who begun the questionnaire only 9 didn’t finish.</w:t>
      </w:r>
      <w:r>
        <w:t xml:space="preserve"> Appendix A summarizes the results from the 216 completed answers.</w:t>
      </w:r>
    </w:p>
    <w:p w:rsidR="001B3394" w:rsidRPr="007F60CA" w:rsidRDefault="007A649D" w:rsidP="00B6099B">
      <w:pPr>
        <w:tabs>
          <w:tab w:val="left" w:pos="8080"/>
        </w:tabs>
        <w:rPr>
          <w:lang w:eastAsia="x-none"/>
        </w:rPr>
      </w:pPr>
      <w:r>
        <w:rPr>
          <w:lang w:eastAsia="x-none"/>
        </w:rPr>
        <w:t>Question seven displays e</w:t>
      </w:r>
      <w:r w:rsidR="000965F9" w:rsidRPr="007F60CA">
        <w:rPr>
          <w:lang w:eastAsia="x-none"/>
        </w:rPr>
        <w:t>mail</w:t>
      </w:r>
      <w:r w:rsidR="00B210EF">
        <w:rPr>
          <w:lang w:eastAsia="x-none"/>
        </w:rPr>
        <w:t xml:space="preserve"> is</w:t>
      </w:r>
      <w:r w:rsidR="000965F9" w:rsidRPr="007F60CA">
        <w:rPr>
          <w:lang w:eastAsia="x-none"/>
        </w:rPr>
        <w:t xml:space="preserve"> the most used communication tool</w:t>
      </w:r>
      <w:r w:rsidR="001B3394" w:rsidRPr="007F60CA">
        <w:rPr>
          <w:lang w:eastAsia="x-none"/>
        </w:rPr>
        <w:t xml:space="preserve"> (7.1/10)</w:t>
      </w:r>
      <w:r w:rsidR="000965F9" w:rsidRPr="007F60CA">
        <w:rPr>
          <w:lang w:eastAsia="x-none"/>
        </w:rPr>
        <w:t xml:space="preserve">, </w:t>
      </w:r>
      <w:r w:rsidR="001B3394" w:rsidRPr="007F60CA">
        <w:rPr>
          <w:lang w:eastAsia="x-none"/>
        </w:rPr>
        <w:t xml:space="preserve">followed by personal interaction (5.7/10), phone (5.4/10), Skype calls and messages (4.9/10) and WhatsApp (3.4/10). Slack, Jira and Confluence are less used, even they are promoted by the </w:t>
      </w:r>
      <w:r w:rsidR="00D85F3C" w:rsidRPr="007F60CA">
        <w:rPr>
          <w:lang w:eastAsia="x-none"/>
        </w:rPr>
        <w:t>project’s</w:t>
      </w:r>
      <w:r w:rsidR="001B3394" w:rsidRPr="007F60CA">
        <w:rPr>
          <w:lang w:eastAsia="x-none"/>
        </w:rPr>
        <w:t xml:space="preserve"> </w:t>
      </w:r>
      <w:r w:rsidR="002A05ED">
        <w:rPr>
          <w:lang w:eastAsia="x-none"/>
        </w:rPr>
        <w:t>management</w:t>
      </w:r>
      <w:r w:rsidR="001B3394" w:rsidRPr="007F60CA">
        <w:rPr>
          <w:lang w:eastAsia="x-none"/>
        </w:rPr>
        <w:t xml:space="preserve"> office</w:t>
      </w:r>
      <w:r w:rsidR="002A05ED">
        <w:rPr>
          <w:lang w:eastAsia="x-none"/>
        </w:rPr>
        <w:t xml:space="preserve"> of ONE</w:t>
      </w:r>
      <w:r w:rsidR="001B3394" w:rsidRPr="007F60CA">
        <w:rPr>
          <w:lang w:eastAsia="x-none"/>
        </w:rPr>
        <w:t>.</w:t>
      </w:r>
      <w:r w:rsidR="007A6654" w:rsidRPr="007F60CA">
        <w:rPr>
          <w:lang w:eastAsia="x-none"/>
        </w:rPr>
        <w:tab/>
      </w:r>
      <w:r w:rsidR="007A6654" w:rsidRPr="007F60CA">
        <w:rPr>
          <w:lang w:eastAsia="x-none"/>
        </w:rPr>
        <w:br/>
      </w:r>
      <w:r>
        <w:rPr>
          <w:lang w:eastAsia="x-none"/>
        </w:rPr>
        <w:t>Question eight to eleven of the questionnaire</w:t>
      </w:r>
      <w:r w:rsidR="001B3394" w:rsidRPr="007F60CA">
        <w:rPr>
          <w:lang w:eastAsia="x-none"/>
        </w:rPr>
        <w:t xml:space="preserve"> distinguish between communication within </w:t>
      </w:r>
      <w:r w:rsidR="002A05ED">
        <w:rPr>
          <w:lang w:eastAsia="x-none"/>
        </w:rPr>
        <w:t>a</w:t>
      </w:r>
      <w:r w:rsidR="001B3394" w:rsidRPr="007F60CA">
        <w:rPr>
          <w:lang w:eastAsia="x-none"/>
        </w:rPr>
        <w:t xml:space="preserve"> subproject and </w:t>
      </w:r>
      <w:r>
        <w:rPr>
          <w:lang w:eastAsia="x-none"/>
        </w:rPr>
        <w:t xml:space="preserve">the </w:t>
      </w:r>
      <w:r w:rsidR="001B3394" w:rsidRPr="007F60CA">
        <w:rPr>
          <w:lang w:eastAsia="x-none"/>
        </w:rPr>
        <w:t>communication between</w:t>
      </w:r>
      <w:r w:rsidR="002A05ED">
        <w:rPr>
          <w:lang w:eastAsia="x-none"/>
        </w:rPr>
        <w:t xml:space="preserve"> different</w:t>
      </w:r>
      <w:r w:rsidR="001B3394" w:rsidRPr="007F60CA">
        <w:rPr>
          <w:lang w:eastAsia="x-none"/>
        </w:rPr>
        <w:t xml:space="preserve"> subprojects, as we also do in network analysis.</w:t>
      </w:r>
      <w:r w:rsidR="006B44F8" w:rsidRPr="007F60CA">
        <w:rPr>
          <w:lang w:eastAsia="x-none"/>
        </w:rPr>
        <w:t xml:space="preserve"> </w:t>
      </w:r>
      <w:r>
        <w:rPr>
          <w:lang w:eastAsia="x-none"/>
        </w:rPr>
        <w:t>To communicate within a</w:t>
      </w:r>
      <w:r w:rsidR="006B44F8" w:rsidRPr="007F60CA">
        <w:rPr>
          <w:lang w:eastAsia="x-none"/>
        </w:rPr>
        <w:t xml:space="preserve"> subproject 38.6% use mails on a daily basis</w:t>
      </w:r>
      <w:r w:rsidR="002A05ED">
        <w:rPr>
          <w:lang w:eastAsia="x-none"/>
        </w:rPr>
        <w:t>,</w:t>
      </w:r>
      <w:r w:rsidR="006B44F8" w:rsidRPr="007F60CA">
        <w:rPr>
          <w:lang w:eastAsia="x-none"/>
        </w:rPr>
        <w:t xml:space="preserve"> while only 30.7%</w:t>
      </w:r>
      <w:r>
        <w:rPr>
          <w:lang w:eastAsia="x-none"/>
        </w:rPr>
        <w:t xml:space="preserve"> of the participants declare to</w:t>
      </w:r>
      <w:r w:rsidR="006B44F8" w:rsidRPr="007F60CA">
        <w:rPr>
          <w:lang w:eastAsia="x-none"/>
        </w:rPr>
        <w:t xml:space="preserve"> have face-to-face conversations every day. Phone and Skype are used daily by 18.2% respectively 15.4% of the population. The other means of communication only play a submerged role in the daily </w:t>
      </w:r>
      <w:r w:rsidR="002A05ED">
        <w:rPr>
          <w:lang w:eastAsia="x-none"/>
        </w:rPr>
        <w:t>interaction</w:t>
      </w:r>
      <w:r w:rsidR="006B44F8" w:rsidRPr="007F60CA">
        <w:rPr>
          <w:lang w:eastAsia="x-none"/>
        </w:rPr>
        <w:t xml:space="preserve"> between members of the same subproject.</w:t>
      </w:r>
      <w:r w:rsidR="0082295A" w:rsidRPr="007F60CA">
        <w:rPr>
          <w:lang w:eastAsia="x-none"/>
        </w:rPr>
        <w:t xml:space="preserve"> </w:t>
      </w:r>
      <w:r w:rsidR="006B44F8" w:rsidRPr="007F60CA">
        <w:rPr>
          <w:lang w:eastAsia="x-none"/>
        </w:rPr>
        <w:t>By excluding</w:t>
      </w:r>
      <w:r>
        <w:rPr>
          <w:lang w:eastAsia="x-none"/>
        </w:rPr>
        <w:t xml:space="preserve"> direct</w:t>
      </w:r>
      <w:r w:rsidR="006B44F8" w:rsidRPr="007F60CA">
        <w:rPr>
          <w:lang w:eastAsia="x-none"/>
        </w:rPr>
        <w:t xml:space="preserve"> face-to-face interactions, the results </w:t>
      </w:r>
      <w:r w:rsidR="0082295A" w:rsidRPr="007F60CA">
        <w:rPr>
          <w:lang w:eastAsia="x-none"/>
        </w:rPr>
        <w:t>become</w:t>
      </w:r>
      <w:r w:rsidR="006B44F8" w:rsidRPr="007F60CA">
        <w:rPr>
          <w:lang w:eastAsia="x-none"/>
        </w:rPr>
        <w:t xml:space="preserve"> even more clear: 60.4% of the </w:t>
      </w:r>
      <w:r w:rsidR="002A05ED">
        <w:rPr>
          <w:lang w:eastAsia="x-none"/>
        </w:rPr>
        <w:t>tool-based</w:t>
      </w:r>
      <w:r w:rsidR="005B594C" w:rsidRPr="007F60CA">
        <w:rPr>
          <w:lang w:eastAsia="x-none"/>
        </w:rPr>
        <w:t xml:space="preserve"> </w:t>
      </w:r>
      <w:r w:rsidR="006B44F8" w:rsidRPr="007F60CA">
        <w:rPr>
          <w:lang w:eastAsia="x-none"/>
        </w:rPr>
        <w:t>communication</w:t>
      </w:r>
      <w:r w:rsidR="005B594C" w:rsidRPr="007F60CA">
        <w:rPr>
          <w:lang w:eastAsia="x-none"/>
        </w:rPr>
        <w:t xml:space="preserve"> is email traffic, 21% phone calls, 11.1% via Skype and 7.</w:t>
      </w:r>
      <w:r w:rsidR="002A05ED">
        <w:rPr>
          <w:lang w:eastAsia="x-none"/>
        </w:rPr>
        <w:t>5</w:t>
      </w:r>
      <w:r w:rsidR="005B594C" w:rsidRPr="007F60CA">
        <w:rPr>
          <w:lang w:eastAsia="x-none"/>
        </w:rPr>
        <w:t>% via other tools.</w:t>
      </w:r>
      <w:r w:rsidR="0082295A" w:rsidRPr="007F60CA">
        <w:rPr>
          <w:lang w:eastAsia="x-none"/>
        </w:rPr>
        <w:tab/>
      </w:r>
      <w:r w:rsidR="0082295A" w:rsidRPr="007F60CA">
        <w:rPr>
          <w:lang w:eastAsia="x-none"/>
        </w:rPr>
        <w:br/>
        <w:t xml:space="preserve">The communication </w:t>
      </w:r>
      <w:r>
        <w:rPr>
          <w:lang w:eastAsia="x-none"/>
        </w:rPr>
        <w:t xml:space="preserve">towards members of other subprojects </w:t>
      </w:r>
      <w:r w:rsidR="0082295A" w:rsidRPr="007F60CA">
        <w:rPr>
          <w:lang w:eastAsia="x-none"/>
        </w:rPr>
        <w:t xml:space="preserve">shows similar </w:t>
      </w:r>
      <w:r w:rsidR="002A05ED">
        <w:rPr>
          <w:lang w:eastAsia="x-none"/>
        </w:rPr>
        <w:t>patterns</w:t>
      </w:r>
      <w:r w:rsidR="0082295A" w:rsidRPr="007F60CA">
        <w:rPr>
          <w:lang w:eastAsia="x-none"/>
        </w:rPr>
        <w:t xml:space="preserve">. </w:t>
      </w:r>
      <w:r w:rsidR="002A05ED">
        <w:rPr>
          <w:lang w:eastAsia="x-none"/>
        </w:rPr>
        <w:t xml:space="preserve">Email is the </w:t>
      </w:r>
      <w:r w:rsidR="00C872B7">
        <w:rPr>
          <w:lang w:eastAsia="x-none"/>
        </w:rPr>
        <w:t>tool</w:t>
      </w:r>
      <w:r w:rsidR="0082295A" w:rsidRPr="007F60CA">
        <w:rPr>
          <w:lang w:eastAsia="x-none"/>
        </w:rPr>
        <w:t>. 33.4% use mails, 21.8% face-to-face interaction and 17.7% phone calls</w:t>
      </w:r>
      <w:r w:rsidR="002A05ED">
        <w:rPr>
          <w:lang w:eastAsia="x-none"/>
        </w:rPr>
        <w:t xml:space="preserve"> </w:t>
      </w:r>
      <w:r w:rsidR="002A05ED" w:rsidRPr="007F60CA">
        <w:rPr>
          <w:lang w:eastAsia="x-none"/>
        </w:rPr>
        <w:t>daily</w:t>
      </w:r>
      <w:r>
        <w:rPr>
          <w:lang w:eastAsia="x-none"/>
        </w:rPr>
        <w:t xml:space="preserve"> to communicate outside of the own subproject</w:t>
      </w:r>
      <w:r w:rsidR="0082295A" w:rsidRPr="007F60CA">
        <w:rPr>
          <w:lang w:eastAsia="x-none"/>
        </w:rPr>
        <w:t>. Skype is used every day by 13% and other communication tools by 0.9%. Excluding direct interactions</w:t>
      </w:r>
      <w:r w:rsidR="002A05ED">
        <w:rPr>
          <w:lang w:eastAsia="x-none"/>
        </w:rPr>
        <w:t>,</w:t>
      </w:r>
      <w:r w:rsidR="0082295A" w:rsidRPr="007F60CA">
        <w:rPr>
          <w:lang w:eastAsia="x-none"/>
        </w:rPr>
        <w:t xml:space="preserve"> 65% of communication is </w:t>
      </w:r>
      <w:r w:rsidR="002A05ED">
        <w:rPr>
          <w:lang w:eastAsia="x-none"/>
        </w:rPr>
        <w:t xml:space="preserve">via </w:t>
      </w:r>
      <w:r w:rsidR="0082295A" w:rsidRPr="007F60CA">
        <w:rPr>
          <w:lang w:eastAsia="x-none"/>
        </w:rPr>
        <w:t xml:space="preserve">email, 18% </w:t>
      </w:r>
      <w:r w:rsidR="002A05ED">
        <w:rPr>
          <w:lang w:eastAsia="x-none"/>
        </w:rPr>
        <w:t xml:space="preserve">via </w:t>
      </w:r>
      <w:r w:rsidR="0082295A" w:rsidRPr="007F60CA">
        <w:rPr>
          <w:lang w:eastAsia="x-none"/>
        </w:rPr>
        <w:t xml:space="preserve">phone calls, 7.8% </w:t>
      </w:r>
      <w:r w:rsidR="002A05ED">
        <w:rPr>
          <w:lang w:eastAsia="x-none"/>
        </w:rPr>
        <w:t xml:space="preserve">via </w:t>
      </w:r>
      <w:r w:rsidR="0082295A" w:rsidRPr="007F60CA">
        <w:rPr>
          <w:lang w:eastAsia="x-none"/>
        </w:rPr>
        <w:t>Skype and 9.2% via other communication channels.</w:t>
      </w:r>
      <w:r w:rsidR="002A05ED">
        <w:rPr>
          <w:lang w:eastAsia="x-none"/>
        </w:rPr>
        <w:t xml:space="preserve"> </w:t>
      </w:r>
      <w:r w:rsidR="00C872B7">
        <w:rPr>
          <w:lang w:eastAsia="x-none"/>
        </w:rPr>
        <w:br/>
      </w:r>
      <w:r w:rsidR="002A05ED">
        <w:rPr>
          <w:lang w:eastAsia="x-none"/>
        </w:rPr>
        <w:t>Even though the technology exists for several decades, e</w:t>
      </w:r>
      <w:r w:rsidR="001B3394" w:rsidRPr="007F60CA">
        <w:rPr>
          <w:lang w:eastAsia="x-none"/>
        </w:rPr>
        <w:t>mail still</w:t>
      </w:r>
      <w:r w:rsidR="002A05ED">
        <w:rPr>
          <w:lang w:eastAsia="x-none"/>
        </w:rPr>
        <w:t xml:space="preserve"> is</w:t>
      </w:r>
      <w:r w:rsidR="001B3394" w:rsidRPr="007F60CA">
        <w:rPr>
          <w:lang w:eastAsia="x-none"/>
        </w:rPr>
        <w:t xml:space="preserve"> the most important </w:t>
      </w:r>
      <w:r w:rsidR="001B3394" w:rsidRPr="007F60CA">
        <w:rPr>
          <w:lang w:eastAsia="x-none"/>
        </w:rPr>
        <w:lastRenderedPageBreak/>
        <w:t>communication tool</w:t>
      </w:r>
      <w:r w:rsidR="002A05ED">
        <w:rPr>
          <w:lang w:eastAsia="x-none"/>
        </w:rPr>
        <w:t xml:space="preserve"> in business. Among ONE team members i</w:t>
      </w:r>
      <w:r w:rsidR="004425E4" w:rsidRPr="007F60CA">
        <w:rPr>
          <w:lang w:eastAsia="x-none"/>
        </w:rPr>
        <w:t xml:space="preserve">t is used more often than every other tool and </w:t>
      </w:r>
      <w:r w:rsidR="002A05ED">
        <w:rPr>
          <w:lang w:eastAsia="x-none"/>
        </w:rPr>
        <w:t xml:space="preserve">even </w:t>
      </w:r>
      <w:r w:rsidR="004425E4" w:rsidRPr="007F60CA">
        <w:rPr>
          <w:lang w:eastAsia="x-none"/>
        </w:rPr>
        <w:t>more often than face-to-face communication.</w:t>
      </w:r>
    </w:p>
    <w:p w:rsidR="00103339" w:rsidRPr="007F60CA" w:rsidRDefault="00103339" w:rsidP="00103339">
      <w:pPr>
        <w:pStyle w:val="berschrift3"/>
        <w:rPr>
          <w:lang w:val="en-GB"/>
        </w:rPr>
      </w:pPr>
      <w:bookmarkStart w:id="49" w:name="_Toc534648403"/>
      <w:r w:rsidRPr="007F60CA">
        <w:rPr>
          <w:lang w:val="en-GB"/>
        </w:rPr>
        <w:t>7.1.2</w:t>
      </w:r>
      <w:r w:rsidRPr="007F60CA">
        <w:rPr>
          <w:lang w:val="en-GB"/>
        </w:rPr>
        <w:tab/>
        <w:t>Social network</w:t>
      </w:r>
      <w:r w:rsidR="002A05ED">
        <w:rPr>
          <w:lang w:val="en-GB"/>
        </w:rPr>
        <w:t xml:space="preserve"> analysis</w:t>
      </w:r>
      <w:bookmarkEnd w:id="49"/>
    </w:p>
    <w:p w:rsidR="00280840" w:rsidRPr="007F60CA" w:rsidRDefault="004820DE" w:rsidP="00ED775F">
      <w:pPr>
        <w:rPr>
          <w:lang w:eastAsia="x-none"/>
        </w:rPr>
      </w:pPr>
      <w:r w:rsidRPr="007F60CA">
        <w:rPr>
          <w:lang w:eastAsia="x-none"/>
        </w:rPr>
        <w:t xml:space="preserve">The whole dataset includes </w:t>
      </w:r>
      <w:r w:rsidR="002B1EBC" w:rsidRPr="007F60CA">
        <w:rPr>
          <w:lang w:eastAsia="x-none"/>
        </w:rPr>
        <w:t xml:space="preserve">2’003’867 mails </w:t>
      </w:r>
      <w:r w:rsidR="00445215">
        <w:rPr>
          <w:lang w:eastAsia="x-none"/>
        </w:rPr>
        <w:t>sent between 595 ONE project members. The period under consideration includes</w:t>
      </w:r>
      <w:r w:rsidR="002B1EBC" w:rsidRPr="007F60CA">
        <w:rPr>
          <w:lang w:eastAsia="x-none"/>
        </w:rPr>
        <w:t xml:space="preserve"> 595 days or 85 w</w:t>
      </w:r>
      <w:r w:rsidR="00492B23" w:rsidRPr="007F60CA">
        <w:rPr>
          <w:lang w:eastAsia="x-none"/>
        </w:rPr>
        <w:t>eeks</w:t>
      </w:r>
      <w:r w:rsidR="002A05ED">
        <w:rPr>
          <w:lang w:eastAsia="x-none"/>
        </w:rPr>
        <w:t xml:space="preserve"> This</w:t>
      </w:r>
      <w:r w:rsidR="00492B23" w:rsidRPr="007F60CA">
        <w:rPr>
          <w:lang w:eastAsia="x-none"/>
        </w:rPr>
        <w:t xml:space="preserve"> </w:t>
      </w:r>
      <w:r w:rsidR="00F203C2" w:rsidRPr="007F60CA">
        <w:rPr>
          <w:lang w:eastAsia="x-none"/>
        </w:rPr>
        <w:t>amounts to an average of</w:t>
      </w:r>
      <w:r w:rsidR="00492B23" w:rsidRPr="007F60CA">
        <w:rPr>
          <w:lang w:eastAsia="x-none"/>
        </w:rPr>
        <w:t xml:space="preserve"> 3’367 mails per day (including weekends) </w:t>
      </w:r>
      <w:r w:rsidR="00F203C2" w:rsidRPr="007F60CA">
        <w:rPr>
          <w:lang w:eastAsia="x-none"/>
        </w:rPr>
        <w:t>or</w:t>
      </w:r>
      <w:r w:rsidR="00492B23" w:rsidRPr="007F60CA">
        <w:rPr>
          <w:lang w:eastAsia="x-none"/>
        </w:rPr>
        <w:t xml:space="preserve"> 23’575 mails per week. The temporal distribution in </w:t>
      </w:r>
      <w:r w:rsidR="004D5281">
        <w:rPr>
          <w:lang w:eastAsia="x-none"/>
        </w:rPr>
        <w:fldChar w:fldCharType="begin"/>
      </w:r>
      <w:r w:rsidR="004D5281">
        <w:rPr>
          <w:lang w:eastAsia="x-none"/>
        </w:rPr>
        <w:instrText xml:space="preserve"> REF _Ref534624131 \h </w:instrText>
      </w:r>
      <w:r w:rsidR="004D5281">
        <w:rPr>
          <w:lang w:eastAsia="x-none"/>
        </w:rPr>
      </w:r>
      <w:r w:rsidR="004D5281">
        <w:rPr>
          <w:lang w:eastAsia="x-none"/>
        </w:rPr>
        <w:fldChar w:fldCharType="separate"/>
      </w:r>
      <w:r w:rsidR="004D5281">
        <w:t xml:space="preserve">Figure </w:t>
      </w:r>
      <w:r w:rsidR="004D5281">
        <w:rPr>
          <w:noProof/>
        </w:rPr>
        <w:t>4</w:t>
      </w:r>
      <w:r w:rsidR="004D5281">
        <w:rPr>
          <w:lang w:eastAsia="x-none"/>
        </w:rPr>
        <w:fldChar w:fldCharType="end"/>
      </w:r>
      <w:r w:rsidR="00492B23" w:rsidRPr="007F60CA">
        <w:rPr>
          <w:lang w:eastAsia="x-none"/>
        </w:rPr>
        <w:t xml:space="preserve"> shows the</w:t>
      </w:r>
      <w:r w:rsidR="002A05ED">
        <w:rPr>
          <w:lang w:eastAsia="x-none"/>
        </w:rPr>
        <w:t xml:space="preserve"> exact</w:t>
      </w:r>
      <w:r w:rsidR="00445215">
        <w:rPr>
          <w:lang w:eastAsia="x-none"/>
        </w:rPr>
        <w:t xml:space="preserve"> time curve of the</w:t>
      </w:r>
      <w:r w:rsidR="00492B23" w:rsidRPr="007F60CA">
        <w:rPr>
          <w:lang w:eastAsia="x-none"/>
        </w:rPr>
        <w:t xml:space="preserve"> number of mail</w:t>
      </w:r>
      <w:r w:rsidR="00413D04" w:rsidRPr="007F60CA">
        <w:rPr>
          <w:lang w:eastAsia="x-none"/>
        </w:rPr>
        <w:t>s</w:t>
      </w:r>
      <w:r w:rsidR="00492B23" w:rsidRPr="007F60CA">
        <w:rPr>
          <w:lang w:eastAsia="x-none"/>
        </w:rPr>
        <w:t xml:space="preserve"> per day. The recurrent</w:t>
      </w:r>
      <w:r w:rsidR="00413D04" w:rsidRPr="007F60CA">
        <w:rPr>
          <w:lang w:eastAsia="x-none"/>
        </w:rPr>
        <w:t xml:space="preserve"> local minimums are the weekends and the drops at the end respectively beginning of each year show the holiday effects during Christmas time and new year. We may also observe the effect of summer holidays in the year 2017</w:t>
      </w:r>
      <w:r w:rsidR="00445215">
        <w:rPr>
          <w:lang w:eastAsia="x-none"/>
        </w:rPr>
        <w:t xml:space="preserve">. Mail traffic decreases between </w:t>
      </w:r>
      <w:r w:rsidR="00413D04" w:rsidRPr="007F60CA">
        <w:rPr>
          <w:lang w:eastAsia="x-none"/>
        </w:rPr>
        <w:t>end of July and beginning of August.</w:t>
      </w:r>
      <w:r w:rsidR="00445215">
        <w:rPr>
          <w:lang w:eastAsia="x-none"/>
        </w:rPr>
        <w:t xml:space="preserve"> Global maximum is on March 8</w:t>
      </w:r>
      <w:r w:rsidR="00445215" w:rsidRPr="00445215">
        <w:rPr>
          <w:vertAlign w:val="superscript"/>
          <w:lang w:eastAsia="x-none"/>
        </w:rPr>
        <w:t>th</w:t>
      </w:r>
      <w:r w:rsidR="00445215">
        <w:rPr>
          <w:lang w:eastAsia="x-none"/>
        </w:rPr>
        <w:t xml:space="preserve"> 2018 with 9722 mails sent on a single day. This event </w:t>
      </w:r>
      <w:r w:rsidR="002A05ED">
        <w:rPr>
          <w:lang w:eastAsia="x-none"/>
        </w:rPr>
        <w:t>marks</w:t>
      </w:r>
      <w:r w:rsidR="00416C41" w:rsidRPr="007F60CA">
        <w:rPr>
          <w:lang w:eastAsia="x-none"/>
        </w:rPr>
        <w:t xml:space="preserve"> the start of the pilot process in </w:t>
      </w:r>
      <w:r w:rsidR="00445215">
        <w:rPr>
          <w:lang w:eastAsia="x-none"/>
        </w:rPr>
        <w:t>S</w:t>
      </w:r>
      <w:r w:rsidR="00416C41" w:rsidRPr="007F60CA">
        <w:rPr>
          <w:lang w:eastAsia="x-none"/>
        </w:rPr>
        <w:t>egment 3</w:t>
      </w:r>
      <w:r w:rsidR="002A05ED">
        <w:rPr>
          <w:lang w:eastAsia="x-none"/>
        </w:rPr>
        <w:t xml:space="preserve"> of M-Industry. The pilot launched</w:t>
      </w:r>
      <w:r w:rsidR="00416C41" w:rsidRPr="007F60CA">
        <w:rPr>
          <w:lang w:eastAsia="x-none"/>
        </w:rPr>
        <w:t xml:space="preserve"> among the companies </w:t>
      </w:r>
      <w:proofErr w:type="spellStart"/>
      <w:r w:rsidR="00416C41" w:rsidRPr="007F60CA">
        <w:rPr>
          <w:lang w:eastAsia="x-none"/>
        </w:rPr>
        <w:t>Aproz</w:t>
      </w:r>
      <w:proofErr w:type="spellEnd"/>
      <w:r w:rsidR="00416C41" w:rsidRPr="007F60CA">
        <w:rPr>
          <w:lang w:eastAsia="x-none"/>
        </w:rPr>
        <w:t xml:space="preserve">, Bina and </w:t>
      </w:r>
      <w:proofErr w:type="spellStart"/>
      <w:r w:rsidR="00416C41" w:rsidRPr="007F60CA">
        <w:rPr>
          <w:lang w:eastAsia="x-none"/>
        </w:rPr>
        <w:t>Jowa</w:t>
      </w:r>
      <w:proofErr w:type="spellEnd"/>
      <w:r w:rsidR="00416C41" w:rsidRPr="007F60CA">
        <w:rPr>
          <w:lang w:eastAsia="x-none"/>
        </w:rPr>
        <w:t xml:space="preserve"> </w:t>
      </w:r>
      <w:r w:rsidR="002A05ED">
        <w:rPr>
          <w:lang w:eastAsia="x-none"/>
        </w:rPr>
        <w:t>was used for a</w:t>
      </w:r>
      <w:r w:rsidR="00416C41" w:rsidRPr="007F60CA">
        <w:rPr>
          <w:lang w:eastAsia="x-none"/>
        </w:rPr>
        <w:t xml:space="preserve"> first fit gap analysis.</w:t>
      </w:r>
    </w:p>
    <w:p w:rsidR="00622D4F" w:rsidRDefault="002A05ED" w:rsidP="00ED775F">
      <w:r>
        <w:t>Creating a</w:t>
      </w:r>
      <w:r w:rsidR="00C80F9D">
        <w:t>n</w:t>
      </w:r>
      <w:r w:rsidR="005B5326" w:rsidRPr="007F60CA">
        <w:t xml:space="preserve"> undirected and unweighted network </w:t>
      </w:r>
      <w:r>
        <w:t xml:space="preserve">from the dataset, results in a </w:t>
      </w:r>
      <w:r w:rsidR="00445215">
        <w:t>network</w:t>
      </w:r>
      <w:r>
        <w:t xml:space="preserve"> containing</w:t>
      </w:r>
      <w:r w:rsidR="005B5326" w:rsidRPr="007F60CA">
        <w:t xml:space="preserve"> 19’037 </w:t>
      </w:r>
      <w:r>
        <w:t>edge</w:t>
      </w:r>
      <w:r w:rsidR="005B3BBE">
        <w:t xml:space="preserve">s. </w:t>
      </w:r>
      <w:r w:rsidR="00445215">
        <w:t>An</w:t>
      </w:r>
      <w:r w:rsidR="005B3BBE">
        <w:t xml:space="preserve"> edge stands for a unique </w:t>
      </w:r>
      <w:r w:rsidR="00445215">
        <w:t>interaction</w:t>
      </w:r>
      <w:r w:rsidR="005B3BBE">
        <w:t xml:space="preserve"> between two of the 595 project members. </w:t>
      </w:r>
      <w:r w:rsidR="00445215">
        <w:t>Each edge connects</w:t>
      </w:r>
      <w:r w:rsidR="005B3BBE" w:rsidRPr="007F60CA">
        <w:t xml:space="preserve"> two nodes</w:t>
      </w:r>
      <w:r w:rsidR="005B3BBE">
        <w:t xml:space="preserve">, </w:t>
      </w:r>
      <w:r w:rsidR="00445215">
        <w:t>resulting on an average degree of 64 (interactions to different colleagues)</w:t>
      </w:r>
      <w:r w:rsidR="005B5326" w:rsidRPr="007F60CA">
        <w:t>.</w:t>
      </w:r>
    </w:p>
    <w:p w:rsidR="00D85F3C" w:rsidRDefault="00445215" w:rsidP="00ED775F">
      <w:r w:rsidRPr="007F60CA">
        <w:rPr>
          <w:noProof/>
        </w:rPr>
        <w:drawing>
          <wp:anchor distT="0" distB="0" distL="114300" distR="114300" simplePos="0" relativeHeight="251686912" behindDoc="1" locked="0" layoutInCell="1" allowOverlap="1" wp14:anchorId="18DE3BEC">
            <wp:simplePos x="0" y="0"/>
            <wp:positionH relativeFrom="margin">
              <wp:align>left</wp:align>
            </wp:positionH>
            <wp:positionV relativeFrom="paragraph">
              <wp:posOffset>834118</wp:posOffset>
            </wp:positionV>
            <wp:extent cx="5399405" cy="2586355"/>
            <wp:effectExtent l="0" t="0" r="0" b="4445"/>
            <wp:wrapTight wrapText="bothSides">
              <wp:wrapPolygon edited="0">
                <wp:start x="0" y="0"/>
                <wp:lineTo x="0" y="21478"/>
                <wp:lineTo x="21491" y="21478"/>
                <wp:lineTo x="2149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BEBA8EAE-BF5A-486C-A8C5-ECC9F3942E4B}">
                          <a14:imgProps xmlns:a14="http://schemas.microsoft.com/office/drawing/2010/main">
                            <a14:imgLayer r:embed="rId28">
                              <a14:imgEffect>
                                <a14:backgroundRemoval t="0" b="98906" l="0" r="100000">
                                  <a14:foregroundMark x1="2089" y1="1860" x2="2859" y2="98906"/>
                                  <a14:foregroundMark x1="935" y1="94748" x2="97801" y2="97265"/>
                                  <a14:foregroundMark x1="97306" y1="86105" x2="4013" y2="73414"/>
                                  <a14:foregroundMark x1="5717" y1="43326" x2="97471" y2="62254"/>
                                  <a14:backgroundMark x1="86091" y1="1969" x2="96592" y2="1860"/>
                                  <a14:backgroundMark x1="86091" y1="1641" x2="88785" y2="1641"/>
                                  <a14:backgroundMark x1="85322" y1="1860" x2="97251" y2="3501"/>
                                  <a14:backgroundMark x1="85267" y1="3720" x2="96756" y2="3720"/>
                                </a14:backgroundRemoval>
                              </a14:imgEffect>
                            </a14:imgLayer>
                          </a14:imgProps>
                        </a:ext>
                        <a:ext uri="{28A0092B-C50C-407E-A947-70E740481C1C}">
                          <a14:useLocalDpi xmlns:a14="http://schemas.microsoft.com/office/drawing/2010/main" val="0"/>
                        </a:ext>
                      </a:extLst>
                    </a:blip>
                    <a:srcRect t="4686"/>
                    <a:stretch/>
                  </pic:blipFill>
                  <pic:spPr bwMode="auto">
                    <a:xfrm>
                      <a:off x="0" y="0"/>
                      <a:ext cx="5399405" cy="258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5F3C" w:rsidRPr="007F60CA" w:rsidRDefault="00B8725B" w:rsidP="00ED775F">
      <w:r>
        <w:rPr>
          <w:noProof/>
        </w:rPr>
        <mc:AlternateContent>
          <mc:Choice Requires="wps">
            <w:drawing>
              <wp:anchor distT="0" distB="0" distL="114300" distR="114300" simplePos="0" relativeHeight="251692032" behindDoc="1" locked="0" layoutInCell="1" allowOverlap="1" wp14:anchorId="16FED123" wp14:editId="48A9E6E8">
                <wp:simplePos x="0" y="0"/>
                <wp:positionH relativeFrom="margin">
                  <wp:posOffset>-2449</wp:posOffset>
                </wp:positionH>
                <wp:positionV relativeFrom="paragraph">
                  <wp:posOffset>-46264</wp:posOffset>
                </wp:positionV>
                <wp:extent cx="5399405" cy="514350"/>
                <wp:effectExtent l="0" t="0" r="0" b="0"/>
                <wp:wrapTight wrapText="bothSides">
                  <wp:wrapPolygon edited="0">
                    <wp:start x="0" y="0"/>
                    <wp:lineTo x="0" y="20800"/>
                    <wp:lineTo x="21491" y="20800"/>
                    <wp:lineTo x="21491"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9405" cy="514350"/>
                        </a:xfrm>
                        <a:prstGeom prst="rect">
                          <a:avLst/>
                        </a:prstGeom>
                        <a:solidFill>
                          <a:prstClr val="white"/>
                        </a:solidFill>
                        <a:ln>
                          <a:noFill/>
                        </a:ln>
                      </wps:spPr>
                      <wps:txbx>
                        <w:txbxContent>
                          <w:p w:rsidR="007934F0" w:rsidRPr="002471C4" w:rsidRDefault="007934F0" w:rsidP="00C80F9D">
                            <w:pPr>
                              <w:pStyle w:val="Beschriftung"/>
                              <w:rPr>
                                <w:noProof/>
                                <w:sz w:val="24"/>
                                <w:szCs w:val="24"/>
                              </w:rPr>
                            </w:pPr>
                            <w:bookmarkStart w:id="50" w:name="_Ref534624131"/>
                            <w:bookmarkStart w:id="51" w:name="_Toc534621700"/>
                            <w:r>
                              <w:t xml:space="preserve">Figure </w:t>
                            </w:r>
                            <w:r>
                              <w:fldChar w:fldCharType="begin"/>
                            </w:r>
                            <w:r>
                              <w:instrText xml:space="preserve"> SEQ Figure \* ARABIC </w:instrText>
                            </w:r>
                            <w:r>
                              <w:fldChar w:fldCharType="separate"/>
                            </w:r>
                            <w:r>
                              <w:rPr>
                                <w:noProof/>
                              </w:rPr>
                              <w:t>4</w:t>
                            </w:r>
                            <w:r>
                              <w:fldChar w:fldCharType="end"/>
                            </w:r>
                            <w:bookmarkEnd w:id="50"/>
                            <w:r>
                              <w:t xml:space="preserve"> Number of em</w:t>
                            </w:r>
                            <w:r w:rsidRPr="00F45ECF">
                              <w:t>ails per day during the period under consideration. The many sharp drops are the weekends on which less mails are sent.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D123" id="Textfeld 3" o:spid="_x0000_s1028" type="#_x0000_t202" style="position:absolute;left:0;text-align:left;margin-left:-.2pt;margin-top:-3.65pt;width:425.15pt;height:4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" stroked="f">
                <v:textbox style="mso-fit-shape-to-text:t" inset="0,0,0,0">
                  <w:txbxContent>
                    <w:p w:rsidR="007934F0" w:rsidRPr="002471C4" w:rsidRDefault="007934F0" w:rsidP="00C80F9D">
                      <w:pPr>
                        <w:pStyle w:val="Beschriftung"/>
                        <w:rPr>
                          <w:noProof/>
                          <w:sz w:val="24"/>
                          <w:szCs w:val="24"/>
                        </w:rPr>
                      </w:pPr>
                      <w:bookmarkStart w:id="52" w:name="_Ref534624131"/>
                      <w:bookmarkStart w:id="53" w:name="_Toc534621700"/>
                      <w:r>
                        <w:t xml:space="preserve">Figure </w:t>
                      </w:r>
                      <w:r>
                        <w:fldChar w:fldCharType="begin"/>
                      </w:r>
                      <w:r>
                        <w:instrText xml:space="preserve"> SEQ Figure \* ARABIC </w:instrText>
                      </w:r>
                      <w:r>
                        <w:fldChar w:fldCharType="separate"/>
                      </w:r>
                      <w:r>
                        <w:rPr>
                          <w:noProof/>
                        </w:rPr>
                        <w:t>4</w:t>
                      </w:r>
                      <w:r>
                        <w:fldChar w:fldCharType="end"/>
                      </w:r>
                      <w:bookmarkEnd w:id="52"/>
                      <w:r>
                        <w:t xml:space="preserve"> Number of em</w:t>
                      </w:r>
                      <w:r w:rsidRPr="00F45ECF">
                        <w:t>ails per day during the period under consideration. The many sharp drops are the weekends on which less mails are sent.</w:t>
                      </w:r>
                      <w:bookmarkEnd w:id="53"/>
                    </w:p>
                  </w:txbxContent>
                </v:textbox>
                <w10:wrap type="tight" anchorx="margin"/>
              </v:shape>
            </w:pict>
          </mc:Fallback>
        </mc:AlternateContent>
      </w:r>
      <w:r w:rsidR="00D85F3C">
        <w:t>Source: Own illustration</w:t>
      </w:r>
    </w:p>
    <w:p w:rsidR="00D85F3C" w:rsidRDefault="00D85F3C" w:rsidP="00786021">
      <w:pPr>
        <w:tabs>
          <w:tab w:val="left" w:pos="8222"/>
        </w:tabs>
        <w:rPr>
          <w:lang w:eastAsia="x-none"/>
        </w:rPr>
      </w:pPr>
      <w:r w:rsidRPr="007F60CA">
        <w:rPr>
          <w:noProof/>
          <w:lang w:eastAsia="x-none"/>
        </w:rPr>
        <w:lastRenderedPageBreak/>
        <w:drawing>
          <wp:anchor distT="0" distB="0" distL="114300" distR="114300" simplePos="0" relativeHeight="251687936" behindDoc="1" locked="0" layoutInCell="1" allowOverlap="1">
            <wp:simplePos x="0" y="0"/>
            <wp:positionH relativeFrom="margin">
              <wp:posOffset>635</wp:posOffset>
            </wp:positionH>
            <wp:positionV relativeFrom="paragraph">
              <wp:posOffset>752747</wp:posOffset>
            </wp:positionV>
            <wp:extent cx="5399405" cy="3430270"/>
            <wp:effectExtent l="0" t="0" r="0" b="0"/>
            <wp:wrapTight wrapText="bothSides">
              <wp:wrapPolygon edited="0">
                <wp:start x="0" y="0"/>
                <wp:lineTo x="0" y="21472"/>
                <wp:lineTo x="21491" y="21472"/>
                <wp:lineTo x="2149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list.out.png"/>
                    <pic:cNvPicPr/>
                  </pic:nvPicPr>
                  <pic:blipFill>
                    <a:blip r:embed="rId29">
                      <a:extLst>
                        <a:ext uri="{28A0092B-C50C-407E-A947-70E740481C1C}">
                          <a14:useLocalDpi xmlns:a14="http://schemas.microsoft.com/office/drawing/2010/main" val="0"/>
                        </a:ext>
                      </a:extLst>
                    </a:blip>
                    <a:stretch>
                      <a:fillRect/>
                    </a:stretch>
                  </pic:blipFill>
                  <pic:spPr>
                    <a:xfrm>
                      <a:off x="0" y="0"/>
                      <a:ext cx="5399405" cy="3430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89A1E39" wp14:editId="1B862815">
                <wp:simplePos x="0" y="0"/>
                <wp:positionH relativeFrom="margin">
                  <wp:posOffset>-2449</wp:posOffset>
                </wp:positionH>
                <wp:positionV relativeFrom="paragraph">
                  <wp:posOffset>95159</wp:posOffset>
                </wp:positionV>
                <wp:extent cx="5399405" cy="733425"/>
                <wp:effectExtent l="0" t="0" r="0" b="9525"/>
                <wp:wrapTight wrapText="bothSides">
                  <wp:wrapPolygon edited="0">
                    <wp:start x="0" y="0"/>
                    <wp:lineTo x="0" y="21319"/>
                    <wp:lineTo x="21491" y="21319"/>
                    <wp:lineTo x="21491"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5399405" cy="733425"/>
                        </a:xfrm>
                        <a:prstGeom prst="rect">
                          <a:avLst/>
                        </a:prstGeom>
                        <a:solidFill>
                          <a:prstClr val="white"/>
                        </a:solidFill>
                        <a:ln>
                          <a:noFill/>
                        </a:ln>
                      </wps:spPr>
                      <wps:txbx>
                        <w:txbxContent>
                          <w:p w:rsidR="007934F0" w:rsidRPr="00E404CE" w:rsidRDefault="007934F0" w:rsidP="00C80F9D">
                            <w:pPr>
                              <w:pStyle w:val="Beschriftung"/>
                              <w:rPr>
                                <w:noProof/>
                                <w:sz w:val="24"/>
                                <w:szCs w:val="24"/>
                                <w:lang w:eastAsia="x-none"/>
                              </w:rPr>
                            </w:pPr>
                            <w:bookmarkStart w:id="54" w:name="_Ref534624095"/>
                            <w:bookmarkStart w:id="55" w:name="_Toc534621701"/>
                            <w:bookmarkStart w:id="56" w:name="_Ref534787586"/>
                            <w:r>
                              <w:t xml:space="preserve">Figure </w:t>
                            </w:r>
                            <w:r>
                              <w:fldChar w:fldCharType="begin"/>
                            </w:r>
                            <w:r>
                              <w:instrText xml:space="preserve"> SEQ Figure \* ARABIC </w:instrText>
                            </w:r>
                            <w:r>
                              <w:fldChar w:fldCharType="separate"/>
                            </w:r>
                            <w:r>
                              <w:rPr>
                                <w:noProof/>
                              </w:rPr>
                              <w:t>5</w:t>
                            </w:r>
                            <w:r>
                              <w:fldChar w:fldCharType="end"/>
                            </w:r>
                            <w:bookmarkEnd w:id="54"/>
                            <w:r>
                              <w:t xml:space="preserve"> </w:t>
                            </w:r>
                            <w:r w:rsidRPr="00293B88">
                              <w:t>Slicing the ONE dataset. Each event is an email communication within the ONE project team. We can see that internal length reacts to the rate of change of events. The similarity reflects the rate of change of events at other times</w:t>
                            </w:r>
                            <w:r>
                              <w: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A1E39" id="Textfeld 2" o:spid="_x0000_s1029" type="#_x0000_t202" style="position:absolute;left:0;text-align:left;margin-left:-.2pt;margin-top:7.5pt;width:425.15pt;height:57.7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" stroked="f">
                <v:textbox style="mso-fit-shape-to-text:t" inset="0,0,0,0">
                  <w:txbxContent>
                    <w:p w:rsidR="007934F0" w:rsidRPr="00E404CE" w:rsidRDefault="007934F0" w:rsidP="00C80F9D">
                      <w:pPr>
                        <w:pStyle w:val="Beschriftung"/>
                        <w:rPr>
                          <w:noProof/>
                          <w:sz w:val="24"/>
                          <w:szCs w:val="24"/>
                          <w:lang w:eastAsia="x-none"/>
                        </w:rPr>
                      </w:pPr>
                      <w:bookmarkStart w:id="57" w:name="_Ref534624095"/>
                      <w:bookmarkStart w:id="58" w:name="_Toc534621701"/>
                      <w:bookmarkStart w:id="59" w:name="_Ref534787586"/>
                      <w:r>
                        <w:t xml:space="preserve">Figure </w:t>
                      </w:r>
                      <w:r>
                        <w:fldChar w:fldCharType="begin"/>
                      </w:r>
                      <w:r>
                        <w:instrText xml:space="preserve"> SEQ Figure \* ARABIC </w:instrText>
                      </w:r>
                      <w:r>
                        <w:fldChar w:fldCharType="separate"/>
                      </w:r>
                      <w:r>
                        <w:rPr>
                          <w:noProof/>
                        </w:rPr>
                        <w:t>5</w:t>
                      </w:r>
                      <w:r>
                        <w:fldChar w:fldCharType="end"/>
                      </w:r>
                      <w:bookmarkEnd w:id="57"/>
                      <w:r>
                        <w:t xml:space="preserve"> </w:t>
                      </w:r>
                      <w:r w:rsidRPr="00293B88">
                        <w:t>Slicing the ONE dataset. Each event is an email communication within the ONE project team. We can see that internal length reacts to the rate of change of events. The similarity reflects the rate of change of events at other times</w:t>
                      </w:r>
                      <w:r>
                        <w:t>.</w:t>
                      </w:r>
                      <w:bookmarkEnd w:id="58"/>
                      <w:bookmarkEnd w:id="59"/>
                    </w:p>
                  </w:txbxContent>
                </v:textbox>
                <w10:wrap type="tight" anchorx="margin"/>
              </v:shape>
            </w:pict>
          </mc:Fallback>
        </mc:AlternateContent>
      </w:r>
      <w:r>
        <w:rPr>
          <w:lang w:eastAsia="x-none"/>
        </w:rPr>
        <w:t>Source: Own illustration</w:t>
      </w:r>
    </w:p>
    <w:p w:rsidR="00DC5F8F" w:rsidRDefault="00786021" w:rsidP="00786021">
      <w:pPr>
        <w:tabs>
          <w:tab w:val="left" w:pos="8222"/>
        </w:tabs>
        <w:rPr>
          <w:lang w:eastAsia="x-none"/>
        </w:rPr>
      </w:pPr>
      <w:r w:rsidRPr="007F60CA">
        <w:rPr>
          <w:lang w:eastAsia="x-none"/>
        </w:rPr>
        <w:t xml:space="preserve">The </w:t>
      </w:r>
      <w:r w:rsidRPr="007F60CA">
        <w:rPr>
          <w:i/>
          <w:lang w:eastAsia="x-none"/>
        </w:rPr>
        <w:t>DynSnap</w:t>
      </w:r>
      <w:r w:rsidRPr="007F60CA">
        <w:rPr>
          <w:lang w:eastAsia="x-none"/>
        </w:rPr>
        <w:t xml:space="preserve"> model divides the dataset</w:t>
      </w:r>
      <w:r w:rsidR="00DC5F8F">
        <w:rPr>
          <w:lang w:eastAsia="x-none"/>
        </w:rPr>
        <w:t>, following changes in event composition,</w:t>
      </w:r>
      <w:r w:rsidRPr="007F60CA">
        <w:rPr>
          <w:lang w:eastAsia="x-none"/>
        </w:rPr>
        <w:t xml:space="preserve"> into eleven slices (</w:t>
      </w:r>
      <w:r w:rsidR="004D5281">
        <w:rPr>
          <w:lang w:eastAsia="x-none"/>
        </w:rPr>
        <w:fldChar w:fldCharType="begin"/>
      </w:r>
      <w:r w:rsidR="004D5281">
        <w:rPr>
          <w:lang w:eastAsia="x-none"/>
        </w:rPr>
        <w:instrText xml:space="preserve"> REF _Ref534624095 \h </w:instrText>
      </w:r>
      <w:r w:rsidR="004D5281">
        <w:rPr>
          <w:lang w:eastAsia="x-none"/>
        </w:rPr>
      </w:r>
      <w:r w:rsidR="004D5281">
        <w:rPr>
          <w:lang w:eastAsia="x-none"/>
        </w:rPr>
        <w:fldChar w:fldCharType="separate"/>
      </w:r>
      <w:r w:rsidR="004D5281">
        <w:t xml:space="preserve">Figure </w:t>
      </w:r>
      <w:r w:rsidR="004D5281">
        <w:rPr>
          <w:noProof/>
        </w:rPr>
        <w:t>5</w:t>
      </w:r>
      <w:r w:rsidR="004D5281">
        <w:rPr>
          <w:lang w:eastAsia="x-none"/>
        </w:rPr>
        <w:fldChar w:fldCharType="end"/>
      </w:r>
      <w:r w:rsidRPr="007F60CA">
        <w:rPr>
          <w:lang w:eastAsia="x-none"/>
        </w:rPr>
        <w:t xml:space="preserve">). </w:t>
      </w:r>
      <w:r w:rsidR="0083574E" w:rsidRPr="007F60CA">
        <w:rPr>
          <w:lang w:eastAsia="x-none"/>
        </w:rPr>
        <w:t xml:space="preserve">Time intervals of several weeks appear reasonable for changes in email communication patterns </w:t>
      </w:r>
      <w:r w:rsidR="0083574E" w:rsidRPr="007F60CA">
        <w:rPr>
          <w:lang w:eastAsia="x-none"/>
        </w:rPr>
        <w:fldChar w:fldCharType="begin" w:fldLock="1"/>
      </w:r>
      <w:r w:rsidR="006B6E3B">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systems","type":"article-journal","volume":"6"},"locator":"4","uris":["http://www.mendeley.com/documents/?uuid=ea604fd5-ae3d-44d1-be33-224e77c60143"]}],"mendeley":{"formattedCitation":"(Richard K Darst et al. 2016, p. 4)","plainTextFormattedCitation":"(Richard K Darst et al. 2016, p. 4)","previouslyFormattedCitation":"(Richard K Darst et al. 2016, p. 4)"},"properties":{"noteIndex":0},"schema":"https://github.com/citation-style-language/schema/raw/master/csl-citation.json"}</w:instrText>
      </w:r>
      <w:r w:rsidR="0083574E" w:rsidRPr="007F60CA">
        <w:rPr>
          <w:lang w:eastAsia="x-none"/>
        </w:rPr>
        <w:fldChar w:fldCharType="separate"/>
      </w:r>
      <w:r w:rsidR="0083574E" w:rsidRPr="00B857BA">
        <w:rPr>
          <w:noProof/>
          <w:lang w:eastAsia="x-none"/>
        </w:rPr>
        <w:t>(Richard K Darst et al. 2016, p. 4)</w:t>
      </w:r>
      <w:r w:rsidR="0083574E" w:rsidRPr="007F60CA">
        <w:rPr>
          <w:lang w:eastAsia="x-none"/>
        </w:rPr>
        <w:fldChar w:fldCharType="end"/>
      </w:r>
      <w:r w:rsidR="0083574E" w:rsidRPr="007F60CA">
        <w:rPr>
          <w:lang w:eastAsia="x-none"/>
        </w:rPr>
        <w:t>.</w:t>
      </w:r>
      <w:r w:rsidR="0083574E">
        <w:rPr>
          <w:lang w:eastAsia="x-none"/>
        </w:rPr>
        <w:t xml:space="preserve"> </w:t>
      </w:r>
      <w:r w:rsidRPr="007F60CA">
        <w:rPr>
          <w:lang w:eastAsia="x-none"/>
        </w:rPr>
        <w:t xml:space="preserve">The timescales are: </w:t>
      </w:r>
    </w:p>
    <w:p w:rsidR="0083574E" w:rsidRDefault="0083574E" w:rsidP="0083574E">
      <w:pPr>
        <w:pStyle w:val="Beschriftung"/>
        <w:keepNext/>
      </w:pPr>
      <w:bookmarkStart w:id="60" w:name="_Ref534719056"/>
      <w:r>
        <w:t xml:space="preserve">Table </w:t>
      </w:r>
      <w:r>
        <w:fldChar w:fldCharType="begin"/>
      </w:r>
      <w:r>
        <w:instrText xml:space="preserve"> SEQ Table \* ARABIC </w:instrText>
      </w:r>
      <w:r>
        <w:fldChar w:fldCharType="separate"/>
      </w:r>
      <w:r>
        <w:rPr>
          <w:noProof/>
        </w:rPr>
        <w:t>1</w:t>
      </w:r>
      <w:r>
        <w:fldChar w:fldCharType="end"/>
      </w:r>
      <w:bookmarkEnd w:id="60"/>
      <w:r>
        <w:t xml:space="preserve"> Overview DynSnap timescales. Includes start and end date, number of emails, edges and nodes.</w:t>
      </w:r>
    </w:p>
    <w:tbl>
      <w:tblPr>
        <w:tblStyle w:val="Tabellenraster"/>
        <w:tblW w:w="8500" w:type="dxa"/>
        <w:tblLook w:val="04A0" w:firstRow="1" w:lastRow="0" w:firstColumn="1" w:lastColumn="0" w:noHBand="0" w:noVBand="1"/>
      </w:tblPr>
      <w:tblGrid>
        <w:gridCol w:w="1416"/>
        <w:gridCol w:w="1417"/>
        <w:gridCol w:w="1417"/>
        <w:gridCol w:w="1416"/>
        <w:gridCol w:w="1417"/>
        <w:gridCol w:w="1417"/>
      </w:tblGrid>
      <w:tr w:rsidR="00E7136C" w:rsidRPr="00366DFF" w:rsidTr="00925736">
        <w:trPr>
          <w:trHeight w:val="369"/>
        </w:trPr>
        <w:tc>
          <w:tcPr>
            <w:tcW w:w="1416"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Timespan</w:t>
            </w:r>
          </w:p>
        </w:tc>
        <w:tc>
          <w:tcPr>
            <w:tcW w:w="1417"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Start</w:t>
            </w:r>
          </w:p>
        </w:tc>
        <w:tc>
          <w:tcPr>
            <w:tcW w:w="1417" w:type="dxa"/>
            <w:vAlign w:val="center"/>
          </w:tcPr>
          <w:p w:rsidR="00E7136C" w:rsidRPr="00366DFF" w:rsidRDefault="00E7136C" w:rsidP="0083574E">
            <w:pPr>
              <w:tabs>
                <w:tab w:val="left" w:pos="8222"/>
              </w:tabs>
              <w:spacing w:after="0" w:line="276" w:lineRule="auto"/>
              <w:jc w:val="left"/>
              <w:rPr>
                <w:b/>
                <w:lang w:eastAsia="x-none"/>
              </w:rPr>
            </w:pPr>
            <w:r w:rsidRPr="00366DFF">
              <w:rPr>
                <w:b/>
                <w:lang w:eastAsia="x-none"/>
              </w:rPr>
              <w:t>End</w:t>
            </w:r>
          </w:p>
        </w:tc>
        <w:tc>
          <w:tcPr>
            <w:tcW w:w="1416" w:type="dxa"/>
            <w:vAlign w:val="center"/>
          </w:tcPr>
          <w:p w:rsidR="00E7136C" w:rsidRPr="00366DFF" w:rsidRDefault="00E7136C" w:rsidP="0083574E">
            <w:pPr>
              <w:tabs>
                <w:tab w:val="left" w:pos="8222"/>
              </w:tabs>
              <w:spacing w:after="0" w:line="276" w:lineRule="auto"/>
              <w:jc w:val="left"/>
              <w:rPr>
                <w:b/>
                <w:lang w:eastAsia="x-none"/>
              </w:rPr>
            </w:pPr>
            <w:r>
              <w:rPr>
                <w:b/>
                <w:lang w:eastAsia="x-none"/>
              </w:rPr>
              <w:t># E</w:t>
            </w:r>
            <w:r w:rsidRPr="00366DFF">
              <w:rPr>
                <w:b/>
                <w:lang w:eastAsia="x-none"/>
              </w:rPr>
              <w:t>mails</w:t>
            </w:r>
          </w:p>
        </w:tc>
        <w:tc>
          <w:tcPr>
            <w:tcW w:w="1417" w:type="dxa"/>
            <w:vAlign w:val="center"/>
          </w:tcPr>
          <w:p w:rsidR="00E7136C" w:rsidRPr="00366DFF" w:rsidRDefault="00E7136C" w:rsidP="0083574E">
            <w:pPr>
              <w:tabs>
                <w:tab w:val="left" w:pos="8222"/>
              </w:tabs>
              <w:spacing w:after="0" w:line="276" w:lineRule="auto"/>
              <w:jc w:val="left"/>
              <w:rPr>
                <w:b/>
                <w:lang w:eastAsia="x-none"/>
              </w:rPr>
            </w:pPr>
            <w:r>
              <w:rPr>
                <w:b/>
                <w:lang w:eastAsia="x-none"/>
              </w:rPr>
              <w:t># Edges</w:t>
            </w:r>
          </w:p>
        </w:tc>
        <w:tc>
          <w:tcPr>
            <w:tcW w:w="1417" w:type="dxa"/>
            <w:vAlign w:val="center"/>
          </w:tcPr>
          <w:p w:rsidR="00E7136C" w:rsidRPr="00366DFF" w:rsidRDefault="00E7136C" w:rsidP="0083574E">
            <w:pPr>
              <w:tabs>
                <w:tab w:val="left" w:pos="8222"/>
              </w:tabs>
              <w:spacing w:after="0" w:line="276" w:lineRule="auto"/>
              <w:jc w:val="left"/>
              <w:rPr>
                <w:b/>
                <w:lang w:eastAsia="x-none"/>
              </w:rPr>
            </w:pPr>
            <w:r>
              <w:rPr>
                <w:b/>
                <w:lang w:eastAsia="x-none"/>
              </w:rPr>
              <w:t># Nodes</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dyn1</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13/11/2016</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31/01/2017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194’308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365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442</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dyn2</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31/01/2017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19/04/2017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211’823</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868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468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dyn3</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19/04/2017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13/06/2017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156’345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648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478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dyn4</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13/06/2017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03/08/2017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145’105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872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494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dyn5</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03/08/2017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14/09/2017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129’574</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w:t>
            </w:r>
            <w:r w:rsidR="00925736">
              <w:rPr>
                <w:lang w:eastAsia="x-none"/>
              </w:rPr>
              <w:t>’</w:t>
            </w:r>
            <w:r>
              <w:rPr>
                <w:lang w:eastAsia="x-none"/>
              </w:rPr>
              <w:t>628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504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dyn6</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14/09/2017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31/10/2017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157’322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w:t>
            </w:r>
            <w:r w:rsidR="00925736">
              <w:rPr>
                <w:lang w:eastAsia="x-none"/>
              </w:rPr>
              <w:t>’</w:t>
            </w:r>
            <w:r>
              <w:rPr>
                <w:lang w:eastAsia="x-none"/>
              </w:rPr>
              <w:t>530</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515</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31/10/2017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06/12/2017</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146’142</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7</w:t>
            </w:r>
            <w:r w:rsidR="00925736">
              <w:rPr>
                <w:lang w:eastAsia="x-none"/>
              </w:rPr>
              <w:t>’</w:t>
            </w:r>
            <w:r>
              <w:rPr>
                <w:lang w:eastAsia="x-none"/>
              </w:rPr>
              <w:t>177</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523</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06/12/2017</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23/01/2018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125’398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7</w:t>
            </w:r>
            <w:r w:rsidR="00925736">
              <w:rPr>
                <w:lang w:eastAsia="x-none"/>
              </w:rPr>
              <w:t>’</w:t>
            </w:r>
            <w:r>
              <w:rPr>
                <w:lang w:eastAsia="x-none"/>
              </w:rPr>
              <w:t>959</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548</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dyn9</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23/01/2018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01/04/2018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246’908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9</w:t>
            </w:r>
            <w:r w:rsidR="00925736">
              <w:rPr>
                <w:lang w:eastAsia="x-none"/>
              </w:rPr>
              <w:t>’</w:t>
            </w:r>
            <w:r>
              <w:rPr>
                <w:lang w:eastAsia="x-none"/>
              </w:rPr>
              <w:t>613</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553</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dyn10</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01/04/2018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30/05/2018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224’658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8</w:t>
            </w:r>
            <w:r w:rsidR="00925736">
              <w:rPr>
                <w:lang w:eastAsia="x-none"/>
              </w:rPr>
              <w:t>’</w:t>
            </w:r>
            <w:r>
              <w:rPr>
                <w:lang w:eastAsia="x-none"/>
              </w:rPr>
              <w:t>987</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574</w:t>
            </w:r>
          </w:p>
        </w:tc>
      </w:tr>
      <w:tr w:rsidR="00E7136C" w:rsidTr="00925736">
        <w:trPr>
          <w:trHeight w:val="369"/>
        </w:trPr>
        <w:tc>
          <w:tcPr>
            <w:tcW w:w="1416" w:type="dxa"/>
            <w:vAlign w:val="center"/>
          </w:tcPr>
          <w:p w:rsidR="00E7136C" w:rsidRDefault="00E7136C" w:rsidP="0083574E">
            <w:pPr>
              <w:tabs>
                <w:tab w:val="left" w:pos="8222"/>
              </w:tabs>
              <w:spacing w:after="0" w:line="276" w:lineRule="auto"/>
              <w:jc w:val="left"/>
              <w:rPr>
                <w:lang w:eastAsia="x-none"/>
              </w:rPr>
            </w:pPr>
            <w:r>
              <w:rPr>
                <w:lang w:eastAsia="x-none"/>
              </w:rPr>
              <w:t>dyn11</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30/05/2018</w:t>
            </w:r>
          </w:p>
        </w:tc>
        <w:tc>
          <w:tcPr>
            <w:tcW w:w="1417" w:type="dxa"/>
            <w:vAlign w:val="center"/>
          </w:tcPr>
          <w:p w:rsidR="00E7136C" w:rsidRDefault="00E7136C" w:rsidP="00925736">
            <w:pPr>
              <w:tabs>
                <w:tab w:val="left" w:pos="8222"/>
              </w:tabs>
              <w:spacing w:after="0" w:line="276" w:lineRule="auto"/>
              <w:jc w:val="center"/>
              <w:rPr>
                <w:lang w:eastAsia="x-none"/>
              </w:rPr>
            </w:pPr>
            <w:r>
              <w:rPr>
                <w:lang w:eastAsia="x-none"/>
              </w:rPr>
              <w:t>30/06/2018</w:t>
            </w:r>
          </w:p>
        </w:tc>
        <w:tc>
          <w:tcPr>
            <w:tcW w:w="1416" w:type="dxa"/>
            <w:vAlign w:val="center"/>
          </w:tcPr>
          <w:p w:rsidR="00E7136C" w:rsidRDefault="00E7136C" w:rsidP="0083574E">
            <w:pPr>
              <w:tabs>
                <w:tab w:val="left" w:pos="8222"/>
              </w:tabs>
              <w:spacing w:after="0" w:line="276" w:lineRule="auto"/>
              <w:jc w:val="right"/>
              <w:rPr>
                <w:lang w:eastAsia="x-none"/>
              </w:rPr>
            </w:pPr>
            <w:r>
              <w:rPr>
                <w:lang w:eastAsia="x-none"/>
              </w:rPr>
              <w:t>71’585</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w:t>
            </w:r>
            <w:r w:rsidR="00925736">
              <w:rPr>
                <w:lang w:eastAsia="x-none"/>
              </w:rPr>
              <w:t>’</w:t>
            </w:r>
            <w:r>
              <w:rPr>
                <w:lang w:eastAsia="x-none"/>
              </w:rPr>
              <w:t>788</w:t>
            </w:r>
          </w:p>
        </w:tc>
        <w:tc>
          <w:tcPr>
            <w:tcW w:w="1417" w:type="dxa"/>
            <w:vAlign w:val="center"/>
          </w:tcPr>
          <w:p w:rsidR="00E7136C" w:rsidRDefault="00E7136C" w:rsidP="0083574E">
            <w:pPr>
              <w:tabs>
                <w:tab w:val="left" w:pos="8222"/>
              </w:tabs>
              <w:spacing w:after="0" w:line="276" w:lineRule="auto"/>
              <w:jc w:val="right"/>
              <w:rPr>
                <w:lang w:eastAsia="x-none"/>
              </w:rPr>
            </w:pPr>
            <w:r>
              <w:rPr>
                <w:lang w:eastAsia="x-none"/>
              </w:rPr>
              <w:t>667</w:t>
            </w:r>
          </w:p>
        </w:tc>
      </w:tr>
    </w:tbl>
    <w:p w:rsidR="0083574E" w:rsidRPr="007F60CA" w:rsidRDefault="00EA44F8" w:rsidP="0083574E">
      <w:r w:rsidRPr="007F60CA">
        <w:rPr>
          <w:noProof/>
        </w:rPr>
        <w:lastRenderedPageBreak/>
        <w:drawing>
          <wp:anchor distT="0" distB="0" distL="114300" distR="114300" simplePos="0" relativeHeight="251730944" behindDoc="1" locked="0" layoutInCell="1" allowOverlap="1" wp14:anchorId="352DD9E0" wp14:editId="3B0C386C">
            <wp:simplePos x="0" y="0"/>
            <wp:positionH relativeFrom="margin">
              <wp:posOffset>555625</wp:posOffset>
            </wp:positionH>
            <wp:positionV relativeFrom="paragraph">
              <wp:posOffset>1287780</wp:posOffset>
            </wp:positionV>
            <wp:extent cx="4323715" cy="4323715"/>
            <wp:effectExtent l="0" t="0" r="635" b="635"/>
            <wp:wrapTight wrapText="bothSides">
              <wp:wrapPolygon edited="0">
                <wp:start x="0" y="0"/>
                <wp:lineTo x="0" y="21508"/>
                <wp:lineTo x="21508" y="21508"/>
                <wp:lineTo x="2150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snap_overview.png"/>
                    <pic:cNvPicPr/>
                  </pic:nvPicPr>
                  <pic:blipFill>
                    <a:blip r:embed="rId30">
                      <a:extLst>
                        <a:ext uri="{28A0092B-C50C-407E-A947-70E740481C1C}">
                          <a14:useLocalDpi xmlns:a14="http://schemas.microsoft.com/office/drawing/2010/main" val="0"/>
                        </a:ext>
                      </a:extLst>
                    </a:blip>
                    <a:stretch>
                      <a:fillRect/>
                    </a:stretch>
                  </pic:blipFill>
                  <pic:spPr>
                    <a:xfrm>
                      <a:off x="0" y="0"/>
                      <a:ext cx="4323715" cy="4323715"/>
                    </a:xfrm>
                    <a:prstGeom prst="rect">
                      <a:avLst/>
                    </a:prstGeom>
                  </pic:spPr>
                </pic:pic>
              </a:graphicData>
            </a:graphic>
            <wp14:sizeRelH relativeFrom="margin">
              <wp14:pctWidth>0</wp14:pctWidth>
            </wp14:sizeRelH>
            <wp14:sizeRelV relativeFrom="margin">
              <wp14:pctHeight>0</wp14:pctHeight>
            </wp14:sizeRelV>
          </wp:anchor>
        </w:drawing>
      </w:r>
      <w:r w:rsidR="004D5281">
        <w:rPr>
          <w:lang w:eastAsia="x-none"/>
        </w:rPr>
        <w:fldChar w:fldCharType="begin"/>
      </w:r>
      <w:r w:rsidR="004D5281">
        <w:rPr>
          <w:lang w:eastAsia="x-none"/>
        </w:rPr>
        <w:instrText xml:space="preserve"> REF _Ref534624082 \h </w:instrText>
      </w:r>
      <w:r w:rsidR="004D5281">
        <w:rPr>
          <w:lang w:eastAsia="x-none"/>
        </w:rPr>
      </w:r>
      <w:r w:rsidR="004D5281">
        <w:rPr>
          <w:lang w:eastAsia="x-none"/>
        </w:rPr>
        <w:fldChar w:fldCharType="separate"/>
      </w:r>
      <w:r w:rsidR="004D5281">
        <w:t xml:space="preserve">Figure </w:t>
      </w:r>
      <w:r w:rsidR="004D5281">
        <w:rPr>
          <w:noProof/>
        </w:rPr>
        <w:t>6</w:t>
      </w:r>
      <w:r w:rsidR="004D5281">
        <w:rPr>
          <w:lang w:eastAsia="x-none"/>
        </w:rPr>
        <w:fldChar w:fldCharType="end"/>
      </w:r>
      <w:r w:rsidR="00786021" w:rsidRPr="007F60CA">
        <w:rPr>
          <w:lang w:eastAsia="x-none"/>
        </w:rPr>
        <w:t xml:space="preserve"> shows the dynamic network evolution</w:t>
      </w:r>
      <w:r w:rsidR="00DC5F8F">
        <w:rPr>
          <w:lang w:eastAsia="x-none"/>
        </w:rPr>
        <w:t xml:space="preserve"> using the DynSnap timescales</w:t>
      </w:r>
      <w:r w:rsidR="00786021" w:rsidRPr="007F60CA">
        <w:rPr>
          <w:lang w:eastAsia="x-none"/>
        </w:rPr>
        <w:t xml:space="preserve">. </w:t>
      </w:r>
      <w:r w:rsidR="0083574E">
        <w:rPr>
          <w:lang w:eastAsia="x-none"/>
        </w:rPr>
        <w:t xml:space="preserve">According to </w:t>
      </w:r>
      <w:r w:rsidR="0083574E">
        <w:rPr>
          <w:lang w:eastAsia="x-none"/>
        </w:rPr>
        <w:fldChar w:fldCharType="begin"/>
      </w:r>
      <w:r w:rsidR="0083574E">
        <w:rPr>
          <w:lang w:eastAsia="x-none"/>
        </w:rPr>
        <w:instrText xml:space="preserve"> REF _Ref534719056 \h </w:instrText>
      </w:r>
      <w:r w:rsidR="0083574E">
        <w:rPr>
          <w:lang w:eastAsia="x-none"/>
        </w:rPr>
      </w:r>
      <w:r w:rsidR="0083574E">
        <w:rPr>
          <w:lang w:eastAsia="x-none"/>
        </w:rPr>
        <w:fldChar w:fldCharType="separate"/>
      </w:r>
      <w:r w:rsidR="0083574E">
        <w:t xml:space="preserve">Table </w:t>
      </w:r>
      <w:r w:rsidR="0083574E">
        <w:rPr>
          <w:noProof/>
        </w:rPr>
        <w:t>1</w:t>
      </w:r>
      <w:r w:rsidR="0083574E">
        <w:rPr>
          <w:lang w:eastAsia="x-none"/>
        </w:rPr>
        <w:fldChar w:fldCharType="end"/>
      </w:r>
      <w:r w:rsidR="0083574E">
        <w:rPr>
          <w:lang w:eastAsia="x-none"/>
        </w:rPr>
        <w:t>, e</w:t>
      </w:r>
      <w:r w:rsidR="00786021" w:rsidRPr="007F60CA">
        <w:rPr>
          <w:lang w:eastAsia="x-none"/>
        </w:rPr>
        <w:t>ach slice comprises between 5’365 and 9’613</w:t>
      </w:r>
      <w:r w:rsidR="00786021">
        <w:rPr>
          <w:lang w:eastAsia="x-none"/>
        </w:rPr>
        <w:t xml:space="preserve"> edges</w:t>
      </w:r>
      <w:r w:rsidR="00786021" w:rsidRPr="007F60CA">
        <w:rPr>
          <w:lang w:eastAsia="x-none"/>
        </w:rPr>
        <w:t xml:space="preserve"> </w:t>
      </w:r>
      <w:r w:rsidR="00786021">
        <w:rPr>
          <w:lang w:eastAsia="x-none"/>
        </w:rPr>
        <w:t>(</w:t>
      </w:r>
      <w:r w:rsidR="00786021" w:rsidRPr="007F60CA">
        <w:rPr>
          <w:lang w:eastAsia="x-none"/>
        </w:rPr>
        <w:t>interpersonal interactions</w:t>
      </w:r>
      <w:r w:rsidR="00786021">
        <w:rPr>
          <w:lang w:eastAsia="x-none"/>
        </w:rPr>
        <w:t>)</w:t>
      </w:r>
      <w:r w:rsidR="00786021" w:rsidRPr="007F60CA">
        <w:rPr>
          <w:lang w:eastAsia="x-none"/>
        </w:rPr>
        <w:t xml:space="preserve"> </w:t>
      </w:r>
      <w:r w:rsidR="00DC5F8F">
        <w:rPr>
          <w:lang w:eastAsia="x-none"/>
        </w:rPr>
        <w:t xml:space="preserve">having </w:t>
      </w:r>
      <w:r w:rsidR="0083574E">
        <w:rPr>
          <w:lang w:eastAsia="x-none"/>
        </w:rPr>
        <w:t>its</w:t>
      </w:r>
      <w:r w:rsidR="00DC5F8F">
        <w:rPr>
          <w:lang w:eastAsia="x-none"/>
        </w:rPr>
        <w:t xml:space="preserve"> source in</w:t>
      </w:r>
      <w:r w:rsidR="00786021" w:rsidRPr="007F60CA">
        <w:rPr>
          <w:lang w:eastAsia="x-none"/>
        </w:rPr>
        <w:t xml:space="preserve"> 71’585 to 224’658 emails</w:t>
      </w:r>
      <w:r w:rsidR="00786021">
        <w:rPr>
          <w:lang w:eastAsia="x-none"/>
        </w:rPr>
        <w:t xml:space="preserve"> </w:t>
      </w:r>
      <w:r w:rsidR="00DC5F8F">
        <w:rPr>
          <w:lang w:eastAsia="x-none"/>
        </w:rPr>
        <w:t>during the separate time</w:t>
      </w:r>
      <w:r w:rsidR="00786021">
        <w:rPr>
          <w:lang w:eastAsia="x-none"/>
        </w:rPr>
        <w:t xml:space="preserve"> intervals</w:t>
      </w:r>
      <w:r w:rsidR="00786021" w:rsidRPr="007F60CA">
        <w:rPr>
          <w:lang w:eastAsia="x-none"/>
        </w:rPr>
        <w:t xml:space="preserve">. </w:t>
      </w:r>
    </w:p>
    <w:p w:rsidR="00786021" w:rsidRPr="007F60CA" w:rsidRDefault="0083574E" w:rsidP="0083574E">
      <w:pPr>
        <w:keepNext/>
        <w:jc w:val="left"/>
      </w:pPr>
      <w:r>
        <w:rPr>
          <w:noProof/>
        </w:rPr>
        <mc:AlternateContent>
          <mc:Choice Requires="wps">
            <w:drawing>
              <wp:anchor distT="0" distB="0" distL="114300" distR="114300" simplePos="0" relativeHeight="251731968" behindDoc="1" locked="0" layoutInCell="1" allowOverlap="1" wp14:anchorId="79A30617" wp14:editId="7E2D9158">
                <wp:simplePos x="0" y="0"/>
                <wp:positionH relativeFrom="margin">
                  <wp:posOffset>-482</wp:posOffset>
                </wp:positionH>
                <wp:positionV relativeFrom="paragraph">
                  <wp:posOffset>1086</wp:posOffset>
                </wp:positionV>
                <wp:extent cx="5398135" cy="457200"/>
                <wp:effectExtent l="0" t="0" r="0" b="0"/>
                <wp:wrapTight wrapText="bothSides">
                  <wp:wrapPolygon edited="0">
                    <wp:start x="0" y="0"/>
                    <wp:lineTo x="0" y="20700"/>
                    <wp:lineTo x="21496" y="20700"/>
                    <wp:lineTo x="21496"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5398135" cy="457200"/>
                        </a:xfrm>
                        <a:prstGeom prst="rect">
                          <a:avLst/>
                        </a:prstGeom>
                        <a:solidFill>
                          <a:prstClr val="white"/>
                        </a:solidFill>
                        <a:ln>
                          <a:noFill/>
                        </a:ln>
                      </wps:spPr>
                      <wps:txbx>
                        <w:txbxContent>
                          <w:p w:rsidR="007934F0" w:rsidRPr="002063DE" w:rsidRDefault="007934F0" w:rsidP="0083574E">
                            <w:pPr>
                              <w:pStyle w:val="Beschriftung"/>
                              <w:rPr>
                                <w:noProof/>
                                <w:sz w:val="24"/>
                                <w:szCs w:val="24"/>
                              </w:rPr>
                            </w:pPr>
                            <w:bookmarkStart w:id="61" w:name="_Ref534624082"/>
                            <w:bookmarkStart w:id="62" w:name="_Toc534621702"/>
                            <w:r>
                              <w:t xml:space="preserve">Figure </w:t>
                            </w:r>
                            <w:r>
                              <w:fldChar w:fldCharType="begin"/>
                            </w:r>
                            <w:r>
                              <w:instrText xml:space="preserve"> SEQ Figure \* ARABIC </w:instrText>
                            </w:r>
                            <w:r>
                              <w:fldChar w:fldCharType="separate"/>
                            </w:r>
                            <w:r>
                              <w:rPr>
                                <w:noProof/>
                              </w:rPr>
                              <w:t>6</w:t>
                            </w:r>
                            <w:r>
                              <w:fldChar w:fldCharType="end"/>
                            </w:r>
                            <w:bookmarkEnd w:id="61"/>
                            <w:r>
                              <w:t xml:space="preserve"> </w:t>
                            </w:r>
                            <w:r w:rsidRPr="0042292C">
                              <w:t>Dynamic evolution of the number of mails, edges and vertices in the ONE network (along the DynSnap timescales).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A30617" id="Textfeld 17" o:spid="_x0000_s1030" type="#_x0000_t202" style="position:absolute;margin-left:-.05pt;margin-top:.1pt;width:425.05pt;height:36pt;z-index:-251584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" stroked="f">
                <v:textbox inset="0,0,0,0">
                  <w:txbxContent>
                    <w:p w:rsidR="007934F0" w:rsidRPr="002063DE" w:rsidRDefault="007934F0" w:rsidP="0083574E">
                      <w:pPr>
                        <w:pStyle w:val="Beschriftung"/>
                        <w:rPr>
                          <w:noProof/>
                          <w:sz w:val="24"/>
                          <w:szCs w:val="24"/>
                        </w:rPr>
                      </w:pPr>
                      <w:bookmarkStart w:id="63" w:name="_Ref534624082"/>
                      <w:bookmarkStart w:id="64" w:name="_Toc534621702"/>
                      <w:r>
                        <w:t xml:space="preserve">Figure </w:t>
                      </w:r>
                      <w:r>
                        <w:fldChar w:fldCharType="begin"/>
                      </w:r>
                      <w:r>
                        <w:instrText xml:space="preserve"> SEQ Figure \* ARABIC </w:instrText>
                      </w:r>
                      <w:r>
                        <w:fldChar w:fldCharType="separate"/>
                      </w:r>
                      <w:r>
                        <w:rPr>
                          <w:noProof/>
                        </w:rPr>
                        <w:t>6</w:t>
                      </w:r>
                      <w:r>
                        <w:fldChar w:fldCharType="end"/>
                      </w:r>
                      <w:bookmarkEnd w:id="63"/>
                      <w:r>
                        <w:t xml:space="preserve"> </w:t>
                      </w:r>
                      <w:r w:rsidRPr="0042292C">
                        <w:t>Dynamic evolution of the number of mails, edges and vertices in the ONE network (along the DynSnap timescales).</w:t>
                      </w:r>
                      <w:bookmarkEnd w:id="64"/>
                    </w:p>
                  </w:txbxContent>
                </v:textbox>
                <w10:wrap type="tight" anchorx="margin"/>
              </v:shape>
            </w:pict>
          </mc:Fallback>
        </mc:AlternateContent>
      </w:r>
      <w:r>
        <w:t>Source: Own illustration</w:t>
      </w:r>
    </w:p>
    <w:p w:rsidR="00453D06" w:rsidRPr="007F60CA" w:rsidRDefault="00453D06" w:rsidP="00453D06">
      <w:pPr>
        <w:pStyle w:val="berschrift2"/>
        <w:rPr>
          <w:lang w:val="en-GB"/>
        </w:rPr>
      </w:pPr>
      <w:bookmarkStart w:id="65" w:name="_Toc534648404"/>
      <w:r w:rsidRPr="007F60CA">
        <w:rPr>
          <w:lang w:val="en-GB"/>
        </w:rPr>
        <w:t>7.2</w:t>
      </w:r>
      <w:r w:rsidRPr="007F60CA">
        <w:rPr>
          <w:lang w:val="en-GB"/>
        </w:rPr>
        <w:tab/>
        <w:t>Research questions &amp; answers</w:t>
      </w:r>
      <w:bookmarkEnd w:id="65"/>
    </w:p>
    <w:p w:rsidR="005B5326" w:rsidRDefault="00E0102F" w:rsidP="0071718E">
      <w:r>
        <w:fldChar w:fldCharType="begin"/>
      </w:r>
      <w:r>
        <w:instrText xml:space="preserve"> REF _Ref534624032 \h </w:instrText>
      </w:r>
      <w:r w:rsidR="0071718E">
        <w:instrText xml:space="preserve"> \* MERGEFORMAT </w:instrText>
      </w:r>
      <w:r>
        <w:fldChar w:fldCharType="separate"/>
      </w:r>
      <w:r>
        <w:t xml:space="preserve">Figure </w:t>
      </w:r>
      <w:r>
        <w:rPr>
          <w:noProof/>
        </w:rPr>
        <w:t>7</w:t>
      </w:r>
      <w:r>
        <w:fldChar w:fldCharType="end"/>
      </w:r>
      <w:r>
        <w:t xml:space="preserve"> </w:t>
      </w:r>
      <w:r w:rsidR="00453D06">
        <w:t>shows</w:t>
      </w:r>
      <w:r w:rsidR="00453D06" w:rsidRPr="007F60CA">
        <w:t xml:space="preserve"> the graph representation of the analysed network</w:t>
      </w:r>
      <w:r w:rsidR="00453D06">
        <w:t>. It</w:t>
      </w:r>
      <w:r w:rsidR="00453D06" w:rsidRPr="007F60CA">
        <w:t xml:space="preserve"> </w:t>
      </w:r>
      <w:r w:rsidR="00453D06">
        <w:t>contains</w:t>
      </w:r>
      <w:r w:rsidR="00453D06" w:rsidRPr="007F60CA">
        <w:t xml:space="preserve"> all</w:t>
      </w:r>
      <w:r w:rsidR="00453D06">
        <w:t xml:space="preserve"> 595</w:t>
      </w:r>
      <w:r w:rsidR="00453D06" w:rsidRPr="007F60CA">
        <w:t xml:space="preserve"> project members, connected by a line</w:t>
      </w:r>
      <w:r w:rsidR="00453D06">
        <w:t>,</w:t>
      </w:r>
      <w:r w:rsidR="00453D06" w:rsidRPr="007F60CA">
        <w:t xml:space="preserve"> </w:t>
      </w:r>
      <w:r w:rsidR="0071718E">
        <w:t>conceding</w:t>
      </w:r>
      <w:r w:rsidR="00453D06" w:rsidRPr="007F60CA">
        <w:t xml:space="preserve"> they interacted at least once via email in the time period from November 2016 until June 2018.</w:t>
      </w:r>
    </w:p>
    <w:p w:rsidR="00453D06" w:rsidRPr="007F60CA" w:rsidRDefault="00453D06" w:rsidP="00453D06">
      <w:pPr>
        <w:pStyle w:val="berschrift3"/>
        <w:rPr>
          <w:lang w:val="en-GB"/>
        </w:rPr>
      </w:pPr>
      <w:bookmarkStart w:id="66" w:name="_Toc534648405"/>
      <w:r w:rsidRPr="007F60CA">
        <w:rPr>
          <w:lang w:val="en-GB"/>
        </w:rPr>
        <w:t>7.2.1</w:t>
      </w:r>
      <w:r w:rsidRPr="007F60CA">
        <w:rPr>
          <w:lang w:val="en-GB"/>
        </w:rPr>
        <w:tab/>
        <w:t>SNA help</w:t>
      </w:r>
      <w:r w:rsidR="00497EDB">
        <w:rPr>
          <w:lang w:val="en-GB"/>
        </w:rPr>
        <w:t>s</w:t>
      </w:r>
      <w:r w:rsidRPr="007F60CA">
        <w:rPr>
          <w:lang w:val="en-GB"/>
        </w:rPr>
        <w:t xml:space="preserve"> to map and understand the flow of communication</w:t>
      </w:r>
      <w:bookmarkEnd w:id="66"/>
    </w:p>
    <w:p w:rsidR="00B74A7C" w:rsidRDefault="00453D06" w:rsidP="0071718E">
      <w:pPr>
        <w:keepNext/>
        <w:rPr>
          <w:lang w:eastAsia="x-none"/>
        </w:rPr>
      </w:pPr>
      <w:r w:rsidRPr="007F60CA">
        <w:rPr>
          <w:lang w:eastAsia="x-none"/>
        </w:rPr>
        <w:t>Between 595 actors are 176’715 different (undirected) connections possible. The</w:t>
      </w:r>
      <w:r>
        <w:rPr>
          <w:lang w:eastAsia="x-none"/>
        </w:rPr>
        <w:t xml:space="preserve"> unweighted and undirected</w:t>
      </w:r>
      <w:r w:rsidRPr="007F60CA">
        <w:rPr>
          <w:lang w:eastAsia="x-none"/>
        </w:rPr>
        <w:t xml:space="preserve"> ONE network contains 19’037</w:t>
      </w:r>
      <w:r>
        <w:rPr>
          <w:lang w:eastAsia="x-none"/>
        </w:rPr>
        <w:t xml:space="preserve"> edges</w:t>
      </w:r>
      <w:r w:rsidRPr="007F60CA">
        <w:rPr>
          <w:lang w:eastAsia="x-none"/>
        </w:rPr>
        <w:t xml:space="preserve">, resulting in an overall network density of 0.1%. </w:t>
      </w:r>
      <w:r w:rsidR="0071718E" w:rsidRPr="0071718E">
        <w:rPr>
          <w:lang w:eastAsia="x-none"/>
        </w:rPr>
        <w:t>A</w:t>
      </w:r>
      <w:r w:rsidRPr="0071718E">
        <w:rPr>
          <w:lang w:eastAsia="x-none"/>
        </w:rPr>
        <w:t xml:space="preserve"> </w:t>
      </w:r>
      <w:r w:rsidR="0071718E" w:rsidRPr="0071718E">
        <w:rPr>
          <w:lang w:eastAsia="x-none"/>
        </w:rPr>
        <w:t>more intuitive</w:t>
      </w:r>
      <w:r w:rsidRPr="0071718E">
        <w:rPr>
          <w:lang w:eastAsia="x-none"/>
        </w:rPr>
        <w:t xml:space="preserve"> node level measure is average path length</w:t>
      </w:r>
      <w:r w:rsidR="0071718E" w:rsidRPr="0071718E">
        <w:rPr>
          <w:lang w:eastAsia="x-none"/>
        </w:rPr>
        <w:t>, also called</w:t>
      </w:r>
      <w:r w:rsidRPr="0071718E">
        <w:rPr>
          <w:lang w:eastAsia="x-none"/>
        </w:rPr>
        <w:t xml:space="preserve"> mean distance.</w:t>
      </w:r>
      <w:r w:rsidRPr="007F60CA">
        <w:rPr>
          <w:lang w:eastAsia="x-none"/>
        </w:rPr>
        <w:t xml:space="preserve"> Within the project team the average path length is 1.9. On average every person can reach any other project team member (including site group members) in less than two steps. Short average path length in many real network lead to the concept </w:t>
      </w:r>
      <w:r w:rsidRPr="007F60CA">
        <w:rPr>
          <w:lang w:eastAsia="x-none"/>
        </w:rPr>
        <w:lastRenderedPageBreak/>
        <w:t>of a small world, stating that every human being is connected by only six degrees of separation</w:t>
      </w:r>
      <w:r>
        <w:rPr>
          <w:lang w:eastAsia="x-none"/>
        </w:rPr>
        <w:t xml:space="preserve"> </w:t>
      </w:r>
      <w:r>
        <w:rPr>
          <w:lang w:eastAsia="x-none"/>
        </w:rPr>
        <w:fldChar w:fldCharType="begin" w:fldLock="1"/>
      </w:r>
      <w:r w:rsidR="006B6E3B">
        <w:rPr>
          <w:lang w:eastAsia="x-none"/>
        </w:rPr>
        <w:instrText>ADDIN CSL_CITATION {"citationItems":[{"id":"ITEM-1","itemData":{"author":[{"dropping-particle":"","family":"Watts","given":"Duncan J","non-dropping-particle":"","parse-names":false,"suffix":""}],"container-title":"American Journal of Sociology","id":"ITEM-1","issue":"2","issued":{"date-parts":[["1999"]]},"page":"493-527","title":"Networks , Dynamics , and the Small-World","type":"article-journal","volume":"105"},"uris":["http://www.mendeley.com/documents/?uuid=51a3f973-1417-462b-8f9f-6b40958b0858"]}],"mendeley":{"formattedCitation":"(Watts 1999)","plainTextFormattedCitation":"(Watts 1999)","previouslyFormattedCitation":"(Watts 1999)"},"properties":{"noteIndex":0},"schema":"https://github.com/citation-style-language/schema/raw/master/csl-citation.json"}</w:instrText>
      </w:r>
      <w:r>
        <w:rPr>
          <w:lang w:eastAsia="x-none"/>
        </w:rPr>
        <w:fldChar w:fldCharType="separate"/>
      </w:r>
      <w:r w:rsidR="00B857BA" w:rsidRPr="00B857BA">
        <w:rPr>
          <w:noProof/>
          <w:lang w:eastAsia="x-none"/>
        </w:rPr>
        <w:t>(Watts 1999)</w:t>
      </w:r>
      <w:r>
        <w:rPr>
          <w:lang w:eastAsia="x-none"/>
        </w:rPr>
        <w:fldChar w:fldCharType="end"/>
      </w:r>
      <w:r w:rsidRPr="007F60CA">
        <w:rPr>
          <w:lang w:eastAsia="x-none"/>
        </w:rPr>
        <w:t xml:space="preserve">. Among the individuals in the ONE network the mean distance is </w:t>
      </w:r>
      <w:r w:rsidR="0071718E">
        <w:rPr>
          <w:lang w:eastAsia="x-none"/>
        </w:rPr>
        <w:t>three times shorter</w:t>
      </w:r>
      <w:r>
        <w:rPr>
          <w:lang w:eastAsia="x-none"/>
        </w:rPr>
        <w:t>,</w:t>
      </w:r>
      <w:r w:rsidRPr="007F60CA">
        <w:rPr>
          <w:lang w:eastAsia="x-none"/>
        </w:rPr>
        <w:t xml:space="preserve"> facilitating quick information transfer among the network. The longest path from an actor to another, </w:t>
      </w:r>
      <w:r>
        <w:rPr>
          <w:lang w:eastAsia="x-none"/>
        </w:rPr>
        <w:t>called</w:t>
      </w:r>
      <w:r w:rsidRPr="007F60CA">
        <w:rPr>
          <w:lang w:eastAsia="x-none"/>
        </w:rPr>
        <w:t xml:space="preserve"> diameter, is </w:t>
      </w:r>
      <w:r>
        <w:rPr>
          <w:lang w:eastAsia="x-none"/>
        </w:rPr>
        <w:t xml:space="preserve">four </w:t>
      </w:r>
      <w:r w:rsidR="00EA44F8">
        <w:rPr>
          <w:noProof/>
          <w:lang w:eastAsia="x-none"/>
        </w:rPr>
        <w:drawing>
          <wp:anchor distT="0" distB="0" distL="114300" distR="114300" simplePos="0" relativeHeight="251717632" behindDoc="1" locked="0" layoutInCell="1" allowOverlap="1">
            <wp:simplePos x="0" y="0"/>
            <wp:positionH relativeFrom="margin">
              <wp:align>right</wp:align>
            </wp:positionH>
            <wp:positionV relativeFrom="margin">
              <wp:posOffset>2064920</wp:posOffset>
            </wp:positionV>
            <wp:extent cx="5398770" cy="6042660"/>
            <wp:effectExtent l="0" t="0" r="0" b="0"/>
            <wp:wrapTight wrapText="bothSides">
              <wp:wrapPolygon edited="0">
                <wp:start x="0" y="0"/>
                <wp:lineTo x="0" y="21518"/>
                <wp:lineTo x="21493" y="21518"/>
                <wp:lineTo x="21493"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g.simp.un.png"/>
                    <pic:cNvPicPr/>
                  </pic:nvPicPr>
                  <pic:blipFill rotWithShape="1">
                    <a:blip r:embed="rId31" cstate="print">
                      <a:extLst>
                        <a:ext uri="{28A0092B-C50C-407E-A947-70E740481C1C}">
                          <a14:useLocalDpi xmlns:a14="http://schemas.microsoft.com/office/drawing/2010/main" val="0"/>
                        </a:ext>
                      </a:extLst>
                    </a:blip>
                    <a:srcRect l="3933" t="3639" r="3429" b="4316"/>
                    <a:stretch/>
                  </pic:blipFill>
                  <pic:spPr bwMode="auto">
                    <a:xfrm>
                      <a:off x="0" y="0"/>
                      <a:ext cx="5398770" cy="604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x-none"/>
        </w:rPr>
        <w:t>and measures the</w:t>
      </w:r>
      <w:r w:rsidRPr="007F60CA">
        <w:rPr>
          <w:lang w:eastAsia="x-none"/>
        </w:rPr>
        <w:t xml:space="preserve"> size of the graph </w:t>
      </w:r>
      <w:r>
        <w:rPr>
          <w:lang w:eastAsia="x-none"/>
        </w:rPr>
        <w:t>from</w:t>
      </w:r>
      <w:r w:rsidRPr="007F60CA">
        <w:rPr>
          <w:lang w:eastAsia="x-none"/>
        </w:rPr>
        <w:t xml:space="preserve"> the ONE network.</w:t>
      </w:r>
      <w:r>
        <w:rPr>
          <w:lang w:eastAsia="x-none"/>
        </w:rPr>
        <w:t xml:space="preserve"> </w:t>
      </w:r>
    </w:p>
    <w:p w:rsidR="00EA44F8" w:rsidRDefault="00EA44F8" w:rsidP="00453D06">
      <w:pPr>
        <w:keepNext/>
        <w:jc w:val="left"/>
        <w:rPr>
          <w:lang w:eastAsia="x-none"/>
        </w:rPr>
      </w:pPr>
      <w:r>
        <w:rPr>
          <w:noProof/>
        </w:rPr>
        <mc:AlternateContent>
          <mc:Choice Requires="wps">
            <w:drawing>
              <wp:anchor distT="0" distB="0" distL="114300" distR="114300" simplePos="0" relativeHeight="251719680" behindDoc="1" locked="0" layoutInCell="1" allowOverlap="1" wp14:anchorId="08875BD2" wp14:editId="4BDA4794">
                <wp:simplePos x="0" y="0"/>
                <wp:positionH relativeFrom="margin">
                  <wp:align>right</wp:align>
                </wp:positionH>
                <wp:positionV relativeFrom="page">
                  <wp:posOffset>2527935</wp:posOffset>
                </wp:positionV>
                <wp:extent cx="5399405" cy="412750"/>
                <wp:effectExtent l="0" t="0" r="0" b="6350"/>
                <wp:wrapTight wrapText="bothSides">
                  <wp:wrapPolygon edited="0">
                    <wp:start x="0" y="0"/>
                    <wp:lineTo x="0" y="20935"/>
                    <wp:lineTo x="21491" y="20935"/>
                    <wp:lineTo x="21491"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5399405" cy="412750"/>
                        </a:xfrm>
                        <a:prstGeom prst="rect">
                          <a:avLst/>
                        </a:prstGeom>
                        <a:solidFill>
                          <a:prstClr val="white"/>
                        </a:solidFill>
                        <a:ln>
                          <a:noFill/>
                        </a:ln>
                      </wps:spPr>
                      <wps:txbx>
                        <w:txbxContent>
                          <w:p w:rsidR="007934F0" w:rsidRPr="00F57135" w:rsidRDefault="007934F0" w:rsidP="0091184F">
                            <w:pPr>
                              <w:pStyle w:val="Beschriftung"/>
                              <w:rPr>
                                <w:sz w:val="24"/>
                                <w:szCs w:val="24"/>
                                <w:lang w:eastAsia="x-none"/>
                              </w:rPr>
                            </w:pPr>
                            <w:bookmarkStart w:id="67" w:name="_Ref534624032"/>
                            <w:bookmarkStart w:id="68" w:name="_Toc534621703"/>
                            <w:r>
                              <w:t xml:space="preserve">Figure </w:t>
                            </w:r>
                            <w:r>
                              <w:fldChar w:fldCharType="begin"/>
                            </w:r>
                            <w:r>
                              <w:instrText xml:space="preserve"> SEQ Figure \* ARABIC </w:instrText>
                            </w:r>
                            <w:r>
                              <w:fldChar w:fldCharType="separate"/>
                            </w:r>
                            <w:r>
                              <w:rPr>
                                <w:noProof/>
                              </w:rPr>
                              <w:t>7</w:t>
                            </w:r>
                            <w:r>
                              <w:fldChar w:fldCharType="end"/>
                            </w:r>
                            <w:bookmarkEnd w:id="67"/>
                            <w:r>
                              <w:t xml:space="preserve"> Simplified</w:t>
                            </w:r>
                            <w:r w:rsidRPr="0058504E">
                              <w:t xml:space="preserve"> ONE network. Including 595 vertices and 19'037 edges. Lines represent interaction. Vertices placed using the force-directed layout algorithm by </w:t>
                            </w:r>
                            <w:proofErr w:type="spellStart"/>
                            <w:r w:rsidRPr="0058504E">
                              <w:t>Reingold</w:t>
                            </w:r>
                            <w:proofErr w:type="spellEnd"/>
                            <w:r w:rsidRPr="0058504E">
                              <w:t xml:space="preserve"> &amp; </w:t>
                            </w:r>
                            <w:proofErr w:type="spellStart"/>
                            <w:r w:rsidRPr="0058504E">
                              <w:t>Fruchterman</w:t>
                            </w:r>
                            <w:proofErr w:type="spellEnd"/>
                            <w:r w:rsidRPr="0058504E">
                              <w:t xml:space="preserve"> (1991).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75BD2" id="Textfeld 29" o:spid="_x0000_s1031" type="#_x0000_t202" style="position:absolute;margin-left:373.95pt;margin-top:199.05pt;width:425.15pt;height:32.5pt;z-index:-251596800;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" stroked="f">
                <v:textbox inset="0,0,0,0">
                  <w:txbxContent>
                    <w:p w:rsidR="007934F0" w:rsidRPr="00F57135" w:rsidRDefault="007934F0" w:rsidP="0091184F">
                      <w:pPr>
                        <w:pStyle w:val="Beschriftung"/>
                        <w:rPr>
                          <w:sz w:val="24"/>
                          <w:szCs w:val="24"/>
                          <w:lang w:eastAsia="x-none"/>
                        </w:rPr>
                      </w:pPr>
                      <w:bookmarkStart w:id="69" w:name="_Ref534624032"/>
                      <w:bookmarkStart w:id="70" w:name="_Toc534621703"/>
                      <w:r>
                        <w:t xml:space="preserve">Figure </w:t>
                      </w:r>
                      <w:r>
                        <w:fldChar w:fldCharType="begin"/>
                      </w:r>
                      <w:r>
                        <w:instrText xml:space="preserve"> SEQ Figure \* ARABIC </w:instrText>
                      </w:r>
                      <w:r>
                        <w:fldChar w:fldCharType="separate"/>
                      </w:r>
                      <w:r>
                        <w:rPr>
                          <w:noProof/>
                        </w:rPr>
                        <w:t>7</w:t>
                      </w:r>
                      <w:r>
                        <w:fldChar w:fldCharType="end"/>
                      </w:r>
                      <w:bookmarkEnd w:id="69"/>
                      <w:r>
                        <w:t xml:space="preserve"> Simplified</w:t>
                      </w:r>
                      <w:r w:rsidRPr="0058504E">
                        <w:t xml:space="preserve"> ONE network. Including 595 vertices and 19'037 edges. Lines represent interaction. Vertices placed using the force-directed layout algorithm by </w:t>
                      </w:r>
                      <w:proofErr w:type="spellStart"/>
                      <w:r w:rsidRPr="0058504E">
                        <w:t>Reingold</w:t>
                      </w:r>
                      <w:proofErr w:type="spellEnd"/>
                      <w:r w:rsidRPr="0058504E">
                        <w:t xml:space="preserve"> &amp; </w:t>
                      </w:r>
                      <w:proofErr w:type="spellStart"/>
                      <w:r w:rsidRPr="0058504E">
                        <w:t>Fruchterman</w:t>
                      </w:r>
                      <w:proofErr w:type="spellEnd"/>
                      <w:r w:rsidRPr="0058504E">
                        <w:t xml:space="preserve"> (1991).</w:t>
                      </w:r>
                      <w:bookmarkEnd w:id="70"/>
                    </w:p>
                  </w:txbxContent>
                </v:textbox>
                <w10:wrap type="tight" anchorx="margin" anchory="page"/>
              </v:shape>
            </w:pict>
          </mc:Fallback>
        </mc:AlternateContent>
      </w:r>
      <w:r w:rsidR="00B74A7C">
        <w:rPr>
          <w:lang w:eastAsia="x-none"/>
        </w:rPr>
        <w:t>Source: Own illustration</w:t>
      </w:r>
    </w:p>
    <w:p w:rsidR="0091184F" w:rsidRDefault="00EA44F8" w:rsidP="00EA44F8">
      <w:pPr>
        <w:rPr>
          <w:lang w:eastAsia="x-none"/>
        </w:rPr>
      </w:pPr>
      <w:r>
        <w:br w:type="page"/>
      </w:r>
      <w:r w:rsidR="00453D06" w:rsidRPr="007F60CA">
        <w:rPr>
          <w:lang w:eastAsia="x-none"/>
        </w:rPr>
        <w:lastRenderedPageBreak/>
        <w:t>T</w:t>
      </w:r>
      <w:r w:rsidR="00453D06">
        <w:rPr>
          <w:lang w:eastAsia="x-none"/>
        </w:rPr>
        <w:t>ransitivity, t</w:t>
      </w:r>
      <w:r w:rsidR="00453D06" w:rsidRPr="007F60CA">
        <w:rPr>
          <w:lang w:eastAsia="x-none"/>
        </w:rPr>
        <w:t>he probability that adjacent vertices are connected</w:t>
      </w:r>
      <w:r w:rsidR="00453D06">
        <w:rPr>
          <w:lang w:eastAsia="x-none"/>
        </w:rPr>
        <w:t>,</w:t>
      </w:r>
      <w:r w:rsidR="00453D06" w:rsidRPr="007F60CA">
        <w:rPr>
          <w:lang w:eastAsia="x-none"/>
        </w:rPr>
        <w:t xml:space="preserve"> is 0.38</w:t>
      </w:r>
      <w:r w:rsidR="00453D06">
        <w:rPr>
          <w:lang w:eastAsia="x-none"/>
        </w:rPr>
        <w:t>.</w:t>
      </w:r>
      <w:r w:rsidR="006958D7">
        <w:rPr>
          <w:lang w:eastAsia="x-none"/>
        </w:rPr>
        <w:t xml:space="preserve"> T</w:t>
      </w:r>
      <w:r w:rsidR="00453D06">
        <w:rPr>
          <w:lang w:eastAsia="x-none"/>
        </w:rPr>
        <w:t>he chance</w:t>
      </w:r>
      <w:r w:rsidR="006958D7">
        <w:rPr>
          <w:lang w:eastAsia="x-none"/>
        </w:rPr>
        <w:t>,</w:t>
      </w:r>
      <w:r w:rsidR="00453D06">
        <w:rPr>
          <w:lang w:eastAsia="x-none"/>
        </w:rPr>
        <w:t xml:space="preserve"> that two persons I interacted with</w:t>
      </w:r>
      <w:r w:rsidR="006958D7">
        <w:rPr>
          <w:lang w:eastAsia="x-none"/>
        </w:rPr>
        <w:t>,</w:t>
      </w:r>
      <w:r w:rsidR="00453D06">
        <w:rPr>
          <w:lang w:eastAsia="x-none"/>
        </w:rPr>
        <w:t xml:space="preserve"> have interacted directly with each other as well (or simpler: </w:t>
      </w:r>
      <w:r w:rsidR="00453D06" w:rsidRPr="007F60CA">
        <w:rPr>
          <w:lang w:eastAsia="x-none"/>
        </w:rPr>
        <w:t>a friend of my friend is a friend of mine as well</w:t>
      </w:r>
      <w:r w:rsidR="00453D06">
        <w:rPr>
          <w:lang w:eastAsia="x-none"/>
        </w:rPr>
        <w:t>),</w:t>
      </w:r>
      <w:r w:rsidR="00453D06" w:rsidRPr="007F60CA">
        <w:rPr>
          <w:lang w:eastAsia="x-none"/>
        </w:rPr>
        <w:t xml:space="preserve"> </w:t>
      </w:r>
      <w:r w:rsidR="00453D06">
        <w:rPr>
          <w:lang w:eastAsia="x-none"/>
        </w:rPr>
        <w:t>is over one-third.</w:t>
      </w:r>
      <w:r w:rsidR="00453D06" w:rsidRPr="007F60CA">
        <w:rPr>
          <w:lang w:eastAsia="x-none"/>
        </w:rPr>
        <w:t xml:space="preserve"> This is significantly higher than the </w:t>
      </w:r>
      <w:r w:rsidR="00453D06">
        <w:rPr>
          <w:lang w:eastAsia="x-none"/>
        </w:rPr>
        <w:t>transitivity coefficient for a random network of the same size. Transitivity for random networks simply equals the density</w:t>
      </w:r>
      <w:r w:rsidR="006958D7">
        <w:rPr>
          <w:lang w:eastAsia="x-none"/>
        </w:rPr>
        <w:t xml:space="preserve">, </w:t>
      </w:r>
      <w:r w:rsidR="00453D06">
        <w:rPr>
          <w:lang w:eastAsia="x-none"/>
        </w:rPr>
        <w:t>0.1% in our case</w:t>
      </w:r>
      <w:r w:rsidR="00453D06" w:rsidRPr="007F60CA">
        <w:rPr>
          <w:lang w:eastAsia="x-none"/>
        </w:rPr>
        <w:t xml:space="preserve">. Assortativity, represents the tendency of similar vertices connect to each other. </w:t>
      </w:r>
      <w:r w:rsidR="00453D06">
        <w:rPr>
          <w:lang w:eastAsia="x-none"/>
        </w:rPr>
        <w:t>T</w:t>
      </w:r>
      <w:r w:rsidR="00453D06" w:rsidRPr="007F60CA">
        <w:rPr>
          <w:lang w:eastAsia="x-none"/>
        </w:rPr>
        <w:t>he value</w:t>
      </w:r>
      <w:r w:rsidR="00453D06">
        <w:rPr>
          <w:lang w:eastAsia="x-none"/>
        </w:rPr>
        <w:t>s</w:t>
      </w:r>
      <w:r w:rsidR="00453D06" w:rsidRPr="007F60CA">
        <w:rPr>
          <w:lang w:eastAsia="x-none"/>
        </w:rPr>
        <w:t xml:space="preserve"> are positive</w:t>
      </w:r>
      <w:r w:rsidR="00453D06">
        <w:rPr>
          <w:lang w:eastAsia="x-none"/>
        </w:rPr>
        <w:t xml:space="preserve"> for both</w:t>
      </w:r>
      <w:r w:rsidR="00453D06" w:rsidRPr="007F60CA">
        <w:rPr>
          <w:lang w:eastAsia="x-none"/>
        </w:rPr>
        <w:t>, the simplified and the un-simplified</w:t>
      </w:r>
      <w:r w:rsidR="006958D7">
        <w:rPr>
          <w:lang w:eastAsia="x-none"/>
        </w:rPr>
        <w:t xml:space="preserve"> network</w:t>
      </w:r>
      <w:r w:rsidR="00453D06">
        <w:rPr>
          <w:lang w:eastAsia="x-none"/>
        </w:rPr>
        <w:t>.</w:t>
      </w:r>
      <w:r w:rsidR="00453D06" w:rsidRPr="007F60CA">
        <w:rPr>
          <w:lang w:eastAsia="x-none"/>
        </w:rPr>
        <w:t xml:space="preserve"> </w:t>
      </w:r>
      <w:r w:rsidR="006958D7">
        <w:rPr>
          <w:lang w:eastAsia="x-none"/>
        </w:rPr>
        <w:t>An</w:t>
      </w:r>
      <w:r w:rsidR="00453D06" w:rsidRPr="007F60CA">
        <w:rPr>
          <w:lang w:eastAsia="x-none"/>
        </w:rPr>
        <w:t xml:space="preserve"> assortativity coefficient of</w:t>
      </w:r>
      <w:r w:rsidR="00453D06">
        <w:rPr>
          <w:lang w:eastAsia="x-none"/>
        </w:rPr>
        <w:t xml:space="preserve"> 0.41 for</w:t>
      </w:r>
      <w:r w:rsidR="00453D06" w:rsidRPr="007F60CA">
        <w:rPr>
          <w:lang w:eastAsia="x-none"/>
        </w:rPr>
        <w:t xml:space="preserve"> the un-simplified networks </w:t>
      </w:r>
      <w:r w:rsidR="0091184F" w:rsidRPr="007F60CA">
        <w:rPr>
          <w:lang w:eastAsia="x-none"/>
        </w:rPr>
        <w:t>indicate</w:t>
      </w:r>
      <w:r w:rsidR="00453D06" w:rsidRPr="007F60CA">
        <w:rPr>
          <w:lang w:eastAsia="x-none"/>
        </w:rPr>
        <w:t xml:space="preserve">, that people who </w:t>
      </w:r>
      <w:r w:rsidR="00453D06">
        <w:rPr>
          <w:lang w:eastAsia="x-none"/>
        </w:rPr>
        <w:t xml:space="preserve">often </w:t>
      </w:r>
      <w:r w:rsidR="00453D06" w:rsidRPr="007F60CA">
        <w:rPr>
          <w:lang w:eastAsia="x-none"/>
        </w:rPr>
        <w:t xml:space="preserve">communicate </w:t>
      </w:r>
      <w:r w:rsidR="00453D06">
        <w:rPr>
          <w:lang w:eastAsia="x-none"/>
        </w:rPr>
        <w:t xml:space="preserve">via </w:t>
      </w:r>
      <w:r w:rsidR="00453D06" w:rsidRPr="007F60CA">
        <w:rPr>
          <w:lang w:eastAsia="x-none"/>
        </w:rPr>
        <w:t>email</w:t>
      </w:r>
      <w:r w:rsidR="006958D7">
        <w:rPr>
          <w:lang w:eastAsia="x-none"/>
        </w:rPr>
        <w:t>,</w:t>
      </w:r>
      <w:r w:rsidR="00453D06" w:rsidRPr="007F60CA">
        <w:rPr>
          <w:lang w:eastAsia="x-none"/>
        </w:rPr>
        <w:t xml:space="preserve"> </w:t>
      </w:r>
      <w:r w:rsidR="00453D06">
        <w:rPr>
          <w:lang w:eastAsia="x-none"/>
        </w:rPr>
        <w:t>tend to connect</w:t>
      </w:r>
      <w:r w:rsidR="00453D06" w:rsidRPr="007F60CA">
        <w:rPr>
          <w:lang w:eastAsia="x-none"/>
        </w:rPr>
        <w:t xml:space="preserve"> with people </w:t>
      </w:r>
      <w:r w:rsidR="00453D06">
        <w:rPr>
          <w:lang w:eastAsia="x-none"/>
        </w:rPr>
        <w:t>who also communicate a lot</w:t>
      </w:r>
      <w:r w:rsidR="00453D06" w:rsidRPr="007F60CA">
        <w:rPr>
          <w:lang w:eastAsia="x-none"/>
        </w:rPr>
        <w:t xml:space="preserve"> via email. The value for the </w:t>
      </w:r>
      <w:r w:rsidR="00453D06">
        <w:rPr>
          <w:lang w:eastAsia="x-none"/>
        </w:rPr>
        <w:t>undirected and unweighted</w:t>
      </w:r>
      <w:r w:rsidR="00453D06" w:rsidRPr="007F60CA">
        <w:rPr>
          <w:lang w:eastAsia="x-none"/>
        </w:rPr>
        <w:t xml:space="preserve"> networks</w:t>
      </w:r>
      <w:r w:rsidR="00453D06">
        <w:rPr>
          <w:lang w:eastAsia="x-none"/>
        </w:rPr>
        <w:t xml:space="preserve"> is with </w:t>
      </w:r>
      <w:r w:rsidR="00453D06" w:rsidRPr="007F60CA">
        <w:rPr>
          <w:lang w:eastAsia="x-none"/>
        </w:rPr>
        <w:t>0.2</w:t>
      </w:r>
      <w:r w:rsidR="00453D06">
        <w:rPr>
          <w:lang w:eastAsia="x-none"/>
        </w:rPr>
        <w:t xml:space="preserve"> lower but still positive, indicating</w:t>
      </w:r>
      <w:r w:rsidR="00453D06" w:rsidRPr="007F60CA">
        <w:rPr>
          <w:lang w:eastAsia="x-none"/>
        </w:rPr>
        <w:t xml:space="preserve"> well-connected actors interacting </w:t>
      </w:r>
      <w:r w:rsidR="00453D06">
        <w:rPr>
          <w:lang w:eastAsia="x-none"/>
        </w:rPr>
        <w:t xml:space="preserve">more often </w:t>
      </w:r>
      <w:r w:rsidR="00453D06" w:rsidRPr="007F60CA">
        <w:rPr>
          <w:lang w:eastAsia="x-none"/>
        </w:rPr>
        <w:t>with other well-connected people.</w:t>
      </w:r>
    </w:p>
    <w:p w:rsidR="0062290E" w:rsidRPr="007F60CA" w:rsidRDefault="00E0102F" w:rsidP="00C92453">
      <w:pPr>
        <w:keepNext/>
        <w:rPr>
          <w:lang w:eastAsia="x-none"/>
        </w:rPr>
      </w:pPr>
      <w:r>
        <w:rPr>
          <w:lang w:eastAsia="x-none"/>
        </w:rPr>
        <w:fldChar w:fldCharType="begin"/>
      </w:r>
      <w:r>
        <w:rPr>
          <w:lang w:eastAsia="x-none"/>
        </w:rPr>
        <w:instrText xml:space="preserve"> REF _Ref534624003 \h </w:instrText>
      </w:r>
      <w:r w:rsidR="00C92453">
        <w:rPr>
          <w:lang w:eastAsia="x-none"/>
        </w:rPr>
        <w:instrText xml:space="preserve"> \* MERGEFORMAT </w:instrText>
      </w:r>
      <w:r>
        <w:rPr>
          <w:lang w:eastAsia="x-none"/>
        </w:rPr>
      </w:r>
      <w:r>
        <w:rPr>
          <w:lang w:eastAsia="x-none"/>
        </w:rPr>
        <w:fldChar w:fldCharType="separate"/>
      </w:r>
      <w:r>
        <w:t xml:space="preserve">Figure </w:t>
      </w:r>
      <w:r>
        <w:rPr>
          <w:noProof/>
        </w:rPr>
        <w:t>8</w:t>
      </w:r>
      <w:r>
        <w:rPr>
          <w:lang w:eastAsia="x-none"/>
        </w:rPr>
        <w:fldChar w:fldCharType="end"/>
      </w:r>
      <w:r w:rsidR="00366D1D" w:rsidRPr="007F60CA">
        <w:rPr>
          <w:lang w:eastAsia="x-none"/>
        </w:rPr>
        <w:t xml:space="preserve"> shows the evolution of the six measures</w:t>
      </w:r>
      <w:r w:rsidR="00B679DA">
        <w:rPr>
          <w:lang w:eastAsia="x-none"/>
        </w:rPr>
        <w:t xml:space="preserve">, </w:t>
      </w:r>
      <w:r w:rsidR="000F497F">
        <w:rPr>
          <w:lang w:eastAsia="x-none"/>
        </w:rPr>
        <w:t xml:space="preserve">above </w:t>
      </w:r>
      <w:r w:rsidR="00B679DA">
        <w:rPr>
          <w:lang w:eastAsia="x-none"/>
        </w:rPr>
        <w:t>described for the static network, for the dynamic timescales</w:t>
      </w:r>
      <w:r w:rsidR="00366D1D" w:rsidRPr="007F60CA">
        <w:rPr>
          <w:lang w:eastAsia="x-none"/>
        </w:rPr>
        <w:t>. Assortativity raises</w:t>
      </w:r>
      <w:r w:rsidR="00E205A3">
        <w:rPr>
          <w:lang w:eastAsia="x-none"/>
        </w:rPr>
        <w:t xml:space="preserve"> over time</w:t>
      </w:r>
      <w:r w:rsidR="00366D1D" w:rsidRPr="007F60CA">
        <w:rPr>
          <w:lang w:eastAsia="x-none"/>
        </w:rPr>
        <w:t xml:space="preserve"> for both, the simplified and the un-simplified network. The longer the individuals are working</w:t>
      </w:r>
      <w:r w:rsidR="00E205A3">
        <w:rPr>
          <w:lang w:eastAsia="x-none"/>
        </w:rPr>
        <w:t xml:space="preserve"> together within the project organization,</w:t>
      </w:r>
      <w:r w:rsidR="00366D1D" w:rsidRPr="007F60CA">
        <w:rPr>
          <w:lang w:eastAsia="x-none"/>
        </w:rPr>
        <w:t xml:space="preserve"> the more well</w:t>
      </w:r>
      <w:r w:rsidR="00786021">
        <w:rPr>
          <w:lang w:eastAsia="x-none"/>
        </w:rPr>
        <w:t>-</w:t>
      </w:r>
      <w:r w:rsidR="00366D1D" w:rsidRPr="007F60CA">
        <w:rPr>
          <w:lang w:eastAsia="x-none"/>
        </w:rPr>
        <w:t xml:space="preserve">connected nodes </w:t>
      </w:r>
      <w:r w:rsidR="00E205A3">
        <w:rPr>
          <w:lang w:eastAsia="x-none"/>
        </w:rPr>
        <w:t xml:space="preserve">tend to </w:t>
      </w:r>
      <w:r w:rsidR="00366D1D" w:rsidRPr="007F60CA">
        <w:rPr>
          <w:lang w:eastAsia="x-none"/>
        </w:rPr>
        <w:t>interact among each other</w:t>
      </w:r>
      <w:r w:rsidR="00E205A3">
        <w:rPr>
          <w:lang w:eastAsia="x-none"/>
        </w:rPr>
        <w:t>.</w:t>
      </w:r>
      <w:r w:rsidR="00366D1D" w:rsidRPr="007F60CA">
        <w:rPr>
          <w:lang w:eastAsia="x-none"/>
        </w:rPr>
        <w:t xml:space="preserve"> Density, transitivity, the diameter and the average path length seem</w:t>
      </w:r>
      <w:r w:rsidR="00E205A3">
        <w:rPr>
          <w:lang w:eastAsia="x-none"/>
        </w:rPr>
        <w:t xml:space="preserve"> to be quite</w:t>
      </w:r>
      <w:r w:rsidR="00366D1D" w:rsidRPr="007F60CA">
        <w:rPr>
          <w:lang w:eastAsia="x-none"/>
        </w:rPr>
        <w:t xml:space="preserve"> constant</w:t>
      </w:r>
      <w:r w:rsidR="00E205A3">
        <w:rPr>
          <w:lang w:eastAsia="x-none"/>
        </w:rPr>
        <w:t>. E</w:t>
      </w:r>
      <w:r w:rsidR="00366D1D" w:rsidRPr="007F60CA">
        <w:rPr>
          <w:lang w:eastAsia="x-none"/>
        </w:rPr>
        <w:t xml:space="preserve">xcept for the timescales </w:t>
      </w:r>
      <w:r w:rsidR="00E205A3">
        <w:rPr>
          <w:lang w:eastAsia="x-none"/>
        </w:rPr>
        <w:t>dyn7</w:t>
      </w:r>
      <w:r w:rsidR="00366D1D" w:rsidRPr="007F60CA">
        <w:rPr>
          <w:lang w:eastAsia="x-none"/>
        </w:rPr>
        <w:t xml:space="preserve"> to </w:t>
      </w:r>
      <w:r w:rsidR="00E205A3">
        <w:rPr>
          <w:lang w:eastAsia="x-none"/>
        </w:rPr>
        <w:t>dyn10</w:t>
      </w:r>
      <w:r w:rsidR="00366D1D" w:rsidRPr="007F60CA">
        <w:rPr>
          <w:lang w:eastAsia="x-none"/>
        </w:rPr>
        <w:t xml:space="preserve"> (October 31st 2017 to May 30th 2018), where they trend towards a more densely connected network with higher transitivity and lower path lengths</w:t>
      </w:r>
      <w:r w:rsidR="00E205A3">
        <w:rPr>
          <w:lang w:eastAsia="x-none"/>
        </w:rPr>
        <w:t xml:space="preserve"> than in the other </w:t>
      </w:r>
      <w:r w:rsidR="007B5520">
        <w:rPr>
          <w:lang w:eastAsia="x-none"/>
        </w:rPr>
        <w:t>time</w:t>
      </w:r>
      <w:r w:rsidR="00E205A3">
        <w:rPr>
          <w:lang w:eastAsia="x-none"/>
        </w:rPr>
        <w:t xml:space="preserve"> intervals</w:t>
      </w:r>
      <w:r w:rsidR="00366D1D" w:rsidRPr="007F60CA">
        <w:rPr>
          <w:lang w:eastAsia="x-none"/>
        </w:rPr>
        <w:t>.</w:t>
      </w:r>
    </w:p>
    <w:p w:rsidR="002C6D9B" w:rsidRPr="007F60CA" w:rsidRDefault="002F7851" w:rsidP="00AB3DE7">
      <w:pPr>
        <w:tabs>
          <w:tab w:val="left" w:pos="8222"/>
        </w:tabs>
        <w:rPr>
          <w:lang w:eastAsia="x-none"/>
        </w:rPr>
      </w:pPr>
      <w:r w:rsidRPr="007F60CA">
        <w:rPr>
          <w:lang w:eastAsia="x-none"/>
        </w:rPr>
        <w:t xml:space="preserve">Freemans measure of graph centralization is an expression of how tightly the graph is organized around its most central point. </w:t>
      </w:r>
      <w:r w:rsidR="00E0102F">
        <w:rPr>
          <w:lang w:eastAsia="x-none"/>
        </w:rPr>
        <w:fldChar w:fldCharType="begin"/>
      </w:r>
      <w:r w:rsidR="00E0102F">
        <w:rPr>
          <w:lang w:eastAsia="x-none"/>
        </w:rPr>
        <w:instrText xml:space="preserve"> REF _Ref533766525 \h </w:instrText>
      </w:r>
      <w:r w:rsidR="00E0102F">
        <w:rPr>
          <w:lang w:eastAsia="x-none"/>
        </w:rPr>
      </w:r>
      <w:r w:rsidR="00E0102F">
        <w:rPr>
          <w:lang w:eastAsia="x-none"/>
        </w:rPr>
        <w:fldChar w:fldCharType="separate"/>
      </w:r>
      <w:r w:rsidR="00E0102F">
        <w:t xml:space="preserve">Figure </w:t>
      </w:r>
      <w:r w:rsidR="00E0102F">
        <w:rPr>
          <w:noProof/>
        </w:rPr>
        <w:t>9</w:t>
      </w:r>
      <w:r w:rsidR="00E0102F">
        <w:rPr>
          <w:lang w:eastAsia="x-none"/>
        </w:rPr>
        <w:fldChar w:fldCharType="end"/>
      </w:r>
      <w:r w:rsidRPr="007F60CA">
        <w:rPr>
          <w:lang w:eastAsia="x-none"/>
        </w:rPr>
        <w:t xml:space="preserve"> shows the variation of the three centralization measures over time. </w:t>
      </w:r>
      <w:r w:rsidR="007B5520">
        <w:rPr>
          <w:lang w:eastAsia="x-none"/>
        </w:rPr>
        <w:t>The curves for d</w:t>
      </w:r>
      <w:r w:rsidRPr="007F60CA">
        <w:rPr>
          <w:lang w:eastAsia="x-none"/>
        </w:rPr>
        <w:t xml:space="preserve">egree, betweenness and closeness centralization all show similar patterns. Constant during dyn1 to dyn6, raising from dyn7 until dyn9 and </w:t>
      </w:r>
      <w:r w:rsidR="00E205A3">
        <w:rPr>
          <w:lang w:eastAsia="x-none"/>
        </w:rPr>
        <w:t>decreasing</w:t>
      </w:r>
      <w:r w:rsidRPr="007F60CA">
        <w:rPr>
          <w:lang w:eastAsia="x-none"/>
        </w:rPr>
        <w:t xml:space="preserve"> to the original level </w:t>
      </w:r>
      <w:r w:rsidR="00E205A3">
        <w:rPr>
          <w:lang w:eastAsia="x-none"/>
        </w:rPr>
        <w:t>in the time intervals</w:t>
      </w:r>
      <w:r w:rsidRPr="007F60CA">
        <w:rPr>
          <w:lang w:eastAsia="x-none"/>
        </w:rPr>
        <w:t xml:space="preserve"> dyn10 and dyn11. For the time span under consideration closeness centralization is </w:t>
      </w:r>
      <w:r w:rsidR="00AB3DE7" w:rsidRPr="007F60CA">
        <w:rPr>
          <w:lang w:eastAsia="x-none"/>
        </w:rPr>
        <w:t xml:space="preserve">in every </w:t>
      </w:r>
      <w:r w:rsidR="00AB3DE7" w:rsidRPr="007F60CA">
        <w:rPr>
          <w:i/>
          <w:lang w:eastAsia="x-none"/>
        </w:rPr>
        <w:t>DynSnap</w:t>
      </w:r>
      <w:r w:rsidR="00AB3DE7" w:rsidRPr="007F60CA">
        <w:rPr>
          <w:lang w:eastAsia="x-none"/>
        </w:rPr>
        <w:t xml:space="preserve"> network</w:t>
      </w:r>
      <w:r w:rsidR="007B5520">
        <w:rPr>
          <w:lang w:eastAsia="x-none"/>
        </w:rPr>
        <w:t xml:space="preserve"> the highest</w:t>
      </w:r>
      <w:r w:rsidRPr="007F60CA">
        <w:rPr>
          <w:lang w:eastAsia="x-none"/>
        </w:rPr>
        <w:t>, followed by degree centralization</w:t>
      </w:r>
      <w:r w:rsidR="00E205A3">
        <w:rPr>
          <w:lang w:eastAsia="x-none"/>
        </w:rPr>
        <w:t>.</w:t>
      </w:r>
      <w:r w:rsidRPr="007F60CA">
        <w:rPr>
          <w:lang w:eastAsia="x-none"/>
        </w:rPr>
        <w:t xml:space="preserve"> Betweenness centralization </w:t>
      </w:r>
      <w:r w:rsidR="007B5520">
        <w:rPr>
          <w:lang w:eastAsia="x-none"/>
        </w:rPr>
        <w:t xml:space="preserve">invariably </w:t>
      </w:r>
      <w:r w:rsidRPr="007F60CA">
        <w:rPr>
          <w:lang w:eastAsia="x-none"/>
        </w:rPr>
        <w:t xml:space="preserve">is on a lower level. Considering the </w:t>
      </w:r>
      <w:r w:rsidR="00E205A3">
        <w:rPr>
          <w:lang w:eastAsia="x-none"/>
        </w:rPr>
        <w:t xml:space="preserve">static </w:t>
      </w:r>
      <w:r w:rsidRPr="007F60CA">
        <w:rPr>
          <w:lang w:eastAsia="x-none"/>
        </w:rPr>
        <w:t>network</w:t>
      </w:r>
      <w:r w:rsidR="00E205A3">
        <w:rPr>
          <w:lang w:eastAsia="x-none"/>
        </w:rPr>
        <w:t xml:space="preserve"> with the data</w:t>
      </w:r>
      <w:r w:rsidRPr="007F60CA">
        <w:rPr>
          <w:lang w:eastAsia="x-none"/>
        </w:rPr>
        <w:t xml:space="preserve"> of the whole timespan</w:t>
      </w:r>
      <w:r w:rsidR="00E205A3">
        <w:rPr>
          <w:lang w:eastAsia="x-none"/>
        </w:rPr>
        <w:t>,</w:t>
      </w:r>
      <w:r w:rsidRPr="007F60CA">
        <w:rPr>
          <w:lang w:eastAsia="x-none"/>
        </w:rPr>
        <w:t xml:space="preserve"> </w:t>
      </w:r>
      <w:r w:rsidR="00AB3DE7" w:rsidRPr="007F60CA">
        <w:rPr>
          <w:lang w:eastAsia="x-none"/>
        </w:rPr>
        <w:t>closeness centralization is 0.86, degree centralization 0.84 and betweenness centralization 0.24. The larger the centralization value, the more likely it is</w:t>
      </w:r>
      <w:r w:rsidR="007B5520">
        <w:rPr>
          <w:lang w:eastAsia="x-none"/>
        </w:rPr>
        <w:t>,</w:t>
      </w:r>
      <w:r w:rsidR="00AB3DE7" w:rsidRPr="007F60CA">
        <w:rPr>
          <w:lang w:eastAsia="x-none"/>
        </w:rPr>
        <w:t xml:space="preserve"> that a single actor is quite central, with the remaining actors are considerably less central.</w:t>
      </w:r>
    </w:p>
    <w:p w:rsidR="00CC7452" w:rsidRPr="007F60CA" w:rsidRDefault="00485163" w:rsidP="00CC7452">
      <w:pPr>
        <w:keepNext/>
      </w:pPr>
      <w:r w:rsidRPr="007F60CA">
        <w:rPr>
          <w:noProof/>
          <w:lang w:eastAsia="x-none"/>
        </w:rPr>
        <w:lastRenderedPageBreak/>
        <mc:AlternateContent>
          <mc:Choice Requires="wpg">
            <w:drawing>
              <wp:anchor distT="0" distB="0" distL="114300" distR="114300" simplePos="0" relativeHeight="251693056" behindDoc="1" locked="0" layoutInCell="1" allowOverlap="1">
                <wp:simplePos x="0" y="0"/>
                <wp:positionH relativeFrom="margin">
                  <wp:align>left</wp:align>
                </wp:positionH>
                <wp:positionV relativeFrom="paragraph">
                  <wp:posOffset>755933</wp:posOffset>
                </wp:positionV>
                <wp:extent cx="5363845" cy="7728585"/>
                <wp:effectExtent l="0" t="0" r="8255" b="5715"/>
                <wp:wrapTight wrapText="bothSides">
                  <wp:wrapPolygon edited="0">
                    <wp:start x="0" y="0"/>
                    <wp:lineTo x="0" y="21563"/>
                    <wp:lineTo x="21557" y="21563"/>
                    <wp:lineTo x="21557"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363845" cy="7728585"/>
                          <a:chOff x="-402" y="0"/>
                          <a:chExt cx="5127480" cy="7729754"/>
                        </a:xfrm>
                      </wpg:grpSpPr>
                      <pic:pic xmlns:pic="http://schemas.openxmlformats.org/drawingml/2006/picture">
                        <pic:nvPicPr>
                          <pic:cNvPr id="30" name="Grafik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07398" y="0"/>
                            <a:ext cx="2519680" cy="2519680"/>
                          </a:xfrm>
                          <a:prstGeom prst="rect">
                            <a:avLst/>
                          </a:prstGeom>
                        </pic:spPr>
                      </pic:pic>
                      <pic:pic xmlns:pic="http://schemas.openxmlformats.org/drawingml/2006/picture">
                        <pic:nvPicPr>
                          <pic:cNvPr id="28" name="Grafik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07084" y="2602991"/>
                            <a:ext cx="2519045" cy="2519045"/>
                          </a:xfrm>
                          <a:prstGeom prst="rect">
                            <a:avLst/>
                          </a:prstGeom>
                        </pic:spPr>
                      </pic:pic>
                      <pic:pic xmlns:pic="http://schemas.openxmlformats.org/drawingml/2006/picture">
                        <pic:nvPicPr>
                          <pic:cNvPr id="26" name="Grafik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602871"/>
                            <a:ext cx="2519045" cy="2519045"/>
                          </a:xfrm>
                          <a:prstGeom prst="rect">
                            <a:avLst/>
                          </a:prstGeom>
                        </pic:spPr>
                      </pic:pic>
                      <pic:pic xmlns:pic="http://schemas.openxmlformats.org/drawingml/2006/picture">
                        <pic:nvPicPr>
                          <pic:cNvPr id="27" name="Grafik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2" y="5210709"/>
                            <a:ext cx="2519045" cy="2519045"/>
                          </a:xfrm>
                          <a:prstGeom prst="rect">
                            <a:avLst/>
                          </a:prstGeom>
                        </pic:spPr>
                      </pic:pic>
                      <pic:pic xmlns:pic="http://schemas.openxmlformats.org/drawingml/2006/picture">
                        <pic:nvPicPr>
                          <pic:cNvPr id="24" name="Grafik 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25" name="Grafik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07398" y="5210269"/>
                            <a:ext cx="2519045" cy="25190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28716E" id="Gruppieren 31" o:spid="_x0000_s1026" style="position:absolute;margin-left:0;margin-top:59.5pt;width:422.35pt;height:608.55pt;z-index:-251623424;mso-position-horizontal:left;mso-position-horizontal-relative:margin;mso-width-relative:margin;mso-height-relative:margin" coordorigin="-4" coordsize="51274,7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7" type="#_x0000_t75" style="position:absolute;left:26073;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">
                  <v:imagedata r:id="rId38" o:title=""/>
                </v:shape>
                <v:shape id="Grafik 28" o:spid="_x0000_s1028" type="#_x0000_t75" style="position:absolute;left:26070;top:26029;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">
                  <v:imagedata r:id="rId39" o:title=""/>
                </v:shape>
                <v:shape id="Grafik 26" o:spid="_x0000_s1029" type="#_x0000_t75" style="position:absolute;top:26028;width:25190;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">
                  <v:imagedata r:id="rId40" o:title=""/>
                </v:shape>
                <v:shape id="Grafik 27" o:spid="_x0000_s1030" type="#_x0000_t75" style="position:absolute;left:-4;top:52107;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">
                  <v:imagedata r:id="rId41" o:title=""/>
                </v:shape>
                <v:shape id="Grafik 24" o:spid="_x0000_s1031"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">
                  <v:imagedata r:id="rId42" o:title=""/>
                </v:shape>
                <v:shape id="Grafik 25" o:spid="_x0000_s1032" type="#_x0000_t75" style="position:absolute;left:26073;top:52102;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">
                  <v:imagedata r:id="rId43" o:title=""/>
                </v:shape>
                <w10:wrap type="tight" anchorx="margin"/>
              </v:group>
            </w:pict>
          </mc:Fallback>
        </mc:AlternateContent>
      </w:r>
      <w:r>
        <w:rPr>
          <w:noProof/>
        </w:rPr>
        <mc:AlternateContent>
          <mc:Choice Requires="wps">
            <w:drawing>
              <wp:anchor distT="0" distB="0" distL="114300" distR="114300" simplePos="0" relativeHeight="251721728" behindDoc="1" locked="0" layoutInCell="1" allowOverlap="1" wp14:anchorId="02F3E086" wp14:editId="60F931BF">
                <wp:simplePos x="0" y="0"/>
                <wp:positionH relativeFrom="margin">
                  <wp:align>right</wp:align>
                </wp:positionH>
                <wp:positionV relativeFrom="paragraph">
                  <wp:posOffset>21590</wp:posOffset>
                </wp:positionV>
                <wp:extent cx="5363845" cy="636270"/>
                <wp:effectExtent l="0" t="0" r="8255" b="0"/>
                <wp:wrapTight wrapText="bothSides">
                  <wp:wrapPolygon edited="0">
                    <wp:start x="0" y="0"/>
                    <wp:lineTo x="0" y="20695"/>
                    <wp:lineTo x="21557" y="20695"/>
                    <wp:lineTo x="21557" y="0"/>
                    <wp:lineTo x="0" y="0"/>
                  </wp:wrapPolygon>
                </wp:wrapTight>
                <wp:docPr id="12771138" name="Textfeld 12771138"/>
                <wp:cNvGraphicFramePr/>
                <a:graphic xmlns:a="http://schemas.openxmlformats.org/drawingml/2006/main">
                  <a:graphicData uri="http://schemas.microsoft.com/office/word/2010/wordprocessingShape">
                    <wps:wsp>
                      <wps:cNvSpPr txBox="1"/>
                      <wps:spPr>
                        <a:xfrm>
                          <a:off x="0" y="0"/>
                          <a:ext cx="5363845" cy="636814"/>
                        </a:xfrm>
                        <a:prstGeom prst="rect">
                          <a:avLst/>
                        </a:prstGeom>
                        <a:solidFill>
                          <a:prstClr val="white"/>
                        </a:solidFill>
                        <a:ln>
                          <a:noFill/>
                        </a:ln>
                      </wps:spPr>
                      <wps:txbx>
                        <w:txbxContent>
                          <w:p w:rsidR="007934F0" w:rsidRPr="00C03BF2" w:rsidRDefault="007934F0" w:rsidP="00485163">
                            <w:pPr>
                              <w:pStyle w:val="Beschriftung"/>
                              <w:rPr>
                                <w:noProof/>
                                <w:sz w:val="24"/>
                                <w:szCs w:val="24"/>
                                <w:lang w:eastAsia="x-none"/>
                              </w:rPr>
                            </w:pPr>
                            <w:bookmarkStart w:id="71" w:name="_Ref534624003"/>
                            <w:bookmarkStart w:id="72" w:name="_Toc534621704"/>
                            <w:r>
                              <w:t xml:space="preserve">Figure </w:t>
                            </w:r>
                            <w:r>
                              <w:fldChar w:fldCharType="begin"/>
                            </w:r>
                            <w:r>
                              <w:instrText xml:space="preserve"> SEQ Figure \* ARABIC </w:instrText>
                            </w:r>
                            <w:r>
                              <w:fldChar w:fldCharType="separate"/>
                            </w:r>
                            <w:r>
                              <w:rPr>
                                <w:noProof/>
                              </w:rPr>
                              <w:t>8</w:t>
                            </w:r>
                            <w:r>
                              <w:fldChar w:fldCharType="end"/>
                            </w:r>
                            <w:bookmarkEnd w:id="71"/>
                            <w:r>
                              <w:t xml:space="preserve"> </w:t>
                            </w:r>
                            <w:r w:rsidRPr="00CE4B27">
                              <w:t>Node level SNA measures on the DynSnap timescales. Top row shows the evolution of assortativity in simplified (left) and un-simplified (right) network. Middle shows density and transitivity. Bottom row shows average path length and diameter.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3E086" id="Textfeld 12771138" o:spid="_x0000_s1032" type="#_x0000_t202" style="position:absolute;left:0;text-align:left;margin-left:371.15pt;margin-top:1.7pt;width:422.35pt;height:50.1pt;z-index:-251594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" stroked="f">
                <v:textbox inset="0,0,0,0">
                  <w:txbxContent>
                    <w:p w:rsidR="007934F0" w:rsidRPr="00C03BF2" w:rsidRDefault="007934F0" w:rsidP="00485163">
                      <w:pPr>
                        <w:pStyle w:val="Beschriftung"/>
                        <w:rPr>
                          <w:noProof/>
                          <w:sz w:val="24"/>
                          <w:szCs w:val="24"/>
                          <w:lang w:eastAsia="x-none"/>
                        </w:rPr>
                      </w:pPr>
                      <w:bookmarkStart w:id="73" w:name="_Ref534624003"/>
                      <w:bookmarkStart w:id="74" w:name="_Toc534621704"/>
                      <w:r>
                        <w:t xml:space="preserve">Figure </w:t>
                      </w:r>
                      <w:r>
                        <w:fldChar w:fldCharType="begin"/>
                      </w:r>
                      <w:r>
                        <w:instrText xml:space="preserve"> SEQ Figure \* ARABIC </w:instrText>
                      </w:r>
                      <w:r>
                        <w:fldChar w:fldCharType="separate"/>
                      </w:r>
                      <w:r>
                        <w:rPr>
                          <w:noProof/>
                        </w:rPr>
                        <w:t>8</w:t>
                      </w:r>
                      <w:r>
                        <w:fldChar w:fldCharType="end"/>
                      </w:r>
                      <w:bookmarkEnd w:id="73"/>
                      <w:r>
                        <w:t xml:space="preserve"> </w:t>
                      </w:r>
                      <w:r w:rsidRPr="00CE4B27">
                        <w:t>Node level SNA measures on the DynSnap timescales. Top row shows the evolution of assortativity in simplified (left) and un-simplified (right) network. Middle shows density and transitivity. Bottom row shows average path length and diameter.</w:t>
                      </w:r>
                      <w:bookmarkEnd w:id="74"/>
                    </w:p>
                  </w:txbxContent>
                </v:textbox>
                <w10:wrap type="tight" anchorx="margin"/>
              </v:shape>
            </w:pict>
          </mc:Fallback>
        </mc:AlternateContent>
      </w:r>
      <w:r>
        <w:t>Source: Own illustration</w:t>
      </w:r>
    </w:p>
    <w:p w:rsidR="00FD7774" w:rsidRDefault="00B8725B" w:rsidP="00287302">
      <w:r w:rsidRPr="007F60CA">
        <w:rPr>
          <w:noProof/>
        </w:rPr>
        <w:lastRenderedPageBreak/>
        <mc:AlternateContent>
          <mc:Choice Requires="wps">
            <w:drawing>
              <wp:anchor distT="0" distB="0" distL="114300" distR="114300" simplePos="0" relativeHeight="251655168" behindDoc="1" locked="0" layoutInCell="1" allowOverlap="1" wp14:anchorId="4156A622" wp14:editId="34304E21">
                <wp:simplePos x="0" y="0"/>
                <wp:positionH relativeFrom="margin">
                  <wp:align>right</wp:align>
                </wp:positionH>
                <wp:positionV relativeFrom="paragraph">
                  <wp:posOffset>48260</wp:posOffset>
                </wp:positionV>
                <wp:extent cx="5402580" cy="658495"/>
                <wp:effectExtent l="0" t="0" r="7620" b="8255"/>
                <wp:wrapTight wrapText="bothSides">
                  <wp:wrapPolygon edited="0">
                    <wp:start x="0" y="0"/>
                    <wp:lineTo x="0" y="21246"/>
                    <wp:lineTo x="21554" y="21246"/>
                    <wp:lineTo x="21554"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402580" cy="658586"/>
                        </a:xfrm>
                        <a:prstGeom prst="rect">
                          <a:avLst/>
                        </a:prstGeom>
                        <a:solidFill>
                          <a:prstClr val="white"/>
                        </a:solidFill>
                        <a:ln>
                          <a:noFill/>
                        </a:ln>
                      </wps:spPr>
                      <wps:txbx>
                        <w:txbxContent>
                          <w:p w:rsidR="007934F0" w:rsidRPr="00DA1B16" w:rsidRDefault="007934F0" w:rsidP="00287302">
                            <w:pPr>
                              <w:pStyle w:val="Beschriftung"/>
                              <w:rPr>
                                <w:noProof/>
                                <w:sz w:val="24"/>
                                <w:szCs w:val="24"/>
                                <w:lang w:eastAsia="x-none"/>
                              </w:rPr>
                            </w:pPr>
                            <w:bookmarkStart w:id="75" w:name="_Ref533766525"/>
                            <w:bookmarkStart w:id="76" w:name="_Toc534621705"/>
                            <w:r>
                              <w:t xml:space="preserve">Figure </w:t>
                            </w:r>
                            <w:r>
                              <w:fldChar w:fldCharType="begin"/>
                            </w:r>
                            <w:r>
                              <w:instrText xml:space="preserve"> SEQ Figure \* ARABIC </w:instrText>
                            </w:r>
                            <w:r>
                              <w:fldChar w:fldCharType="separate"/>
                            </w:r>
                            <w:r>
                              <w:rPr>
                                <w:noProof/>
                              </w:rPr>
                              <w:t>9</w:t>
                            </w:r>
                            <w:r>
                              <w:fldChar w:fldCharType="end"/>
                            </w:r>
                            <w:bookmarkEnd w:id="75"/>
                            <w:r w:rsidRPr="00B8725B">
                              <w:t xml:space="preserve"> Centralization of DynSnap networks. Freeman's measures of centralization: degree (left), betweenness (middle) and closeness (right). Three types of graph centralization to capture the various aspects of centralization.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6A622" id="Textfeld 37" o:spid="_x0000_s1033" type="#_x0000_t202" style="position:absolute;left:0;text-align:left;margin-left:374.2pt;margin-top:3.8pt;width:425.4pt;height:51.8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" stroked="f">
                <v:textbox inset="0,0,0,0">
                  <w:txbxContent>
                    <w:p w:rsidR="007934F0" w:rsidRPr="00DA1B16" w:rsidRDefault="007934F0" w:rsidP="00287302">
                      <w:pPr>
                        <w:pStyle w:val="Beschriftung"/>
                        <w:rPr>
                          <w:noProof/>
                          <w:sz w:val="24"/>
                          <w:szCs w:val="24"/>
                          <w:lang w:eastAsia="x-none"/>
                        </w:rPr>
                      </w:pPr>
                      <w:bookmarkStart w:id="77" w:name="_Ref533766525"/>
                      <w:bookmarkStart w:id="78" w:name="_Toc534621705"/>
                      <w:r>
                        <w:t xml:space="preserve">Figure </w:t>
                      </w:r>
                      <w:r>
                        <w:fldChar w:fldCharType="begin"/>
                      </w:r>
                      <w:r>
                        <w:instrText xml:space="preserve"> SEQ Figure \* ARABIC </w:instrText>
                      </w:r>
                      <w:r>
                        <w:fldChar w:fldCharType="separate"/>
                      </w:r>
                      <w:r>
                        <w:rPr>
                          <w:noProof/>
                        </w:rPr>
                        <w:t>9</w:t>
                      </w:r>
                      <w:r>
                        <w:fldChar w:fldCharType="end"/>
                      </w:r>
                      <w:bookmarkEnd w:id="77"/>
                      <w:r w:rsidRPr="00B8725B">
                        <w:t xml:space="preserve"> Centralization of DynSnap networks. Freeman's measures of centralization: degree (left), betweenness (middle) and closeness (right). Three types of graph centralization to capture the various aspects of centralization.</w:t>
                      </w:r>
                      <w:bookmarkEnd w:id="78"/>
                    </w:p>
                  </w:txbxContent>
                </v:textbox>
                <w10:wrap type="tight" anchorx="margin"/>
              </v:shape>
            </w:pict>
          </mc:Fallback>
        </mc:AlternateContent>
      </w:r>
      <w:r w:rsidRPr="007F60CA">
        <w:rPr>
          <w:noProof/>
          <w:lang w:eastAsia="x-none"/>
        </w:rPr>
        <mc:AlternateContent>
          <mc:Choice Requires="wpg">
            <w:drawing>
              <wp:anchor distT="0" distB="0" distL="114300" distR="114300" simplePos="0" relativeHeight="251653120" behindDoc="0" locked="0" layoutInCell="1" allowOverlap="1" wp14:anchorId="03D1C1E8" wp14:editId="21089FC6">
                <wp:simplePos x="0" y="0"/>
                <wp:positionH relativeFrom="margin">
                  <wp:align>left</wp:align>
                </wp:positionH>
                <wp:positionV relativeFrom="paragraph">
                  <wp:posOffset>771435</wp:posOffset>
                </wp:positionV>
                <wp:extent cx="5402580" cy="1799590"/>
                <wp:effectExtent l="0" t="0" r="7620" b="0"/>
                <wp:wrapTight wrapText="bothSides">
                  <wp:wrapPolygon edited="0">
                    <wp:start x="0" y="0"/>
                    <wp:lineTo x="0" y="21265"/>
                    <wp:lineTo x="21554" y="21265"/>
                    <wp:lineTo x="21554" y="0"/>
                    <wp:lineTo x="0" y="0"/>
                  </wp:wrapPolygon>
                </wp:wrapTight>
                <wp:docPr id="36" name="Gruppieren 36"/>
                <wp:cNvGraphicFramePr/>
                <a:graphic xmlns:a="http://schemas.openxmlformats.org/drawingml/2006/main">
                  <a:graphicData uri="http://schemas.microsoft.com/office/word/2010/wordprocessingGroup">
                    <wpg:wgp>
                      <wpg:cNvGrpSpPr/>
                      <wpg:grpSpPr>
                        <a:xfrm>
                          <a:off x="0" y="0"/>
                          <a:ext cx="5402580" cy="1799590"/>
                          <a:chOff x="0" y="0"/>
                          <a:chExt cx="5402761" cy="1799590"/>
                        </a:xfrm>
                      </wpg:grpSpPr>
                      <pic:pic xmlns:pic="http://schemas.openxmlformats.org/drawingml/2006/picture">
                        <pic:nvPicPr>
                          <pic:cNvPr id="35" name="Grafik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pic:pic xmlns:pic="http://schemas.openxmlformats.org/drawingml/2006/picture">
                        <pic:nvPicPr>
                          <pic:cNvPr id="33" name="Grafik 3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801585" y="0"/>
                            <a:ext cx="1799590" cy="1799590"/>
                          </a:xfrm>
                          <a:prstGeom prst="rect">
                            <a:avLst/>
                          </a:prstGeom>
                        </pic:spPr>
                      </pic:pic>
                      <pic:pic xmlns:pic="http://schemas.openxmlformats.org/drawingml/2006/picture">
                        <pic:nvPicPr>
                          <pic:cNvPr id="34" name="Grafik 3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603171" y="0"/>
                            <a:ext cx="1799590" cy="1799590"/>
                          </a:xfrm>
                          <a:prstGeom prst="rect">
                            <a:avLst/>
                          </a:prstGeom>
                        </pic:spPr>
                      </pic:pic>
                    </wpg:wgp>
                  </a:graphicData>
                </a:graphic>
              </wp:anchor>
            </w:drawing>
          </mc:Choice>
          <mc:Fallback>
            <w:pict>
              <v:group w14:anchorId="3915ACFE" id="Gruppieren 36" o:spid="_x0000_s1026" style="position:absolute;margin-left:0;margin-top:60.75pt;width:425.4pt;height:141.7pt;z-index:251653120;mso-position-horizontal:left;mso-position-horizontal-relative:margin" coordsize="54027,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">
                <v:shape id="Grafik 35" o:spid="_x0000_s1027"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">
                  <v:imagedata r:id="rId47" o:title=""/>
                </v:shape>
                <v:shape id="Grafik 33" o:spid="_x0000_s1028" type="#_x0000_t75" style="position:absolute;left:18015;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">
                  <v:imagedata r:id="rId48" o:title=""/>
                </v:shape>
                <v:shape id="Grafik 34" o:spid="_x0000_s1029" type="#_x0000_t75" style="position:absolute;left:36031;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">
                  <v:imagedata r:id="rId49" o:title=""/>
                </v:shape>
                <w10:wrap type="tight" anchorx="margin"/>
              </v:group>
            </w:pict>
          </mc:Fallback>
        </mc:AlternateContent>
      </w:r>
      <w:r w:rsidR="00FD7774">
        <w:t>Source: Own illustration</w:t>
      </w:r>
    </w:p>
    <w:p w:rsidR="00043DBC" w:rsidRPr="007F60CA" w:rsidRDefault="000759CB" w:rsidP="00287302">
      <w:r w:rsidRPr="007F60CA">
        <w:t>High degree centralization</w:t>
      </w:r>
      <w:r w:rsidR="00B0536F" w:rsidRPr="007F60CA">
        <w:t xml:space="preserve"> and closeness centralization score may indicate a node directly connected to most other nodes. </w:t>
      </w:r>
      <w:r w:rsidR="00BC735F">
        <w:t>Such a central actor would similarly have</w:t>
      </w:r>
      <w:r w:rsidR="00B0536F" w:rsidRPr="007F60CA">
        <w:t xml:space="preserve"> a high degree and a </w:t>
      </w:r>
      <w:r w:rsidR="00786021">
        <w:t>high</w:t>
      </w:r>
      <w:r w:rsidR="00B0536F" w:rsidRPr="007F60CA">
        <w:t xml:space="preserve"> closeness centrality</w:t>
      </w:r>
      <w:r w:rsidR="00786021">
        <w:t xml:space="preserve"> (low average length of the shortest path to all other nodes</w:t>
      </w:r>
      <w:r w:rsidR="00B0536F" w:rsidRPr="007F60CA">
        <w:t xml:space="preserve">). </w:t>
      </w:r>
      <w:r w:rsidR="00E0102F">
        <w:rPr>
          <w:highlight w:val="yellow"/>
        </w:rPr>
        <w:fldChar w:fldCharType="begin"/>
      </w:r>
      <w:r w:rsidR="00E0102F">
        <w:instrText xml:space="preserve"> REF _Ref534623928 \h </w:instrText>
      </w:r>
      <w:r w:rsidR="00E0102F">
        <w:rPr>
          <w:highlight w:val="yellow"/>
        </w:rPr>
      </w:r>
      <w:r w:rsidR="00E0102F">
        <w:rPr>
          <w:highlight w:val="yellow"/>
        </w:rPr>
        <w:fldChar w:fldCharType="separate"/>
      </w:r>
      <w:r w:rsidR="00E0102F">
        <w:t xml:space="preserve">Figure </w:t>
      </w:r>
      <w:r w:rsidR="00E0102F">
        <w:rPr>
          <w:noProof/>
        </w:rPr>
        <w:t>10</w:t>
      </w:r>
      <w:r w:rsidR="00E0102F">
        <w:rPr>
          <w:highlight w:val="yellow"/>
        </w:rPr>
        <w:fldChar w:fldCharType="end"/>
      </w:r>
      <w:r w:rsidR="00E3588E" w:rsidRPr="007F60CA">
        <w:t xml:space="preserve"> </w:t>
      </w:r>
      <w:r w:rsidR="00C367DA" w:rsidRPr="007F60CA">
        <w:t xml:space="preserve">shows the distribution of degree centrality and closeness centrality. </w:t>
      </w:r>
      <w:r w:rsidR="00BB64C2">
        <w:t>B</w:t>
      </w:r>
      <w:r w:rsidR="00C367DA" w:rsidRPr="007F60CA">
        <w:t xml:space="preserve">oth centrality measures </w:t>
      </w:r>
      <w:r w:rsidR="00BB64C2">
        <w:t xml:space="preserve">show </w:t>
      </w:r>
      <w:r w:rsidR="00C367DA" w:rsidRPr="007F60CA">
        <w:t xml:space="preserve">one node </w:t>
      </w:r>
      <w:r w:rsidR="00BB64C2">
        <w:t>to have a</w:t>
      </w:r>
      <w:r w:rsidR="00C367DA" w:rsidRPr="007F60CA">
        <w:t xml:space="preserve"> far higher centrality</w:t>
      </w:r>
      <w:r w:rsidR="00E3588E" w:rsidRPr="007F60CA">
        <w:t xml:space="preserve"> value</w:t>
      </w:r>
      <w:r w:rsidR="00C367DA" w:rsidRPr="007F60CA">
        <w:t xml:space="preserve"> than the others.</w:t>
      </w:r>
      <w:r w:rsidR="00786021">
        <w:t xml:space="preserve"> For both measures it’s the same node, ID 00.01.00.00.00.00.15.013, that has the highest centrality measure.</w:t>
      </w:r>
      <w:r w:rsidR="00C367DA" w:rsidRPr="007F60CA">
        <w:t xml:space="preserve"> The betweenness centralization of 0.24 suggests </w:t>
      </w:r>
      <w:r w:rsidR="00786021">
        <w:t>the highly central node</w:t>
      </w:r>
      <w:r w:rsidR="00C367DA" w:rsidRPr="007F60CA">
        <w:t xml:space="preserve"> </w:t>
      </w:r>
      <w:r w:rsidR="00BB64C2">
        <w:t xml:space="preserve">is </w:t>
      </w:r>
      <w:r w:rsidR="00C367DA" w:rsidRPr="007F60CA">
        <w:t>not</w:t>
      </w:r>
      <w:r w:rsidR="00786021">
        <w:t xml:space="preserve"> to </w:t>
      </w:r>
      <w:r w:rsidR="00BB64C2">
        <w:t>acting</w:t>
      </w:r>
      <w:r w:rsidR="00786021">
        <w:t xml:space="preserve"> as a </w:t>
      </w:r>
      <w:r w:rsidR="00C367DA" w:rsidRPr="007F60CA">
        <w:t>gate keeper between most other nodes.</w:t>
      </w:r>
      <w:r w:rsidR="0076053E" w:rsidRPr="007F60CA">
        <w:t xml:space="preserve"> </w:t>
      </w:r>
      <w:r w:rsidR="00786021">
        <w:t xml:space="preserve">Nevertheless, </w:t>
      </w:r>
      <w:r w:rsidR="00BB64C2">
        <w:t xml:space="preserve">the individual with ID </w:t>
      </w:r>
      <w:r w:rsidR="00786021">
        <w:t xml:space="preserve">00.01.00.00.00.00.15.013 is as well the </w:t>
      </w:r>
      <w:r w:rsidR="00BB64C2">
        <w:t>one</w:t>
      </w:r>
      <w:r w:rsidR="00786021">
        <w:t xml:space="preserve"> with the highest betweenness centrality among all actors.</w:t>
      </w:r>
    </w:p>
    <w:p w:rsidR="00FD7774" w:rsidRDefault="00043DBC" w:rsidP="00E93095">
      <w:pPr>
        <w:rPr>
          <w:rStyle w:val="Fett"/>
          <w:b w:val="0"/>
        </w:rPr>
      </w:pPr>
      <w:r w:rsidRPr="007F60CA">
        <w:rPr>
          <w:noProof/>
        </w:rPr>
        <mc:AlternateContent>
          <mc:Choice Requires="wpg">
            <w:drawing>
              <wp:anchor distT="0" distB="0" distL="114300" distR="114300" simplePos="0" relativeHeight="251723776" behindDoc="0" locked="0" layoutInCell="1" allowOverlap="1" wp14:anchorId="192D1210" wp14:editId="711AA9CF">
                <wp:simplePos x="0" y="0"/>
                <wp:positionH relativeFrom="column">
                  <wp:posOffset>-2449</wp:posOffset>
                </wp:positionH>
                <wp:positionV relativeFrom="paragraph">
                  <wp:posOffset>455023</wp:posOffset>
                </wp:positionV>
                <wp:extent cx="5403850" cy="2519680"/>
                <wp:effectExtent l="0" t="0" r="6350" b="0"/>
                <wp:wrapTight wrapText="bothSides">
                  <wp:wrapPolygon edited="0">
                    <wp:start x="0" y="0"/>
                    <wp:lineTo x="0" y="21393"/>
                    <wp:lineTo x="21549" y="21393"/>
                    <wp:lineTo x="21549"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38" name="Grafik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pic:pic xmlns:pic="http://schemas.openxmlformats.org/drawingml/2006/picture">
                        <pic:nvPicPr>
                          <pic:cNvPr id="39" name="Grafik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wpg:wgp>
                  </a:graphicData>
                </a:graphic>
              </wp:anchor>
            </w:drawing>
          </mc:Choice>
          <mc:Fallback>
            <w:pict>
              <v:group w14:anchorId="696148F8" id="Gruppieren 40" o:spid="_x0000_s1026" style="position:absolute;margin-left:-.2pt;margin-top:35.85pt;width:425.5pt;height:198.4pt;z-index:251723776"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">
                <v:shape id="Grafik 38" o:spid="_x0000_s1027"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">
                  <v:imagedata r:id="rId52" o:title=""/>
                </v:shape>
                <v:shape id="Grafik 39" o:spid="_x0000_s1028"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">
                  <v:imagedata r:id="rId53" o:title=""/>
                </v:shape>
                <w10:wrap type="tight"/>
              </v:group>
            </w:pict>
          </mc:Fallback>
        </mc:AlternateContent>
      </w:r>
      <w:r>
        <w:rPr>
          <w:noProof/>
        </w:rPr>
        <mc:AlternateContent>
          <mc:Choice Requires="wps">
            <w:drawing>
              <wp:anchor distT="0" distB="0" distL="114300" distR="114300" simplePos="0" relativeHeight="251724800" behindDoc="1" locked="0" layoutInCell="1" allowOverlap="1" wp14:anchorId="11E2D8C3" wp14:editId="46A27A1F">
                <wp:simplePos x="0" y="0"/>
                <wp:positionH relativeFrom="column">
                  <wp:posOffset>-2449</wp:posOffset>
                </wp:positionH>
                <wp:positionV relativeFrom="paragraph">
                  <wp:posOffset>-2177</wp:posOffset>
                </wp:positionV>
                <wp:extent cx="5403850" cy="457200"/>
                <wp:effectExtent l="0" t="0" r="6350" b="0"/>
                <wp:wrapTight wrapText="bothSides">
                  <wp:wrapPolygon edited="0">
                    <wp:start x="0" y="0"/>
                    <wp:lineTo x="0" y="20700"/>
                    <wp:lineTo x="21549" y="20700"/>
                    <wp:lineTo x="21549" y="0"/>
                    <wp:lineTo x="0" y="0"/>
                  </wp:wrapPolygon>
                </wp:wrapTight>
                <wp:docPr id="12771139" name="Textfeld 12771139"/>
                <wp:cNvGraphicFramePr/>
                <a:graphic xmlns:a="http://schemas.openxmlformats.org/drawingml/2006/main">
                  <a:graphicData uri="http://schemas.microsoft.com/office/word/2010/wordprocessingShape">
                    <wps:wsp>
                      <wps:cNvSpPr txBox="1"/>
                      <wps:spPr>
                        <a:xfrm>
                          <a:off x="0" y="0"/>
                          <a:ext cx="5403850" cy="457200"/>
                        </a:xfrm>
                        <a:prstGeom prst="rect">
                          <a:avLst/>
                        </a:prstGeom>
                        <a:solidFill>
                          <a:prstClr val="white"/>
                        </a:solidFill>
                        <a:ln>
                          <a:noFill/>
                        </a:ln>
                      </wps:spPr>
                      <wps:txbx>
                        <w:txbxContent>
                          <w:p w:rsidR="007934F0" w:rsidRPr="00231A8D" w:rsidRDefault="007934F0" w:rsidP="00043DBC">
                            <w:pPr>
                              <w:pStyle w:val="Beschriftung"/>
                              <w:rPr>
                                <w:noProof/>
                                <w:sz w:val="24"/>
                                <w:szCs w:val="24"/>
                              </w:rPr>
                            </w:pPr>
                            <w:bookmarkStart w:id="79" w:name="_Ref534623928"/>
                            <w:bookmarkStart w:id="80" w:name="_Toc534621706"/>
                            <w:r>
                              <w:t xml:space="preserve">Figure </w:t>
                            </w:r>
                            <w:r>
                              <w:fldChar w:fldCharType="begin"/>
                            </w:r>
                            <w:r>
                              <w:instrText xml:space="preserve"> SEQ Figure \* ARABIC </w:instrText>
                            </w:r>
                            <w:r>
                              <w:fldChar w:fldCharType="separate"/>
                            </w:r>
                            <w:r>
                              <w:rPr>
                                <w:noProof/>
                              </w:rPr>
                              <w:t>10</w:t>
                            </w:r>
                            <w:r>
                              <w:fldChar w:fldCharType="end"/>
                            </w:r>
                            <w:bookmarkEnd w:id="79"/>
                            <w:r w:rsidRPr="00A0113E">
                              <w:t xml:space="preserve"> Centrality measures. Distribution of nodes. Degree centrality (left) and closeness centrality (right).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E2D8C3" id="Textfeld 12771139" o:spid="_x0000_s1034" type="#_x0000_t202" style="position:absolute;left:0;text-align:left;margin-left:-.2pt;margin-top:-.15pt;width:425.5pt;height:36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" stroked="f">
                <v:textbox inset="0,0,0,0">
                  <w:txbxContent>
                    <w:p w:rsidR="007934F0" w:rsidRPr="00231A8D" w:rsidRDefault="007934F0" w:rsidP="00043DBC">
                      <w:pPr>
                        <w:pStyle w:val="Beschriftung"/>
                        <w:rPr>
                          <w:noProof/>
                          <w:sz w:val="24"/>
                          <w:szCs w:val="24"/>
                        </w:rPr>
                      </w:pPr>
                      <w:bookmarkStart w:id="81" w:name="_Ref534623928"/>
                      <w:bookmarkStart w:id="82" w:name="_Toc534621706"/>
                      <w:r>
                        <w:t xml:space="preserve">Figure </w:t>
                      </w:r>
                      <w:r>
                        <w:fldChar w:fldCharType="begin"/>
                      </w:r>
                      <w:r>
                        <w:instrText xml:space="preserve"> SEQ Figure \* ARABIC </w:instrText>
                      </w:r>
                      <w:r>
                        <w:fldChar w:fldCharType="separate"/>
                      </w:r>
                      <w:r>
                        <w:rPr>
                          <w:noProof/>
                        </w:rPr>
                        <w:t>10</w:t>
                      </w:r>
                      <w:r>
                        <w:fldChar w:fldCharType="end"/>
                      </w:r>
                      <w:bookmarkEnd w:id="81"/>
                      <w:r w:rsidRPr="00A0113E">
                        <w:t xml:space="preserve"> Centrality measures. Distribution of nodes. Degree centrality (left) and closeness centrality (right).</w:t>
                      </w:r>
                      <w:bookmarkEnd w:id="82"/>
                    </w:p>
                  </w:txbxContent>
                </v:textbox>
                <w10:wrap type="tight"/>
              </v:shape>
            </w:pict>
          </mc:Fallback>
        </mc:AlternateContent>
      </w:r>
      <w:r w:rsidR="00FD7774">
        <w:rPr>
          <w:rStyle w:val="Fett"/>
          <w:b w:val="0"/>
        </w:rPr>
        <w:t>Source: Own illustration</w:t>
      </w:r>
    </w:p>
    <w:p w:rsidR="00E93095" w:rsidRDefault="00E02FF0" w:rsidP="00E93095">
      <w:pPr>
        <w:rPr>
          <w:rStyle w:val="Fett"/>
          <w:b w:val="0"/>
        </w:rPr>
      </w:pPr>
      <w:r w:rsidRPr="00E02FF0">
        <w:rPr>
          <w:rStyle w:val="Fett"/>
          <w:b w:val="0"/>
        </w:rPr>
        <w:lastRenderedPageBreak/>
        <w:t xml:space="preserve">The left plot in </w:t>
      </w:r>
      <w:r w:rsidR="00E0102F">
        <w:rPr>
          <w:rStyle w:val="Fett"/>
          <w:b w:val="0"/>
        </w:rPr>
        <w:fldChar w:fldCharType="begin"/>
      </w:r>
      <w:r w:rsidR="00E0102F">
        <w:rPr>
          <w:rStyle w:val="Fett"/>
          <w:b w:val="0"/>
        </w:rPr>
        <w:instrText xml:space="preserve"> REF _Ref534623928 \h </w:instrText>
      </w:r>
      <w:r w:rsidR="00E0102F">
        <w:rPr>
          <w:rStyle w:val="Fett"/>
          <w:b w:val="0"/>
        </w:rPr>
      </w:r>
      <w:r w:rsidR="00E0102F">
        <w:rPr>
          <w:rStyle w:val="Fett"/>
          <w:b w:val="0"/>
        </w:rPr>
        <w:fldChar w:fldCharType="separate"/>
      </w:r>
      <w:r w:rsidR="00E0102F">
        <w:t xml:space="preserve">Figure </w:t>
      </w:r>
      <w:r w:rsidR="00E0102F">
        <w:rPr>
          <w:noProof/>
        </w:rPr>
        <w:t>10</w:t>
      </w:r>
      <w:r w:rsidR="00E0102F">
        <w:rPr>
          <w:rStyle w:val="Fett"/>
          <w:b w:val="0"/>
        </w:rPr>
        <w:fldChar w:fldCharType="end"/>
      </w:r>
      <w:r w:rsidRPr="00E02FF0">
        <w:rPr>
          <w:rStyle w:val="Fett"/>
          <w:b w:val="0"/>
        </w:rPr>
        <w:t xml:space="preserve"> shows t</w:t>
      </w:r>
      <w:r w:rsidR="00E93095" w:rsidRPr="00E02FF0">
        <w:rPr>
          <w:rStyle w:val="Fett"/>
          <w:b w:val="0"/>
        </w:rPr>
        <w:t>he degree distribution of</w:t>
      </w:r>
      <w:r w:rsidRPr="00E02FF0">
        <w:rPr>
          <w:rStyle w:val="Fett"/>
          <w:b w:val="0"/>
        </w:rPr>
        <w:t xml:space="preserve"> the</w:t>
      </w:r>
      <w:r w:rsidR="001F0EB2">
        <w:rPr>
          <w:rStyle w:val="Fett"/>
          <w:b w:val="0"/>
        </w:rPr>
        <w:t xml:space="preserve"> eleven</w:t>
      </w:r>
      <w:r w:rsidRPr="00E02FF0">
        <w:rPr>
          <w:rStyle w:val="Fett"/>
          <w:b w:val="0"/>
        </w:rPr>
        <w:t xml:space="preserve"> ONE</w:t>
      </w:r>
      <w:r w:rsidR="00E93095" w:rsidRPr="00E02FF0">
        <w:rPr>
          <w:rStyle w:val="Fett"/>
          <w:b w:val="0"/>
        </w:rPr>
        <w:t xml:space="preserve"> networks</w:t>
      </w:r>
      <w:r w:rsidRPr="00E02FF0">
        <w:rPr>
          <w:rStyle w:val="Fett"/>
          <w:b w:val="0"/>
        </w:rPr>
        <w:t>. The degree distribution of a network</w:t>
      </w:r>
      <w:r w:rsidR="00E93095" w:rsidRPr="00E02FF0">
        <w:rPr>
          <w:rStyle w:val="Fett"/>
          <w:b w:val="0"/>
        </w:rPr>
        <w:t xml:space="preserve"> is an important topological property</w:t>
      </w:r>
      <w:r w:rsidRPr="00E02FF0">
        <w:rPr>
          <w:rStyle w:val="Fett"/>
          <w:b w:val="0"/>
        </w:rPr>
        <w:t>,</w:t>
      </w:r>
      <w:r w:rsidR="00E93095" w:rsidRPr="00E02FF0">
        <w:rPr>
          <w:rStyle w:val="Fett"/>
          <w:b w:val="0"/>
        </w:rPr>
        <w:t xml:space="preserve"> which impacts the dynamic of diffusion. The distribution</w:t>
      </w:r>
      <w:r w:rsidRPr="00E02FF0">
        <w:rPr>
          <w:rStyle w:val="Fett"/>
          <w:b w:val="0"/>
        </w:rPr>
        <w:t xml:space="preserve"> of the ONE network is, like</w:t>
      </w:r>
      <w:r w:rsidR="00E93095" w:rsidRPr="00E02FF0">
        <w:rPr>
          <w:rStyle w:val="Fett"/>
          <w:b w:val="0"/>
        </w:rPr>
        <w:t xml:space="preserve"> most social networks</w:t>
      </w:r>
      <w:r w:rsidRPr="00E02FF0">
        <w:rPr>
          <w:rStyle w:val="Fett"/>
          <w:b w:val="0"/>
        </w:rPr>
        <w:t>,</w:t>
      </w:r>
      <w:r w:rsidR="00E93095" w:rsidRPr="00E02FF0">
        <w:rPr>
          <w:rStyle w:val="Fett"/>
          <w:b w:val="0"/>
        </w:rPr>
        <w:t xml:space="preserve"> </w:t>
      </w:r>
      <w:r w:rsidR="005432BA">
        <w:rPr>
          <w:rStyle w:val="Fett"/>
          <w:b w:val="0"/>
        </w:rPr>
        <w:t xml:space="preserve">right </w:t>
      </w:r>
      <w:r w:rsidR="00E93095" w:rsidRPr="00E02FF0">
        <w:rPr>
          <w:rStyle w:val="Fett"/>
          <w:b w:val="0"/>
        </w:rPr>
        <w:t>skewed</w:t>
      </w:r>
      <w:r w:rsidR="005432BA">
        <w:rPr>
          <w:rStyle w:val="Fett"/>
          <w:b w:val="0"/>
        </w:rPr>
        <w:t>.</w:t>
      </w:r>
      <w:r w:rsidR="00E93095" w:rsidRPr="00E02FF0">
        <w:rPr>
          <w:rStyle w:val="Fett"/>
          <w:b w:val="0"/>
        </w:rPr>
        <w:t xml:space="preserve"> </w:t>
      </w:r>
      <w:r w:rsidR="005432BA">
        <w:rPr>
          <w:rStyle w:val="Fett"/>
          <w:b w:val="0"/>
        </w:rPr>
        <w:t>M</w:t>
      </w:r>
      <w:r w:rsidR="00E93095" w:rsidRPr="00E02FF0">
        <w:rPr>
          <w:rStyle w:val="Fett"/>
          <w:b w:val="0"/>
        </w:rPr>
        <w:t xml:space="preserve">any nodes </w:t>
      </w:r>
      <w:r w:rsidR="005432BA">
        <w:rPr>
          <w:rStyle w:val="Fett"/>
          <w:b w:val="0"/>
        </w:rPr>
        <w:t>have</w:t>
      </w:r>
      <w:r w:rsidR="00E93095" w:rsidRPr="00E02FF0">
        <w:rPr>
          <w:rStyle w:val="Fett"/>
          <w:b w:val="0"/>
        </w:rPr>
        <w:t xml:space="preserve"> a low degree centrality and just a few </w:t>
      </w:r>
      <w:r w:rsidR="005432BA">
        <w:rPr>
          <w:rStyle w:val="Fett"/>
          <w:b w:val="0"/>
        </w:rPr>
        <w:t>are connected to</w:t>
      </w:r>
      <w:r w:rsidR="00E93095" w:rsidRPr="00E02FF0">
        <w:rPr>
          <w:rStyle w:val="Fett"/>
          <w:b w:val="0"/>
        </w:rPr>
        <w:t xml:space="preserve"> extraordinal many.</w:t>
      </w:r>
    </w:p>
    <w:p w:rsidR="00043DBC" w:rsidRPr="007F60CA" w:rsidRDefault="009B2687" w:rsidP="00E93095">
      <w:pPr>
        <w:rPr>
          <w:rStyle w:val="Fett"/>
          <w:b w:val="0"/>
        </w:rPr>
      </w:pPr>
      <w:r w:rsidRPr="007F60CA">
        <w:rPr>
          <w:noProof/>
        </w:rPr>
        <mc:AlternateContent>
          <mc:Choice Requires="wps">
            <w:drawing>
              <wp:anchor distT="0" distB="0" distL="114300" distR="114300" simplePos="0" relativeHeight="251665408" behindDoc="1" locked="0" layoutInCell="1" allowOverlap="1" wp14:anchorId="7A8C6081" wp14:editId="765F2F11">
                <wp:simplePos x="0" y="0"/>
                <wp:positionH relativeFrom="margin">
                  <wp:posOffset>-2449</wp:posOffset>
                </wp:positionH>
                <wp:positionV relativeFrom="paragraph">
                  <wp:posOffset>77742</wp:posOffset>
                </wp:positionV>
                <wp:extent cx="5403850" cy="514350"/>
                <wp:effectExtent l="0" t="0" r="6350" b="0"/>
                <wp:wrapTight wrapText="bothSides">
                  <wp:wrapPolygon edited="0">
                    <wp:start x="0" y="0"/>
                    <wp:lineTo x="0" y="20800"/>
                    <wp:lineTo x="21549" y="20800"/>
                    <wp:lineTo x="21549"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7934F0" w:rsidRPr="001F0EB2" w:rsidRDefault="007934F0" w:rsidP="00C33165">
                            <w:pPr>
                              <w:pStyle w:val="Beschriftung"/>
                              <w:rPr>
                                <w:noProof/>
                                <w:sz w:val="24"/>
                                <w:szCs w:val="24"/>
                                <w:lang w:eastAsia="x-none"/>
                              </w:rPr>
                            </w:pPr>
                            <w:bookmarkStart w:id="83" w:name="_Ref533777082"/>
                            <w:bookmarkStart w:id="84" w:name="_Toc534621707"/>
                            <w:r w:rsidRPr="001F0EB2">
                              <w:t xml:space="preserve">Figure </w:t>
                            </w:r>
                            <w:r>
                              <w:fldChar w:fldCharType="begin"/>
                            </w:r>
                            <w:r>
                              <w:instrText xml:space="preserve"> SEQ Figure \* ARABIC </w:instrText>
                            </w:r>
                            <w:r>
                              <w:fldChar w:fldCharType="separate"/>
                            </w:r>
                            <w:r>
                              <w:rPr>
                                <w:noProof/>
                              </w:rPr>
                              <w:t>11</w:t>
                            </w:r>
                            <w:r>
                              <w:fldChar w:fldCharType="end"/>
                            </w:r>
                            <w:bookmarkEnd w:id="83"/>
                            <w:r w:rsidRPr="001F0EB2">
                              <w:t xml:space="preserve"> Mutual information measure of Louvain communities compared to company of origin (left) and assigned subproject (right) for core team members.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081" id="Textfeld 45" o:spid="_x0000_s1035" type="#_x0000_t202" style="position:absolute;left:0;text-align:left;margin-left:-.2pt;margin-top:6.1pt;width:425.5pt;height:4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" stroked="f">
                <v:textbox style="mso-fit-shape-to-text:t" inset="0,0,0,0">
                  <w:txbxContent>
                    <w:p w:rsidR="007934F0" w:rsidRPr="001F0EB2" w:rsidRDefault="007934F0" w:rsidP="00C33165">
                      <w:pPr>
                        <w:pStyle w:val="Beschriftung"/>
                        <w:rPr>
                          <w:noProof/>
                          <w:sz w:val="24"/>
                          <w:szCs w:val="24"/>
                          <w:lang w:eastAsia="x-none"/>
                        </w:rPr>
                      </w:pPr>
                      <w:bookmarkStart w:id="85" w:name="_Ref533777082"/>
                      <w:bookmarkStart w:id="86" w:name="_Toc534621707"/>
                      <w:r w:rsidRPr="001F0EB2">
                        <w:t xml:space="preserve">Figure </w:t>
                      </w:r>
                      <w:r>
                        <w:fldChar w:fldCharType="begin"/>
                      </w:r>
                      <w:r>
                        <w:instrText xml:space="preserve"> SEQ Figure \* ARABIC </w:instrText>
                      </w:r>
                      <w:r>
                        <w:fldChar w:fldCharType="separate"/>
                      </w:r>
                      <w:r>
                        <w:rPr>
                          <w:noProof/>
                        </w:rPr>
                        <w:t>11</w:t>
                      </w:r>
                      <w:r>
                        <w:fldChar w:fldCharType="end"/>
                      </w:r>
                      <w:bookmarkEnd w:id="85"/>
                      <w:r w:rsidRPr="001F0EB2">
                        <w:t xml:space="preserve"> Mutual information measure of Louvain communities compared to company of origin (left) and assigned subproject (right) for core team members.</w:t>
                      </w:r>
                      <w:bookmarkEnd w:id="86"/>
                    </w:p>
                  </w:txbxContent>
                </v:textbox>
                <w10:wrap type="tight" anchorx="margin"/>
              </v:shape>
            </w:pict>
          </mc:Fallback>
        </mc:AlternateContent>
      </w:r>
      <w:r w:rsidRPr="007F60CA">
        <w:rPr>
          <w:noProof/>
          <w:lang w:eastAsia="x-none"/>
        </w:rPr>
        <mc:AlternateContent>
          <mc:Choice Requires="wpg">
            <w:drawing>
              <wp:anchor distT="0" distB="0" distL="114300" distR="114300" simplePos="0" relativeHeight="251685888" behindDoc="0" locked="0" layoutInCell="1" allowOverlap="1" wp14:anchorId="6E2AFD48" wp14:editId="024399BD">
                <wp:simplePos x="0" y="0"/>
                <wp:positionH relativeFrom="margin">
                  <wp:posOffset>-2449</wp:posOffset>
                </wp:positionH>
                <wp:positionV relativeFrom="paragraph">
                  <wp:posOffset>573042</wp:posOffset>
                </wp:positionV>
                <wp:extent cx="5403850" cy="2519680"/>
                <wp:effectExtent l="0" t="0" r="6350" b="0"/>
                <wp:wrapTight wrapText="bothSides">
                  <wp:wrapPolygon edited="0">
                    <wp:start x="0" y="0"/>
                    <wp:lineTo x="0" y="21393"/>
                    <wp:lineTo x="21549" y="21393"/>
                    <wp:lineTo x="21549"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3" name="Grafik 4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2" name="Grafik 4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166E5AFB" id="Gruppieren 44" o:spid="_x0000_s1026" style="position:absolute;margin-left:-.2pt;margin-top:45.1pt;width:425.5pt;height:198.4pt;z-index:251685888;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">
                <v:shape id="Grafik 43"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">
                  <v:imagedata r:id="rId56" o:title=""/>
                </v:shape>
                <v:shape id="Grafik 42"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">
                  <v:imagedata r:id="rId57" o:title=""/>
                </v:shape>
                <w10:wrap type="tight" anchorx="margin"/>
              </v:group>
            </w:pict>
          </mc:Fallback>
        </mc:AlternateContent>
      </w:r>
      <w:r w:rsidR="00043DBC">
        <w:rPr>
          <w:rStyle w:val="Fett"/>
          <w:b w:val="0"/>
        </w:rPr>
        <w:t>Source: Own illustration</w:t>
      </w:r>
    </w:p>
    <w:p w:rsidR="00AB7B0C" w:rsidRPr="007F60CA" w:rsidRDefault="00C86EB4" w:rsidP="00AB7B0C">
      <w:pPr>
        <w:pStyle w:val="berschrift3"/>
        <w:rPr>
          <w:lang w:val="en-GB"/>
        </w:rPr>
      </w:pPr>
      <w:bookmarkStart w:id="87" w:name="_Toc534648406"/>
      <w:r w:rsidRPr="007F60CA">
        <w:rPr>
          <w:lang w:val="en-GB"/>
        </w:rPr>
        <w:t>7.2.2</w:t>
      </w:r>
      <w:r w:rsidRPr="007F60CA">
        <w:rPr>
          <w:lang w:val="en-GB"/>
        </w:rPr>
        <w:tab/>
      </w:r>
      <w:r w:rsidR="00AB7B0C" w:rsidRPr="007F60CA">
        <w:rPr>
          <w:lang w:val="en-GB"/>
        </w:rPr>
        <w:t>H</w:t>
      </w:r>
      <w:r w:rsidR="00497EDB">
        <w:rPr>
          <w:lang w:val="en-GB"/>
        </w:rPr>
        <w:t>ypothesis 1 &amp; hypothesis 2</w:t>
      </w:r>
      <w:bookmarkEnd w:id="87"/>
    </w:p>
    <w:p w:rsidR="00E518B7" w:rsidRDefault="0024077C" w:rsidP="00E518B7">
      <w:r w:rsidRPr="007F60CA">
        <w:rPr>
          <w:lang w:eastAsia="x-none"/>
        </w:rPr>
        <w:t xml:space="preserve">Louvain community detection algorithm has </w:t>
      </w:r>
      <w:r w:rsidR="00401A73">
        <w:rPr>
          <w:lang w:eastAsia="x-none"/>
        </w:rPr>
        <w:t xml:space="preserve">a </w:t>
      </w:r>
      <w:r w:rsidRPr="007F60CA">
        <w:rPr>
          <w:lang w:eastAsia="x-none"/>
        </w:rPr>
        <w:t xml:space="preserve">higher modularity than the </w:t>
      </w:r>
      <w:proofErr w:type="spellStart"/>
      <w:r w:rsidRPr="007F60CA">
        <w:rPr>
          <w:i/>
          <w:lang w:eastAsia="x-none"/>
        </w:rPr>
        <w:t>walktrap</w:t>
      </w:r>
      <w:proofErr w:type="spellEnd"/>
      <w:r w:rsidRPr="007F60CA">
        <w:rPr>
          <w:lang w:eastAsia="x-none"/>
        </w:rPr>
        <w:t xml:space="preserve"> and </w:t>
      </w:r>
      <w:r w:rsidRPr="007F60CA">
        <w:rPr>
          <w:i/>
          <w:lang w:eastAsia="x-none"/>
        </w:rPr>
        <w:t>label</w:t>
      </w:r>
      <w:r w:rsidR="007B5D65">
        <w:rPr>
          <w:i/>
          <w:lang w:eastAsia="x-none"/>
        </w:rPr>
        <w:t>-</w:t>
      </w:r>
      <w:r w:rsidRPr="007F60CA">
        <w:rPr>
          <w:i/>
          <w:lang w:eastAsia="x-none"/>
        </w:rPr>
        <w:t>propagation</w:t>
      </w:r>
      <w:r w:rsidRPr="007F60CA">
        <w:rPr>
          <w:lang w:eastAsia="x-none"/>
        </w:rPr>
        <w:t xml:space="preserve"> algorithm. The modularity value for the whole dataset is 0.70</w:t>
      </w:r>
      <w:r w:rsidR="00632D7D" w:rsidRPr="007F60CA">
        <w:rPr>
          <w:lang w:eastAsia="x-none"/>
        </w:rPr>
        <w:t>, indicating a good partition</w:t>
      </w:r>
      <w:r w:rsidR="00BC48BB">
        <w:rPr>
          <w:lang w:eastAsia="x-none"/>
        </w:rPr>
        <w:t xml:space="preserve"> into communities</w:t>
      </w:r>
      <w:r w:rsidR="00632D7D" w:rsidRPr="007F60CA">
        <w:rPr>
          <w:lang w:eastAsia="x-none"/>
        </w:rPr>
        <w:t xml:space="preserve"> with dense communication within and sparse communication between</w:t>
      </w:r>
      <w:r w:rsidRPr="007F60CA">
        <w:rPr>
          <w:lang w:eastAsia="x-none"/>
        </w:rPr>
        <w:t xml:space="preserve"> </w:t>
      </w:r>
      <w:r w:rsidR="00632D7D" w:rsidRPr="007F60CA">
        <w:rPr>
          <w:lang w:eastAsia="x-none"/>
        </w:rPr>
        <w:t xml:space="preserve">the nine detected communities. The comparison between the empirically detected communities </w:t>
      </w:r>
      <w:r w:rsidR="00BC48BB">
        <w:rPr>
          <w:lang w:eastAsia="x-none"/>
        </w:rPr>
        <w:t>from</w:t>
      </w:r>
      <w:r w:rsidR="00632D7D" w:rsidRPr="007F60CA">
        <w:rPr>
          <w:lang w:eastAsia="x-none"/>
        </w:rPr>
        <w:t xml:space="preserve"> the Louvain method and the administrative </w:t>
      </w:r>
      <w:r w:rsidR="00EA09B3" w:rsidRPr="007F60CA">
        <w:rPr>
          <w:lang w:eastAsia="x-none"/>
        </w:rPr>
        <w:t xml:space="preserve">subproject </w:t>
      </w:r>
      <w:r w:rsidR="00BC48BB">
        <w:rPr>
          <w:lang w:eastAsia="x-none"/>
        </w:rPr>
        <w:t>ascription</w:t>
      </w:r>
      <w:r w:rsidR="00EA09B3" w:rsidRPr="007F60CA">
        <w:rPr>
          <w:lang w:eastAsia="x-none"/>
        </w:rPr>
        <w:t xml:space="preserve"> of core team members</w:t>
      </w:r>
      <w:r w:rsidR="00BC48BB">
        <w:rPr>
          <w:lang w:eastAsia="x-none"/>
        </w:rPr>
        <w:t>,</w:t>
      </w:r>
      <w:r w:rsidR="00EA09B3" w:rsidRPr="007F60CA">
        <w:rPr>
          <w:lang w:eastAsia="x-none"/>
        </w:rPr>
        <w:t xml:space="preserve"> results in a </w:t>
      </w:r>
      <w:r w:rsidR="00BC48BB">
        <w:rPr>
          <w:lang w:eastAsia="x-none"/>
        </w:rPr>
        <w:t xml:space="preserve">normalized </w:t>
      </w:r>
      <w:r w:rsidR="00EA09B3" w:rsidRPr="007F60CA">
        <w:rPr>
          <w:lang w:eastAsia="x-none"/>
        </w:rPr>
        <w:t>mutual information measure of 0.</w:t>
      </w:r>
      <w:r w:rsidR="000E5EDD" w:rsidRPr="007F60CA">
        <w:rPr>
          <w:lang w:eastAsia="x-none"/>
        </w:rPr>
        <w:t>23</w:t>
      </w:r>
      <w:r w:rsidR="00EA09B3" w:rsidRPr="007F60CA">
        <w:rPr>
          <w:lang w:eastAsia="x-none"/>
        </w:rPr>
        <w:t>. NMI between Louvain and the company of origin is 0.</w:t>
      </w:r>
      <w:r w:rsidR="000E5EDD" w:rsidRPr="007F60CA">
        <w:rPr>
          <w:lang w:eastAsia="x-none"/>
        </w:rPr>
        <w:t>48</w:t>
      </w:r>
      <w:r w:rsidR="00EA09B3" w:rsidRPr="007F60CA">
        <w:rPr>
          <w:lang w:eastAsia="x-none"/>
        </w:rPr>
        <w:t xml:space="preserve"> and 0.</w:t>
      </w:r>
      <w:r w:rsidR="000E5EDD" w:rsidRPr="007F60CA">
        <w:rPr>
          <w:lang w:eastAsia="x-none"/>
        </w:rPr>
        <w:t>18</w:t>
      </w:r>
      <w:r w:rsidR="00EA09B3" w:rsidRPr="007F60CA">
        <w:rPr>
          <w:lang w:eastAsia="x-none"/>
        </w:rPr>
        <w:t xml:space="preserve"> compared to the</w:t>
      </w:r>
      <w:r w:rsidR="00BC48BB">
        <w:rPr>
          <w:lang w:eastAsia="x-none"/>
        </w:rPr>
        <w:t xml:space="preserve"> project</w:t>
      </w:r>
      <w:r w:rsidR="00EA09B3" w:rsidRPr="007F60CA">
        <w:rPr>
          <w:lang w:eastAsia="x-none"/>
        </w:rPr>
        <w:t xml:space="preserve"> role an actor </w:t>
      </w:r>
      <w:r w:rsidR="00BC48BB">
        <w:rPr>
          <w:lang w:eastAsia="x-none"/>
        </w:rPr>
        <w:t>got</w:t>
      </w:r>
      <w:r w:rsidR="00EA09B3" w:rsidRPr="007F60CA">
        <w:rPr>
          <w:lang w:eastAsia="x-none"/>
        </w:rPr>
        <w:t xml:space="preserve"> assigned</w:t>
      </w:r>
      <w:r w:rsidR="00BC48BB">
        <w:rPr>
          <w:lang w:eastAsia="x-none"/>
        </w:rPr>
        <w:t xml:space="preserve"> to</w:t>
      </w:r>
      <w:r w:rsidR="00BC48BB">
        <w:rPr>
          <w:lang w:eastAsia="x-none"/>
        </w:rPr>
        <w:tab/>
      </w:r>
      <w:r w:rsidR="00EA09B3" w:rsidRPr="007F60CA">
        <w:rPr>
          <w:lang w:eastAsia="x-none"/>
        </w:rPr>
        <w:t>.</w:t>
      </w:r>
      <w:r w:rsidR="000E5EDD" w:rsidRPr="007F60CA">
        <w:rPr>
          <w:lang w:eastAsia="x-none"/>
        </w:rPr>
        <w:t xml:space="preserve"> </w:t>
      </w:r>
      <w:r w:rsidR="008419A8" w:rsidRPr="007F60CA">
        <w:rPr>
          <w:lang w:eastAsia="x-none"/>
        </w:rPr>
        <w:br/>
      </w:r>
      <w:r w:rsidR="00E0102F">
        <w:rPr>
          <w:lang w:eastAsia="x-none"/>
        </w:rPr>
        <w:fldChar w:fldCharType="begin"/>
      </w:r>
      <w:r w:rsidR="00E0102F">
        <w:rPr>
          <w:lang w:eastAsia="x-none"/>
        </w:rPr>
        <w:instrText xml:space="preserve"> REF _Ref533777082 \h </w:instrText>
      </w:r>
      <w:r w:rsidR="00E0102F">
        <w:rPr>
          <w:lang w:eastAsia="x-none"/>
        </w:rPr>
      </w:r>
      <w:r w:rsidR="00E0102F">
        <w:rPr>
          <w:lang w:eastAsia="x-none"/>
        </w:rPr>
        <w:fldChar w:fldCharType="separate"/>
      </w:r>
      <w:r w:rsidR="00E0102F" w:rsidRPr="001F0EB2">
        <w:t xml:space="preserve">Figure </w:t>
      </w:r>
      <w:r w:rsidR="00E0102F">
        <w:rPr>
          <w:noProof/>
        </w:rPr>
        <w:t>11</w:t>
      </w:r>
      <w:r w:rsidR="00E0102F">
        <w:rPr>
          <w:lang w:eastAsia="x-none"/>
        </w:rPr>
        <w:fldChar w:fldCharType="end"/>
      </w:r>
      <w:r w:rsidR="00E0102F">
        <w:rPr>
          <w:lang w:eastAsia="x-none"/>
        </w:rPr>
        <w:t xml:space="preserve"> </w:t>
      </w:r>
      <w:r w:rsidR="000E5EDD" w:rsidRPr="007F60CA">
        <w:rPr>
          <w:lang w:eastAsia="x-none"/>
        </w:rPr>
        <w:t xml:space="preserve">shows the mutual information measure of the Louvain communities compared to </w:t>
      </w:r>
      <w:r w:rsidR="007B5D65">
        <w:rPr>
          <w:lang w:eastAsia="x-none"/>
        </w:rPr>
        <w:t xml:space="preserve">the </w:t>
      </w:r>
      <w:r w:rsidR="007B5D65" w:rsidRPr="007F60CA">
        <w:rPr>
          <w:lang w:eastAsia="x-none"/>
        </w:rPr>
        <w:t xml:space="preserve">companies of origin and </w:t>
      </w:r>
      <w:r w:rsidR="000E5EDD" w:rsidRPr="007F60CA">
        <w:rPr>
          <w:lang w:eastAsia="x-none"/>
        </w:rPr>
        <w:t>subproject</w:t>
      </w:r>
      <w:r w:rsidR="00BC48BB">
        <w:rPr>
          <w:lang w:eastAsia="x-none"/>
        </w:rPr>
        <w:t xml:space="preserve"> belonging</w:t>
      </w:r>
      <w:r w:rsidR="000E5EDD" w:rsidRPr="007F60CA">
        <w:rPr>
          <w:lang w:eastAsia="x-none"/>
        </w:rPr>
        <w:t>.</w:t>
      </w:r>
      <w:r w:rsidR="00C33165" w:rsidRPr="007F60CA">
        <w:rPr>
          <w:lang w:eastAsia="x-none"/>
        </w:rPr>
        <w:t xml:space="preserve"> </w:t>
      </w:r>
      <w:r w:rsidR="007B5D65">
        <w:rPr>
          <w:lang w:eastAsia="x-none"/>
        </w:rPr>
        <w:t>The first nine</w:t>
      </w:r>
      <w:r w:rsidR="00C33165" w:rsidRPr="007F60CA">
        <w:rPr>
          <w:lang w:eastAsia="x-none"/>
        </w:rPr>
        <w:t xml:space="preserve"> snapshot</w:t>
      </w:r>
      <w:r w:rsidR="007B5D65">
        <w:rPr>
          <w:lang w:eastAsia="x-none"/>
        </w:rPr>
        <w:t>s</w:t>
      </w:r>
      <w:r w:rsidR="00C33165" w:rsidRPr="007F60CA">
        <w:rPr>
          <w:lang w:eastAsia="x-none"/>
        </w:rPr>
        <w:t xml:space="preserve"> of the network </w:t>
      </w:r>
      <w:r w:rsidR="00E518B7" w:rsidRPr="007F60CA">
        <w:rPr>
          <w:lang w:eastAsia="x-none"/>
        </w:rPr>
        <w:t xml:space="preserve">evolution </w:t>
      </w:r>
      <w:r w:rsidR="00BC48BB">
        <w:rPr>
          <w:lang w:eastAsia="x-none"/>
        </w:rPr>
        <w:t>the mutual information of Louvain communities and</w:t>
      </w:r>
      <w:r w:rsidR="00E518B7" w:rsidRPr="007F60CA">
        <w:rPr>
          <w:lang w:eastAsia="x-none"/>
        </w:rPr>
        <w:t xml:space="preserve"> </w:t>
      </w:r>
      <w:proofErr w:type="gramStart"/>
      <w:r w:rsidR="00E518B7" w:rsidRPr="007F60CA">
        <w:rPr>
          <w:i/>
          <w:lang w:eastAsia="x-none"/>
        </w:rPr>
        <w:t>company.type</w:t>
      </w:r>
      <w:proofErr w:type="gramEnd"/>
      <w:r w:rsidR="00E518B7" w:rsidRPr="007F60CA">
        <w:rPr>
          <w:lang w:eastAsia="x-none"/>
        </w:rPr>
        <w:t xml:space="preserve"> is higher </w:t>
      </w:r>
      <w:r w:rsidR="007B5D65">
        <w:rPr>
          <w:lang w:eastAsia="x-none"/>
        </w:rPr>
        <w:t>compared to</w:t>
      </w:r>
      <w:r w:rsidR="00E518B7" w:rsidRPr="007F60CA">
        <w:rPr>
          <w:lang w:eastAsia="x-none"/>
        </w:rPr>
        <w:t xml:space="preserve"> </w:t>
      </w:r>
      <w:r w:rsidR="00E518B7" w:rsidRPr="007F60CA">
        <w:rPr>
          <w:i/>
          <w:lang w:eastAsia="x-none"/>
        </w:rPr>
        <w:t>subproject.type</w:t>
      </w:r>
      <w:r w:rsidR="00BC48BB">
        <w:rPr>
          <w:lang w:eastAsia="x-none"/>
        </w:rPr>
        <w:t>. The network for the last</w:t>
      </w:r>
      <w:r w:rsidR="007B5D65">
        <w:rPr>
          <w:lang w:eastAsia="x-none"/>
        </w:rPr>
        <w:t xml:space="preserve"> two</w:t>
      </w:r>
      <w:r w:rsidR="00BC48BB">
        <w:rPr>
          <w:lang w:eastAsia="x-none"/>
        </w:rPr>
        <w:t xml:space="preserve"> DynSnap timescale</w:t>
      </w:r>
      <w:r w:rsidR="006B4AEF">
        <w:rPr>
          <w:lang w:eastAsia="x-none"/>
        </w:rPr>
        <w:t>s</w:t>
      </w:r>
      <w:r w:rsidR="00BC48BB">
        <w:rPr>
          <w:lang w:eastAsia="x-none"/>
        </w:rPr>
        <w:t xml:space="preserve"> </w:t>
      </w:r>
      <w:proofErr w:type="gramStart"/>
      <w:r w:rsidR="007B5D65">
        <w:rPr>
          <w:lang w:eastAsia="x-none"/>
        </w:rPr>
        <w:t>are</w:t>
      </w:r>
      <w:proofErr w:type="gramEnd"/>
      <w:r w:rsidR="007B5D65">
        <w:rPr>
          <w:lang w:eastAsia="x-none"/>
        </w:rPr>
        <w:t xml:space="preserve"> different. </w:t>
      </w:r>
      <w:r w:rsidR="00BC48BB">
        <w:rPr>
          <w:lang w:eastAsia="x-none"/>
        </w:rPr>
        <w:t xml:space="preserve">NMI comparing </w:t>
      </w:r>
      <w:proofErr w:type="gramStart"/>
      <w:r w:rsidR="00BC48BB" w:rsidRPr="007B5D65">
        <w:rPr>
          <w:i/>
          <w:lang w:eastAsia="x-none"/>
        </w:rPr>
        <w:t>subproject.type</w:t>
      </w:r>
      <w:proofErr w:type="gramEnd"/>
      <w:r w:rsidR="00BC48BB">
        <w:rPr>
          <w:lang w:eastAsia="x-none"/>
        </w:rPr>
        <w:t xml:space="preserve"> </w:t>
      </w:r>
      <w:r w:rsidR="007B5D65">
        <w:rPr>
          <w:lang w:eastAsia="x-none"/>
        </w:rPr>
        <w:t>with</w:t>
      </w:r>
      <w:r w:rsidR="00BC48BB">
        <w:rPr>
          <w:lang w:eastAsia="x-none"/>
        </w:rPr>
        <w:t xml:space="preserve"> the empirical communities is higher than </w:t>
      </w:r>
      <w:r w:rsidR="00BC48BB">
        <w:rPr>
          <w:lang w:eastAsia="x-none"/>
        </w:rPr>
        <w:lastRenderedPageBreak/>
        <w:t xml:space="preserve">the one for </w:t>
      </w:r>
      <w:r w:rsidR="007B5D65">
        <w:rPr>
          <w:lang w:eastAsia="x-none"/>
        </w:rPr>
        <w:t>comparing the companies</w:t>
      </w:r>
      <w:r w:rsidR="00BC48BB">
        <w:rPr>
          <w:lang w:eastAsia="x-none"/>
        </w:rPr>
        <w:t>.</w:t>
      </w:r>
      <w:r w:rsidR="00BC48BB">
        <w:t xml:space="preserve"> </w:t>
      </w:r>
      <w:r w:rsidR="007B5D65">
        <w:rPr>
          <w:lang w:eastAsia="x-none"/>
        </w:rPr>
        <w:t>Over time. The curve representing mutual information measure between communities and companies is decreasing. In contrary the evolution of the NMI-line comparing with subprojects, reaches its maximum in dyn11.</w:t>
      </w:r>
    </w:p>
    <w:p w:rsidR="00AB7B0C" w:rsidRPr="007F60CA" w:rsidRDefault="00C86EB4" w:rsidP="00AB7B0C">
      <w:pPr>
        <w:pStyle w:val="berschrift3"/>
        <w:rPr>
          <w:lang w:val="en-GB"/>
        </w:rPr>
      </w:pPr>
      <w:bookmarkStart w:id="88" w:name="_Toc534648407"/>
      <w:r w:rsidRPr="007F60CA">
        <w:rPr>
          <w:lang w:val="en-GB"/>
        </w:rPr>
        <w:t>7.2.3</w:t>
      </w:r>
      <w:r w:rsidRPr="007F60CA">
        <w:rPr>
          <w:lang w:val="en-GB"/>
        </w:rPr>
        <w:tab/>
      </w:r>
      <w:r w:rsidR="00497EDB">
        <w:rPr>
          <w:lang w:val="en-GB"/>
        </w:rPr>
        <w:t>Hypothesis 3</w:t>
      </w:r>
      <w:bookmarkEnd w:id="88"/>
    </w:p>
    <w:p w:rsidR="00AB7B0C" w:rsidRDefault="009B2687" w:rsidP="00AB7B0C">
      <w:pPr>
        <w:rPr>
          <w:lang w:eastAsia="x-none"/>
        </w:rPr>
      </w:pPr>
      <w:r w:rsidRPr="007F60CA">
        <w:rPr>
          <w:noProof/>
          <w:lang w:eastAsia="x-none"/>
        </w:rPr>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ragraph">
                  <wp:posOffset>2392045</wp:posOffset>
                </wp:positionV>
                <wp:extent cx="5403850" cy="2519680"/>
                <wp:effectExtent l="0" t="0" r="6350" b="0"/>
                <wp:wrapTight wrapText="bothSides">
                  <wp:wrapPolygon edited="0">
                    <wp:start x="0" y="0"/>
                    <wp:lineTo x="0" y="21393"/>
                    <wp:lineTo x="21549" y="21393"/>
                    <wp:lineTo x="21549" y="0"/>
                    <wp:lineTo x="0" y="0"/>
                  </wp:wrapPolygon>
                </wp:wrapTight>
                <wp:docPr id="48" name="Gruppieren 48"/>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7" name="Grafik 4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6" name="Grafik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4BA4CF05" id="Gruppieren 48" o:spid="_x0000_s1026" style="position:absolute;margin-left:374.3pt;margin-top:188.35pt;width:425.5pt;height:198.4pt;z-index:251668480;mso-position-horizontal:right;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UhWBLzhSFYEvOFeQqmtLHQg9e2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">
                <v:shape id="Grafik 47"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">
                  <v:imagedata r:id="rId60" o:title=""/>
                </v:shape>
                <v:shape id="Grafik 46"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">
                  <v:imagedata r:id="rId61" o:title=""/>
                </v:shape>
                <w10:wrap type="tight" anchorx="margin"/>
              </v:group>
            </w:pict>
          </mc:Fallback>
        </mc:AlternateContent>
      </w:r>
      <w:r w:rsidRPr="007F60CA">
        <w:rPr>
          <w:noProof/>
        </w:rPr>
        <mc:AlternateContent>
          <mc:Choice Requires="wps">
            <w:drawing>
              <wp:anchor distT="0" distB="0" distL="114300" distR="114300" simplePos="0" relativeHeight="251670528" behindDoc="1" locked="0" layoutInCell="1" allowOverlap="1" wp14:anchorId="44EE1D31" wp14:editId="7DE2BFF5">
                <wp:simplePos x="0" y="0"/>
                <wp:positionH relativeFrom="margin">
                  <wp:align>left</wp:align>
                </wp:positionH>
                <wp:positionV relativeFrom="paragraph">
                  <wp:posOffset>1935026</wp:posOffset>
                </wp:positionV>
                <wp:extent cx="5403850" cy="514350"/>
                <wp:effectExtent l="0" t="0" r="6350" b="0"/>
                <wp:wrapTight wrapText="bothSides">
                  <wp:wrapPolygon edited="0">
                    <wp:start x="0" y="0"/>
                    <wp:lineTo x="0" y="20800"/>
                    <wp:lineTo x="21549" y="20800"/>
                    <wp:lineTo x="21549" y="0"/>
                    <wp:lineTo x="0" y="0"/>
                  </wp:wrapPolygon>
                </wp:wrapTight>
                <wp:docPr id="49" name="Textfeld 49"/>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7934F0" w:rsidRPr="001F0EB2" w:rsidRDefault="007934F0" w:rsidP="005F7B84">
                            <w:pPr>
                              <w:pStyle w:val="Beschriftung"/>
                              <w:rPr>
                                <w:noProof/>
                                <w:sz w:val="24"/>
                                <w:szCs w:val="24"/>
                                <w:lang w:eastAsia="x-none"/>
                              </w:rPr>
                            </w:pPr>
                            <w:bookmarkStart w:id="89" w:name="_Ref533778467"/>
                            <w:bookmarkStart w:id="90" w:name="_Toc534621708"/>
                            <w:r w:rsidRPr="001F0EB2">
                              <w:t xml:space="preserve">Figure </w:t>
                            </w:r>
                            <w:r>
                              <w:fldChar w:fldCharType="begin"/>
                            </w:r>
                            <w:r>
                              <w:instrText xml:space="preserve"> SEQ Figure \* ARABIC </w:instrText>
                            </w:r>
                            <w:r>
                              <w:fldChar w:fldCharType="separate"/>
                            </w:r>
                            <w:r>
                              <w:rPr>
                                <w:noProof/>
                              </w:rPr>
                              <w:t>12</w:t>
                            </w:r>
                            <w:r>
                              <w:fldChar w:fldCharType="end"/>
                            </w:r>
                            <w:bookmarkEnd w:id="89"/>
                            <w:r w:rsidRPr="001F0EB2">
                              <w:t xml:space="preserve"> Mutual information measure of Louvain communities compared to company of origin (left) and manually assigned subproject (right) for site group members.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1D31" id="Textfeld 49" o:spid="_x0000_s1036" type="#_x0000_t202" style="position:absolute;left:0;text-align:left;margin-left:0;margin-top:152.35pt;width:425.5pt;height:4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" stroked="f">
                <v:textbox style="mso-fit-shape-to-text:t" inset="0,0,0,0">
                  <w:txbxContent>
                    <w:p w:rsidR="007934F0" w:rsidRPr="001F0EB2" w:rsidRDefault="007934F0" w:rsidP="005F7B84">
                      <w:pPr>
                        <w:pStyle w:val="Beschriftung"/>
                        <w:rPr>
                          <w:noProof/>
                          <w:sz w:val="24"/>
                          <w:szCs w:val="24"/>
                          <w:lang w:eastAsia="x-none"/>
                        </w:rPr>
                      </w:pPr>
                      <w:bookmarkStart w:id="91" w:name="_Ref533778467"/>
                      <w:bookmarkStart w:id="92" w:name="_Toc534621708"/>
                      <w:r w:rsidRPr="001F0EB2">
                        <w:t xml:space="preserve">Figure </w:t>
                      </w:r>
                      <w:r>
                        <w:fldChar w:fldCharType="begin"/>
                      </w:r>
                      <w:r>
                        <w:instrText xml:space="preserve"> SEQ Figure \* ARABIC </w:instrText>
                      </w:r>
                      <w:r>
                        <w:fldChar w:fldCharType="separate"/>
                      </w:r>
                      <w:r>
                        <w:rPr>
                          <w:noProof/>
                        </w:rPr>
                        <w:t>12</w:t>
                      </w:r>
                      <w:r>
                        <w:fldChar w:fldCharType="end"/>
                      </w:r>
                      <w:bookmarkEnd w:id="91"/>
                      <w:r w:rsidRPr="001F0EB2">
                        <w:t xml:space="preserve"> Mutual information measure of Louvain communities compared to company of origin (left) and manually assigned subproject (right) for site group members.</w:t>
                      </w:r>
                      <w:bookmarkEnd w:id="92"/>
                    </w:p>
                  </w:txbxContent>
                </v:textbox>
                <w10:wrap type="tight" anchorx="margin"/>
              </v:shape>
            </w:pict>
          </mc:Fallback>
        </mc:AlternateContent>
      </w:r>
      <w:r w:rsidR="005F7B84" w:rsidRPr="007F60CA">
        <w:rPr>
          <w:lang w:eastAsia="x-none"/>
        </w:rPr>
        <w:t>Using the same Louvain communities and comparing them for site group</w:t>
      </w:r>
      <w:r w:rsidR="007B5D65">
        <w:rPr>
          <w:lang w:eastAsia="x-none"/>
        </w:rPr>
        <w:t xml:space="preserve"> members</w:t>
      </w:r>
      <w:r w:rsidR="005F7B84" w:rsidRPr="007F60CA">
        <w:rPr>
          <w:lang w:eastAsia="x-none"/>
        </w:rPr>
        <w:t>, not the core team members</w:t>
      </w:r>
      <w:r w:rsidR="007B5D65">
        <w:rPr>
          <w:lang w:eastAsia="x-none"/>
        </w:rPr>
        <w:t>,</w:t>
      </w:r>
      <w:r w:rsidR="0014295C">
        <w:rPr>
          <w:lang w:eastAsia="x-none"/>
        </w:rPr>
        <w:t xml:space="preserve"> gives a different picture. Comparing Louvain communities </w:t>
      </w:r>
      <w:r w:rsidR="005F7B84" w:rsidRPr="007F60CA">
        <w:rPr>
          <w:lang w:eastAsia="x-none"/>
        </w:rPr>
        <w:t>to</w:t>
      </w:r>
      <w:r w:rsidR="00D26BF1">
        <w:rPr>
          <w:lang w:eastAsia="x-none"/>
        </w:rPr>
        <w:t xml:space="preserve"> </w:t>
      </w:r>
      <w:r w:rsidR="005F7B84" w:rsidRPr="007F60CA">
        <w:rPr>
          <w:lang w:eastAsia="x-none"/>
        </w:rPr>
        <w:t>the company of origin and the manually assigned subprojects, gives a mutual information measure</w:t>
      </w:r>
      <w:r w:rsidR="007B5D65">
        <w:rPr>
          <w:lang w:eastAsia="x-none"/>
        </w:rPr>
        <w:t xml:space="preserve"> value</w:t>
      </w:r>
      <w:r w:rsidR="005F7B84" w:rsidRPr="007F60CA">
        <w:rPr>
          <w:lang w:eastAsia="x-none"/>
        </w:rPr>
        <w:t xml:space="preserve"> of </w:t>
      </w:r>
      <w:r w:rsidR="0014295C" w:rsidRPr="007F60CA">
        <w:rPr>
          <w:lang w:eastAsia="x-none"/>
        </w:rPr>
        <w:t xml:space="preserve">0.86 for the companies </w:t>
      </w:r>
      <w:r w:rsidR="005F7B84" w:rsidRPr="007F60CA">
        <w:rPr>
          <w:lang w:eastAsia="x-none"/>
        </w:rPr>
        <w:t xml:space="preserve">and </w:t>
      </w:r>
      <w:r w:rsidR="0014295C" w:rsidRPr="007F60CA">
        <w:rPr>
          <w:lang w:eastAsia="x-none"/>
        </w:rPr>
        <w:t>0.22 for the subprojects</w:t>
      </w:r>
      <w:r w:rsidR="005F7B84" w:rsidRPr="007F60CA">
        <w:rPr>
          <w:lang w:eastAsia="x-none"/>
        </w:rPr>
        <w:t xml:space="preserve">. NMI of communities compared to roles is zero, because the role of </w:t>
      </w:r>
      <w:r w:rsidR="0014295C">
        <w:rPr>
          <w:lang w:eastAsia="x-none"/>
        </w:rPr>
        <w:t>each</w:t>
      </w:r>
      <w:r w:rsidR="005F7B84" w:rsidRPr="007F60CA">
        <w:rPr>
          <w:lang w:eastAsia="x-none"/>
        </w:rPr>
        <w:t xml:space="preserve"> individual is </w:t>
      </w:r>
      <w:r w:rsidR="0014295C">
        <w:rPr>
          <w:lang w:eastAsia="x-none"/>
        </w:rPr>
        <w:t>“</w:t>
      </w:r>
      <w:r w:rsidR="005F7B84" w:rsidRPr="007F60CA">
        <w:rPr>
          <w:lang w:eastAsia="x-none"/>
        </w:rPr>
        <w:t>site-group member</w:t>
      </w:r>
      <w:r w:rsidR="0014295C">
        <w:rPr>
          <w:lang w:eastAsia="x-none"/>
        </w:rPr>
        <w:t>” (</w:t>
      </w:r>
      <w:proofErr w:type="spellStart"/>
      <w:proofErr w:type="gramStart"/>
      <w:r w:rsidR="0014295C" w:rsidRPr="006B4AEF">
        <w:rPr>
          <w:i/>
          <w:lang w:eastAsia="x-none"/>
        </w:rPr>
        <w:t>role.type</w:t>
      </w:r>
      <w:proofErr w:type="spellEnd"/>
      <w:proofErr w:type="gramEnd"/>
      <w:r w:rsidR="0014295C">
        <w:rPr>
          <w:lang w:eastAsia="x-none"/>
        </w:rPr>
        <w:t xml:space="preserve"> = 1)</w:t>
      </w:r>
      <w:r w:rsidR="005F7B84" w:rsidRPr="007F60CA">
        <w:rPr>
          <w:lang w:eastAsia="x-none"/>
        </w:rPr>
        <w:t>.</w:t>
      </w:r>
      <w:r w:rsidR="008419A8" w:rsidRPr="007F60CA">
        <w:rPr>
          <w:lang w:eastAsia="x-none"/>
        </w:rPr>
        <w:t xml:space="preserve"> As we can see in </w:t>
      </w:r>
      <w:r w:rsidR="00E0102F">
        <w:rPr>
          <w:lang w:eastAsia="x-none"/>
        </w:rPr>
        <w:fldChar w:fldCharType="begin"/>
      </w:r>
      <w:r w:rsidR="00E0102F">
        <w:rPr>
          <w:lang w:eastAsia="x-none"/>
        </w:rPr>
        <w:instrText xml:space="preserve"> REF _Ref533778467 \h </w:instrText>
      </w:r>
      <w:r w:rsidR="00E0102F">
        <w:rPr>
          <w:lang w:eastAsia="x-none"/>
        </w:rPr>
      </w:r>
      <w:r w:rsidR="00E0102F">
        <w:rPr>
          <w:lang w:eastAsia="x-none"/>
        </w:rPr>
        <w:fldChar w:fldCharType="separate"/>
      </w:r>
      <w:r w:rsidR="00E0102F" w:rsidRPr="001F0EB2">
        <w:t xml:space="preserve">Figure </w:t>
      </w:r>
      <w:r w:rsidR="00E0102F">
        <w:rPr>
          <w:noProof/>
        </w:rPr>
        <w:t>12</w:t>
      </w:r>
      <w:r w:rsidR="00E0102F">
        <w:rPr>
          <w:lang w:eastAsia="x-none"/>
        </w:rPr>
        <w:fldChar w:fldCharType="end"/>
      </w:r>
      <w:r w:rsidR="00E0102F">
        <w:rPr>
          <w:lang w:eastAsia="x-none"/>
        </w:rPr>
        <w:t xml:space="preserve"> </w:t>
      </w:r>
      <w:r w:rsidR="008419A8" w:rsidRPr="007F60CA">
        <w:rPr>
          <w:lang w:eastAsia="x-none"/>
        </w:rPr>
        <w:t xml:space="preserve">the curve for both comparisons are constant </w:t>
      </w:r>
      <w:r w:rsidR="007B5D65">
        <w:rPr>
          <w:lang w:eastAsia="x-none"/>
        </w:rPr>
        <w:t>over time</w:t>
      </w:r>
      <w:r w:rsidR="008419A8" w:rsidRPr="007F60CA">
        <w:rPr>
          <w:lang w:eastAsia="x-none"/>
        </w:rPr>
        <w:t>.</w:t>
      </w:r>
    </w:p>
    <w:p w:rsidR="009B2687" w:rsidRDefault="009B2687" w:rsidP="00AB7B0C">
      <w:pPr>
        <w:rPr>
          <w:lang w:eastAsia="x-none"/>
        </w:rPr>
      </w:pPr>
      <w:r>
        <w:rPr>
          <w:lang w:eastAsia="x-none"/>
        </w:rPr>
        <w:t>Source: Own illustration</w:t>
      </w:r>
    </w:p>
    <w:p w:rsidR="00443742" w:rsidRPr="007F60CA" w:rsidRDefault="00443742" w:rsidP="00443742">
      <w:pPr>
        <w:pStyle w:val="berschrift3"/>
        <w:rPr>
          <w:lang w:val="en-GB"/>
        </w:rPr>
      </w:pPr>
      <w:bookmarkStart w:id="93" w:name="_Toc534648408"/>
      <w:r w:rsidRPr="007F60CA">
        <w:rPr>
          <w:lang w:val="en-GB"/>
        </w:rPr>
        <w:t>7.2.4</w:t>
      </w:r>
      <w:r w:rsidRPr="007F60CA">
        <w:rPr>
          <w:lang w:val="en-GB"/>
        </w:rPr>
        <w:tab/>
        <w:t>SNA help</w:t>
      </w:r>
      <w:r w:rsidR="00497EDB">
        <w:rPr>
          <w:lang w:val="en-GB"/>
        </w:rPr>
        <w:t>s</w:t>
      </w:r>
      <w:r w:rsidRPr="007F60CA">
        <w:rPr>
          <w:lang w:val="en-GB"/>
        </w:rPr>
        <w:t xml:space="preserve"> to understand the connections between individuals</w:t>
      </w:r>
      <w:bookmarkEnd w:id="93"/>
    </w:p>
    <w:p w:rsidR="009B2687" w:rsidRDefault="00315D04" w:rsidP="009B2687">
      <w:pPr>
        <w:rPr>
          <w:lang w:eastAsia="x-none"/>
        </w:rPr>
      </w:pPr>
      <w:r>
        <w:rPr>
          <w:lang w:eastAsia="x-none"/>
        </w:rPr>
        <w:t xml:space="preserve">To understand the connections within the informal organization, we need to identify the general </w:t>
      </w:r>
      <w:r w:rsidR="007D43F6">
        <w:rPr>
          <w:lang w:eastAsia="x-none"/>
        </w:rPr>
        <w:t>connectivity pattern of a network</w:t>
      </w:r>
      <w:r w:rsidR="007B5D65">
        <w:rPr>
          <w:lang w:eastAsia="x-none"/>
        </w:rPr>
        <w:t xml:space="preserve"> needs to be identified. The </w:t>
      </w:r>
      <w:r w:rsidR="007D43F6">
        <w:rPr>
          <w:lang w:eastAsia="x-none"/>
        </w:rPr>
        <w:t xml:space="preserve">static </w:t>
      </w:r>
      <w:r w:rsidR="007B5D65">
        <w:rPr>
          <w:lang w:eastAsia="x-none"/>
        </w:rPr>
        <w:t>network,</w:t>
      </w:r>
      <w:r w:rsidR="007D43F6">
        <w:rPr>
          <w:lang w:eastAsia="x-none"/>
        </w:rPr>
        <w:t xml:space="preserve"> including the whole communication dataset of ONE, does not exhibit IBN structures</w:t>
      </w:r>
      <w:r w:rsidR="007B5D65">
        <w:rPr>
          <w:lang w:eastAsia="x-none"/>
        </w:rPr>
        <w:t xml:space="preserve">, showed in </w:t>
      </w:r>
      <w:proofErr w:type="gramStart"/>
      <w:r w:rsidR="007B5D65">
        <w:rPr>
          <w:lang w:eastAsia="x-none"/>
        </w:rPr>
        <w:t>a</w:t>
      </w:r>
      <w:proofErr w:type="gramEnd"/>
      <w:r w:rsidR="007B5D65">
        <w:rPr>
          <w:lang w:eastAsia="x-none"/>
        </w:rPr>
        <w:t xml:space="preserve"> </w:t>
      </w:r>
      <w:r w:rsidR="007D43F6">
        <w:rPr>
          <w:lang w:eastAsia="x-none"/>
        </w:rPr>
        <w:t xml:space="preserve">IBN </w:t>
      </w:r>
      <w:r w:rsidR="007B5D65">
        <w:rPr>
          <w:lang w:eastAsia="x-none"/>
        </w:rPr>
        <w:t xml:space="preserve">value of </w:t>
      </w:r>
      <w:r w:rsidR="007D43F6">
        <w:rPr>
          <w:lang w:eastAsia="x-none"/>
        </w:rPr>
        <w:t xml:space="preserve">0.02. Accounting for the dynamic character of communication, we focus the analysis on the DynSnap networks. </w:t>
      </w:r>
      <w:r w:rsidR="00E0102F">
        <w:rPr>
          <w:lang w:eastAsia="x-none"/>
        </w:rPr>
        <w:fldChar w:fldCharType="begin"/>
      </w:r>
      <w:r w:rsidR="00E0102F">
        <w:rPr>
          <w:lang w:eastAsia="x-none"/>
        </w:rPr>
        <w:instrText xml:space="preserve"> REF _Ref534623616 \h </w:instrText>
      </w:r>
      <w:r w:rsidR="00E0102F">
        <w:rPr>
          <w:lang w:eastAsia="x-none"/>
        </w:rPr>
      </w:r>
      <w:r w:rsidR="00E0102F">
        <w:rPr>
          <w:lang w:eastAsia="x-none"/>
        </w:rPr>
        <w:fldChar w:fldCharType="separate"/>
      </w:r>
      <w:r w:rsidR="00E0102F">
        <w:t xml:space="preserve">Figure </w:t>
      </w:r>
      <w:r w:rsidR="00E0102F">
        <w:rPr>
          <w:noProof/>
        </w:rPr>
        <w:t>13</w:t>
      </w:r>
      <w:r w:rsidR="00E0102F">
        <w:rPr>
          <w:lang w:eastAsia="x-none"/>
        </w:rPr>
        <w:fldChar w:fldCharType="end"/>
      </w:r>
      <w:r w:rsidR="00443742" w:rsidRPr="007F60CA">
        <w:rPr>
          <w:lang w:eastAsia="x-none"/>
        </w:rPr>
        <w:t xml:space="preserve"> shows the in-block nestedness derived </w:t>
      </w:r>
      <w:r w:rsidR="007B5D65">
        <w:rPr>
          <w:lang w:eastAsia="x-none"/>
        </w:rPr>
        <w:t>from</w:t>
      </w:r>
      <w:r w:rsidR="00443742" w:rsidRPr="007F60CA">
        <w:rPr>
          <w:lang w:eastAsia="x-none"/>
        </w:rPr>
        <w:t xml:space="preserve"> the model of </w:t>
      </w:r>
      <w:r w:rsidR="00443742" w:rsidRPr="007F60CA">
        <w:rPr>
          <w:lang w:eastAsia="x-none"/>
        </w:rPr>
        <w:fldChar w:fldCharType="begin" w:fldLock="1"/>
      </w:r>
      <w:r w:rsidR="006B6E3B">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43742" w:rsidRPr="007F60CA">
        <w:rPr>
          <w:lang w:eastAsia="x-none"/>
        </w:rPr>
        <w:fldChar w:fldCharType="separate"/>
      </w:r>
      <w:r w:rsidR="00443742" w:rsidRPr="007F60CA">
        <w:rPr>
          <w:noProof/>
          <w:lang w:eastAsia="x-none"/>
        </w:rPr>
        <w:t>Solé-Ribalta et al. (2018)</w:t>
      </w:r>
      <w:r w:rsidR="00443742" w:rsidRPr="007F60CA">
        <w:rPr>
          <w:lang w:eastAsia="x-none"/>
        </w:rPr>
        <w:fldChar w:fldCharType="end"/>
      </w:r>
      <w:r w:rsidR="00443742" w:rsidRPr="007F60CA">
        <w:rPr>
          <w:lang w:eastAsia="x-none"/>
        </w:rPr>
        <w:t xml:space="preserve">. </w:t>
      </w:r>
      <w:r w:rsidR="007D43F6">
        <w:rPr>
          <w:lang w:eastAsia="x-none"/>
        </w:rPr>
        <w:t>The observation of IBN structures</w:t>
      </w:r>
      <w:r w:rsidR="00443742" w:rsidRPr="007F60CA">
        <w:rPr>
          <w:lang w:eastAsia="x-none"/>
        </w:rPr>
        <w:t xml:space="preserve"> decreases </w:t>
      </w:r>
      <w:r w:rsidR="007B5D65">
        <w:rPr>
          <w:lang w:eastAsia="x-none"/>
        </w:rPr>
        <w:t>(</w:t>
      </w:r>
      <w:r w:rsidR="00443742" w:rsidRPr="007F60CA">
        <w:rPr>
          <w:lang w:eastAsia="x-none"/>
        </w:rPr>
        <w:t>from 0.28 to 0.16</w:t>
      </w:r>
      <w:r w:rsidR="007D43F6">
        <w:rPr>
          <w:lang w:eastAsia="x-none"/>
        </w:rPr>
        <w:t>)</w:t>
      </w:r>
      <w:r w:rsidR="00443742" w:rsidRPr="007F60CA">
        <w:rPr>
          <w:lang w:eastAsia="x-none"/>
        </w:rPr>
        <w:t xml:space="preserve"> between dyn1 and dyn4</w:t>
      </w:r>
      <w:r w:rsidR="007B5D65">
        <w:rPr>
          <w:lang w:eastAsia="x-none"/>
        </w:rPr>
        <w:t xml:space="preserve"> and</w:t>
      </w:r>
      <w:r w:rsidR="00443742" w:rsidRPr="007F60CA">
        <w:rPr>
          <w:lang w:eastAsia="x-none"/>
        </w:rPr>
        <w:t xml:space="preserve"> stays </w:t>
      </w:r>
      <w:r w:rsidR="007D43F6">
        <w:rPr>
          <w:lang w:eastAsia="x-none"/>
        </w:rPr>
        <w:t>constant</w:t>
      </w:r>
      <w:r w:rsidR="00443742" w:rsidRPr="007F60CA">
        <w:rPr>
          <w:lang w:eastAsia="x-none"/>
        </w:rPr>
        <w:t xml:space="preserve"> </w:t>
      </w:r>
      <w:r w:rsidR="007D43F6">
        <w:rPr>
          <w:lang w:eastAsia="x-none"/>
        </w:rPr>
        <w:t>(</w:t>
      </w:r>
      <w:r w:rsidR="00443742" w:rsidRPr="007F60CA">
        <w:rPr>
          <w:lang w:eastAsia="x-none"/>
        </w:rPr>
        <w:t>0.16 – 0.18</w:t>
      </w:r>
      <w:r w:rsidR="007D43F6">
        <w:rPr>
          <w:lang w:eastAsia="x-none"/>
        </w:rPr>
        <w:t>) for dyn</w:t>
      </w:r>
      <w:r w:rsidR="007B5D65">
        <w:rPr>
          <w:lang w:eastAsia="x-none"/>
        </w:rPr>
        <w:t>4</w:t>
      </w:r>
      <w:r w:rsidR="007D43F6">
        <w:rPr>
          <w:lang w:eastAsia="x-none"/>
        </w:rPr>
        <w:t xml:space="preserve"> and</w:t>
      </w:r>
      <w:r w:rsidR="00443742" w:rsidRPr="007F60CA">
        <w:rPr>
          <w:lang w:eastAsia="x-none"/>
        </w:rPr>
        <w:t xml:space="preserve"> dyn6. Between dyn7 and dyn1</w:t>
      </w:r>
      <w:r w:rsidR="007B5D65">
        <w:rPr>
          <w:lang w:eastAsia="x-none"/>
        </w:rPr>
        <w:t>0</w:t>
      </w:r>
      <w:r w:rsidR="00443742" w:rsidRPr="007F60CA">
        <w:rPr>
          <w:lang w:eastAsia="x-none"/>
        </w:rPr>
        <w:t xml:space="preserve"> the IBN value </w:t>
      </w:r>
      <w:r w:rsidR="00016D5C">
        <w:rPr>
          <w:lang w:eastAsia="x-none"/>
        </w:rPr>
        <w:t xml:space="preserve">alternate </w:t>
      </w:r>
      <w:r w:rsidR="00443742" w:rsidRPr="007F60CA">
        <w:rPr>
          <w:lang w:eastAsia="x-none"/>
        </w:rPr>
        <w:t>between 0.16 and 0.13</w:t>
      </w:r>
      <w:r w:rsidR="00016D5C">
        <w:rPr>
          <w:lang w:eastAsia="x-none"/>
        </w:rPr>
        <w:t xml:space="preserve"> and ends in dyn10 and dyn11 with a value back at around 0.16</w:t>
      </w:r>
      <w:r w:rsidR="00443742" w:rsidRPr="007F60CA">
        <w:rPr>
          <w:lang w:eastAsia="x-none"/>
        </w:rPr>
        <w:t xml:space="preserve">. </w:t>
      </w:r>
      <w:r w:rsidR="00E0102F">
        <w:rPr>
          <w:lang w:eastAsia="x-none"/>
        </w:rPr>
        <w:fldChar w:fldCharType="begin"/>
      </w:r>
      <w:r w:rsidR="00E0102F">
        <w:rPr>
          <w:lang w:eastAsia="x-none"/>
        </w:rPr>
        <w:instrText xml:space="preserve"> REF _Ref534623616 \h </w:instrText>
      </w:r>
      <w:r w:rsidR="00E0102F">
        <w:rPr>
          <w:lang w:eastAsia="x-none"/>
        </w:rPr>
      </w:r>
      <w:r w:rsidR="00E0102F">
        <w:rPr>
          <w:lang w:eastAsia="x-none"/>
        </w:rPr>
        <w:fldChar w:fldCharType="separate"/>
      </w:r>
      <w:r w:rsidR="00E0102F">
        <w:t xml:space="preserve">Figure </w:t>
      </w:r>
      <w:r w:rsidR="00E0102F">
        <w:rPr>
          <w:noProof/>
        </w:rPr>
        <w:t>13</w:t>
      </w:r>
      <w:r w:rsidR="00E0102F">
        <w:rPr>
          <w:lang w:eastAsia="x-none"/>
        </w:rPr>
        <w:fldChar w:fldCharType="end"/>
      </w:r>
      <w:r w:rsidR="00443742" w:rsidRPr="007F60CA">
        <w:rPr>
          <w:lang w:eastAsia="x-none"/>
        </w:rPr>
        <w:t xml:space="preserve"> contains the </w:t>
      </w:r>
      <w:r w:rsidR="00443742" w:rsidRPr="007F60CA">
        <w:rPr>
          <w:lang w:eastAsia="x-none"/>
        </w:rPr>
        <w:lastRenderedPageBreak/>
        <w:t>IBN-lines for two random networks</w:t>
      </w:r>
      <w:r w:rsidR="007D43F6">
        <w:rPr>
          <w:lang w:eastAsia="x-none"/>
        </w:rPr>
        <w:t xml:space="preserve"> as well. The control networks are</w:t>
      </w:r>
      <w:r w:rsidR="00443742" w:rsidRPr="007F60CA">
        <w:rPr>
          <w:lang w:eastAsia="x-none"/>
        </w:rPr>
        <w:t xml:space="preserve"> generated with </w:t>
      </w:r>
      <w:r w:rsidR="00016D5C">
        <w:rPr>
          <w:lang w:eastAsia="x-none"/>
        </w:rPr>
        <w:t xml:space="preserve">the </w:t>
      </w:r>
      <w:r w:rsidR="00443742" w:rsidRPr="007F60CA">
        <w:rPr>
          <w:lang w:eastAsia="x-none"/>
        </w:rPr>
        <w:t>Erdös-Renyi</w:t>
      </w:r>
      <w:r w:rsidR="007D43F6">
        <w:rPr>
          <w:lang w:eastAsia="x-none"/>
        </w:rPr>
        <w:t xml:space="preserve"> model</w:t>
      </w:r>
      <w:r w:rsidR="00443742" w:rsidRPr="007F60CA">
        <w:rPr>
          <w:lang w:eastAsia="x-none"/>
        </w:rPr>
        <w:t xml:space="preserve"> </w:t>
      </w:r>
      <w:r w:rsidR="00016D5C">
        <w:rPr>
          <w:lang w:eastAsia="x-none"/>
        </w:rPr>
        <w:t>and the</w:t>
      </w:r>
      <w:r w:rsidR="00443742" w:rsidRPr="007F60CA">
        <w:rPr>
          <w:lang w:eastAsia="x-none"/>
        </w:rPr>
        <w:t xml:space="preserve"> configuration model. </w:t>
      </w:r>
      <w:r w:rsidR="00016D5C">
        <w:rPr>
          <w:lang w:eastAsia="x-none"/>
        </w:rPr>
        <w:t xml:space="preserve">Both lines are lower </w:t>
      </w:r>
      <w:proofErr w:type="spellStart"/>
      <w:r w:rsidR="00016D5C">
        <w:rPr>
          <w:lang w:eastAsia="x-none"/>
        </w:rPr>
        <w:t>thatn</w:t>
      </w:r>
      <w:proofErr w:type="spellEnd"/>
      <w:r w:rsidR="00016D5C">
        <w:rPr>
          <w:lang w:eastAsia="x-none"/>
        </w:rPr>
        <w:t xml:space="preserve"> the one for ONE network. Erdös-Renyi model exhibits an IBN value close to zero and the configuration model shows exactly zero IBN structures</w:t>
      </w:r>
      <w:r w:rsidR="00443742" w:rsidRPr="007F60CA">
        <w:rPr>
          <w:lang w:eastAsia="x-none"/>
        </w:rPr>
        <w:t xml:space="preserve">. The </w:t>
      </w:r>
      <w:r w:rsidR="003B7717">
        <w:rPr>
          <w:lang w:eastAsia="x-none"/>
        </w:rPr>
        <w:t xml:space="preserve">temporal </w:t>
      </w:r>
      <w:r w:rsidR="00443742" w:rsidRPr="007F60CA">
        <w:rPr>
          <w:lang w:eastAsia="x-none"/>
        </w:rPr>
        <w:t xml:space="preserve">line for </w:t>
      </w:r>
      <w:r w:rsidR="003B7717">
        <w:rPr>
          <w:lang w:eastAsia="x-none"/>
        </w:rPr>
        <w:t>each of the eleven</w:t>
      </w:r>
      <w:r w:rsidR="00443742" w:rsidRPr="007F60CA">
        <w:rPr>
          <w:lang w:eastAsia="x-none"/>
        </w:rPr>
        <w:t xml:space="preserve"> ONE network is significantly </w:t>
      </w:r>
      <w:r w:rsidR="00016D5C">
        <w:rPr>
          <w:lang w:eastAsia="x-none"/>
        </w:rPr>
        <w:t>different</w:t>
      </w:r>
      <w:r w:rsidR="00443742" w:rsidRPr="007F60CA">
        <w:rPr>
          <w:lang w:eastAsia="x-none"/>
        </w:rPr>
        <w:t xml:space="preserve"> from zero</w:t>
      </w:r>
      <w:r w:rsidR="003B7717">
        <w:rPr>
          <w:lang w:eastAsia="x-none"/>
        </w:rPr>
        <w:t>. T</w:t>
      </w:r>
      <w:r w:rsidR="00443742" w:rsidRPr="007F60CA">
        <w:rPr>
          <w:lang w:eastAsia="x-none"/>
        </w:rPr>
        <w:t>he</w:t>
      </w:r>
      <w:r w:rsidR="003B7717">
        <w:rPr>
          <w:lang w:eastAsia="x-none"/>
        </w:rPr>
        <w:t xml:space="preserve"> paired t-test at the</w:t>
      </w:r>
      <w:r w:rsidR="00443742" w:rsidRPr="007F60CA">
        <w:rPr>
          <w:lang w:eastAsia="x-none"/>
        </w:rPr>
        <w:t xml:space="preserve"> 99% confidence level gives back a p-value of 1.347e-08. </w:t>
      </w:r>
      <w:r w:rsidR="003B7717">
        <w:rPr>
          <w:lang w:eastAsia="x-none"/>
        </w:rPr>
        <w:t>Consequently,</w:t>
      </w:r>
      <w:r w:rsidR="00443742" w:rsidRPr="007F60CA">
        <w:rPr>
          <w:lang w:eastAsia="x-none"/>
        </w:rPr>
        <w:t xml:space="preserve"> we can state</w:t>
      </w:r>
      <w:r w:rsidR="003B7717">
        <w:rPr>
          <w:lang w:eastAsia="x-none"/>
        </w:rPr>
        <w:t xml:space="preserve"> the presence of </w:t>
      </w:r>
      <w:r w:rsidR="00443742" w:rsidRPr="007F60CA">
        <w:rPr>
          <w:lang w:eastAsia="x-none"/>
        </w:rPr>
        <w:t>in-block nestedness in the ONE</w:t>
      </w:r>
      <w:r w:rsidR="003B7717">
        <w:rPr>
          <w:lang w:eastAsia="x-none"/>
        </w:rPr>
        <w:t xml:space="preserve"> email</w:t>
      </w:r>
      <w:r w:rsidR="00443742" w:rsidRPr="007F60CA">
        <w:rPr>
          <w:lang w:eastAsia="x-none"/>
        </w:rPr>
        <w:t xml:space="preserve"> collaboration network</w:t>
      </w:r>
      <w:r w:rsidR="00016D5C">
        <w:rPr>
          <w:lang w:eastAsia="x-none"/>
        </w:rPr>
        <w:t xml:space="preserve"> at a confidence level of 99%</w:t>
      </w:r>
      <w:r w:rsidR="00443742" w:rsidRPr="007F60CA">
        <w:rPr>
          <w:lang w:eastAsia="x-none"/>
        </w:rPr>
        <w:t xml:space="preserve">. The </w:t>
      </w:r>
      <w:r w:rsidR="000E1839">
        <w:rPr>
          <w:lang w:eastAsia="x-none"/>
        </w:rPr>
        <w:t>observation</w:t>
      </w:r>
      <w:r w:rsidR="00443742" w:rsidRPr="007F60CA">
        <w:rPr>
          <w:lang w:eastAsia="x-none"/>
        </w:rPr>
        <w:t xml:space="preserve"> of IBN </w:t>
      </w:r>
      <w:r w:rsidR="000E1839">
        <w:rPr>
          <w:lang w:eastAsia="x-none"/>
        </w:rPr>
        <w:t xml:space="preserve">structures </w:t>
      </w:r>
      <w:r w:rsidR="00ED775F">
        <w:rPr>
          <w:lang w:eastAsia="x-none"/>
        </w:rPr>
        <w:t>denotes</w:t>
      </w:r>
      <w:r w:rsidR="000E1839">
        <w:rPr>
          <w:lang w:eastAsia="x-none"/>
        </w:rPr>
        <w:t xml:space="preserve"> the informal structure of</w:t>
      </w:r>
      <w:r w:rsidR="00443742" w:rsidRPr="007F60CA">
        <w:rPr>
          <w:lang w:eastAsia="x-none"/>
        </w:rPr>
        <w:t xml:space="preserve"> the ONE </w:t>
      </w:r>
      <w:r w:rsidR="000E1839">
        <w:rPr>
          <w:lang w:eastAsia="x-none"/>
        </w:rPr>
        <w:t xml:space="preserve">project </w:t>
      </w:r>
      <w:r w:rsidR="00443742" w:rsidRPr="007F60CA">
        <w:rPr>
          <w:lang w:eastAsia="x-none"/>
        </w:rPr>
        <w:t xml:space="preserve">team </w:t>
      </w:r>
      <w:r w:rsidR="000E1839">
        <w:rPr>
          <w:lang w:eastAsia="x-none"/>
        </w:rPr>
        <w:t xml:space="preserve">to </w:t>
      </w:r>
      <w:r w:rsidR="00443742" w:rsidRPr="007F60CA">
        <w:rPr>
          <w:lang w:eastAsia="x-none"/>
        </w:rPr>
        <w:t xml:space="preserve">consists of </w:t>
      </w:r>
      <w:r w:rsidR="00016D5C">
        <w:rPr>
          <w:lang w:eastAsia="x-none"/>
        </w:rPr>
        <w:t xml:space="preserve">nested </w:t>
      </w:r>
      <w:r w:rsidR="000E1839">
        <w:rPr>
          <w:lang w:eastAsia="x-none"/>
        </w:rPr>
        <w:t xml:space="preserve">communities. The blocks, </w:t>
      </w:r>
      <w:r w:rsidR="00443742" w:rsidRPr="007F60CA">
        <w:rPr>
          <w:lang w:eastAsia="x-none"/>
        </w:rPr>
        <w:t>dense</w:t>
      </w:r>
      <w:r w:rsidR="000E1839">
        <w:rPr>
          <w:lang w:eastAsia="x-none"/>
        </w:rPr>
        <w:t>ly</w:t>
      </w:r>
      <w:r w:rsidR="00443742" w:rsidRPr="007F60CA">
        <w:rPr>
          <w:lang w:eastAsia="x-none"/>
        </w:rPr>
        <w:t xml:space="preserve"> </w:t>
      </w:r>
      <w:r w:rsidR="000E1839">
        <w:rPr>
          <w:lang w:eastAsia="x-none"/>
        </w:rPr>
        <w:t>connected</w:t>
      </w:r>
      <w:r w:rsidR="00443742" w:rsidRPr="007F60CA">
        <w:rPr>
          <w:lang w:eastAsia="x-none"/>
        </w:rPr>
        <w:t xml:space="preserve"> within and </w:t>
      </w:r>
      <w:r w:rsidR="00AE44D8">
        <w:rPr>
          <w:lang w:eastAsia="x-none"/>
        </w:rPr>
        <w:t>manifesting loose</w:t>
      </w:r>
      <w:r w:rsidR="00443742" w:rsidRPr="007F60CA">
        <w:rPr>
          <w:lang w:eastAsia="x-none"/>
        </w:rPr>
        <w:t xml:space="preserve"> connection between</w:t>
      </w:r>
      <w:r w:rsidR="000E1839">
        <w:rPr>
          <w:lang w:eastAsia="x-none"/>
        </w:rPr>
        <w:t xml:space="preserve">, </w:t>
      </w:r>
      <w:r w:rsidR="00AE44D8">
        <w:rPr>
          <w:lang w:eastAsia="x-none"/>
        </w:rPr>
        <w:t xml:space="preserve">internally </w:t>
      </w:r>
      <w:r w:rsidR="00ED775F">
        <w:rPr>
          <w:lang w:eastAsia="x-none"/>
        </w:rPr>
        <w:t>exhibit</w:t>
      </w:r>
      <w:r w:rsidR="000E1839">
        <w:rPr>
          <w:lang w:eastAsia="x-none"/>
        </w:rPr>
        <w:t xml:space="preserve"> nestedness</w:t>
      </w:r>
      <w:r w:rsidR="00443742" w:rsidRPr="007F60CA">
        <w:rPr>
          <w:lang w:eastAsia="x-none"/>
        </w:rPr>
        <w:t xml:space="preserve">. </w:t>
      </w:r>
    </w:p>
    <w:p w:rsidR="009B2687" w:rsidRDefault="009B2687" w:rsidP="009B2687">
      <w:pPr>
        <w:rPr>
          <w:lang w:eastAsia="x-none"/>
        </w:rPr>
      </w:pPr>
    </w:p>
    <w:p w:rsidR="009B2687" w:rsidRDefault="009B2687" w:rsidP="009B2687">
      <w:pPr>
        <w:rPr>
          <w:lang w:eastAsia="x-none"/>
        </w:rPr>
      </w:pPr>
    </w:p>
    <w:p w:rsidR="009B2687" w:rsidRDefault="009B2687" w:rsidP="009B2687">
      <w:pPr>
        <w:rPr>
          <w:lang w:eastAsia="x-none"/>
        </w:rPr>
      </w:pPr>
      <w:r>
        <w:rPr>
          <w:noProof/>
        </w:rPr>
        <mc:AlternateContent>
          <mc:Choice Requires="wps">
            <w:drawing>
              <wp:anchor distT="0" distB="0" distL="114300" distR="114300" simplePos="0" relativeHeight="251705344" behindDoc="1" locked="0" layoutInCell="1" allowOverlap="1" wp14:anchorId="7D3AB81E" wp14:editId="50B65501">
                <wp:simplePos x="0" y="0"/>
                <wp:positionH relativeFrom="column">
                  <wp:posOffset>-2449</wp:posOffset>
                </wp:positionH>
                <wp:positionV relativeFrom="paragraph">
                  <wp:posOffset>-648879</wp:posOffset>
                </wp:positionV>
                <wp:extent cx="5399405" cy="733425"/>
                <wp:effectExtent l="0" t="0" r="0" b="9525"/>
                <wp:wrapTight wrapText="bothSides">
                  <wp:wrapPolygon edited="0">
                    <wp:start x="0" y="0"/>
                    <wp:lineTo x="0" y="21319"/>
                    <wp:lineTo x="21491" y="21319"/>
                    <wp:lineTo x="21491"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9405" cy="733425"/>
                        </a:xfrm>
                        <a:prstGeom prst="rect">
                          <a:avLst/>
                        </a:prstGeom>
                        <a:solidFill>
                          <a:prstClr val="white"/>
                        </a:solidFill>
                        <a:ln>
                          <a:noFill/>
                        </a:ln>
                      </wps:spPr>
                      <wps:txbx>
                        <w:txbxContent>
                          <w:p w:rsidR="007934F0" w:rsidRPr="00BB45F1" w:rsidRDefault="007934F0" w:rsidP="00BA2AA5">
                            <w:pPr>
                              <w:pStyle w:val="Beschriftung"/>
                              <w:rPr>
                                <w:sz w:val="24"/>
                                <w:szCs w:val="24"/>
                                <w:lang w:eastAsia="x-none"/>
                              </w:rPr>
                            </w:pPr>
                            <w:bookmarkStart w:id="94" w:name="_Ref534623616"/>
                            <w:bookmarkStart w:id="95" w:name="_Toc534621709"/>
                            <w:r>
                              <w:t xml:space="preserve">Figure </w:t>
                            </w:r>
                            <w:r>
                              <w:fldChar w:fldCharType="begin"/>
                            </w:r>
                            <w:r>
                              <w:instrText xml:space="preserve"> SEQ Figure \* ARABIC </w:instrText>
                            </w:r>
                            <w:r>
                              <w:fldChar w:fldCharType="separate"/>
                            </w:r>
                            <w:r>
                              <w:rPr>
                                <w:noProof/>
                              </w:rPr>
                              <w:t>13</w:t>
                            </w:r>
                            <w:r>
                              <w:fldChar w:fldCharType="end"/>
                            </w:r>
                            <w:bookmarkEnd w:id="94"/>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B81E" id="Textfeld 21" o:spid="_x0000_s1037" type="#_x0000_t202" style="position:absolute;left:0;text-align:left;margin-left:-.2pt;margin-top:-51.1pt;width:425.15pt;height:57.7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" stroked="f">
                <v:textbox style="mso-fit-shape-to-text:t" inset="0,0,0,0">
                  <w:txbxContent>
                    <w:p w:rsidR="007934F0" w:rsidRPr="00BB45F1" w:rsidRDefault="007934F0" w:rsidP="00BA2AA5">
                      <w:pPr>
                        <w:pStyle w:val="Beschriftung"/>
                        <w:rPr>
                          <w:sz w:val="24"/>
                          <w:szCs w:val="24"/>
                          <w:lang w:eastAsia="x-none"/>
                        </w:rPr>
                      </w:pPr>
                      <w:bookmarkStart w:id="96" w:name="_Ref534623616"/>
                      <w:bookmarkStart w:id="97" w:name="_Toc534621709"/>
                      <w:r>
                        <w:t xml:space="preserve">Figure </w:t>
                      </w:r>
                      <w:r>
                        <w:fldChar w:fldCharType="begin"/>
                      </w:r>
                      <w:r>
                        <w:instrText xml:space="preserve"> SEQ Figure \* ARABIC </w:instrText>
                      </w:r>
                      <w:r>
                        <w:fldChar w:fldCharType="separate"/>
                      </w:r>
                      <w:r>
                        <w:rPr>
                          <w:noProof/>
                        </w:rPr>
                        <w:t>13</w:t>
                      </w:r>
                      <w:r>
                        <w:fldChar w:fldCharType="end"/>
                      </w:r>
                      <w:bookmarkEnd w:id="96"/>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bookmarkEnd w:id="97"/>
                    </w:p>
                  </w:txbxContent>
                </v:textbox>
                <w10:wrap type="tight"/>
              </v:shape>
            </w:pict>
          </mc:Fallback>
        </mc:AlternateContent>
      </w:r>
      <w:r>
        <w:rPr>
          <w:noProof/>
          <w:lang w:eastAsia="x-none"/>
        </w:rPr>
        <w:drawing>
          <wp:anchor distT="0" distB="0" distL="114300" distR="114300" simplePos="0" relativeHeight="251703296" behindDoc="1" locked="0" layoutInCell="1" allowOverlap="1" wp14:anchorId="7273D3CD">
            <wp:simplePos x="0" y="0"/>
            <wp:positionH relativeFrom="margin">
              <wp:posOffset>-2449</wp:posOffset>
            </wp:positionH>
            <wp:positionV relativeFrom="paragraph">
              <wp:posOffset>-871401</wp:posOffset>
            </wp:positionV>
            <wp:extent cx="5399405" cy="3419475"/>
            <wp:effectExtent l="0" t="0" r="0" b="9525"/>
            <wp:wrapTight wrapText="bothSides">
              <wp:wrapPolygon edited="0">
                <wp:start x="0" y="0"/>
                <wp:lineTo x="0" y="21540"/>
                <wp:lineTo x="21491" y="21540"/>
                <wp:lineTo x="21491" y="5054"/>
                <wp:lineTo x="11736" y="3851"/>
                <wp:lineTo x="14708" y="3851"/>
                <wp:lineTo x="15242" y="3610"/>
                <wp:lineTo x="15242" y="1203"/>
                <wp:lineTo x="14861" y="963"/>
                <wp:lineTo x="1173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99405" cy="3419475"/>
                    </a:xfrm>
                    <a:prstGeom prst="rect">
                      <a:avLst/>
                    </a:prstGeom>
                    <a:noFill/>
                  </pic:spPr>
                </pic:pic>
              </a:graphicData>
            </a:graphic>
            <wp14:sizeRelH relativeFrom="margin">
              <wp14:pctWidth>0</wp14:pctWidth>
            </wp14:sizeRelH>
            <wp14:sizeRelV relativeFrom="margin">
              <wp14:pctHeight>0</wp14:pctHeight>
            </wp14:sizeRelV>
          </wp:anchor>
        </w:drawing>
      </w:r>
      <w:r>
        <w:rPr>
          <w:lang w:eastAsia="x-none"/>
        </w:rPr>
        <w:t>Source: Own illustration</w:t>
      </w:r>
    </w:p>
    <w:p w:rsidR="00751C6C" w:rsidRPr="00152524" w:rsidRDefault="00751C6C" w:rsidP="00751C6C">
      <w:pPr>
        <w:pStyle w:val="berschrift3"/>
        <w:rPr>
          <w:lang w:val="en-GB"/>
        </w:rPr>
      </w:pPr>
      <w:bookmarkStart w:id="98" w:name="_Toc534648409"/>
      <w:r w:rsidRPr="00152524">
        <w:rPr>
          <w:lang w:val="en-GB"/>
        </w:rPr>
        <w:t>7.2.5</w:t>
      </w:r>
      <w:r w:rsidRPr="00152524">
        <w:rPr>
          <w:lang w:val="en-GB"/>
        </w:rPr>
        <w:tab/>
        <w:t>Insights to improve communication</w:t>
      </w:r>
      <w:bookmarkEnd w:id="98"/>
    </w:p>
    <w:p w:rsidR="001F0EB2" w:rsidRDefault="001F0EB2" w:rsidP="001F0EB2">
      <w:pPr>
        <w:rPr>
          <w:lang w:eastAsia="x-none"/>
        </w:rPr>
      </w:pPr>
      <w:r w:rsidRPr="00152524">
        <w:rPr>
          <w:lang w:eastAsia="x-none"/>
        </w:rPr>
        <w:t xml:space="preserve">To generate insights, that may help to improve the communication in further project phases or the next projects, the key results are compared with the project plan and </w:t>
      </w:r>
      <w:r w:rsidR="00152524">
        <w:rPr>
          <w:lang w:eastAsia="x-none"/>
        </w:rPr>
        <w:t xml:space="preserve">accessible </w:t>
      </w:r>
      <w:r w:rsidRPr="00152524">
        <w:rPr>
          <w:lang w:eastAsia="x-none"/>
        </w:rPr>
        <w:t>statistical data</w:t>
      </w:r>
      <w:r w:rsidR="00016D5C">
        <w:rPr>
          <w:lang w:eastAsia="x-none"/>
        </w:rPr>
        <w:t xml:space="preserve"> provided by</w:t>
      </w:r>
      <w:r w:rsidRPr="00152524">
        <w:rPr>
          <w:lang w:eastAsia="x-none"/>
        </w:rPr>
        <w:t xml:space="preserve"> the project ONE smart solution.</w:t>
      </w:r>
    </w:p>
    <w:p w:rsidR="001F0EB2" w:rsidRDefault="00B24CF3" w:rsidP="001F0EB2">
      <w:pPr>
        <w:rPr>
          <w:lang w:eastAsia="x-none"/>
        </w:rPr>
      </w:pPr>
      <w:r w:rsidRPr="00C6797D">
        <w:rPr>
          <w:lang w:eastAsia="x-none"/>
        </w:rPr>
        <w:lastRenderedPageBreak/>
        <w:t xml:space="preserve">The considered time period in </w:t>
      </w:r>
      <w:r w:rsidR="00E0102F">
        <w:rPr>
          <w:lang w:eastAsia="x-none"/>
        </w:rPr>
        <w:fldChar w:fldCharType="begin"/>
      </w:r>
      <w:r w:rsidR="00E0102F">
        <w:rPr>
          <w:lang w:eastAsia="x-none"/>
        </w:rPr>
        <w:instrText xml:space="preserve"> REF _Ref534623697 \h </w:instrText>
      </w:r>
      <w:r w:rsidR="00E0102F">
        <w:rPr>
          <w:lang w:eastAsia="x-none"/>
        </w:rPr>
      </w:r>
      <w:r w:rsidR="00E0102F">
        <w:rPr>
          <w:lang w:eastAsia="x-none"/>
        </w:rPr>
        <w:fldChar w:fldCharType="separate"/>
      </w:r>
      <w:r w:rsidR="00E0102F">
        <w:t xml:space="preserve">Figure </w:t>
      </w:r>
      <w:r w:rsidR="00E0102F">
        <w:rPr>
          <w:noProof/>
        </w:rPr>
        <w:t>14</w:t>
      </w:r>
      <w:r w:rsidR="00E0102F">
        <w:rPr>
          <w:lang w:eastAsia="x-none"/>
        </w:rPr>
        <w:fldChar w:fldCharType="end"/>
      </w:r>
      <w:r w:rsidR="00E0102F">
        <w:rPr>
          <w:lang w:eastAsia="x-none"/>
        </w:rPr>
        <w:t xml:space="preserve"> </w:t>
      </w:r>
      <w:r w:rsidRPr="00C6797D">
        <w:rPr>
          <w:lang w:eastAsia="x-none"/>
        </w:rPr>
        <w:t>is from the beginning of the showed project plan until the red line (November 2016 until End of June 2018). By comparing the time intervals of the DynSnap algorithm with the relevant period of the project plan we can recognise matching events. End of the period dyn2</w:t>
      </w:r>
      <w:r w:rsidR="00016D5C">
        <w:rPr>
          <w:lang w:eastAsia="x-none"/>
        </w:rPr>
        <w:t xml:space="preserve"> (</w:t>
      </w:r>
      <w:r w:rsidR="00016D5C">
        <w:rPr>
          <w:lang w:eastAsia="x-none"/>
        </w:rPr>
        <w:fldChar w:fldCharType="begin"/>
      </w:r>
      <w:r w:rsidR="00016D5C">
        <w:rPr>
          <w:lang w:eastAsia="x-none"/>
        </w:rPr>
        <w:instrText xml:space="preserve"> REF _Ref534624095 \h </w:instrText>
      </w:r>
      <w:r w:rsidR="00016D5C">
        <w:rPr>
          <w:lang w:eastAsia="x-none"/>
        </w:rPr>
      </w:r>
      <w:r w:rsidR="00016D5C">
        <w:rPr>
          <w:lang w:eastAsia="x-none"/>
        </w:rPr>
        <w:fldChar w:fldCharType="separate"/>
      </w:r>
      <w:r w:rsidR="00016D5C">
        <w:t xml:space="preserve">Figure </w:t>
      </w:r>
      <w:r w:rsidR="00016D5C">
        <w:rPr>
          <w:noProof/>
        </w:rPr>
        <w:t>5</w:t>
      </w:r>
      <w:r w:rsidR="00016D5C">
        <w:rPr>
          <w:lang w:eastAsia="x-none"/>
        </w:rPr>
        <w:fldChar w:fldCharType="end"/>
      </w:r>
      <w:r w:rsidR="00016D5C">
        <w:rPr>
          <w:lang w:eastAsia="x-none"/>
        </w:rPr>
        <w:fldChar w:fldCharType="begin"/>
      </w:r>
      <w:r w:rsidR="00016D5C">
        <w:rPr>
          <w:lang w:eastAsia="x-none"/>
        </w:rPr>
        <w:instrText xml:space="preserve"> REF _Ref534787586 \h </w:instrText>
      </w:r>
      <w:r w:rsidR="00016D5C">
        <w:rPr>
          <w:lang w:eastAsia="x-none"/>
        </w:rPr>
      </w:r>
      <w:r w:rsidR="00016D5C">
        <w:rPr>
          <w:lang w:eastAsia="x-none"/>
        </w:rPr>
        <w:fldChar w:fldCharType="separate"/>
      </w:r>
      <w:r w:rsidR="00016D5C">
        <w:rPr>
          <w:lang w:eastAsia="x-none"/>
        </w:rPr>
        <w:fldChar w:fldCharType="end"/>
      </w:r>
      <w:r w:rsidR="00016D5C">
        <w:rPr>
          <w:lang w:eastAsia="x-none"/>
        </w:rPr>
        <w:t>)</w:t>
      </w:r>
      <w:r w:rsidRPr="00C6797D">
        <w:rPr>
          <w:lang w:eastAsia="x-none"/>
        </w:rPr>
        <w:t xml:space="preserve"> is congruent with the first milestone in the project plan (end of initializing). The decrease of the local event density at the end of dyn2 is because of Easter holidays. The same effect (holidays) causes the density drop</w:t>
      </w:r>
      <w:r w:rsidR="00937A4F" w:rsidRPr="00C6797D">
        <w:rPr>
          <w:lang w:eastAsia="x-none"/>
        </w:rPr>
        <w:t xml:space="preserve"> in the middle of dyn1 (Christmas and new year holidays) and</w:t>
      </w:r>
      <w:r w:rsidRPr="00C6797D">
        <w:rPr>
          <w:lang w:eastAsia="x-none"/>
        </w:rPr>
        <w:t xml:space="preserve"> at</w:t>
      </w:r>
      <w:r w:rsidR="00937A4F" w:rsidRPr="00C6797D">
        <w:rPr>
          <w:lang w:eastAsia="x-none"/>
        </w:rPr>
        <w:t xml:space="preserve"> the</w:t>
      </w:r>
      <w:r w:rsidRPr="00C6797D">
        <w:rPr>
          <w:lang w:eastAsia="x-none"/>
        </w:rPr>
        <w:t xml:space="preserve"> </w:t>
      </w:r>
      <w:r w:rsidR="00937A4F" w:rsidRPr="00C6797D">
        <w:rPr>
          <w:lang w:eastAsia="x-none"/>
        </w:rPr>
        <w:t>end of dyn4 (summer holidays). The increasing local event density in dyn5 to dyn7 represents increasing involvement of site group members in the project</w:t>
      </w:r>
      <w:r w:rsidR="00016D5C">
        <w:rPr>
          <w:lang w:eastAsia="x-none"/>
        </w:rPr>
        <w:t xml:space="preserve"> organization</w:t>
      </w:r>
      <w:r w:rsidR="00937A4F" w:rsidRPr="00C6797D">
        <w:rPr>
          <w:lang w:eastAsia="x-none"/>
        </w:rPr>
        <w:t>. The absolute minimum of the local event density line marks the company holidays during Christmas and new year.</w:t>
      </w:r>
      <w:r w:rsidR="00016D5C" w:rsidRPr="00C6797D">
        <w:rPr>
          <w:lang w:eastAsia="x-none"/>
        </w:rPr>
        <w:t xml:space="preserve"> The steep decrease in the similarity score after dyn6 is caused by the beginning of the preparations for roll-out of wave 1. The upcoming roll-out demands more interaction with the involved companies outside of the project organization.</w:t>
      </w:r>
      <w:r w:rsidR="00937A4F" w:rsidRPr="00C6797D">
        <w:rPr>
          <w:lang w:eastAsia="x-none"/>
        </w:rPr>
        <w:t xml:space="preserve"> The end of design milestone comes with the partition between dyn9 and dyn10. The low event density and similarity score for the last timescale is caused by the data</w:t>
      </w:r>
      <w:r w:rsidR="00BD6F24" w:rsidRPr="00C6797D">
        <w:rPr>
          <w:lang w:eastAsia="x-none"/>
        </w:rPr>
        <w:t xml:space="preserve"> </w:t>
      </w:r>
      <w:r w:rsidR="00016D5C">
        <w:rPr>
          <w:lang w:eastAsia="x-none"/>
        </w:rPr>
        <w:t>of</w:t>
      </w:r>
      <w:r w:rsidR="00937A4F" w:rsidRPr="00C6797D">
        <w:rPr>
          <w:lang w:eastAsia="x-none"/>
        </w:rPr>
        <w:t xml:space="preserve"> the last month</w:t>
      </w:r>
      <w:r w:rsidR="00BD6F24" w:rsidRPr="00C6797D">
        <w:rPr>
          <w:lang w:eastAsia="x-none"/>
        </w:rPr>
        <w:t xml:space="preserve">. For this month </w:t>
      </w:r>
      <w:r w:rsidR="009B2687" w:rsidRPr="00C6797D">
        <w:rPr>
          <w:lang w:eastAsia="x-none"/>
        </w:rPr>
        <w:t>only,</w:t>
      </w:r>
      <w:r w:rsidR="00BD6F24" w:rsidRPr="00C6797D">
        <w:rPr>
          <w:lang w:eastAsia="x-none"/>
        </w:rPr>
        <w:t xml:space="preserve"> the mails sent by members of the project organization are part of the project team</w:t>
      </w:r>
      <w:r w:rsidR="00016D5C">
        <w:rPr>
          <w:lang w:eastAsia="x-none"/>
        </w:rPr>
        <w:t>,</w:t>
      </w:r>
      <w:r w:rsidR="00BD6F24" w:rsidRPr="00C6797D">
        <w:rPr>
          <w:lang w:eastAsia="x-none"/>
        </w:rPr>
        <w:t xml:space="preserve"> but not the mails received.</w:t>
      </w:r>
    </w:p>
    <w:p w:rsidR="009B2687" w:rsidRPr="00C6797D" w:rsidRDefault="00207596" w:rsidP="001F0EB2">
      <w:pPr>
        <w:rPr>
          <w:lang w:eastAsia="x-none"/>
        </w:rPr>
      </w:pPr>
      <w:r>
        <w:rPr>
          <w:noProof/>
        </w:rPr>
        <mc:AlternateContent>
          <mc:Choice Requires="wps">
            <w:drawing>
              <wp:anchor distT="0" distB="0" distL="114300" distR="114300" simplePos="0" relativeHeight="251707392" behindDoc="1" locked="0" layoutInCell="1" allowOverlap="1" wp14:anchorId="4D8B25C6" wp14:editId="6E34EEAD">
                <wp:simplePos x="0" y="0"/>
                <wp:positionH relativeFrom="margin">
                  <wp:posOffset>2994</wp:posOffset>
                </wp:positionH>
                <wp:positionV relativeFrom="paragraph">
                  <wp:posOffset>93526</wp:posOffset>
                </wp:positionV>
                <wp:extent cx="5399405" cy="228600"/>
                <wp:effectExtent l="0" t="0" r="0" b="0"/>
                <wp:wrapTight wrapText="bothSides">
                  <wp:wrapPolygon edited="0">
                    <wp:start x="0" y="0"/>
                    <wp:lineTo x="0" y="19800"/>
                    <wp:lineTo x="21491" y="19800"/>
                    <wp:lineTo x="2149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399405" cy="228600"/>
                        </a:xfrm>
                        <a:prstGeom prst="rect">
                          <a:avLst/>
                        </a:prstGeom>
                        <a:solidFill>
                          <a:prstClr val="white"/>
                        </a:solidFill>
                        <a:ln>
                          <a:noFill/>
                        </a:ln>
                      </wps:spPr>
                      <wps:txbx>
                        <w:txbxContent>
                          <w:p w:rsidR="007934F0" w:rsidRPr="000D051E" w:rsidRDefault="007934F0" w:rsidP="00BA2AA5">
                            <w:pPr>
                              <w:pStyle w:val="Beschriftung"/>
                              <w:rPr>
                                <w:sz w:val="24"/>
                                <w:szCs w:val="24"/>
                                <w:lang w:eastAsia="x-none"/>
                              </w:rPr>
                            </w:pPr>
                            <w:bookmarkStart w:id="99" w:name="_Ref534623697"/>
                            <w:bookmarkStart w:id="100" w:name="_Toc534621710"/>
                            <w:r>
                              <w:t xml:space="preserve">Figure </w:t>
                            </w:r>
                            <w:r>
                              <w:fldChar w:fldCharType="begin"/>
                            </w:r>
                            <w:r>
                              <w:instrText xml:space="preserve"> SEQ Figure \* ARABIC </w:instrText>
                            </w:r>
                            <w:r>
                              <w:fldChar w:fldCharType="separate"/>
                            </w:r>
                            <w:r>
                              <w:rPr>
                                <w:noProof/>
                              </w:rPr>
                              <w:t>14</w:t>
                            </w:r>
                            <w:r>
                              <w:fldChar w:fldCharType="end"/>
                            </w:r>
                            <w:bookmarkEnd w:id="99"/>
                            <w:r>
                              <w:t xml:space="preserve"> </w:t>
                            </w:r>
                            <w:r w:rsidRPr="000A6035">
                              <w:t>ONE project plan. Including the changes and delays up to November 2018.</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B25C6" id="Textfeld 22" o:spid="_x0000_s1038" type="#_x0000_t202" style="position:absolute;left:0;text-align:left;margin-left:.25pt;margin-top:7.35pt;width:425.15pt;height:18pt;z-index:-251609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4NQIAAGoEAAAOAAAAZHJzL2Uyb0RvYy54bWysVFFv2yAQfp+0/4B4X+xka9V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" stroked="f">
                <v:textbox inset="0,0,0,0">
                  <w:txbxContent>
                    <w:p w:rsidR="007934F0" w:rsidRPr="000D051E" w:rsidRDefault="007934F0" w:rsidP="00BA2AA5">
                      <w:pPr>
                        <w:pStyle w:val="Beschriftung"/>
                        <w:rPr>
                          <w:sz w:val="24"/>
                          <w:szCs w:val="24"/>
                          <w:lang w:eastAsia="x-none"/>
                        </w:rPr>
                      </w:pPr>
                      <w:bookmarkStart w:id="101" w:name="_Ref534623697"/>
                      <w:bookmarkStart w:id="102" w:name="_Toc534621710"/>
                      <w:r>
                        <w:t xml:space="preserve">Figure </w:t>
                      </w:r>
                      <w:r>
                        <w:fldChar w:fldCharType="begin"/>
                      </w:r>
                      <w:r>
                        <w:instrText xml:space="preserve"> SEQ Figure \* ARABIC </w:instrText>
                      </w:r>
                      <w:r>
                        <w:fldChar w:fldCharType="separate"/>
                      </w:r>
                      <w:r>
                        <w:rPr>
                          <w:noProof/>
                        </w:rPr>
                        <w:t>14</w:t>
                      </w:r>
                      <w:r>
                        <w:fldChar w:fldCharType="end"/>
                      </w:r>
                      <w:bookmarkEnd w:id="101"/>
                      <w:r>
                        <w:t xml:space="preserve"> </w:t>
                      </w:r>
                      <w:r w:rsidRPr="000A6035">
                        <w:t>ONE project plan. Including the changes and delays up to November 2018.</w:t>
                      </w:r>
                      <w:bookmarkEnd w:id="102"/>
                    </w:p>
                  </w:txbxContent>
                </v:textbox>
                <w10:wrap type="tight" anchorx="margin"/>
              </v:shape>
            </w:pict>
          </mc:Fallback>
        </mc:AlternateContent>
      </w:r>
      <w:r w:rsidRPr="00152524">
        <w:rPr>
          <w:noProof/>
          <w:lang w:eastAsia="x-none"/>
        </w:rPr>
        <w:drawing>
          <wp:anchor distT="0" distB="0" distL="114300" distR="114300" simplePos="0" relativeHeight="251696128" behindDoc="1" locked="0" layoutInCell="1" allowOverlap="1" wp14:anchorId="4AC64C2B">
            <wp:simplePos x="0" y="0"/>
            <wp:positionH relativeFrom="margin">
              <wp:posOffset>-2449</wp:posOffset>
            </wp:positionH>
            <wp:positionV relativeFrom="paragraph">
              <wp:posOffset>333012</wp:posOffset>
            </wp:positionV>
            <wp:extent cx="5399405" cy="2951480"/>
            <wp:effectExtent l="0" t="0" r="0" b="1270"/>
            <wp:wrapTight wrapText="bothSides">
              <wp:wrapPolygon edited="0">
                <wp:start x="610" y="0"/>
                <wp:lineTo x="533" y="2231"/>
                <wp:lineTo x="76" y="2231"/>
                <wp:lineTo x="76" y="2509"/>
                <wp:lineTo x="610" y="4461"/>
                <wp:lineTo x="610" y="16033"/>
                <wp:lineTo x="3582" y="17845"/>
                <wp:lineTo x="991" y="18263"/>
                <wp:lineTo x="610" y="18403"/>
                <wp:lineTo x="610" y="21470"/>
                <wp:lineTo x="3582" y="21470"/>
                <wp:lineTo x="9907" y="21470"/>
                <wp:lineTo x="21491" y="20633"/>
                <wp:lineTo x="21491" y="0"/>
                <wp:lineTo x="61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99405" cy="2951480"/>
                    </a:xfrm>
                    <a:prstGeom prst="rect">
                      <a:avLst/>
                    </a:prstGeom>
                    <a:noFill/>
                  </pic:spPr>
                </pic:pic>
              </a:graphicData>
            </a:graphic>
            <wp14:sizeRelH relativeFrom="margin">
              <wp14:pctWidth>0</wp14:pctWidth>
            </wp14:sizeRelH>
            <wp14:sizeRelV relativeFrom="margin">
              <wp14:pctHeight>0</wp14:pctHeight>
            </wp14:sizeRelV>
          </wp:anchor>
        </w:drawing>
      </w:r>
      <w:r w:rsidR="009B2687">
        <w:rPr>
          <w:lang w:eastAsia="x-none"/>
        </w:rPr>
        <w:t>Source: Own illustration</w:t>
      </w:r>
    </w:p>
    <w:p w:rsidR="00751C6C" w:rsidRDefault="00BD6F24" w:rsidP="00AB7B0C">
      <w:pPr>
        <w:rPr>
          <w:lang w:eastAsia="x-none"/>
        </w:rPr>
      </w:pPr>
      <w:r w:rsidRPr="00C6797D">
        <w:rPr>
          <w:lang w:eastAsia="x-none"/>
        </w:rPr>
        <w:t xml:space="preserve">The DynSnap partition into timescales and the according event density show a rather high influence of holidays. </w:t>
      </w:r>
      <w:r w:rsidR="00B450E8">
        <w:rPr>
          <w:lang w:eastAsia="x-none"/>
        </w:rPr>
        <w:fldChar w:fldCharType="begin"/>
      </w:r>
      <w:r w:rsidR="00B450E8">
        <w:rPr>
          <w:lang w:eastAsia="x-none"/>
        </w:rPr>
        <w:instrText xml:space="preserve"> REF _Ref534454044 \h </w:instrText>
      </w:r>
      <w:r w:rsidR="00B450E8">
        <w:rPr>
          <w:lang w:eastAsia="x-none"/>
        </w:rPr>
      </w:r>
      <w:r w:rsidR="00B450E8">
        <w:rPr>
          <w:lang w:eastAsia="x-none"/>
        </w:rPr>
        <w:fldChar w:fldCharType="separate"/>
      </w:r>
      <w:r w:rsidR="00B450E8" w:rsidRPr="001F0EB2">
        <w:t xml:space="preserve">Figure </w:t>
      </w:r>
      <w:r w:rsidR="00B450E8">
        <w:rPr>
          <w:noProof/>
        </w:rPr>
        <w:t>15</w:t>
      </w:r>
      <w:r w:rsidR="00B450E8">
        <w:rPr>
          <w:lang w:eastAsia="x-none"/>
        </w:rPr>
        <w:fldChar w:fldCharType="end"/>
      </w:r>
      <w:r w:rsidR="00774B83">
        <w:rPr>
          <w:lang w:eastAsia="x-none"/>
        </w:rPr>
        <w:t xml:space="preserve"> shows the IBN scores </w:t>
      </w:r>
      <w:proofErr w:type="gramStart"/>
      <w:r w:rsidR="00774B83">
        <w:rPr>
          <w:lang w:eastAsia="x-none"/>
        </w:rPr>
        <w:t xml:space="preserve">and </w:t>
      </w:r>
      <w:r w:rsidRPr="00C6797D">
        <w:rPr>
          <w:lang w:eastAsia="x-none"/>
        </w:rPr>
        <w:t xml:space="preserve"> the</w:t>
      </w:r>
      <w:proofErr w:type="gramEnd"/>
      <w:r w:rsidRPr="00C6797D">
        <w:rPr>
          <w:lang w:eastAsia="x-none"/>
        </w:rPr>
        <w:t xml:space="preserve"> number of holiday</w:t>
      </w:r>
      <w:r w:rsidR="00774B83">
        <w:rPr>
          <w:lang w:eastAsia="x-none"/>
        </w:rPr>
        <w:t>s among ONE project members</w:t>
      </w:r>
      <w:r w:rsidRPr="00C6797D">
        <w:rPr>
          <w:lang w:eastAsia="x-none"/>
        </w:rPr>
        <w:t xml:space="preserve">. </w:t>
      </w:r>
      <w:r w:rsidR="00774B83" w:rsidRPr="00C6797D">
        <w:rPr>
          <w:lang w:eastAsia="x-none"/>
        </w:rPr>
        <w:t xml:space="preserve">The low initial value and the steep slope during the first four-time </w:t>
      </w:r>
      <w:r w:rsidR="00774B83" w:rsidRPr="00C6797D">
        <w:rPr>
          <w:lang w:eastAsia="x-none"/>
        </w:rPr>
        <w:lastRenderedPageBreak/>
        <w:t>intervals are because not all 595 members were part of the project organization in the beginning and therefore didn’t have to communicate their holiday to the ONE PMO.</w:t>
      </w:r>
      <w:r w:rsidR="00774B83">
        <w:rPr>
          <w:lang w:eastAsia="x-none"/>
        </w:rPr>
        <w:t xml:space="preserve"> </w:t>
      </w:r>
      <w:r w:rsidRPr="00C6797D">
        <w:rPr>
          <w:lang w:eastAsia="x-none"/>
        </w:rPr>
        <w:t xml:space="preserve">The evolution of holidays shows striking similar patterns </w:t>
      </w:r>
      <w:r w:rsidR="00774B83">
        <w:rPr>
          <w:lang w:eastAsia="x-none"/>
        </w:rPr>
        <w:t>as</w:t>
      </w:r>
      <w:r w:rsidRPr="00C6797D">
        <w:rPr>
          <w:lang w:eastAsia="x-none"/>
        </w:rPr>
        <w:t xml:space="preserve"> to the IBN-curve. </w:t>
      </w:r>
      <w:r w:rsidR="00C6797D" w:rsidRPr="00C6797D">
        <w:rPr>
          <w:lang w:eastAsia="x-none"/>
        </w:rPr>
        <w:t xml:space="preserve">In-block nestedness and the number of holidays </w:t>
      </w:r>
      <w:proofErr w:type="gramStart"/>
      <w:r w:rsidR="00774B83">
        <w:rPr>
          <w:lang w:eastAsia="x-none"/>
        </w:rPr>
        <w:t>are</w:t>
      </w:r>
      <w:proofErr w:type="gramEnd"/>
      <w:r w:rsidR="00C6797D" w:rsidRPr="00C6797D">
        <w:rPr>
          <w:lang w:eastAsia="x-none"/>
        </w:rPr>
        <w:t xml:space="preserve"> on a constant level </w:t>
      </w:r>
      <w:r w:rsidR="00774B83">
        <w:rPr>
          <w:lang w:eastAsia="x-none"/>
        </w:rPr>
        <w:t>for dyn4, dyn5 and dyn6</w:t>
      </w:r>
      <w:r w:rsidR="00C6797D" w:rsidRPr="00C6797D">
        <w:rPr>
          <w:lang w:eastAsia="x-none"/>
        </w:rPr>
        <w:t>. Within the dyn7 timescale ONE exhibits less IBN</w:t>
      </w:r>
      <w:r w:rsidR="00774B83">
        <w:rPr>
          <w:lang w:eastAsia="x-none"/>
        </w:rPr>
        <w:t xml:space="preserve"> structures. The number of holidays decrease as well. Both recovering</w:t>
      </w:r>
      <w:r w:rsidR="00C6797D" w:rsidRPr="00C6797D">
        <w:rPr>
          <w:lang w:eastAsia="x-none"/>
        </w:rPr>
        <w:t xml:space="preserve"> in dyn8 and fall back below the average in dyn9.</w:t>
      </w:r>
    </w:p>
    <w:p w:rsidR="009B2687" w:rsidRPr="00BD6F24" w:rsidRDefault="00207596" w:rsidP="00AB7B0C">
      <w:pPr>
        <w:rPr>
          <w:lang w:eastAsia="x-none"/>
        </w:rPr>
      </w:pPr>
      <w:r w:rsidRPr="00C6797D">
        <w:rPr>
          <w:noProof/>
        </w:rPr>
        <mc:AlternateContent>
          <mc:Choice Requires="wps">
            <w:drawing>
              <wp:anchor distT="0" distB="0" distL="114300" distR="114300" simplePos="0" relativeHeight="251681792" behindDoc="1" locked="0" layoutInCell="1" allowOverlap="1" wp14:anchorId="183CAEAF" wp14:editId="6B0623F2">
                <wp:simplePos x="0" y="0"/>
                <wp:positionH relativeFrom="margin">
                  <wp:posOffset>-2449</wp:posOffset>
                </wp:positionH>
                <wp:positionV relativeFrom="paragraph">
                  <wp:posOffset>91894</wp:posOffset>
                </wp:positionV>
                <wp:extent cx="5403850" cy="514350"/>
                <wp:effectExtent l="0" t="0" r="6350" b="0"/>
                <wp:wrapTight wrapText="bothSides">
                  <wp:wrapPolygon edited="0">
                    <wp:start x="0" y="0"/>
                    <wp:lineTo x="0" y="20800"/>
                    <wp:lineTo x="21549" y="20800"/>
                    <wp:lineTo x="21549"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7934F0" w:rsidRPr="001F0EB2" w:rsidRDefault="007934F0" w:rsidP="00D66500">
                            <w:pPr>
                              <w:pStyle w:val="Beschriftung"/>
                              <w:rPr>
                                <w:rFonts w:cs="Arial"/>
                                <w:noProof/>
                                <w:szCs w:val="26"/>
                                <w:lang w:eastAsia="x-none"/>
                              </w:rPr>
                            </w:pPr>
                            <w:bookmarkStart w:id="103" w:name="_Ref534454044"/>
                            <w:bookmarkStart w:id="104" w:name="_Toc534621711"/>
                            <w:r w:rsidRPr="001F0EB2">
                              <w:t xml:space="preserve">Figure </w:t>
                            </w:r>
                            <w:r>
                              <w:fldChar w:fldCharType="begin"/>
                            </w:r>
                            <w:r>
                              <w:instrText xml:space="preserve"> SEQ Figure \* ARABIC </w:instrText>
                            </w:r>
                            <w:r>
                              <w:fldChar w:fldCharType="separate"/>
                            </w:r>
                            <w:r>
                              <w:rPr>
                                <w:noProof/>
                              </w:rPr>
                              <w:t>15</w:t>
                            </w:r>
                            <w:r>
                              <w:fldChar w:fldCharType="end"/>
                            </w:r>
                            <w:bookmarkEnd w:id="103"/>
                            <w:r w:rsidRPr="001F0EB2">
                              <w:t xml:space="preserve"> In-block nestedness (left) and number of holidays (right) trend.</w:t>
                            </w:r>
                            <w:r w:rsidRPr="001F0EB2">
                              <w:rPr>
                                <w:noProof/>
                              </w:rPr>
                              <w:t xml:space="preserve"> Drops in IBN at dyn7 and dyn9 correlate with drops in number of holidays within project team.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CAEAF" id="Textfeld 12" o:spid="_x0000_s1039" type="#_x0000_t202" style="position:absolute;left:0;text-align:left;margin-left:-.2pt;margin-top:7.25pt;width:425.5pt;height:4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" stroked="f">
                <v:textbox style="mso-fit-shape-to-text:t" inset="0,0,0,0">
                  <w:txbxContent>
                    <w:p w:rsidR="007934F0" w:rsidRPr="001F0EB2" w:rsidRDefault="007934F0" w:rsidP="00D66500">
                      <w:pPr>
                        <w:pStyle w:val="Beschriftung"/>
                        <w:rPr>
                          <w:rFonts w:cs="Arial"/>
                          <w:noProof/>
                          <w:szCs w:val="26"/>
                          <w:lang w:eastAsia="x-none"/>
                        </w:rPr>
                      </w:pPr>
                      <w:bookmarkStart w:id="105" w:name="_Ref534454044"/>
                      <w:bookmarkStart w:id="106" w:name="_Toc534621711"/>
                      <w:r w:rsidRPr="001F0EB2">
                        <w:t xml:space="preserve">Figure </w:t>
                      </w:r>
                      <w:r>
                        <w:fldChar w:fldCharType="begin"/>
                      </w:r>
                      <w:r>
                        <w:instrText xml:space="preserve"> SEQ Figure \* ARABIC </w:instrText>
                      </w:r>
                      <w:r>
                        <w:fldChar w:fldCharType="separate"/>
                      </w:r>
                      <w:r>
                        <w:rPr>
                          <w:noProof/>
                        </w:rPr>
                        <w:t>15</w:t>
                      </w:r>
                      <w:r>
                        <w:fldChar w:fldCharType="end"/>
                      </w:r>
                      <w:bookmarkEnd w:id="105"/>
                      <w:r w:rsidRPr="001F0EB2">
                        <w:t xml:space="preserve"> In-block nestedness (left) and number of holidays (right) trend.</w:t>
                      </w:r>
                      <w:r w:rsidRPr="001F0EB2">
                        <w:rPr>
                          <w:noProof/>
                        </w:rPr>
                        <w:t xml:space="preserve"> Drops in IBN at dyn7 and dyn9 correlate with drops in number of holidays within project team.</w:t>
                      </w:r>
                      <w:bookmarkEnd w:id="106"/>
                    </w:p>
                  </w:txbxContent>
                </v:textbox>
                <w10:wrap type="tight" anchorx="margin"/>
              </v:shape>
            </w:pict>
          </mc:Fallback>
        </mc:AlternateContent>
      </w:r>
      <w:r w:rsidRPr="00C6797D">
        <w:rPr>
          <w:noProof/>
        </w:rPr>
        <mc:AlternateContent>
          <mc:Choice Requires="wpg">
            <w:drawing>
              <wp:anchor distT="0" distB="0" distL="114300" distR="114300" simplePos="0" relativeHeight="251679744" behindDoc="0" locked="0" layoutInCell="1" allowOverlap="1">
                <wp:simplePos x="0" y="0"/>
                <wp:positionH relativeFrom="margin">
                  <wp:posOffset>2994</wp:posOffset>
                </wp:positionH>
                <wp:positionV relativeFrom="paragraph">
                  <wp:posOffset>587194</wp:posOffset>
                </wp:positionV>
                <wp:extent cx="5403850" cy="2519680"/>
                <wp:effectExtent l="0" t="0" r="6350" b="0"/>
                <wp:wrapTight wrapText="bothSides">
                  <wp:wrapPolygon edited="0">
                    <wp:start x="0" y="0"/>
                    <wp:lineTo x="0" y="21393"/>
                    <wp:lineTo x="21549" y="21393"/>
                    <wp:lineTo x="21549"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7" name="Grafik 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10" name="Grafik 1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12264DD1" id="Gruppieren 11" o:spid="_x0000_s1026" style="position:absolute;margin-left:.25pt;margin-top:46.25pt;width:425.5pt;height:198.4pt;z-index:251679744;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">
                <v:shape id="Grafik 7" o:spid="_x0000_s1027"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">
                  <v:imagedata r:id="rId66" o:title=""/>
                </v:shape>
                <v:shape id="Grafik 10"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">
                  <v:imagedata r:id="rId67" o:title=""/>
                </v:shape>
                <w10:wrap type="tight" anchorx="margin"/>
              </v:group>
            </w:pict>
          </mc:Fallback>
        </mc:AlternateContent>
      </w:r>
      <w:r w:rsidR="009B2687">
        <w:rPr>
          <w:lang w:eastAsia="x-none"/>
        </w:rPr>
        <w:t>Source: Own illustration</w:t>
      </w:r>
    </w:p>
    <w:p w:rsidR="00746A3A" w:rsidRPr="007F60CA" w:rsidRDefault="00524F31" w:rsidP="0013144C">
      <w:pPr>
        <w:pStyle w:val="berschrift2"/>
        <w:rPr>
          <w:lang w:val="en-GB"/>
        </w:rPr>
      </w:pPr>
      <w:bookmarkStart w:id="107" w:name="_Toc534648410"/>
      <w:r w:rsidRPr="007F60CA">
        <w:rPr>
          <w:lang w:val="en-GB"/>
        </w:rPr>
        <w:t>7</w:t>
      </w:r>
      <w:r w:rsidR="00746A3A" w:rsidRPr="007F60CA">
        <w:rPr>
          <w:lang w:val="en-GB"/>
        </w:rPr>
        <w:t>.</w:t>
      </w:r>
      <w:r w:rsidR="008A188B" w:rsidRPr="007F60CA">
        <w:rPr>
          <w:lang w:val="en-GB"/>
        </w:rPr>
        <w:t>3</w:t>
      </w:r>
      <w:r w:rsidR="00746A3A" w:rsidRPr="007F60CA">
        <w:rPr>
          <w:lang w:val="en-GB"/>
        </w:rPr>
        <w:tab/>
      </w:r>
      <w:r w:rsidR="00103339" w:rsidRPr="007F60CA">
        <w:rPr>
          <w:lang w:val="en-GB"/>
        </w:rPr>
        <w:t>Summary of results</w:t>
      </w:r>
      <w:bookmarkEnd w:id="107"/>
    </w:p>
    <w:p w:rsidR="0097378D" w:rsidRDefault="006B4AEF" w:rsidP="004A7702">
      <w:pPr>
        <w:tabs>
          <w:tab w:val="left" w:pos="8222"/>
        </w:tabs>
      </w:pPr>
      <w:r>
        <w:t>Well</w:t>
      </w:r>
      <w:r w:rsidRPr="007F60CA">
        <w:t>-connected</w:t>
      </w:r>
      <w:r w:rsidR="0097378D" w:rsidRPr="007F60CA">
        <w:t xml:space="preserve"> individuals more often interact with other </w:t>
      </w:r>
      <w:r w:rsidR="007E79D2" w:rsidRPr="007F60CA">
        <w:t>well-connected</w:t>
      </w:r>
      <w:r w:rsidR="0097378D" w:rsidRPr="007F60CA">
        <w:t xml:space="preserve"> project team members (assortativity = 0.4, simplified network).</w:t>
      </w:r>
      <w:r w:rsidR="008120EC" w:rsidRPr="007F60CA">
        <w:t xml:space="preserve"> Overall density of the network is relatively low, whereas on average individuals interact with around 10% of the possible communication partners within ONE. </w:t>
      </w:r>
      <w:r w:rsidR="008574B8">
        <w:t>The transitivity score reveals, that the chances an actor communicates with a third member of the project are higher (over one-third) if one of his neighbours already interacts with this person.</w:t>
      </w:r>
      <w:r w:rsidR="00C714CF">
        <w:t xml:space="preserve"> </w:t>
      </w:r>
      <w:r w:rsidR="008120EC" w:rsidRPr="007F60CA">
        <w:t>The dynamic analysis reveals lower transitivity, lower average path length and lower diameter but high centrality during the timescales dyn7 to dyn9 (</w:t>
      </w:r>
      <w:r w:rsidR="00973029" w:rsidRPr="007F60CA">
        <w:t>October 31</w:t>
      </w:r>
      <w:r w:rsidR="00973029" w:rsidRPr="007F60CA">
        <w:rPr>
          <w:vertAlign w:val="superscript"/>
        </w:rPr>
        <w:t>st</w:t>
      </w:r>
      <w:r w:rsidR="00973029" w:rsidRPr="007F60CA">
        <w:t xml:space="preserve"> 2017 to April 1</w:t>
      </w:r>
      <w:r w:rsidR="00973029" w:rsidRPr="007F60CA">
        <w:rPr>
          <w:vertAlign w:val="superscript"/>
        </w:rPr>
        <w:t>st</w:t>
      </w:r>
      <w:r w:rsidR="00973029" w:rsidRPr="007F60CA">
        <w:t xml:space="preserve"> 2018)</w:t>
      </w:r>
      <w:r w:rsidR="008120EC" w:rsidRPr="007F60CA">
        <w:t>.</w:t>
      </w:r>
      <w:r w:rsidR="00973029" w:rsidRPr="007F60CA">
        <w:t xml:space="preserve"> </w:t>
      </w:r>
    </w:p>
    <w:p w:rsidR="0084636D" w:rsidRPr="007F60CA" w:rsidRDefault="00C5077A" w:rsidP="004A7702">
      <w:pPr>
        <w:tabs>
          <w:tab w:val="left" w:pos="8222"/>
        </w:tabs>
      </w:pPr>
      <w:r>
        <w:t>By defining the slices according to the variability of the system through time with the DynSnap model, we see the defined dynamic intervals match with the evolution of the system. We followingly conclude</w:t>
      </w:r>
      <w:r w:rsidR="00BE0CEE">
        <w:t>,</w:t>
      </w:r>
      <w:r>
        <w:t xml:space="preserve"> the configuration of the network to change over dif</w:t>
      </w:r>
      <w:r>
        <w:lastRenderedPageBreak/>
        <w:t xml:space="preserve">ferent phases of the project. The changes in configuration detected by the DynSnap algorithm match with events in the project’s evolution. Holidays </w:t>
      </w:r>
      <w:r w:rsidR="00BE0CEE">
        <w:t>impact</w:t>
      </w:r>
      <w:r>
        <w:t xml:space="preserve"> the communication activity and milestones change the composition of communication.</w:t>
      </w:r>
    </w:p>
    <w:p w:rsidR="00C565DF" w:rsidRPr="007F60CA" w:rsidRDefault="00C714CF" w:rsidP="004A7702">
      <w:pPr>
        <w:tabs>
          <w:tab w:val="left" w:pos="8222"/>
        </w:tabs>
      </w:pPr>
      <w:r>
        <w:t>Community detection algorithms</w:t>
      </w:r>
      <w:r w:rsidR="00C565DF" w:rsidRPr="007F60CA">
        <w:t xml:space="preserve"> reveal the presence of </w:t>
      </w:r>
      <w:r>
        <w:t>densely intra-connected, but loosely inter-connected blocks</w:t>
      </w:r>
      <w:r w:rsidR="00C565DF" w:rsidRPr="007F60CA">
        <w:t xml:space="preserve"> among the ONE core team. </w:t>
      </w:r>
      <w:r>
        <w:t>Hypothesis one and two, stating dense connected communities</w:t>
      </w:r>
      <w:r w:rsidR="00BE0CEE">
        <w:t xml:space="preserve"> to</w:t>
      </w:r>
      <w:r>
        <w:t xml:space="preserve"> correspond with the administrative allocation into subprojects, must be discarded. </w:t>
      </w:r>
      <w:r w:rsidR="00C565DF" w:rsidRPr="007F60CA">
        <w:t xml:space="preserve">The communities detected by the Louvain algorithm contain higher mutual information compared to the company </w:t>
      </w:r>
      <w:r w:rsidR="00BE0CEE">
        <w:t>of</w:t>
      </w:r>
      <w:r w:rsidR="00C565DF" w:rsidRPr="007F60CA">
        <w:t xml:space="preserve"> </w:t>
      </w:r>
      <w:r w:rsidR="00D05D0B">
        <w:t>origin,</w:t>
      </w:r>
      <w:r w:rsidR="00C565DF" w:rsidRPr="007F60CA">
        <w:t xml:space="preserve"> than compared to the subproject </w:t>
      </w:r>
      <w:r w:rsidR="00D05D0B">
        <w:t>to</w:t>
      </w:r>
      <w:r w:rsidR="00C565DF" w:rsidRPr="007F60CA">
        <w:t xml:space="preserve"> which </w:t>
      </w:r>
      <w:r w:rsidR="00BE0CEE">
        <w:t>the ONE member belongs</w:t>
      </w:r>
      <w:r w:rsidR="00C565DF" w:rsidRPr="007F60CA">
        <w:t>. The dynamic analysis with DynSnap network</w:t>
      </w:r>
      <w:r w:rsidR="00751C6C" w:rsidRPr="007F60CA">
        <w:t>s</w:t>
      </w:r>
      <w:r w:rsidR="00C565DF" w:rsidRPr="007F60CA">
        <w:t xml:space="preserve"> </w:t>
      </w:r>
      <w:r w:rsidR="00D66500" w:rsidRPr="007F60CA">
        <w:t>shows</w:t>
      </w:r>
      <w:r w:rsidR="00C565DF" w:rsidRPr="007F60CA">
        <w:t xml:space="preserve"> NMI </w:t>
      </w:r>
      <w:r w:rsidR="00BE0CEE">
        <w:t>between</w:t>
      </w:r>
      <w:r w:rsidR="00C565DF" w:rsidRPr="007F60CA">
        <w:t xml:space="preserve"> communities and the company</w:t>
      </w:r>
      <w:r w:rsidR="00751C6C" w:rsidRPr="007F60CA">
        <w:t xml:space="preserve"> of origin</w:t>
      </w:r>
      <w:r w:rsidR="00C565DF" w:rsidRPr="007F60CA">
        <w:t xml:space="preserve"> decrease over time but</w:t>
      </w:r>
      <w:r w:rsidR="00BE0CEE">
        <w:t>,</w:t>
      </w:r>
      <w:r w:rsidR="00C565DF" w:rsidRPr="007F60CA">
        <w:t xml:space="preserve"> increase comparing the empirical communities to subproject</w:t>
      </w:r>
      <w:r w:rsidR="00751C6C" w:rsidRPr="007F60CA">
        <w:t>s</w:t>
      </w:r>
      <w:r w:rsidR="00C565DF" w:rsidRPr="007F60CA">
        <w:t xml:space="preserve">. </w:t>
      </w:r>
      <w:r w:rsidR="00C5077A">
        <w:t>During the last two time-slices</w:t>
      </w:r>
      <w:r w:rsidR="00C565DF" w:rsidRPr="007F60CA">
        <w:t xml:space="preserve"> the mutual information is higher for the subproject</w:t>
      </w:r>
      <w:r w:rsidR="00751C6C" w:rsidRPr="007F60CA">
        <w:t xml:space="preserve"> </w:t>
      </w:r>
      <w:r w:rsidR="00BE0CEE">
        <w:t xml:space="preserve">a </w:t>
      </w:r>
      <w:r w:rsidR="00BE0CEE" w:rsidRPr="007F60CA">
        <w:t>core team member</w:t>
      </w:r>
      <w:r w:rsidR="00C565DF" w:rsidRPr="007F60CA">
        <w:t xml:space="preserve"> belonging</w:t>
      </w:r>
      <w:r w:rsidR="00751C6C" w:rsidRPr="007F60CA">
        <w:t xml:space="preserve"> to</w:t>
      </w:r>
      <w:r w:rsidR="00C5077A">
        <w:t xml:space="preserve">, </w:t>
      </w:r>
      <w:r w:rsidR="00C565DF" w:rsidRPr="007F60CA">
        <w:t>than for the company</w:t>
      </w:r>
      <w:r w:rsidR="00BE0CEE">
        <w:t xml:space="preserve"> of its origin</w:t>
      </w:r>
      <w:r w:rsidR="00C565DF" w:rsidRPr="007F60CA">
        <w:t xml:space="preserve">. Nevertheless, the </w:t>
      </w:r>
      <w:r w:rsidR="004A7702" w:rsidRPr="007F60CA">
        <w:t xml:space="preserve">NMI values are relatively low, indicating that Hypothesis 1 and Hypothesis 2 are not supported and </w:t>
      </w:r>
      <w:r w:rsidR="009A4993">
        <w:t xml:space="preserve">communities neither match with </w:t>
      </w:r>
      <w:r w:rsidR="00BE0CEE">
        <w:t xml:space="preserve">the </w:t>
      </w:r>
      <w:r w:rsidR="004A7702" w:rsidRPr="007F60CA">
        <w:t>subproject</w:t>
      </w:r>
      <w:r w:rsidR="009A4993">
        <w:t xml:space="preserve"> nor the company of</w:t>
      </w:r>
      <w:r w:rsidR="00BE0CEE">
        <w:t xml:space="preserve"> a</w:t>
      </w:r>
      <w:r w:rsidR="009A4993">
        <w:t xml:space="preserve"> core team member</w:t>
      </w:r>
      <w:r w:rsidR="004A7702" w:rsidRPr="007F60CA">
        <w:t>.</w:t>
      </w:r>
      <w:r w:rsidR="004A7702" w:rsidRPr="007F60CA">
        <w:tab/>
      </w:r>
      <w:r w:rsidR="004A7702" w:rsidRPr="007F60CA">
        <w:br/>
      </w:r>
      <w:r w:rsidR="009A4993">
        <w:t>T</w:t>
      </w:r>
      <w:r w:rsidR="004A7702" w:rsidRPr="007F60CA">
        <w:t>he</w:t>
      </w:r>
      <w:r w:rsidR="00751C6C" w:rsidRPr="007F60CA">
        <w:t xml:space="preserve"> community</w:t>
      </w:r>
      <w:r w:rsidR="004A7702" w:rsidRPr="007F60CA">
        <w:t xml:space="preserve"> analysis for site group members </w:t>
      </w:r>
      <w:r w:rsidR="00BE0CEE">
        <w:t>displays</w:t>
      </w:r>
      <w:r w:rsidR="004A7702" w:rsidRPr="007F60CA">
        <w:t xml:space="preserve"> that information does</w:t>
      </w:r>
      <w:r w:rsidR="00751C6C" w:rsidRPr="007F60CA">
        <w:t xml:space="preserve">n’t </w:t>
      </w:r>
      <w:r w:rsidR="004A7702" w:rsidRPr="007F60CA">
        <w:t xml:space="preserve">mainly flow within subproject boundaries. </w:t>
      </w:r>
      <w:r w:rsidR="009A4993">
        <w:t>Whereas</w:t>
      </w:r>
      <w:r w:rsidR="00BE0CEE">
        <w:t>,</w:t>
      </w:r>
      <w:r w:rsidR="009A4993">
        <w:t xml:space="preserve"> t</w:t>
      </w:r>
      <w:r w:rsidR="004A7702" w:rsidRPr="007F60CA">
        <w:t>he high NMI value comparing the Louvain communities and the company belonging</w:t>
      </w:r>
      <w:r w:rsidR="00BE0CEE">
        <w:t>,</w:t>
      </w:r>
      <w:r w:rsidR="004A7702" w:rsidRPr="007F60CA">
        <w:t xml:space="preserve"> </w:t>
      </w:r>
      <w:r w:rsidR="009A4993">
        <w:t>shows empirical evidence for</w:t>
      </w:r>
      <w:r w:rsidR="004A7702" w:rsidRPr="007F60CA">
        <w:t xml:space="preserve"> </w:t>
      </w:r>
      <w:r w:rsidR="009A4993">
        <w:t>the</w:t>
      </w:r>
      <w:r w:rsidR="004A7702" w:rsidRPr="007F60CA">
        <w:t xml:space="preserve"> lack of communication between site group members origin</w:t>
      </w:r>
      <w:r w:rsidR="009A4993">
        <w:t>ating</w:t>
      </w:r>
      <w:r w:rsidR="004A7702" w:rsidRPr="007F60CA">
        <w:t xml:space="preserve"> from different companies within M-Industry</w:t>
      </w:r>
      <w:r w:rsidR="00BE0CEE">
        <w:t xml:space="preserve">. </w:t>
      </w:r>
      <w:r w:rsidR="006B6E3B">
        <w:t>Accordingly,</w:t>
      </w:r>
      <w:r w:rsidR="00BE0CEE">
        <w:t xml:space="preserve"> hypothesis 3, stating a lack of information for site-group members from different subprojects, cannot be confirmed as well</w:t>
      </w:r>
      <w:r w:rsidR="004A7702" w:rsidRPr="007F60CA">
        <w:t xml:space="preserve">. </w:t>
      </w:r>
    </w:p>
    <w:p w:rsidR="004A7702" w:rsidRDefault="00030D2F" w:rsidP="00103339">
      <w:r>
        <w:t>The analysis of the general connectivity pattern shows</w:t>
      </w:r>
      <w:r w:rsidR="004A7702" w:rsidRPr="00E0102F">
        <w:t xml:space="preserve"> the presence of </w:t>
      </w:r>
      <w:r>
        <w:t>IBN structures</w:t>
      </w:r>
      <w:r w:rsidR="00A574B8" w:rsidRPr="00E0102F">
        <w:t xml:space="preserve">. </w:t>
      </w:r>
      <w:r>
        <w:t>Social network analysis on the</w:t>
      </w:r>
      <w:r w:rsidR="00A574B8" w:rsidRPr="007F60CA">
        <w:t xml:space="preserve"> ONE</w:t>
      </w:r>
      <w:r>
        <w:t xml:space="preserve"> dataset proves the joint occurrence of modularity and nestedness. Connectivity patterns between</w:t>
      </w:r>
      <w:r w:rsidR="00A574B8" w:rsidRPr="007F60CA">
        <w:t xml:space="preserve"> project members support the recent </w:t>
      </w:r>
      <w:r>
        <w:t>structural property concept</w:t>
      </w:r>
      <w:r w:rsidR="006B6E3B">
        <w:t xml:space="preserve"> of </w:t>
      </w:r>
      <w:r w:rsidR="006B6E3B">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2018)"},"properties":{"noteIndex":0},"schema":"https://github.com/citation-style-language/schema/raw/master/csl-citation.json"}</w:instrText>
      </w:r>
      <w:r w:rsidR="006B6E3B">
        <w:fldChar w:fldCharType="separate"/>
      </w:r>
      <w:r w:rsidR="006B6E3B" w:rsidRPr="006B6E3B">
        <w:rPr>
          <w:noProof/>
        </w:rPr>
        <w:t xml:space="preserve">Solé-Ribalta et al. </w:t>
      </w:r>
      <w:r w:rsidR="006B6E3B">
        <w:rPr>
          <w:noProof/>
        </w:rPr>
        <w:t>(</w:t>
      </w:r>
      <w:r w:rsidR="006B6E3B" w:rsidRPr="006B6E3B">
        <w:rPr>
          <w:noProof/>
        </w:rPr>
        <w:t>2018)</w:t>
      </w:r>
      <w:r w:rsidR="006B6E3B">
        <w:fldChar w:fldCharType="end"/>
      </w:r>
      <w:r>
        <w:t xml:space="preserve">, </w:t>
      </w:r>
      <w:r w:rsidR="00A459D4">
        <w:t>generalizing the concept of nestedness and re-framing it to the mesoscopic level</w:t>
      </w:r>
      <w:r w:rsidR="00A574B8" w:rsidRPr="007F60CA">
        <w:t xml:space="preserve">. </w:t>
      </w:r>
      <w:r w:rsidR="00A459D4">
        <w:t xml:space="preserve">This means, </w:t>
      </w:r>
      <w:r w:rsidR="00A574B8" w:rsidRPr="007F60CA">
        <w:t xml:space="preserve">ONE </w:t>
      </w:r>
      <w:r w:rsidR="00A459D4">
        <w:t xml:space="preserve">organization </w:t>
      </w:r>
      <w:r w:rsidR="00A574B8" w:rsidRPr="007F60CA">
        <w:t xml:space="preserve">consists of </w:t>
      </w:r>
      <w:r w:rsidR="00A459D4">
        <w:t>bl</w:t>
      </w:r>
      <w:r w:rsidR="00A574B8" w:rsidRPr="007F60CA">
        <w:t>ocks</w:t>
      </w:r>
      <w:r w:rsidR="00A459D4">
        <w:t>,</w:t>
      </w:r>
      <w:r w:rsidR="00A574B8" w:rsidRPr="007F60CA">
        <w:t xml:space="preserve"> whose internal connectivity exhibits nestedness.</w:t>
      </w:r>
      <w:r w:rsidR="00CC3A4F">
        <w:t xml:space="preserve"> By comparing the IBN structures of ONE with two random networks, </w:t>
      </w:r>
      <w:r w:rsidR="007934F0">
        <w:t xml:space="preserve">the </w:t>
      </w:r>
      <w:r w:rsidR="00CC3A4F">
        <w:t>paired t-test clearly proves the presence of IBN structures can not be accounted to random</w:t>
      </w:r>
      <w:r w:rsidR="004607C9">
        <w:t>ness</w:t>
      </w:r>
      <w:r w:rsidR="00CC3A4F">
        <w:t xml:space="preserve">. </w:t>
      </w:r>
    </w:p>
    <w:p w:rsidR="00746A3A" w:rsidRPr="007F60CA" w:rsidRDefault="00A47361" w:rsidP="00A37D5D">
      <w:pPr>
        <w:pStyle w:val="berschrift1"/>
      </w:pPr>
      <w:r w:rsidRPr="007F60CA">
        <w:br w:type="page"/>
      </w:r>
      <w:bookmarkStart w:id="108" w:name="_Toc534648411"/>
      <w:r w:rsidR="00524F31" w:rsidRPr="007F60CA">
        <w:lastRenderedPageBreak/>
        <w:t>8</w:t>
      </w:r>
      <w:r w:rsidR="00746A3A" w:rsidRPr="007F60CA">
        <w:tab/>
        <w:t>Conclusion</w:t>
      </w:r>
      <w:bookmarkEnd w:id="108"/>
      <w:r w:rsidR="000D0FA0" w:rsidRPr="007F60CA">
        <w:t xml:space="preserve"> </w:t>
      </w:r>
    </w:p>
    <w:p w:rsidR="00F73D61" w:rsidRPr="007F60CA" w:rsidRDefault="006D3AA9" w:rsidP="006221E1">
      <w:r w:rsidRPr="007F60CA">
        <w:t>The emergence of</w:t>
      </w:r>
      <w:r w:rsidR="00E7550A" w:rsidRPr="007F60CA">
        <w:t xml:space="preserve"> interaction patterns between co-workers is a consequence of the dynamics in the underlaying communication network. The ultimate goal is to understand how information flows within the informal organization and whether this aligns with the perception in the organization. </w:t>
      </w:r>
      <w:r w:rsidR="00112B39">
        <w:tab/>
      </w:r>
      <w:r w:rsidR="00112B39">
        <w:br/>
      </w:r>
      <w:r w:rsidR="00E95498">
        <w:t>The survey about communication tools used among ONE project members shows that email is the most widely used communication tool. Therefor</w:t>
      </w:r>
      <w:r w:rsidR="006946C2">
        <w:t>e,</w:t>
      </w:r>
      <w:r w:rsidR="00E95498">
        <w:t xml:space="preserve"> a social network analysis based on email </w:t>
      </w:r>
      <w:r w:rsidR="006946C2">
        <w:t>log</w:t>
      </w:r>
      <w:r w:rsidR="00E95498">
        <w:t xml:space="preserve"> captures a major part of the collaborative interaction within a project team in the business world. </w:t>
      </w:r>
      <w:r w:rsidR="006946C2">
        <w:t>Social network analysis serves to</w:t>
      </w:r>
      <w:r w:rsidR="00037753" w:rsidRPr="007F60CA">
        <w:t xml:space="preserve"> quantify collaboration patterns</w:t>
      </w:r>
      <w:r w:rsidR="006946C2">
        <w:t>,</w:t>
      </w:r>
      <w:r w:rsidR="00037753" w:rsidRPr="007F60CA">
        <w:t xml:space="preserve"> reveal</w:t>
      </w:r>
      <w:r w:rsidR="006946C2">
        <w:t>s</w:t>
      </w:r>
      <w:r w:rsidR="00037753" w:rsidRPr="007F60CA">
        <w:t xml:space="preserve"> </w:t>
      </w:r>
      <w:r w:rsidR="00E95498" w:rsidRPr="007F60CA">
        <w:t xml:space="preserve">hidden </w:t>
      </w:r>
      <w:r w:rsidR="00037753" w:rsidRPr="007F60CA">
        <w:t xml:space="preserve">information </w:t>
      </w:r>
      <w:r w:rsidR="00E95498">
        <w:t>from the wiring structure of the interaction network</w:t>
      </w:r>
      <w:r w:rsidR="006946C2">
        <w:t xml:space="preserve"> and delivers insights to approach the informal organization</w:t>
      </w:r>
      <w:r w:rsidR="00037753" w:rsidRPr="007F60CA">
        <w:t>.</w:t>
      </w:r>
    </w:p>
    <w:p w:rsidR="006946C2" w:rsidRDefault="00EA68A7" w:rsidP="001C09FA">
      <w:pPr>
        <w:tabs>
          <w:tab w:val="left" w:pos="8080"/>
        </w:tabs>
      </w:pPr>
      <w:r>
        <w:t>SNA unveils the presence of communities</w:t>
      </w:r>
      <w:r w:rsidR="006946C2">
        <w:t xml:space="preserve"> within the ONE dataset</w:t>
      </w:r>
      <w:r>
        <w:t>. A low</w:t>
      </w:r>
      <w:r w:rsidR="006946C2">
        <w:t xml:space="preserve"> value for</w:t>
      </w:r>
      <w:r w:rsidR="0047319E" w:rsidRPr="007F60CA">
        <w:t xml:space="preserve"> mutual information measure</w:t>
      </w:r>
      <w:r w:rsidR="001C09FA">
        <w:t xml:space="preserve"> b</w:t>
      </w:r>
      <w:r w:rsidR="0047319E" w:rsidRPr="007F60CA">
        <w:t>etween subproject</w:t>
      </w:r>
      <w:r w:rsidR="001C09FA">
        <w:t xml:space="preserve"> assignments compared to the</w:t>
      </w:r>
      <w:r w:rsidR="0047319E" w:rsidRPr="007F60CA">
        <w:t xml:space="preserve"> empirical communit</w:t>
      </w:r>
      <w:r w:rsidR="001C09FA">
        <w:t>ies, counter-intuitively</w:t>
      </w:r>
      <w:r w:rsidR="0047319E" w:rsidRPr="007F60CA">
        <w:t xml:space="preserve"> suggest</w:t>
      </w:r>
      <w:r w:rsidR="001C09FA">
        <w:t>s the communities not to be based on the administrative partition of the project team</w:t>
      </w:r>
      <w:r w:rsidR="0047319E" w:rsidRPr="007F60CA">
        <w:t>.</w:t>
      </w:r>
      <w:r w:rsidR="001C09FA">
        <w:t xml:space="preserve"> More than a common assigned working field, the common history of collaborators </w:t>
      </w:r>
      <w:proofErr w:type="gramStart"/>
      <w:r w:rsidR="006946C2">
        <w:t>seem</w:t>
      </w:r>
      <w:proofErr w:type="gramEnd"/>
      <w:r w:rsidR="006946C2">
        <w:t xml:space="preserve"> to</w:t>
      </w:r>
      <w:r w:rsidR="001C09FA">
        <w:t xml:space="preserve"> be responsible for the interaction boundaries. Assuming co-workers originating from the same company know each other, their connection, possible to exist since several years, seems to stay alive within the new (project) organization. This would explain the mutual information measure between Louvain communities and </w:t>
      </w:r>
      <w:proofErr w:type="gramStart"/>
      <w:r w:rsidR="001C09FA" w:rsidRPr="00261442">
        <w:rPr>
          <w:i/>
        </w:rPr>
        <w:t>company.type</w:t>
      </w:r>
      <w:proofErr w:type="gramEnd"/>
      <w:r w:rsidR="001C09FA">
        <w:t xml:space="preserve"> to be higher than </w:t>
      </w:r>
      <w:r w:rsidR="006946C2">
        <w:t>NMI of the comparison between communities and</w:t>
      </w:r>
      <w:r w:rsidR="001C09FA">
        <w:t xml:space="preserve"> </w:t>
      </w:r>
      <w:r w:rsidR="001C09FA" w:rsidRPr="00DD7FFB">
        <w:rPr>
          <w:i/>
        </w:rPr>
        <w:t>subproject.type</w:t>
      </w:r>
      <w:r w:rsidR="001C09FA">
        <w:t>.</w:t>
      </w:r>
      <w:r w:rsidR="0047319E" w:rsidRPr="007F60CA">
        <w:t xml:space="preserve"> </w:t>
      </w:r>
      <w:r w:rsidR="001C09FA">
        <w:tab/>
      </w:r>
      <w:r w:rsidR="001C09FA">
        <w:br/>
      </w:r>
      <w:r w:rsidR="006946C2">
        <w:t xml:space="preserve">Moderate NMI for both comparisons, suggest </w:t>
      </w:r>
      <w:r w:rsidR="0041342A">
        <w:t>neither of assigned subproject-membership nor the company of origin represent the ground truth of empirical communities</w:t>
      </w:r>
      <w:r w:rsidR="006946C2">
        <w:t xml:space="preserve"> in the dataset</w:t>
      </w:r>
      <w:proofErr w:type="gramStart"/>
      <w:r w:rsidR="006946C2">
        <w:t xml:space="preserve">. </w:t>
      </w:r>
      <w:proofErr w:type="gramEnd"/>
      <w:r w:rsidR="006946C2">
        <w:t>This finding indicates</w:t>
      </w:r>
      <w:r w:rsidR="00C53371" w:rsidRPr="007F60CA">
        <w:t xml:space="preserve"> the underlaying ground truth of the empirical communities is not found. </w:t>
      </w:r>
      <w:r w:rsidR="0041342A" w:rsidRPr="007F60CA">
        <w:t xml:space="preserve">Further investigations </w:t>
      </w:r>
      <w:r w:rsidR="006946C2">
        <w:t>searching for the ground truth attribute responsible for the shaped communities</w:t>
      </w:r>
      <w:r w:rsidR="0041342A" w:rsidRPr="007F60CA">
        <w:t xml:space="preserve"> are necessary. </w:t>
      </w:r>
      <w:r w:rsidR="0041342A">
        <w:t>Because the number of members in subproject is rather large, o</w:t>
      </w:r>
      <w:r w:rsidR="00C53371" w:rsidRPr="007F60CA">
        <w:t xml:space="preserve">ne can think about </w:t>
      </w:r>
      <w:r w:rsidR="0041342A">
        <w:t>subprojects being split up into smaller groups</w:t>
      </w:r>
      <w:r w:rsidR="00C53371" w:rsidRPr="007F60CA">
        <w:t xml:space="preserve">. </w:t>
      </w:r>
    </w:p>
    <w:p w:rsidR="00E7550A" w:rsidRPr="007F60CA" w:rsidRDefault="0047319E" w:rsidP="001C09FA">
      <w:pPr>
        <w:tabs>
          <w:tab w:val="left" w:pos="8080"/>
        </w:tabs>
      </w:pPr>
      <w:r w:rsidRPr="007F60CA">
        <w:t xml:space="preserve">Regardless of the absolute score, </w:t>
      </w:r>
      <w:r w:rsidR="006946C2">
        <w:t>the NMI results</w:t>
      </w:r>
      <w:r w:rsidRPr="007F60CA">
        <w:t xml:space="preserve"> comparing the company and community affiliation</w:t>
      </w:r>
      <w:r w:rsidR="006946C2">
        <w:t>,</w:t>
      </w:r>
      <w:r w:rsidRPr="007F60CA">
        <w:t xml:space="preserve"> decreases over time, while NMI between subproject and community increases. </w:t>
      </w:r>
      <w:r w:rsidR="006946C2">
        <w:t>Initially the boundaries of</w:t>
      </w:r>
      <w:r w:rsidRPr="007F60CA">
        <w:t xml:space="preserve"> communication </w:t>
      </w:r>
      <w:r w:rsidR="006946C2">
        <w:t>are more</w:t>
      </w:r>
      <w:r w:rsidRPr="007F60CA">
        <w:t xml:space="preserve"> associated with the </w:t>
      </w:r>
      <w:r w:rsidR="0041342A">
        <w:t>origin from</w:t>
      </w:r>
      <w:r w:rsidRPr="007F60CA">
        <w:t xml:space="preserve"> </w:t>
      </w:r>
      <w:r w:rsidR="006946C2">
        <w:t>a</w:t>
      </w:r>
      <w:r w:rsidRPr="007F60CA">
        <w:t xml:space="preserve"> company,</w:t>
      </w:r>
      <w:r w:rsidR="0041342A">
        <w:t xml:space="preserve"> but time spent in the project organization</w:t>
      </w:r>
      <w:r w:rsidRPr="007F60CA">
        <w:t xml:space="preserve"> break</w:t>
      </w:r>
      <w:r w:rsidR="0041342A">
        <w:t>s</w:t>
      </w:r>
      <w:r w:rsidRPr="007F60CA">
        <w:t xml:space="preserve"> up </w:t>
      </w:r>
      <w:r w:rsidR="0041342A">
        <w:t>the “historical” boundaries</w:t>
      </w:r>
      <w:r w:rsidRPr="007F60CA">
        <w:t xml:space="preserve">. On the other </w:t>
      </w:r>
      <w:r w:rsidR="00C53371" w:rsidRPr="007F60CA">
        <w:t>hand,</w:t>
      </w:r>
      <w:r w:rsidRPr="007F60CA">
        <w:t xml:space="preserve"> </w:t>
      </w:r>
      <w:r w:rsidR="006946C2">
        <w:t>core team members</w:t>
      </w:r>
      <w:r w:rsidRPr="007F60CA">
        <w:t xml:space="preserve"> communicate more within subproject</w:t>
      </w:r>
      <w:r w:rsidR="001C46E2">
        <w:t>s</w:t>
      </w:r>
      <w:r w:rsidR="0041342A">
        <w:t>,</w:t>
      </w:r>
      <w:r w:rsidRPr="007F60CA">
        <w:t xml:space="preserve"> the longer </w:t>
      </w:r>
      <w:r w:rsidR="001C46E2">
        <w:t>they are part of the project organization</w:t>
      </w:r>
      <w:r w:rsidR="00B932A1">
        <w:t xml:space="preserve"> (increasing NMI value </w:t>
      </w:r>
      <w:r w:rsidR="001C46E2">
        <w:t>between</w:t>
      </w:r>
      <w:r w:rsidR="00B932A1">
        <w:t xml:space="preserve"> </w:t>
      </w:r>
      <w:proofErr w:type="gramStart"/>
      <w:r w:rsidR="00B932A1" w:rsidRPr="004873AD">
        <w:rPr>
          <w:i/>
        </w:rPr>
        <w:t>subproject.type</w:t>
      </w:r>
      <w:proofErr w:type="gramEnd"/>
      <w:r w:rsidR="00B932A1">
        <w:t xml:space="preserve"> </w:t>
      </w:r>
      <w:r w:rsidR="00B932A1">
        <w:lastRenderedPageBreak/>
        <w:t>and communities)</w:t>
      </w:r>
      <w:r w:rsidRPr="007F60CA">
        <w:t xml:space="preserve">. </w:t>
      </w:r>
      <w:r w:rsidR="00B932A1">
        <w:t>From a business point of view these findings seem to be natural</w:t>
      </w:r>
      <w:r w:rsidR="00C53371" w:rsidRPr="007F60CA">
        <w:t xml:space="preserve">. The more time </w:t>
      </w:r>
      <w:r w:rsidR="00B932A1">
        <w:t>someone</w:t>
      </w:r>
      <w:r w:rsidR="00C53371" w:rsidRPr="007F60CA">
        <w:t xml:space="preserve"> spend</w:t>
      </w:r>
      <w:r w:rsidR="00B932A1">
        <w:t>s</w:t>
      </w:r>
      <w:r w:rsidR="00C53371" w:rsidRPr="007F60CA">
        <w:t xml:space="preserve"> within the project organization and the </w:t>
      </w:r>
      <w:r w:rsidR="00B932A1">
        <w:t>longer</w:t>
      </w:r>
      <w:r w:rsidR="00C53371" w:rsidRPr="007F60CA">
        <w:t xml:space="preserve"> </w:t>
      </w:r>
      <w:r w:rsidR="00B932A1">
        <w:t>he / she</w:t>
      </w:r>
      <w:r w:rsidR="00C53371" w:rsidRPr="007F60CA">
        <w:t xml:space="preserve"> </w:t>
      </w:r>
      <w:r w:rsidR="00B932A1">
        <w:t>works</w:t>
      </w:r>
      <w:r w:rsidR="00C53371" w:rsidRPr="007F60CA">
        <w:t xml:space="preserve"> within </w:t>
      </w:r>
      <w:r w:rsidR="00B932A1">
        <w:t>the</w:t>
      </w:r>
      <w:r w:rsidR="00C53371" w:rsidRPr="007F60CA">
        <w:t xml:space="preserve"> subproject, the </w:t>
      </w:r>
      <w:r w:rsidR="00B932A1">
        <w:t>more you interact with your new collaborators.</w:t>
      </w:r>
      <w:r w:rsidR="00C53371" w:rsidRPr="007F60CA">
        <w:tab/>
      </w:r>
      <w:r w:rsidR="00C53371" w:rsidRPr="007F60CA">
        <w:br/>
      </w:r>
      <w:r w:rsidR="00B84233" w:rsidRPr="007F60CA">
        <w:t>Communities among site group members aren’t based on subproject affiliation neither</w:t>
      </w:r>
      <w:r w:rsidR="000E76BF" w:rsidRPr="007F60CA">
        <w:t>. High mutual information between Louvain communities and the site group members company</w:t>
      </w:r>
      <w:r w:rsidR="00F64D36">
        <w:t>,</w:t>
      </w:r>
      <w:r w:rsidR="000E76BF" w:rsidRPr="007F60CA">
        <w:t xml:space="preserve"> </w:t>
      </w:r>
      <w:r w:rsidR="00AE62DE">
        <w:t>makes clear</w:t>
      </w:r>
      <w:r w:rsidR="000E76BF" w:rsidRPr="007F60CA">
        <w:t xml:space="preserve"> corporate affiliation mainly shapes</w:t>
      </w:r>
      <w:r w:rsidR="00F64D36">
        <w:t xml:space="preserve"> the</w:t>
      </w:r>
      <w:r w:rsidR="000E76BF" w:rsidRPr="007F60CA">
        <w:t xml:space="preserve"> interaction boundaries. </w:t>
      </w:r>
      <w:r w:rsidR="00AE62DE">
        <w:t>D</w:t>
      </w:r>
      <w:r w:rsidR="000E76BF" w:rsidRPr="007F60CA">
        <w:t xml:space="preserve">ense communication </w:t>
      </w:r>
      <w:r w:rsidR="00AE62DE">
        <w:t>among</w:t>
      </w:r>
      <w:r w:rsidR="000E76BF" w:rsidRPr="007F60CA">
        <w:t xml:space="preserve"> members from the same </w:t>
      </w:r>
      <w:r w:rsidR="00AE62DE">
        <w:t>company</w:t>
      </w:r>
      <w:r w:rsidR="000E76BF" w:rsidRPr="007F60CA">
        <w:t xml:space="preserve"> and </w:t>
      </w:r>
      <w:r w:rsidR="00AE62DE">
        <w:t>sparse</w:t>
      </w:r>
      <w:r w:rsidR="000E76BF" w:rsidRPr="007F60CA">
        <w:t xml:space="preserve"> communication between members of different communities</w:t>
      </w:r>
      <w:r w:rsidR="00AE62DE">
        <w:t>, is not surprising</w:t>
      </w:r>
      <w:r w:rsidR="000E76BF" w:rsidRPr="007F60CA">
        <w:t xml:space="preserve">. </w:t>
      </w:r>
      <w:r w:rsidR="00AE62DE">
        <w:t>S</w:t>
      </w:r>
      <w:r w:rsidR="000E76BF" w:rsidRPr="007F60CA">
        <w:t>ite group members only work part time for the project ONE and remain in their original company the other time.</w:t>
      </w:r>
      <w:r w:rsidR="00F64D36">
        <w:br/>
        <w:t xml:space="preserve">The organization’s perception of a lack of information about other subprojects </w:t>
      </w:r>
      <w:r w:rsidR="006B4AEF">
        <w:t>cannot</w:t>
      </w:r>
      <w:r w:rsidR="00F64D36">
        <w:t xml:space="preserve"> be proved, but seems to be plausible. The communication among employees from the same company is, with high chances, about the daily operational business</w:t>
      </w:r>
      <w:proofErr w:type="gramStart"/>
      <w:r w:rsidR="00F64D36">
        <w:t xml:space="preserve">. </w:t>
      </w:r>
      <w:proofErr w:type="gramEnd"/>
      <w:r w:rsidR="00F64D36">
        <w:t>A lack of contact towards members of other companies can be interpreted as a lack of communication about topics concerning the project</w:t>
      </w:r>
      <w:r w:rsidR="000E76BF" w:rsidRPr="007F60CA">
        <w:t>.</w:t>
      </w:r>
    </w:p>
    <w:p w:rsidR="00D1087E" w:rsidRPr="007F60CA" w:rsidRDefault="00D1087E" w:rsidP="006221E1">
      <w:r w:rsidRPr="007F60CA">
        <w:t xml:space="preserve">The analysis of the general connectivity pattern </w:t>
      </w:r>
      <w:r w:rsidR="00F64D36">
        <w:t>proves</w:t>
      </w:r>
      <w:r w:rsidRPr="007F60CA">
        <w:t xml:space="preserve"> the presence of </w:t>
      </w:r>
      <w:r w:rsidR="00F64D36">
        <w:t>IBN structures</w:t>
      </w:r>
      <w:r w:rsidRPr="007F60CA">
        <w:t xml:space="preserve">. This finding aligns with the </w:t>
      </w:r>
      <w:r w:rsidR="00F64D36">
        <w:t>detection of IBN structures in other s</w:t>
      </w:r>
      <w:r w:rsidR="00B17A21" w:rsidRPr="007F60CA">
        <w:t>ocial networks</w:t>
      </w:r>
      <w:r w:rsidRPr="007F60CA">
        <w:t xml:space="preserve"> </w:t>
      </w:r>
      <w:r w:rsidR="00B17A21" w:rsidRPr="007F60CA">
        <w:t>(</w:t>
      </w:r>
      <w:r w:rsidRPr="007F60CA">
        <w:fldChar w:fldCharType="begin" w:fldLock="1"/>
      </w:r>
      <w:r w:rsidR="006B6E3B">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benchmarking","type":"article-journal","volume":"97"},"uris":["http://www.mendeley.com/documents/?uuid=1876f3de-be90-45f3-a33c-69935d6db02a"]}],"mendeley":{"formattedCitation":"(Solé-Ribalta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w:t>
      </w:r>
      <w:r w:rsidR="00B17A21" w:rsidRPr="007F60CA">
        <w:rPr>
          <w:noProof/>
        </w:rPr>
        <w:t xml:space="preserve">, </w:t>
      </w:r>
      <w:r w:rsidRPr="007F60CA">
        <w:rPr>
          <w:noProof/>
        </w:rPr>
        <w:t>2018)</w:t>
      </w:r>
      <w:r w:rsidRPr="007F60CA">
        <w:fldChar w:fldCharType="end"/>
      </w:r>
      <w:r w:rsidR="00B17A21" w:rsidRPr="007F60CA">
        <w:t>. The prove of this recent method on a new dataset suggest</w:t>
      </w:r>
      <w:r w:rsidR="00F64D36">
        <w:t>s,</w:t>
      </w:r>
      <w:r w:rsidR="00B17A21" w:rsidRPr="007F60CA">
        <w:t xml:space="preserve"> previous work analysing email datasets may have overlooked this important feature when discussing collaboration networks.</w:t>
      </w:r>
      <w:r w:rsidR="003C4134">
        <w:t xml:space="preserve"> Further investigation about </w:t>
      </w:r>
      <w:r w:rsidR="00F64D36">
        <w:t>the spread of IBN patterns</w:t>
      </w:r>
      <w:r w:rsidR="003C4134">
        <w:t>,</w:t>
      </w:r>
      <w:r w:rsidR="00F64D36">
        <w:t xml:space="preserve"> in collaboration and other social networks,</w:t>
      </w:r>
      <w:r w:rsidR="003C4134">
        <w:t xml:space="preserve"> need to be conducted. </w:t>
      </w:r>
      <w:r w:rsidR="00F64D36">
        <w:t>Assuming broad prove of the occurrence of such patterns, this calls for</w:t>
      </w:r>
      <w:r w:rsidR="003C4134">
        <w:t xml:space="preserve"> new models to explain </w:t>
      </w:r>
      <w:r w:rsidR="00F64D36">
        <w:t>the emergence of IBN structures</w:t>
      </w:r>
      <w:r w:rsidR="00F64D36">
        <w:tab/>
      </w:r>
      <w:r w:rsidR="003C4134">
        <w:t xml:space="preserve">. </w:t>
      </w:r>
      <w:r w:rsidR="003C4134">
        <w:br/>
      </w:r>
      <w:r w:rsidR="00F64D36">
        <w:t xml:space="preserve">A nested </w:t>
      </w:r>
      <w:r w:rsidR="00B700C8" w:rsidRPr="007F60CA">
        <w:t xml:space="preserve">structure on the mesoscopic network scale may indicate each community </w:t>
      </w:r>
      <w:r w:rsidR="00F64D36">
        <w:t>to have</w:t>
      </w:r>
      <w:r w:rsidR="00B700C8" w:rsidRPr="007F60CA">
        <w:t xml:space="preserve"> a </w:t>
      </w:r>
      <w:r w:rsidR="00162306">
        <w:t>hierarchical structure within itself</w:t>
      </w:r>
      <w:r w:rsidR="00B700C8" w:rsidRPr="007F60CA">
        <w:t>. The team leader aggregates all relevant information for its employees and distributes them among the needs and the hierarchy within the team.</w:t>
      </w:r>
      <w:r w:rsidR="000C7B96" w:rsidRPr="007F60CA">
        <w:t xml:space="preserve"> </w:t>
      </w:r>
      <w:r w:rsidR="003C4134">
        <w:t xml:space="preserve">This </w:t>
      </w:r>
      <w:r w:rsidR="00F64D36">
        <w:t>form of organization</w:t>
      </w:r>
      <w:r w:rsidR="003C4134">
        <w:t xml:space="preserve"> go</w:t>
      </w:r>
      <w:r w:rsidR="00F64D36">
        <w:t>es</w:t>
      </w:r>
      <w:r w:rsidR="003C4134">
        <w:t xml:space="preserve"> along with modern organizational theories, proclaiming flat and flexible organizational forms</w:t>
      </w:r>
      <w:r w:rsidR="00F64D36">
        <w:t>.</w:t>
      </w:r>
    </w:p>
    <w:p w:rsidR="00524F31" w:rsidRPr="007F60CA" w:rsidRDefault="000B2D36" w:rsidP="006221E1">
      <w:r w:rsidRPr="007F60CA">
        <w:rPr>
          <w:b/>
        </w:rPr>
        <w:t>Limitations</w:t>
      </w:r>
      <w:r w:rsidRPr="007F60CA">
        <w:t>: This research was conducted using email communication data from a single organization. Hence any claims of generalizability are problematic. Field studies involving data from more organizations are needed before we can arrive at more definitive conclusions. Further research should</w:t>
      </w:r>
      <w:r w:rsidR="00D81852">
        <w:t xml:space="preserve"> also</w:t>
      </w:r>
      <w:r w:rsidRPr="007F60CA">
        <w:t xml:space="preserve"> compare actual face-to-face communications, telephone communications</w:t>
      </w:r>
      <w:r w:rsidR="00D81852">
        <w:t xml:space="preserve"> and meetings </w:t>
      </w:r>
      <w:r w:rsidRPr="007F60CA">
        <w:t>along with electronic mail.</w:t>
      </w:r>
      <w:r w:rsidR="00524F31" w:rsidRPr="007F60CA">
        <w:br w:type="page"/>
      </w:r>
    </w:p>
    <w:p w:rsidR="00524F31" w:rsidRPr="007F60CA" w:rsidRDefault="00023C56" w:rsidP="00A37D5D">
      <w:pPr>
        <w:pStyle w:val="berschrift1"/>
      </w:pPr>
      <w:bookmarkStart w:id="109" w:name="_Toc534648412"/>
      <w:r w:rsidRPr="007F60CA">
        <w:lastRenderedPageBreak/>
        <w:t>9</w:t>
      </w:r>
      <w:r w:rsidR="00524F31" w:rsidRPr="007F60CA">
        <w:tab/>
        <w:t>Recommendations for ONE</w:t>
      </w:r>
      <w:bookmarkEnd w:id="109"/>
    </w:p>
    <w:p w:rsidR="00F564FE" w:rsidRDefault="001D7878" w:rsidP="00E479DF">
      <w:pPr>
        <w:rPr>
          <w:lang w:eastAsia="x-none"/>
        </w:rPr>
      </w:pPr>
      <w:r>
        <w:rPr>
          <w:lang w:eastAsia="x-none"/>
        </w:rPr>
        <w:t>Existence of communities along with a high modularity</w:t>
      </w:r>
      <w:r w:rsidR="00F564FE">
        <w:rPr>
          <w:lang w:eastAsia="x-none"/>
        </w:rPr>
        <w:t xml:space="preserve"> (0.7 for Louvain) prove the presence of apart groups within the population, only connected bey a few highly linked individuals. </w:t>
      </w:r>
      <w:r w:rsidR="00261442">
        <w:rPr>
          <w:lang w:eastAsia="x-none"/>
        </w:rPr>
        <w:t xml:space="preserve">Unfortunately, the Louvain communities do </w:t>
      </w:r>
      <w:r w:rsidR="00F564FE">
        <w:rPr>
          <w:lang w:eastAsia="x-none"/>
        </w:rPr>
        <w:t>neither</w:t>
      </w:r>
      <w:r w:rsidR="00261442">
        <w:rPr>
          <w:lang w:eastAsia="x-none"/>
        </w:rPr>
        <w:t xml:space="preserve"> match with the </w:t>
      </w:r>
      <w:r w:rsidR="00F564FE">
        <w:rPr>
          <w:lang w:eastAsia="x-none"/>
        </w:rPr>
        <w:t xml:space="preserve">assigned </w:t>
      </w:r>
      <w:r w:rsidR="00261442">
        <w:rPr>
          <w:lang w:eastAsia="x-none"/>
        </w:rPr>
        <w:t xml:space="preserve">subproject nor with the company of origin </w:t>
      </w:r>
      <w:r w:rsidR="00F564FE">
        <w:rPr>
          <w:lang w:eastAsia="x-none"/>
        </w:rPr>
        <w:t>from a</w:t>
      </w:r>
      <w:r w:rsidR="00261442">
        <w:rPr>
          <w:lang w:eastAsia="x-none"/>
        </w:rPr>
        <w:t xml:space="preserve"> core team </w:t>
      </w:r>
      <w:r w:rsidR="00F564FE">
        <w:rPr>
          <w:lang w:eastAsia="x-none"/>
        </w:rPr>
        <w:t>member</w:t>
      </w:r>
      <w:r w:rsidR="00261442">
        <w:rPr>
          <w:lang w:eastAsia="x-none"/>
        </w:rPr>
        <w:t>. Due to the lack of the underlaying ground truth of the</w:t>
      </w:r>
      <w:r w:rsidR="00F564FE">
        <w:rPr>
          <w:lang w:eastAsia="x-none"/>
        </w:rPr>
        <w:t xml:space="preserve"> empirical</w:t>
      </w:r>
      <w:r w:rsidR="00261442">
        <w:rPr>
          <w:lang w:eastAsia="x-none"/>
        </w:rPr>
        <w:t xml:space="preserve"> communities, recommendations are difficult.</w:t>
      </w:r>
    </w:p>
    <w:p w:rsidR="00F564FE" w:rsidRDefault="00F564FE" w:rsidP="00F564FE">
      <w:pPr>
        <w:rPr>
          <w:lang w:eastAsia="x-none"/>
        </w:rPr>
      </w:pPr>
      <w:r>
        <w:rPr>
          <w:lang w:eastAsia="x-none"/>
        </w:rPr>
        <w:t>Among the site-group members the underlaying ground truth of the communities detected by the Louvain algorithm seems to be clear, the company affiliation. The high score for normalized mutual information shows an omission of integrating them into the project organization. That explains why several site group information get the feeling of not knowing what’s going on within the project ONE. Further it would make clear why the M-Industry companies miss information from ONE</w:t>
      </w:r>
      <w:r w:rsidR="00892578">
        <w:rPr>
          <w:lang w:eastAsia="x-none"/>
        </w:rPr>
        <w:t>. Si</w:t>
      </w:r>
      <w:r>
        <w:rPr>
          <w:lang w:eastAsia="x-none"/>
        </w:rPr>
        <w:t xml:space="preserve">te-group members are </w:t>
      </w:r>
      <w:r w:rsidR="00071E7D">
        <w:rPr>
          <w:lang w:eastAsia="x-none"/>
        </w:rPr>
        <w:t>designated</w:t>
      </w:r>
      <w:r>
        <w:rPr>
          <w:lang w:eastAsia="x-none"/>
        </w:rPr>
        <w:t xml:space="preserve"> to carry information from the project to the companies.</w:t>
      </w:r>
    </w:p>
    <w:p w:rsidR="00261442" w:rsidRDefault="00261442" w:rsidP="00E479DF">
      <w:pPr>
        <w:rPr>
          <w:lang w:eastAsia="x-none"/>
        </w:rPr>
      </w:pPr>
      <w:r>
        <w:rPr>
          <w:lang w:eastAsia="x-none"/>
        </w:rPr>
        <w:t>Nonetheless the high modularity for the Louvain partition and the proved presence of in-block nestedness structures demonstrates the existence o</w:t>
      </w:r>
      <w:r w:rsidR="00221B6E">
        <w:rPr>
          <w:lang w:eastAsia="x-none"/>
        </w:rPr>
        <w:t>f loosely connected blocks. Assuming the individuals of a</w:t>
      </w:r>
      <w:r w:rsidR="00F564FE">
        <w:rPr>
          <w:lang w:eastAsia="x-none"/>
        </w:rPr>
        <w:t>n</w:t>
      </w:r>
      <w:r w:rsidR="00221B6E">
        <w:rPr>
          <w:lang w:eastAsia="x-none"/>
        </w:rPr>
        <w:t xml:space="preserve"> aforesaid </w:t>
      </w:r>
      <w:r w:rsidR="00071E7D">
        <w:rPr>
          <w:lang w:eastAsia="x-none"/>
        </w:rPr>
        <w:t>group</w:t>
      </w:r>
      <w:r w:rsidR="00221B6E">
        <w:rPr>
          <w:lang w:eastAsia="x-none"/>
        </w:rPr>
        <w:t xml:space="preserve"> collaborate on </w:t>
      </w:r>
      <w:r w:rsidR="00071E7D">
        <w:rPr>
          <w:lang w:eastAsia="x-none"/>
        </w:rPr>
        <w:t>closely related topics</w:t>
      </w:r>
      <w:r w:rsidR="00221B6E">
        <w:rPr>
          <w:lang w:eastAsia="x-none"/>
        </w:rPr>
        <w:t xml:space="preserve">, the communities could match with </w:t>
      </w:r>
      <w:r w:rsidR="00071E7D">
        <w:rPr>
          <w:lang w:eastAsia="x-none"/>
        </w:rPr>
        <w:t>the blocks one</w:t>
      </w:r>
      <w:r w:rsidR="00221B6E">
        <w:rPr>
          <w:lang w:eastAsia="x-none"/>
        </w:rPr>
        <w:t xml:space="preserve"> level below subproject teams. The IBN structures could arise from hierarchy</w:t>
      </w:r>
      <w:r w:rsidR="00221B6E" w:rsidRPr="00221B6E">
        <w:rPr>
          <w:lang w:eastAsia="x-none"/>
        </w:rPr>
        <w:t xml:space="preserve"> </w:t>
      </w:r>
      <w:r w:rsidR="00221B6E">
        <w:rPr>
          <w:lang w:eastAsia="x-none"/>
        </w:rPr>
        <w:t xml:space="preserve">within these subgroups of the subprojects. The most connected individual of a subgroup, probably the subgroup leader, </w:t>
      </w:r>
      <w:r w:rsidR="00071E7D">
        <w:rPr>
          <w:lang w:eastAsia="x-none"/>
        </w:rPr>
        <w:t xml:space="preserve">interacts with (almost) all of his/her employees. The subgroup leader </w:t>
      </w:r>
      <w:r w:rsidR="00E9317E">
        <w:rPr>
          <w:lang w:eastAsia="x-none"/>
        </w:rPr>
        <w:t>is probability also the one</w:t>
      </w:r>
      <w:r w:rsidR="00071E7D">
        <w:rPr>
          <w:lang w:eastAsia="x-none"/>
        </w:rPr>
        <w:t>,</w:t>
      </w:r>
      <w:r w:rsidR="00E9317E">
        <w:rPr>
          <w:lang w:eastAsia="x-none"/>
        </w:rPr>
        <w:t xml:space="preserve"> who </w:t>
      </w:r>
      <w:r w:rsidR="00071E7D">
        <w:rPr>
          <w:lang w:eastAsia="x-none"/>
        </w:rPr>
        <w:t>connects the community</w:t>
      </w:r>
      <w:r w:rsidR="00E9317E">
        <w:rPr>
          <w:lang w:eastAsia="x-none"/>
        </w:rPr>
        <w:t xml:space="preserve"> to other communities.</w:t>
      </w:r>
      <w:r w:rsidR="002A6076">
        <w:rPr>
          <w:lang w:eastAsia="x-none"/>
        </w:rPr>
        <w:t xml:space="preserve"> </w:t>
      </w:r>
      <w:proofErr w:type="spellStart"/>
      <w:r w:rsidR="00071E7D">
        <w:rPr>
          <w:lang w:eastAsia="x-none"/>
        </w:rPr>
        <w:t>He/She</w:t>
      </w:r>
      <w:proofErr w:type="spellEnd"/>
      <w:r w:rsidR="00071E7D">
        <w:rPr>
          <w:lang w:eastAsia="x-none"/>
        </w:rPr>
        <w:t xml:space="preserve"> passes global project information and information about other subprojects, along the intra-group hierarchy, to his/her employees (reason for nestedness within the blocks). </w:t>
      </w:r>
      <w:r w:rsidR="002A6076">
        <w:rPr>
          <w:lang w:eastAsia="x-none"/>
        </w:rPr>
        <w:t xml:space="preserve">Not only it would explain </w:t>
      </w:r>
      <w:r w:rsidR="00071E7D">
        <w:rPr>
          <w:lang w:eastAsia="x-none"/>
        </w:rPr>
        <w:t>the IBN structures,</w:t>
      </w:r>
      <w:r w:rsidR="002A6076">
        <w:rPr>
          <w:lang w:eastAsia="x-none"/>
        </w:rPr>
        <w:t xml:space="preserve"> but it would as well explain the power law distribution of degrees. A few actors (subgroup leaders) have many connections while most actors (subgroup members) only have relatively few connections (probably only within a subgroup).</w:t>
      </w:r>
      <w:r w:rsidR="00E9317E">
        <w:rPr>
          <w:lang w:eastAsia="x-none"/>
        </w:rPr>
        <w:t xml:space="preserve"> If this is true, it would explain why some </w:t>
      </w:r>
      <w:r w:rsidR="00071E7D">
        <w:rPr>
          <w:lang w:eastAsia="x-none"/>
        </w:rPr>
        <w:t>core</w:t>
      </w:r>
      <w:r w:rsidR="00E9317E">
        <w:rPr>
          <w:lang w:eastAsia="x-none"/>
        </w:rPr>
        <w:t xml:space="preserve"> team members feel a lack of information</w:t>
      </w:r>
      <w:r w:rsidR="00071E7D">
        <w:rPr>
          <w:lang w:eastAsia="x-none"/>
        </w:rPr>
        <w:t xml:space="preserve"> as well</w:t>
      </w:r>
      <w:r w:rsidR="00E9317E">
        <w:rPr>
          <w:lang w:eastAsia="x-none"/>
        </w:rPr>
        <w:t xml:space="preserve">. Even if </w:t>
      </w:r>
      <w:r w:rsidR="00071E7D">
        <w:rPr>
          <w:lang w:eastAsia="x-none"/>
        </w:rPr>
        <w:t xml:space="preserve">relevant </w:t>
      </w:r>
      <w:r w:rsidR="00E9317E">
        <w:rPr>
          <w:lang w:eastAsia="x-none"/>
        </w:rPr>
        <w:t xml:space="preserve">information </w:t>
      </w:r>
      <w:proofErr w:type="spellStart"/>
      <w:proofErr w:type="gramStart"/>
      <w:r w:rsidR="00071E7D">
        <w:rPr>
          <w:lang w:eastAsia="x-none"/>
        </w:rPr>
        <w:t>are</w:t>
      </w:r>
      <w:proofErr w:type="spellEnd"/>
      <w:proofErr w:type="gramEnd"/>
      <w:r w:rsidR="00E9317E">
        <w:rPr>
          <w:lang w:eastAsia="x-none"/>
        </w:rPr>
        <w:t xml:space="preserve"> distributed by the </w:t>
      </w:r>
      <w:r w:rsidR="00071E7D">
        <w:rPr>
          <w:lang w:eastAsia="x-none"/>
        </w:rPr>
        <w:t xml:space="preserve">Project management office, subgroup leaders </w:t>
      </w:r>
      <w:r w:rsidR="00E9317E">
        <w:rPr>
          <w:lang w:eastAsia="x-none"/>
        </w:rPr>
        <w:t xml:space="preserve">only transmit </w:t>
      </w:r>
      <w:r w:rsidR="00071E7D">
        <w:rPr>
          <w:lang w:eastAsia="x-none"/>
        </w:rPr>
        <w:t xml:space="preserve">a subset of this </w:t>
      </w:r>
      <w:r w:rsidR="00E9317E">
        <w:rPr>
          <w:lang w:eastAsia="x-none"/>
        </w:rPr>
        <w:t xml:space="preserve">information to their </w:t>
      </w:r>
      <w:r w:rsidR="00071E7D">
        <w:rPr>
          <w:lang w:eastAsia="x-none"/>
        </w:rPr>
        <w:t>block and out of this subset only a few are passed down to the bottom of the intra-block hierarchy</w:t>
      </w:r>
      <w:r w:rsidR="00E9317E">
        <w:rPr>
          <w:lang w:eastAsia="x-none"/>
        </w:rPr>
        <w:t xml:space="preserve">. </w:t>
      </w:r>
    </w:p>
    <w:p w:rsidR="00071E7D" w:rsidRDefault="00071E7D" w:rsidP="00E479DF">
      <w:pPr>
        <w:rPr>
          <w:lang w:eastAsia="x-none"/>
        </w:rPr>
      </w:pPr>
    </w:p>
    <w:p w:rsidR="002A6076" w:rsidRDefault="002A6076" w:rsidP="00E479DF">
      <w:pPr>
        <w:rPr>
          <w:lang w:eastAsia="x-none"/>
        </w:rPr>
      </w:pPr>
      <w:r w:rsidRPr="002A6076">
        <w:rPr>
          <w:lang w:eastAsia="x-none"/>
        </w:rPr>
        <w:lastRenderedPageBreak/>
        <w:t xml:space="preserve">Following these </w:t>
      </w:r>
      <w:r w:rsidR="00071E7D">
        <w:rPr>
          <w:lang w:eastAsia="x-none"/>
        </w:rPr>
        <w:t>argu</w:t>
      </w:r>
      <w:bookmarkStart w:id="110" w:name="_GoBack"/>
      <w:bookmarkEnd w:id="110"/>
      <w:r w:rsidR="00071E7D">
        <w:rPr>
          <w:lang w:eastAsia="x-none"/>
        </w:rPr>
        <w:t>mentations</w:t>
      </w:r>
      <w:r w:rsidRPr="002A6076">
        <w:rPr>
          <w:lang w:eastAsia="x-none"/>
        </w:rPr>
        <w:t xml:space="preserve">, </w:t>
      </w:r>
      <w:r>
        <w:rPr>
          <w:lang w:eastAsia="x-none"/>
        </w:rPr>
        <w:t>aligned with the business and declared as plausible</w:t>
      </w:r>
      <w:r w:rsidR="00071E7D">
        <w:rPr>
          <w:lang w:eastAsia="x-none"/>
        </w:rPr>
        <w:t xml:space="preserve"> by</w:t>
      </w:r>
      <w:r>
        <w:rPr>
          <w:lang w:eastAsia="x-none"/>
        </w:rPr>
        <w:t xml:space="preserve"> the project manager of ONE smart solution, I </w:t>
      </w:r>
      <w:r w:rsidR="00071E7D">
        <w:rPr>
          <w:lang w:eastAsia="x-none"/>
        </w:rPr>
        <w:t>make</w:t>
      </w:r>
      <w:r>
        <w:rPr>
          <w:lang w:eastAsia="x-none"/>
        </w:rPr>
        <w:t xml:space="preserve"> two recommendations:</w:t>
      </w:r>
    </w:p>
    <w:p w:rsidR="002A6076" w:rsidRPr="00672D6C" w:rsidRDefault="00672D6C" w:rsidP="00672D6C">
      <w:pPr>
        <w:pStyle w:val="Listenabsatz"/>
        <w:numPr>
          <w:ilvl w:val="0"/>
          <w:numId w:val="46"/>
        </w:numPr>
        <w:spacing w:line="360" w:lineRule="auto"/>
        <w:ind w:left="284" w:hanging="284"/>
        <w:rPr>
          <w:rFonts w:ascii="Times New Roman" w:eastAsia="Times New Roman" w:hAnsi="Times New Roman" w:cs="Times New Roman"/>
          <w:sz w:val="24"/>
          <w:szCs w:val="24"/>
          <w:lang w:eastAsia="x-none"/>
        </w:rPr>
      </w:pPr>
      <w:r w:rsidRPr="00672D6C">
        <w:rPr>
          <w:rFonts w:ascii="Times New Roman" w:eastAsia="Times New Roman" w:hAnsi="Times New Roman" w:cs="Times New Roman"/>
          <w:sz w:val="24"/>
          <w:szCs w:val="24"/>
          <w:lang w:eastAsia="x-none"/>
        </w:rPr>
        <w:t>Ensure the PMO knows who are the subgroup leaders and make them better transmit the information towards their collaborators. This would ensure the subgroup employees see the big picture of the project.</w:t>
      </w:r>
    </w:p>
    <w:p w:rsidR="002A6076" w:rsidRPr="00672D6C" w:rsidRDefault="002A6076" w:rsidP="00672D6C">
      <w:pPr>
        <w:pStyle w:val="Listenabsatz"/>
        <w:numPr>
          <w:ilvl w:val="0"/>
          <w:numId w:val="46"/>
        </w:numPr>
        <w:spacing w:line="360" w:lineRule="auto"/>
        <w:ind w:left="284" w:hanging="284"/>
        <w:rPr>
          <w:rFonts w:ascii="Times New Roman" w:eastAsia="Times New Roman" w:hAnsi="Times New Roman" w:cs="Times New Roman"/>
          <w:sz w:val="24"/>
          <w:szCs w:val="24"/>
          <w:lang w:eastAsia="x-none"/>
        </w:rPr>
      </w:pPr>
      <w:r w:rsidRPr="00672D6C">
        <w:rPr>
          <w:rFonts w:ascii="Times New Roman" w:eastAsia="Times New Roman" w:hAnsi="Times New Roman" w:cs="Times New Roman"/>
          <w:sz w:val="24"/>
          <w:szCs w:val="24"/>
          <w:lang w:eastAsia="x-none"/>
        </w:rPr>
        <w:t>Make sure site-group members get better involved in the project organization</w:t>
      </w:r>
      <w:r w:rsidR="00672D6C" w:rsidRPr="00672D6C">
        <w:rPr>
          <w:rFonts w:ascii="Times New Roman" w:eastAsia="Times New Roman" w:hAnsi="Times New Roman" w:cs="Times New Roman"/>
          <w:sz w:val="24"/>
          <w:szCs w:val="24"/>
          <w:lang w:eastAsia="x-none"/>
        </w:rPr>
        <w:t xml:space="preserve">. One option to do this would be a higher presence time in the project’s office in Dietikon. </w:t>
      </w:r>
    </w:p>
    <w:p w:rsidR="005C4BEC" w:rsidRPr="00665778" w:rsidRDefault="00A47361" w:rsidP="00A37D5D">
      <w:pPr>
        <w:pStyle w:val="berschrift1"/>
        <w:rPr>
          <w:rStyle w:val="berschrift1Zchn"/>
          <w:rFonts w:cs="Times New Roman"/>
          <w:spacing w:val="-6"/>
        </w:rPr>
      </w:pPr>
      <w:r w:rsidRPr="00ED793A">
        <w:br w:type="page"/>
      </w:r>
      <w:bookmarkStart w:id="111" w:name="_Toc534648413"/>
      <w:r w:rsidR="0094597D" w:rsidRPr="00665778">
        <w:rPr>
          <w:rStyle w:val="berschrift1Zchn"/>
          <w:rFonts w:cs="Times New Roman"/>
          <w:spacing w:val="-6"/>
        </w:rPr>
        <w:lastRenderedPageBreak/>
        <w:t>Bibliography</w:t>
      </w:r>
      <w:bookmarkEnd w:id="111"/>
    </w:p>
    <w:p w:rsidR="006B6E3B" w:rsidRPr="006B6E3B" w:rsidRDefault="00430143" w:rsidP="006B6E3B">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6B6E3B" w:rsidRPr="006B6E3B">
        <w:rPr>
          <w:noProof/>
        </w:rPr>
        <w:t xml:space="preserve">Ahmad, Johanna, Salmi Baharom, and Myzatul Akmam Sapaat (2018), ‘Test case prioritization technique for event sequence test cases based on redundancy factor’, </w:t>
      </w:r>
      <w:r w:rsidR="006B6E3B" w:rsidRPr="006B6E3B">
        <w:rPr>
          <w:i/>
          <w:iCs/>
          <w:noProof/>
        </w:rPr>
        <w:t>Journal of Theoretical and Applied Information Technology</w:t>
      </w:r>
      <w:r w:rsidR="006B6E3B" w:rsidRPr="006B6E3B">
        <w:rPr>
          <w:noProof/>
        </w:rPr>
        <w:t>, 96 (18), 6041–52.</w:t>
      </w:r>
    </w:p>
    <w:p w:rsidR="006B6E3B" w:rsidRPr="006B6E3B" w:rsidRDefault="006B6E3B" w:rsidP="006B6E3B">
      <w:pPr>
        <w:widowControl w:val="0"/>
        <w:autoSpaceDE w:val="0"/>
        <w:autoSpaceDN w:val="0"/>
        <w:adjustRightInd w:val="0"/>
        <w:ind w:left="480" w:hanging="480"/>
        <w:rPr>
          <w:noProof/>
        </w:rPr>
      </w:pPr>
      <w:r w:rsidRPr="006B6E3B">
        <w:rPr>
          <w:noProof/>
        </w:rPr>
        <w:t xml:space="preserve">Almeida-Neto, Mário, Paulo Guimarães, Paulo R. Guimarães, Rafael D. Loyola, and Werner Ulrich (2008), ‘A consistent metric for nestedness analysis in ecological systems: reconciling concept and measurement’, </w:t>
      </w:r>
      <w:r w:rsidRPr="006B6E3B">
        <w:rPr>
          <w:i/>
          <w:iCs/>
          <w:noProof/>
        </w:rPr>
        <w:t>Oikos</w:t>
      </w:r>
      <w:r w:rsidRPr="006B6E3B">
        <w:rPr>
          <w:noProof/>
        </w:rPr>
        <w:t>, 117 (8), 1227–39.</w:t>
      </w:r>
    </w:p>
    <w:p w:rsidR="006B6E3B" w:rsidRPr="006B6E3B" w:rsidRDefault="006B6E3B" w:rsidP="006B6E3B">
      <w:pPr>
        <w:widowControl w:val="0"/>
        <w:autoSpaceDE w:val="0"/>
        <w:autoSpaceDN w:val="0"/>
        <w:adjustRightInd w:val="0"/>
        <w:ind w:left="480" w:hanging="480"/>
        <w:rPr>
          <w:noProof/>
        </w:rPr>
      </w:pPr>
      <w:r w:rsidRPr="006B6E3B">
        <w:rPr>
          <w:noProof/>
        </w:rPr>
        <w:t xml:space="preserve">Atmar, Wirt and Bruce D. Patterson (1993), ‘The measure of order and disorder in the distribution of species in fragmented habitat’, </w:t>
      </w:r>
      <w:r w:rsidRPr="006B6E3B">
        <w:rPr>
          <w:i/>
          <w:iCs/>
          <w:noProof/>
        </w:rPr>
        <w:t>Oecologia</w:t>
      </w:r>
      <w:r w:rsidRPr="006B6E3B">
        <w:rPr>
          <w:noProof/>
        </w:rPr>
        <w:t>, 96 (3), 373–82.</w:t>
      </w:r>
    </w:p>
    <w:p w:rsidR="006B6E3B" w:rsidRPr="006B6E3B" w:rsidRDefault="006B6E3B" w:rsidP="006B6E3B">
      <w:pPr>
        <w:widowControl w:val="0"/>
        <w:autoSpaceDE w:val="0"/>
        <w:autoSpaceDN w:val="0"/>
        <w:adjustRightInd w:val="0"/>
        <w:ind w:left="480" w:hanging="480"/>
        <w:rPr>
          <w:noProof/>
        </w:rPr>
      </w:pPr>
      <w:r w:rsidRPr="006B6E3B">
        <w:rPr>
          <w:noProof/>
        </w:rPr>
        <w:t xml:space="preserve">Barabási, Albert-László (2014), ‘Network Science Communities’, </w:t>
      </w:r>
      <w:r w:rsidRPr="006B6E3B">
        <w:rPr>
          <w:i/>
          <w:iCs/>
          <w:noProof/>
        </w:rPr>
        <w:t>K-Mode</w:t>
      </w:r>
      <w:r w:rsidRPr="006B6E3B">
        <w:rPr>
          <w:noProof/>
        </w:rPr>
        <w:t>, 26, 60.</w:t>
      </w:r>
    </w:p>
    <w:p w:rsidR="006B6E3B" w:rsidRPr="006B6E3B" w:rsidRDefault="006B6E3B" w:rsidP="006B6E3B">
      <w:pPr>
        <w:widowControl w:val="0"/>
        <w:autoSpaceDE w:val="0"/>
        <w:autoSpaceDN w:val="0"/>
        <w:adjustRightInd w:val="0"/>
        <w:ind w:left="480" w:hanging="480"/>
        <w:rPr>
          <w:noProof/>
        </w:rPr>
      </w:pPr>
      <w:r w:rsidRPr="006B6E3B">
        <w:rPr>
          <w:noProof/>
        </w:rPr>
        <w:t xml:space="preserve">———, Mark Newman, Duncan J. Watts, Albert-Laszlo Barabasi, and Duncan J. Watts (2006), </w:t>
      </w:r>
      <w:r w:rsidRPr="006B6E3B">
        <w:rPr>
          <w:i/>
          <w:iCs/>
          <w:noProof/>
        </w:rPr>
        <w:t>The Structure and Dynamics of Networks</w:t>
      </w:r>
      <w:r w:rsidRPr="006B6E3B">
        <w:rPr>
          <w:noProof/>
        </w:rPr>
        <w:t xml:space="preserve">, </w:t>
      </w:r>
      <w:r w:rsidRPr="006B6E3B">
        <w:rPr>
          <w:i/>
          <w:iCs/>
          <w:noProof/>
        </w:rPr>
        <w:t>Information ResearchAn International Electronic Journal</w:t>
      </w:r>
      <w:r w:rsidRPr="006B6E3B">
        <w:rPr>
          <w:noProof/>
        </w:rPr>
        <w:t>, New Jersey: Princeton University Press.</w:t>
      </w:r>
    </w:p>
    <w:p w:rsidR="006B6E3B" w:rsidRPr="006B6E3B" w:rsidRDefault="006B6E3B" w:rsidP="006B6E3B">
      <w:pPr>
        <w:widowControl w:val="0"/>
        <w:autoSpaceDE w:val="0"/>
        <w:autoSpaceDN w:val="0"/>
        <w:adjustRightInd w:val="0"/>
        <w:ind w:left="480" w:hanging="480"/>
        <w:rPr>
          <w:noProof/>
        </w:rPr>
      </w:pPr>
      <w:r w:rsidRPr="006B6E3B">
        <w:rPr>
          <w:noProof/>
        </w:rPr>
        <w:t xml:space="preserve">——— and Márton Pósfai (2014), </w:t>
      </w:r>
      <w:r w:rsidRPr="006B6E3B">
        <w:rPr>
          <w:i/>
          <w:iCs/>
          <w:noProof/>
        </w:rPr>
        <w:t>Network Science</w:t>
      </w:r>
      <w:r w:rsidRPr="006B6E3B">
        <w:rPr>
          <w:noProof/>
        </w:rPr>
        <w:t>, Cambridge: Cambridge University Press.</w:t>
      </w:r>
    </w:p>
    <w:p w:rsidR="006B6E3B" w:rsidRPr="006B6E3B" w:rsidRDefault="006B6E3B" w:rsidP="006B6E3B">
      <w:pPr>
        <w:widowControl w:val="0"/>
        <w:autoSpaceDE w:val="0"/>
        <w:autoSpaceDN w:val="0"/>
        <w:adjustRightInd w:val="0"/>
        <w:ind w:left="480" w:hanging="480"/>
        <w:rPr>
          <w:noProof/>
        </w:rPr>
      </w:pPr>
      <w:r w:rsidRPr="006B6E3B">
        <w:rPr>
          <w:noProof/>
        </w:rPr>
        <w:t xml:space="preserve">Blondel, Vincent D., Jean Loup Guillaume, Renaud Lambiotte, and Etienne Lefebvre (2008), ‘Fast unfolding of communities in large networks’, </w:t>
      </w:r>
      <w:r w:rsidRPr="006B6E3B">
        <w:rPr>
          <w:i/>
          <w:iCs/>
          <w:noProof/>
        </w:rPr>
        <w:t>Journal of Statistical Mechanics: Theory and Experiment</w:t>
      </w:r>
      <w:r w:rsidRPr="006B6E3B">
        <w:rPr>
          <w:noProof/>
        </w:rPr>
        <w:t>, 2008 (10), 1–12.</w:t>
      </w:r>
    </w:p>
    <w:p w:rsidR="006B6E3B" w:rsidRPr="006B6E3B" w:rsidRDefault="006B6E3B" w:rsidP="006B6E3B">
      <w:pPr>
        <w:widowControl w:val="0"/>
        <w:autoSpaceDE w:val="0"/>
        <w:autoSpaceDN w:val="0"/>
        <w:adjustRightInd w:val="0"/>
        <w:ind w:left="480" w:hanging="480"/>
        <w:rPr>
          <w:noProof/>
        </w:rPr>
      </w:pPr>
      <w:r w:rsidRPr="006B6E3B">
        <w:rPr>
          <w:noProof/>
        </w:rPr>
        <w:t>Borgatti, Stephen P. and Jose Luis Molina (2002), ‘What Can Social Network Analysis Do for Management Consulting?’, Boston College.</w:t>
      </w:r>
    </w:p>
    <w:p w:rsidR="006B6E3B" w:rsidRPr="006B6E3B" w:rsidRDefault="006B6E3B" w:rsidP="006B6E3B">
      <w:pPr>
        <w:widowControl w:val="0"/>
        <w:autoSpaceDE w:val="0"/>
        <w:autoSpaceDN w:val="0"/>
        <w:adjustRightInd w:val="0"/>
        <w:ind w:left="480" w:hanging="480"/>
        <w:rPr>
          <w:noProof/>
        </w:rPr>
      </w:pPr>
      <w:r w:rsidRPr="006B6E3B">
        <w:rPr>
          <w:noProof/>
        </w:rPr>
        <w:t xml:space="preserve">Borge-Holthoefer, Javier, Raquel A Baños, Carlos Gracia-Lázaro, and Yamir Moreno (2017), ‘Emergence of consensus as a modular-to-nested transition in communication dynamics.’, </w:t>
      </w:r>
      <w:r w:rsidRPr="006B6E3B">
        <w:rPr>
          <w:i/>
          <w:iCs/>
          <w:noProof/>
        </w:rPr>
        <w:t>Scientific reports</w:t>
      </w:r>
      <w:r w:rsidRPr="006B6E3B">
        <w:rPr>
          <w:noProof/>
        </w:rPr>
        <w:t>, 7, 41673.</w:t>
      </w:r>
    </w:p>
    <w:p w:rsidR="006B6E3B" w:rsidRPr="006B6E3B" w:rsidRDefault="006B6E3B" w:rsidP="006B6E3B">
      <w:pPr>
        <w:widowControl w:val="0"/>
        <w:autoSpaceDE w:val="0"/>
        <w:autoSpaceDN w:val="0"/>
        <w:adjustRightInd w:val="0"/>
        <w:ind w:left="480" w:hanging="480"/>
        <w:rPr>
          <w:noProof/>
        </w:rPr>
      </w:pPr>
      <w:r w:rsidRPr="006B6E3B">
        <w:rPr>
          <w:noProof/>
        </w:rPr>
        <w:t xml:space="preserve">Butts, Carter T. (2008), ‘Social network analysis: A methodological introduction’, </w:t>
      </w:r>
      <w:r w:rsidRPr="006B6E3B">
        <w:rPr>
          <w:i/>
          <w:iCs/>
          <w:noProof/>
        </w:rPr>
        <w:t>Asian Journal of Social Psychology</w:t>
      </w:r>
      <w:r w:rsidRPr="006B6E3B">
        <w:rPr>
          <w:noProof/>
        </w:rPr>
        <w:t>, 11 (1), 13–41.</w:t>
      </w:r>
    </w:p>
    <w:p w:rsidR="006B6E3B" w:rsidRPr="006B6E3B" w:rsidRDefault="006B6E3B" w:rsidP="006B6E3B">
      <w:pPr>
        <w:widowControl w:val="0"/>
        <w:autoSpaceDE w:val="0"/>
        <w:autoSpaceDN w:val="0"/>
        <w:adjustRightInd w:val="0"/>
        <w:ind w:left="480" w:hanging="480"/>
        <w:rPr>
          <w:noProof/>
        </w:rPr>
      </w:pPr>
      <w:r w:rsidRPr="006B6E3B">
        <w:rPr>
          <w:noProof/>
        </w:rPr>
        <w:t>Carroll, Bradley W. (2014), ‘Konigsberg Bridges Problem’, (accessed December 29, 2018), [available at http://physics.weber.edu/carroll/honors/konigsberg.htm].</w:t>
      </w:r>
    </w:p>
    <w:p w:rsidR="006B6E3B" w:rsidRPr="006B6E3B" w:rsidRDefault="006B6E3B" w:rsidP="006B6E3B">
      <w:pPr>
        <w:widowControl w:val="0"/>
        <w:autoSpaceDE w:val="0"/>
        <w:autoSpaceDN w:val="0"/>
        <w:adjustRightInd w:val="0"/>
        <w:ind w:left="480" w:hanging="480"/>
        <w:rPr>
          <w:noProof/>
        </w:rPr>
      </w:pPr>
      <w:r w:rsidRPr="006B6E3B">
        <w:rPr>
          <w:noProof/>
        </w:rPr>
        <w:t xml:space="preserve">Chapanond, Anurat, Mukkai S. Krishnamoorthy, and Bülent Yener (2005), ‘Graph Theoretic and Spectral Analysis of Enron Email Data’, </w:t>
      </w:r>
      <w:r w:rsidRPr="006B6E3B">
        <w:rPr>
          <w:i/>
          <w:iCs/>
          <w:noProof/>
        </w:rPr>
        <w:t>Computational and Mathematical Organization Theory</w:t>
      </w:r>
      <w:r w:rsidRPr="006B6E3B">
        <w:rPr>
          <w:noProof/>
        </w:rPr>
        <w:t>, 11 (3), 265–81.</w:t>
      </w:r>
    </w:p>
    <w:p w:rsidR="006B6E3B" w:rsidRPr="006B6E3B" w:rsidRDefault="006B6E3B" w:rsidP="006B6E3B">
      <w:pPr>
        <w:widowControl w:val="0"/>
        <w:autoSpaceDE w:val="0"/>
        <w:autoSpaceDN w:val="0"/>
        <w:adjustRightInd w:val="0"/>
        <w:ind w:left="480" w:hanging="480"/>
        <w:rPr>
          <w:noProof/>
        </w:rPr>
      </w:pPr>
      <w:r w:rsidRPr="006B6E3B">
        <w:rPr>
          <w:noProof/>
        </w:rPr>
        <w:lastRenderedPageBreak/>
        <w:t xml:space="preserve">Cheong, Christopher and Brian Corbitt (2009), ‘A social network analysis of the co-authorship network of the Australasian Conference of Information Systems from 1990 to 2006’, </w:t>
      </w:r>
      <w:r w:rsidRPr="006B6E3B">
        <w:rPr>
          <w:i/>
          <w:iCs/>
          <w:noProof/>
        </w:rPr>
        <w:t>ECIS 2009 Proceedings</w:t>
      </w:r>
      <w:r w:rsidRPr="006B6E3B">
        <w:rPr>
          <w:noProof/>
        </w:rPr>
        <w:t>.</w:t>
      </w:r>
    </w:p>
    <w:p w:rsidR="006B6E3B" w:rsidRPr="006B6E3B" w:rsidRDefault="006B6E3B" w:rsidP="006B6E3B">
      <w:pPr>
        <w:widowControl w:val="0"/>
        <w:autoSpaceDE w:val="0"/>
        <w:autoSpaceDN w:val="0"/>
        <w:adjustRightInd w:val="0"/>
        <w:ind w:left="480" w:hanging="480"/>
        <w:rPr>
          <w:noProof/>
        </w:rPr>
      </w:pPr>
      <w:r w:rsidRPr="006B6E3B">
        <w:rPr>
          <w:noProof/>
        </w:rPr>
        <w:t xml:space="preserve">Coleman, James S. (1964), </w:t>
      </w:r>
      <w:r w:rsidRPr="006B6E3B">
        <w:rPr>
          <w:i/>
          <w:iCs/>
          <w:noProof/>
        </w:rPr>
        <w:t>Introduction to mathematical sociology</w:t>
      </w:r>
      <w:r w:rsidRPr="006B6E3B">
        <w:rPr>
          <w:noProof/>
        </w:rPr>
        <w:t>, Free Press of Glencoe.</w:t>
      </w:r>
    </w:p>
    <w:p w:rsidR="006B6E3B" w:rsidRPr="006B6E3B" w:rsidRDefault="006B6E3B" w:rsidP="006B6E3B">
      <w:pPr>
        <w:widowControl w:val="0"/>
        <w:autoSpaceDE w:val="0"/>
        <w:autoSpaceDN w:val="0"/>
        <w:adjustRightInd w:val="0"/>
        <w:ind w:left="480" w:hanging="480"/>
        <w:rPr>
          <w:noProof/>
        </w:rPr>
      </w:pPr>
      <w:r w:rsidRPr="006B6E3B">
        <w:rPr>
          <w:noProof/>
        </w:rPr>
        <w:t xml:space="preserve">Contreras Arias, Carolina (2017), ‘The assets of the “poor”: rural indigenous livelihoods and their exemplar strategy to overcome scarcity’, </w:t>
      </w:r>
      <w:r w:rsidRPr="006B6E3B">
        <w:rPr>
          <w:i/>
          <w:iCs/>
          <w:noProof/>
        </w:rPr>
        <w:t>University of St. Gallen, Business Dissertations</w:t>
      </w:r>
      <w:r w:rsidRPr="006B6E3B">
        <w:rPr>
          <w:noProof/>
        </w:rPr>
        <w:t>, University of St. Gallen.</w:t>
      </w:r>
    </w:p>
    <w:p w:rsidR="006B6E3B" w:rsidRPr="006B6E3B" w:rsidRDefault="006B6E3B" w:rsidP="006B6E3B">
      <w:pPr>
        <w:widowControl w:val="0"/>
        <w:autoSpaceDE w:val="0"/>
        <w:autoSpaceDN w:val="0"/>
        <w:adjustRightInd w:val="0"/>
        <w:ind w:left="480" w:hanging="480"/>
        <w:rPr>
          <w:noProof/>
        </w:rPr>
      </w:pPr>
      <w:r w:rsidRPr="006B6E3B">
        <w:rPr>
          <w:noProof/>
        </w:rPr>
        <w:t xml:space="preserve">Csárdi, Gábor, Tamás Nepusz, G Nepusz, C Tamas, Gábor Csárdi, and Tamás Nepusz (2006), ‘The igraph software package for complex network research’, </w:t>
      </w:r>
      <w:r w:rsidRPr="006B6E3B">
        <w:rPr>
          <w:i/>
          <w:iCs/>
          <w:noProof/>
        </w:rPr>
        <w:t>InterJournal, Complex Systems</w:t>
      </w:r>
      <w:r w:rsidRPr="006B6E3B">
        <w:rPr>
          <w:noProof/>
        </w:rPr>
        <w:t>, Complex Sy (5), 1695.</w:t>
      </w:r>
    </w:p>
    <w:p w:rsidR="006B6E3B" w:rsidRPr="006B6E3B" w:rsidRDefault="006B6E3B" w:rsidP="006B6E3B">
      <w:pPr>
        <w:widowControl w:val="0"/>
        <w:autoSpaceDE w:val="0"/>
        <w:autoSpaceDN w:val="0"/>
        <w:adjustRightInd w:val="0"/>
        <w:ind w:left="480" w:hanging="480"/>
        <w:rPr>
          <w:noProof/>
        </w:rPr>
      </w:pPr>
      <w:r w:rsidRPr="006B6E3B">
        <w:rPr>
          <w:noProof/>
        </w:rPr>
        <w:t>Darst, Richard K., Clara Franell, Alex Arenas, Sergio Gómez, Jari Saramäki, and Santo Fortunato (2016), ‘GitHub - rkdarst/dynsnap: Dynamic time-slicing method’, (accessed December 20, 2018), [available at https://github.com/rkdarst/dynsnap].</w:t>
      </w:r>
    </w:p>
    <w:p w:rsidR="006B6E3B" w:rsidRPr="006B6E3B" w:rsidRDefault="006B6E3B" w:rsidP="006B6E3B">
      <w:pPr>
        <w:widowControl w:val="0"/>
        <w:autoSpaceDE w:val="0"/>
        <w:autoSpaceDN w:val="0"/>
        <w:adjustRightInd w:val="0"/>
        <w:ind w:left="480" w:hanging="480"/>
        <w:rPr>
          <w:noProof/>
        </w:rPr>
      </w:pPr>
      <w:r w:rsidRPr="006B6E3B">
        <w:rPr>
          <w:noProof/>
        </w:rPr>
        <w:t xml:space="preserve">Darst, Richard K, Clara Granell, Alex Arenas, Sergio Gómez, and Jari Saramäki (2016), ‘Detection of timescales in evolving complex systems’, </w:t>
      </w:r>
      <w:r w:rsidRPr="006B6E3B">
        <w:rPr>
          <w:i/>
          <w:iCs/>
          <w:noProof/>
        </w:rPr>
        <w:t>Nature Publishing Group</w:t>
      </w:r>
      <w:r w:rsidRPr="006B6E3B">
        <w:rPr>
          <w:noProof/>
        </w:rPr>
        <w:t>, 6 (July), 1–8.</w:t>
      </w:r>
    </w:p>
    <w:p w:rsidR="006B6E3B" w:rsidRPr="006B6E3B" w:rsidRDefault="006B6E3B" w:rsidP="006B6E3B">
      <w:pPr>
        <w:widowControl w:val="0"/>
        <w:autoSpaceDE w:val="0"/>
        <w:autoSpaceDN w:val="0"/>
        <w:adjustRightInd w:val="0"/>
        <w:ind w:left="480" w:hanging="480"/>
        <w:rPr>
          <w:noProof/>
        </w:rPr>
      </w:pPr>
      <w:r w:rsidRPr="006B6E3B">
        <w:rPr>
          <w:noProof/>
        </w:rPr>
        <w:t xml:space="preserve">Diesner, Jana, Terrill L. Frantz, and Kathleen M. Carley (2005), ‘Communication Networks from the Enron Email Corpus “It’s Always About the People. Enron is no Different”’, </w:t>
      </w:r>
      <w:r w:rsidRPr="006B6E3B">
        <w:rPr>
          <w:i/>
          <w:iCs/>
          <w:noProof/>
        </w:rPr>
        <w:t>Computational and Mathematical Organization Theory</w:t>
      </w:r>
      <w:r w:rsidRPr="006B6E3B">
        <w:rPr>
          <w:noProof/>
        </w:rPr>
        <w:t>, 11 (3), 201–28.</w:t>
      </w:r>
    </w:p>
    <w:p w:rsidR="006B6E3B" w:rsidRPr="006B6E3B" w:rsidRDefault="006B6E3B" w:rsidP="006B6E3B">
      <w:pPr>
        <w:widowControl w:val="0"/>
        <w:autoSpaceDE w:val="0"/>
        <w:autoSpaceDN w:val="0"/>
        <w:adjustRightInd w:val="0"/>
        <w:ind w:left="480" w:hanging="480"/>
        <w:rPr>
          <w:noProof/>
        </w:rPr>
      </w:pPr>
      <w:r w:rsidRPr="006B6E3B">
        <w:rPr>
          <w:noProof/>
        </w:rPr>
        <w:t xml:space="preserve">Flores, Cesar O, Sergi Valverde, and Joshua S Weitz (2013), ‘Multi-scale structure and geographic drivers of cross-infection within marine bacteria and phages.’, </w:t>
      </w:r>
      <w:r w:rsidRPr="006B6E3B">
        <w:rPr>
          <w:i/>
          <w:iCs/>
          <w:noProof/>
        </w:rPr>
        <w:t>The ISME journal</w:t>
      </w:r>
      <w:r w:rsidRPr="006B6E3B">
        <w:rPr>
          <w:noProof/>
        </w:rPr>
        <w:t>, 7 (3), 520–32.</w:t>
      </w:r>
    </w:p>
    <w:p w:rsidR="006B6E3B" w:rsidRPr="006B6E3B" w:rsidRDefault="006B6E3B" w:rsidP="006B6E3B">
      <w:pPr>
        <w:widowControl w:val="0"/>
        <w:autoSpaceDE w:val="0"/>
        <w:autoSpaceDN w:val="0"/>
        <w:adjustRightInd w:val="0"/>
        <w:ind w:left="480" w:hanging="480"/>
        <w:rPr>
          <w:noProof/>
        </w:rPr>
      </w:pPr>
      <w:r w:rsidRPr="006B6E3B">
        <w:rPr>
          <w:noProof/>
        </w:rPr>
        <w:t xml:space="preserve">Fortuna, Miguel A., Daniel B. Stouffer, Jens M. Olesen, Pedro Jordano, David Mouillot, Boris R. Krasnov, Robert Poulin, and Jordi Bascompte (2010), ‘Nestedness versus modularity in ecological networks: Two sides of the same coin?’, </w:t>
      </w:r>
      <w:r w:rsidRPr="006B6E3B">
        <w:rPr>
          <w:i/>
          <w:iCs/>
          <w:noProof/>
        </w:rPr>
        <w:t>Journal of Animal Ecology</w:t>
      </w:r>
      <w:r w:rsidRPr="006B6E3B">
        <w:rPr>
          <w:noProof/>
        </w:rPr>
        <w:t>, 79 (4), 811–17.</w:t>
      </w:r>
    </w:p>
    <w:p w:rsidR="006B6E3B" w:rsidRPr="006B6E3B" w:rsidRDefault="006B6E3B" w:rsidP="006B6E3B">
      <w:pPr>
        <w:widowControl w:val="0"/>
        <w:autoSpaceDE w:val="0"/>
        <w:autoSpaceDN w:val="0"/>
        <w:adjustRightInd w:val="0"/>
        <w:ind w:left="480" w:hanging="480"/>
        <w:rPr>
          <w:noProof/>
        </w:rPr>
      </w:pPr>
      <w:r w:rsidRPr="006B6E3B">
        <w:rPr>
          <w:noProof/>
        </w:rPr>
        <w:t xml:space="preserve">Fortunato, Santo (2010), ‘Community detection in graphs’, </w:t>
      </w:r>
      <w:r w:rsidRPr="006B6E3B">
        <w:rPr>
          <w:i/>
          <w:iCs/>
          <w:noProof/>
        </w:rPr>
        <w:t>Physics Reports</w:t>
      </w:r>
      <w:r w:rsidRPr="006B6E3B">
        <w:rPr>
          <w:noProof/>
        </w:rPr>
        <w:t>, 486 (3–5), 75–174.</w:t>
      </w:r>
    </w:p>
    <w:p w:rsidR="006B6E3B" w:rsidRPr="006B6E3B" w:rsidRDefault="006B6E3B" w:rsidP="006B6E3B">
      <w:pPr>
        <w:widowControl w:val="0"/>
        <w:autoSpaceDE w:val="0"/>
        <w:autoSpaceDN w:val="0"/>
        <w:adjustRightInd w:val="0"/>
        <w:ind w:left="480" w:hanging="480"/>
        <w:rPr>
          <w:noProof/>
        </w:rPr>
      </w:pPr>
      <w:r w:rsidRPr="006B6E3B">
        <w:rPr>
          <w:noProof/>
        </w:rPr>
        <w:t xml:space="preserve">Freeman, Linton C. (2004), </w:t>
      </w:r>
      <w:r w:rsidRPr="006B6E3B">
        <w:rPr>
          <w:i/>
          <w:iCs/>
          <w:noProof/>
        </w:rPr>
        <w:t>The development of social network analysis</w:t>
      </w:r>
      <w:r w:rsidRPr="006B6E3B">
        <w:rPr>
          <w:noProof/>
        </w:rPr>
        <w:t xml:space="preserve">, </w:t>
      </w:r>
      <w:r w:rsidRPr="006B6E3B">
        <w:rPr>
          <w:i/>
          <w:iCs/>
          <w:noProof/>
        </w:rPr>
        <w:t>Document Design</w:t>
      </w:r>
      <w:r w:rsidRPr="006B6E3B">
        <w:rPr>
          <w:noProof/>
        </w:rPr>
        <w:t>, North Charleston: BookSurge, LLC.</w:t>
      </w:r>
    </w:p>
    <w:p w:rsidR="006B6E3B" w:rsidRPr="006B6E3B" w:rsidRDefault="006B6E3B" w:rsidP="006B6E3B">
      <w:pPr>
        <w:widowControl w:val="0"/>
        <w:autoSpaceDE w:val="0"/>
        <w:autoSpaceDN w:val="0"/>
        <w:adjustRightInd w:val="0"/>
        <w:ind w:left="480" w:hanging="480"/>
        <w:rPr>
          <w:noProof/>
        </w:rPr>
      </w:pPr>
      <w:r w:rsidRPr="006B6E3B">
        <w:rPr>
          <w:noProof/>
        </w:rPr>
        <w:lastRenderedPageBreak/>
        <w:t xml:space="preserve">Garton, Laura, Caroline Haythornthwaite, and Barry Wellman (2006), ‘Studying Online Social Networks’, </w:t>
      </w:r>
      <w:r w:rsidRPr="006B6E3B">
        <w:rPr>
          <w:i/>
          <w:iCs/>
          <w:noProof/>
        </w:rPr>
        <w:t>Journal of Computer-Mediated Communication</w:t>
      </w:r>
      <w:r w:rsidRPr="006B6E3B">
        <w:rPr>
          <w:noProof/>
        </w:rPr>
        <w:t>, 3 (1), 0–0.</w:t>
      </w:r>
    </w:p>
    <w:p w:rsidR="006B6E3B" w:rsidRPr="006B6E3B" w:rsidRDefault="006B6E3B" w:rsidP="006B6E3B">
      <w:pPr>
        <w:widowControl w:val="0"/>
        <w:autoSpaceDE w:val="0"/>
        <w:autoSpaceDN w:val="0"/>
        <w:adjustRightInd w:val="0"/>
        <w:ind w:left="480" w:hanging="480"/>
        <w:rPr>
          <w:noProof/>
        </w:rPr>
      </w:pPr>
      <w:r w:rsidRPr="006B6E3B">
        <w:rPr>
          <w:noProof/>
        </w:rPr>
        <w:t xml:space="preserve">Ghali, Neveen, Mrutyunjaya Panda, Aboul Ella Hassanien, Ajith Abraham, and Vaclav Snasel (2012), ‘Social Network Analysis: Tools, Measures and Visualization’, in </w:t>
      </w:r>
      <w:r w:rsidRPr="006B6E3B">
        <w:rPr>
          <w:i/>
          <w:iCs/>
          <w:noProof/>
        </w:rPr>
        <w:t>Computational Social Networks: Mining and Visualization</w:t>
      </w:r>
      <w:r w:rsidRPr="006B6E3B">
        <w:rPr>
          <w:noProof/>
        </w:rPr>
        <w:t>, London: Springer-Verlag, 1–21.</w:t>
      </w:r>
    </w:p>
    <w:p w:rsidR="006B6E3B" w:rsidRPr="006B6E3B" w:rsidRDefault="006B6E3B" w:rsidP="006B6E3B">
      <w:pPr>
        <w:widowControl w:val="0"/>
        <w:autoSpaceDE w:val="0"/>
        <w:autoSpaceDN w:val="0"/>
        <w:adjustRightInd w:val="0"/>
        <w:ind w:left="480" w:hanging="480"/>
        <w:rPr>
          <w:noProof/>
        </w:rPr>
      </w:pPr>
      <w:r w:rsidRPr="006B6E3B">
        <w:rPr>
          <w:noProof/>
        </w:rPr>
        <w:t xml:space="preserve">Gloor, Peter A. (2005), ‘Capturing Team Dynamics through Temporal Social Surfaces’, in </w:t>
      </w:r>
      <w:r w:rsidRPr="006B6E3B">
        <w:rPr>
          <w:i/>
          <w:iCs/>
          <w:noProof/>
        </w:rPr>
        <w:t>Ninth International Conference on Information Visualisation (IV’05)</w:t>
      </w:r>
      <w:r w:rsidRPr="006B6E3B">
        <w:rPr>
          <w:noProof/>
        </w:rPr>
        <w:t>, IEEE, 939–44.</w:t>
      </w:r>
    </w:p>
    <w:p w:rsidR="006B6E3B" w:rsidRPr="006B6E3B" w:rsidRDefault="006B6E3B" w:rsidP="006B6E3B">
      <w:pPr>
        <w:widowControl w:val="0"/>
        <w:autoSpaceDE w:val="0"/>
        <w:autoSpaceDN w:val="0"/>
        <w:adjustRightInd w:val="0"/>
        <w:ind w:left="480" w:hanging="480"/>
        <w:rPr>
          <w:noProof/>
        </w:rPr>
      </w:pPr>
      <w:r w:rsidRPr="006B6E3B">
        <w:rPr>
          <w:noProof/>
        </w:rPr>
        <w:t xml:space="preserve">Golubic, Kruno (2013), ‘Discovering Value in Academic Social Networks: A Case Study in ResearchGate’, in </w:t>
      </w:r>
      <w:r w:rsidRPr="006B6E3B">
        <w:rPr>
          <w:i/>
          <w:iCs/>
          <w:noProof/>
        </w:rPr>
        <w:t>35th International Conference on INFORMATION TECHNOLOGY INTERFACES</w:t>
      </w:r>
      <w:r w:rsidRPr="006B6E3B">
        <w:rPr>
          <w:noProof/>
        </w:rPr>
        <w:t>, Zagreb: University Computing Centre - SRCE, 3–8.</w:t>
      </w:r>
    </w:p>
    <w:p w:rsidR="006B6E3B" w:rsidRPr="006B6E3B" w:rsidRDefault="006B6E3B" w:rsidP="006B6E3B">
      <w:pPr>
        <w:widowControl w:val="0"/>
        <w:autoSpaceDE w:val="0"/>
        <w:autoSpaceDN w:val="0"/>
        <w:adjustRightInd w:val="0"/>
        <w:ind w:left="480" w:hanging="480"/>
        <w:rPr>
          <w:noProof/>
        </w:rPr>
      </w:pPr>
      <w:r w:rsidRPr="006B6E3B">
        <w:rPr>
          <w:noProof/>
        </w:rPr>
        <w:t xml:space="preserve">Grimm, Alexander and Claudio J. Tessone (2017), ‘Analysing the sensitivity of nestedness detection methods’, </w:t>
      </w:r>
      <w:r w:rsidRPr="006B6E3B">
        <w:rPr>
          <w:i/>
          <w:iCs/>
          <w:noProof/>
        </w:rPr>
        <w:t>Applied Network Science</w:t>
      </w:r>
      <w:r w:rsidRPr="006B6E3B">
        <w:rPr>
          <w:noProof/>
        </w:rPr>
        <w:t>, 2 (1), 37.</w:t>
      </w:r>
    </w:p>
    <w:p w:rsidR="006B6E3B" w:rsidRPr="006B6E3B" w:rsidRDefault="006B6E3B" w:rsidP="006B6E3B">
      <w:pPr>
        <w:widowControl w:val="0"/>
        <w:autoSpaceDE w:val="0"/>
        <w:autoSpaceDN w:val="0"/>
        <w:adjustRightInd w:val="0"/>
        <w:ind w:left="480" w:hanging="480"/>
        <w:rPr>
          <w:noProof/>
        </w:rPr>
      </w:pPr>
      <w:r w:rsidRPr="006B6E3B">
        <w:rPr>
          <w:noProof/>
        </w:rPr>
        <w:t xml:space="preserve">Hargie, Owen. and Dennis. Tourish (2009), </w:t>
      </w:r>
      <w:r w:rsidRPr="006B6E3B">
        <w:rPr>
          <w:i/>
          <w:iCs/>
          <w:noProof/>
        </w:rPr>
        <w:t>Auditing organizational communication : a handbook of research, theory and practice</w:t>
      </w:r>
      <w:r w:rsidRPr="006B6E3B">
        <w:rPr>
          <w:noProof/>
        </w:rPr>
        <w:t>, New York: Routledge.</w:t>
      </w:r>
    </w:p>
    <w:p w:rsidR="006B6E3B" w:rsidRPr="006B6E3B" w:rsidRDefault="006B6E3B" w:rsidP="006B6E3B">
      <w:pPr>
        <w:widowControl w:val="0"/>
        <w:autoSpaceDE w:val="0"/>
        <w:autoSpaceDN w:val="0"/>
        <w:adjustRightInd w:val="0"/>
        <w:ind w:left="480" w:hanging="480"/>
        <w:rPr>
          <w:noProof/>
        </w:rPr>
      </w:pPr>
      <w:r w:rsidRPr="006B6E3B">
        <w:rPr>
          <w:noProof/>
        </w:rPr>
        <w:t xml:space="preserve">Hawe, Penelope, Alan Shiell, and Therese Riley (2004), ‘Complex interventions: how &amp;quot;out of control&amp;quot; can a randomised controlled trial be?’, </w:t>
      </w:r>
      <w:r w:rsidRPr="006B6E3B">
        <w:rPr>
          <w:i/>
          <w:iCs/>
          <w:noProof/>
        </w:rPr>
        <w:t>BMJ (Clinical research ed.)</w:t>
      </w:r>
      <w:r w:rsidRPr="006B6E3B">
        <w:rPr>
          <w:noProof/>
        </w:rPr>
        <w:t>, 328 (7455), 1561–63.</w:t>
      </w:r>
    </w:p>
    <w:p w:rsidR="006B6E3B" w:rsidRPr="006B6E3B" w:rsidRDefault="006B6E3B" w:rsidP="006B6E3B">
      <w:pPr>
        <w:widowControl w:val="0"/>
        <w:autoSpaceDE w:val="0"/>
        <w:autoSpaceDN w:val="0"/>
        <w:adjustRightInd w:val="0"/>
        <w:ind w:left="480" w:hanging="480"/>
        <w:rPr>
          <w:noProof/>
        </w:rPr>
      </w:pPr>
      <w:r w:rsidRPr="006B6E3B">
        <w:rPr>
          <w:noProof/>
        </w:rPr>
        <w:t xml:space="preserve">Himelboim, Itai (2017), ‘Social Network Analysis (Social Media)’, in </w:t>
      </w:r>
      <w:r w:rsidRPr="006B6E3B">
        <w:rPr>
          <w:i/>
          <w:iCs/>
          <w:noProof/>
        </w:rPr>
        <w:t>The International Encyclopedia of Communication Research Methods</w:t>
      </w:r>
      <w:r w:rsidRPr="006B6E3B">
        <w:rPr>
          <w:noProof/>
        </w:rPr>
        <w:t>, Hoboken, NJ, USA: John Wiley &amp; Sons, Inc., 1–15.</w:t>
      </w:r>
    </w:p>
    <w:p w:rsidR="006B6E3B" w:rsidRPr="006B6E3B" w:rsidRDefault="006B6E3B" w:rsidP="006B6E3B">
      <w:pPr>
        <w:widowControl w:val="0"/>
        <w:autoSpaceDE w:val="0"/>
        <w:autoSpaceDN w:val="0"/>
        <w:adjustRightInd w:val="0"/>
        <w:ind w:left="480" w:hanging="480"/>
        <w:rPr>
          <w:noProof/>
        </w:rPr>
      </w:pPr>
      <w:r w:rsidRPr="006B6E3B">
        <w:rPr>
          <w:noProof/>
        </w:rPr>
        <w:t xml:space="preserve">Jenson, Jeffrey M. (2007), ‘Neighborhood and Community Effects on Individual Behavior and Social Functioning’, </w:t>
      </w:r>
      <w:r w:rsidRPr="006B6E3B">
        <w:rPr>
          <w:i/>
          <w:iCs/>
          <w:noProof/>
        </w:rPr>
        <w:t>Social Work Research</w:t>
      </w:r>
      <w:r w:rsidRPr="006B6E3B">
        <w:rPr>
          <w:noProof/>
        </w:rPr>
        <w:t>, Oxford University Press.</w:t>
      </w:r>
    </w:p>
    <w:p w:rsidR="006B6E3B" w:rsidRPr="006B6E3B" w:rsidRDefault="006B6E3B" w:rsidP="006B6E3B">
      <w:pPr>
        <w:widowControl w:val="0"/>
        <w:autoSpaceDE w:val="0"/>
        <w:autoSpaceDN w:val="0"/>
        <w:adjustRightInd w:val="0"/>
        <w:ind w:left="480" w:hanging="480"/>
        <w:rPr>
          <w:noProof/>
        </w:rPr>
      </w:pPr>
      <w:r w:rsidRPr="006B6E3B">
        <w:rPr>
          <w:noProof/>
        </w:rPr>
        <w:t xml:space="preserve">Jonhson, Samuel, Virginia Domínguez-García, and Miguel A. Muñoz (2013), ‘Factors Determining Nestedness in Complex Networks’, </w:t>
      </w:r>
      <w:r w:rsidRPr="006B6E3B">
        <w:rPr>
          <w:i/>
          <w:iCs/>
          <w:noProof/>
        </w:rPr>
        <w:t>PLoS ONE</w:t>
      </w:r>
      <w:r w:rsidRPr="006B6E3B">
        <w:rPr>
          <w:noProof/>
        </w:rPr>
        <w:t>, (Y. Moreno, ed.), 8 (9), e74025.</w:t>
      </w:r>
    </w:p>
    <w:p w:rsidR="006B6E3B" w:rsidRPr="006B6E3B" w:rsidRDefault="006B6E3B" w:rsidP="006B6E3B">
      <w:pPr>
        <w:widowControl w:val="0"/>
        <w:autoSpaceDE w:val="0"/>
        <w:autoSpaceDN w:val="0"/>
        <w:adjustRightInd w:val="0"/>
        <w:ind w:left="480" w:hanging="480"/>
        <w:rPr>
          <w:noProof/>
        </w:rPr>
      </w:pPr>
      <w:r w:rsidRPr="006B6E3B">
        <w:rPr>
          <w:noProof/>
        </w:rPr>
        <w:t xml:space="preserve">King, Nigel. and Christine. Horrocks (2010), </w:t>
      </w:r>
      <w:r w:rsidRPr="006B6E3B">
        <w:rPr>
          <w:i/>
          <w:iCs/>
          <w:noProof/>
        </w:rPr>
        <w:t>Interviews in qualitative research</w:t>
      </w:r>
      <w:r w:rsidRPr="006B6E3B">
        <w:rPr>
          <w:noProof/>
        </w:rPr>
        <w:t>, SAGE.</w:t>
      </w:r>
    </w:p>
    <w:p w:rsidR="006B6E3B" w:rsidRPr="006B6E3B" w:rsidRDefault="006B6E3B" w:rsidP="006B6E3B">
      <w:pPr>
        <w:widowControl w:val="0"/>
        <w:autoSpaceDE w:val="0"/>
        <w:autoSpaceDN w:val="0"/>
        <w:adjustRightInd w:val="0"/>
        <w:ind w:left="480" w:hanging="480"/>
        <w:rPr>
          <w:noProof/>
        </w:rPr>
      </w:pPr>
      <w:r w:rsidRPr="006B6E3B">
        <w:rPr>
          <w:noProof/>
        </w:rPr>
        <w:t xml:space="preserve">Kirchhoff, Lars (2010), ‘Applying Social Network Analysis to Information Retrieval on the World Wide Web: A Case Study of Academic Publication Space.’, </w:t>
      </w:r>
      <w:r w:rsidRPr="006B6E3B">
        <w:rPr>
          <w:i/>
          <w:iCs/>
          <w:noProof/>
        </w:rPr>
        <w:t xml:space="preserve">University of </w:t>
      </w:r>
      <w:r w:rsidRPr="006B6E3B">
        <w:rPr>
          <w:i/>
          <w:iCs/>
          <w:noProof/>
        </w:rPr>
        <w:lastRenderedPageBreak/>
        <w:t>St. Gallen, Business Dissertations</w:t>
      </w:r>
      <w:r w:rsidRPr="006B6E3B">
        <w:rPr>
          <w:noProof/>
        </w:rPr>
        <w:t>, University of St. Gallen.</w:t>
      </w:r>
    </w:p>
    <w:p w:rsidR="006B6E3B" w:rsidRPr="006B6E3B" w:rsidRDefault="006B6E3B" w:rsidP="006B6E3B">
      <w:pPr>
        <w:widowControl w:val="0"/>
        <w:autoSpaceDE w:val="0"/>
        <w:autoSpaceDN w:val="0"/>
        <w:adjustRightInd w:val="0"/>
        <w:ind w:left="480" w:hanging="480"/>
        <w:rPr>
          <w:noProof/>
        </w:rPr>
      </w:pPr>
      <w:r w:rsidRPr="006B6E3B">
        <w:rPr>
          <w:noProof/>
        </w:rPr>
        <w:t xml:space="preserve">König, Michael D., Claudio J. Tessone, and Yves Zenou (2014), ‘Nestedness in networks: A theoretical model and some applications’, </w:t>
      </w:r>
      <w:r w:rsidRPr="006B6E3B">
        <w:rPr>
          <w:i/>
          <w:iCs/>
          <w:noProof/>
        </w:rPr>
        <w:t>Theoretical Economics</w:t>
      </w:r>
      <w:r w:rsidRPr="006B6E3B">
        <w:rPr>
          <w:noProof/>
        </w:rPr>
        <w:t>, 9 (3), 695–752.</w:t>
      </w:r>
    </w:p>
    <w:p w:rsidR="006B6E3B" w:rsidRPr="006B6E3B" w:rsidRDefault="006B6E3B" w:rsidP="006B6E3B">
      <w:pPr>
        <w:widowControl w:val="0"/>
        <w:autoSpaceDE w:val="0"/>
        <w:autoSpaceDN w:val="0"/>
        <w:adjustRightInd w:val="0"/>
        <w:ind w:left="480" w:hanging="480"/>
        <w:rPr>
          <w:noProof/>
        </w:rPr>
      </w:pPr>
      <w:r w:rsidRPr="006B6E3B">
        <w:rPr>
          <w:noProof/>
        </w:rPr>
        <w:t xml:space="preserve">Kunc, Martin (n.d.), </w:t>
      </w:r>
      <w:r w:rsidRPr="006B6E3B">
        <w:rPr>
          <w:i/>
          <w:iCs/>
          <w:noProof/>
        </w:rPr>
        <w:t>Strategic analytics : integrating management science and strategy</w:t>
      </w:r>
      <w:r w:rsidRPr="006B6E3B">
        <w:rPr>
          <w:noProof/>
        </w:rPr>
        <w:t>.</w:t>
      </w:r>
    </w:p>
    <w:p w:rsidR="006B6E3B" w:rsidRPr="006B6E3B" w:rsidRDefault="006B6E3B" w:rsidP="006B6E3B">
      <w:pPr>
        <w:widowControl w:val="0"/>
        <w:autoSpaceDE w:val="0"/>
        <w:autoSpaceDN w:val="0"/>
        <w:adjustRightInd w:val="0"/>
        <w:ind w:left="480" w:hanging="480"/>
        <w:rPr>
          <w:noProof/>
        </w:rPr>
      </w:pPr>
      <w:r w:rsidRPr="006B6E3B">
        <w:rPr>
          <w:noProof/>
        </w:rPr>
        <w:t>Lancichinetti, Andrea, Santo Fortunato, and Filippo Radicchi (2008), ‘Benchmark graphs for testing community detection algorithms’.</w:t>
      </w:r>
    </w:p>
    <w:p w:rsidR="006B6E3B" w:rsidRPr="006B6E3B" w:rsidRDefault="006B6E3B" w:rsidP="006B6E3B">
      <w:pPr>
        <w:widowControl w:val="0"/>
        <w:autoSpaceDE w:val="0"/>
        <w:autoSpaceDN w:val="0"/>
        <w:adjustRightInd w:val="0"/>
        <w:ind w:left="480" w:hanging="480"/>
        <w:rPr>
          <w:noProof/>
        </w:rPr>
      </w:pPr>
      <w:r w:rsidRPr="006B6E3B">
        <w:rPr>
          <w:noProof/>
        </w:rPr>
        <w:t xml:space="preserve">Lee, Sang Hoon (2016), ‘Network nestedness as generalized core-periphery structures’, </w:t>
      </w:r>
      <w:r w:rsidRPr="006B6E3B">
        <w:rPr>
          <w:i/>
          <w:iCs/>
          <w:noProof/>
        </w:rPr>
        <w:t>Physical Review E</w:t>
      </w:r>
      <w:r w:rsidRPr="006B6E3B">
        <w:rPr>
          <w:noProof/>
        </w:rPr>
        <w:t>, 93 (2), 022306.</w:t>
      </w:r>
    </w:p>
    <w:p w:rsidR="006B6E3B" w:rsidRPr="006B6E3B" w:rsidRDefault="006B6E3B" w:rsidP="006B6E3B">
      <w:pPr>
        <w:widowControl w:val="0"/>
        <w:autoSpaceDE w:val="0"/>
        <w:autoSpaceDN w:val="0"/>
        <w:adjustRightInd w:val="0"/>
        <w:ind w:left="480" w:hanging="480"/>
        <w:rPr>
          <w:noProof/>
        </w:rPr>
      </w:pPr>
      <w:r w:rsidRPr="006B6E3B">
        <w:rPr>
          <w:noProof/>
        </w:rPr>
        <w:t xml:space="preserve">Lewinsohn, Thomas M., Paulo Inácio Prado, Pedro Jordano, Jordi Bascompte, and Jens M. Olesen (2006), ‘Structure in plant-animal interaction assemblages’, </w:t>
      </w:r>
      <w:r w:rsidRPr="006B6E3B">
        <w:rPr>
          <w:i/>
          <w:iCs/>
          <w:noProof/>
        </w:rPr>
        <w:t>Oikos</w:t>
      </w:r>
      <w:r w:rsidRPr="006B6E3B">
        <w:rPr>
          <w:noProof/>
        </w:rPr>
        <w:t>, 113 (1), 174–84.</w:t>
      </w:r>
    </w:p>
    <w:p w:rsidR="006B6E3B" w:rsidRPr="006B6E3B" w:rsidRDefault="006B6E3B" w:rsidP="006B6E3B">
      <w:pPr>
        <w:widowControl w:val="0"/>
        <w:autoSpaceDE w:val="0"/>
        <w:autoSpaceDN w:val="0"/>
        <w:adjustRightInd w:val="0"/>
        <w:ind w:left="480" w:hanging="480"/>
        <w:rPr>
          <w:noProof/>
        </w:rPr>
      </w:pPr>
      <w:r w:rsidRPr="006B6E3B">
        <w:rPr>
          <w:noProof/>
        </w:rPr>
        <w:t>Mariani, Manuel Sebastian (2017), ‘Introduction to Network Theory’, Zurich: University of Zurich.</w:t>
      </w:r>
    </w:p>
    <w:p w:rsidR="006B6E3B" w:rsidRPr="006B6E3B" w:rsidRDefault="006B6E3B" w:rsidP="006B6E3B">
      <w:pPr>
        <w:widowControl w:val="0"/>
        <w:autoSpaceDE w:val="0"/>
        <w:autoSpaceDN w:val="0"/>
        <w:adjustRightInd w:val="0"/>
        <w:ind w:left="480" w:hanging="480"/>
        <w:rPr>
          <w:noProof/>
        </w:rPr>
      </w:pPr>
      <w:r w:rsidRPr="006B6E3B">
        <w:rPr>
          <w:noProof/>
        </w:rPr>
        <w:t>Migros-Genossenschafts-Bund (2017), ‘Zahlen und Fakten - M-Industrie’, (accessed June 12, 2018), [available at http://www.mindustry.com/de/ueber-uns/uebersicht/zahlen-und-fakten].</w:t>
      </w:r>
    </w:p>
    <w:p w:rsidR="006B6E3B" w:rsidRPr="006B6E3B" w:rsidRDefault="006B6E3B" w:rsidP="006B6E3B">
      <w:pPr>
        <w:widowControl w:val="0"/>
        <w:autoSpaceDE w:val="0"/>
        <w:autoSpaceDN w:val="0"/>
        <w:adjustRightInd w:val="0"/>
        <w:ind w:left="480" w:hanging="480"/>
        <w:rPr>
          <w:noProof/>
        </w:rPr>
      </w:pPr>
      <w:r w:rsidRPr="006B6E3B">
        <w:rPr>
          <w:noProof/>
        </w:rPr>
        <w:t>——— (2018a), ‘Über uns - M-Industrie’, (accessed June 12, 2018), [available at http://www.mindustry.com/de/ueber-uns/uebersicht].</w:t>
      </w:r>
    </w:p>
    <w:p w:rsidR="006B6E3B" w:rsidRPr="006B6E3B" w:rsidRDefault="006B6E3B" w:rsidP="006B6E3B">
      <w:pPr>
        <w:widowControl w:val="0"/>
        <w:autoSpaceDE w:val="0"/>
        <w:autoSpaceDN w:val="0"/>
        <w:adjustRightInd w:val="0"/>
        <w:ind w:left="480" w:hanging="480"/>
        <w:rPr>
          <w:noProof/>
        </w:rPr>
      </w:pPr>
      <w:r w:rsidRPr="006B6E3B">
        <w:rPr>
          <w:noProof/>
        </w:rPr>
        <w:t>——— (2018b), ‘Organisation &amp; Struktur | Migros Geschäftsbericht 2017’, (accessed June 12, 2018), [available at https://report.migros.ch/2017/governance/organisation-struktur/].</w:t>
      </w:r>
    </w:p>
    <w:p w:rsidR="006B6E3B" w:rsidRPr="006B6E3B" w:rsidRDefault="006B6E3B" w:rsidP="006B6E3B">
      <w:pPr>
        <w:widowControl w:val="0"/>
        <w:autoSpaceDE w:val="0"/>
        <w:autoSpaceDN w:val="0"/>
        <w:adjustRightInd w:val="0"/>
        <w:ind w:left="480" w:hanging="480"/>
        <w:rPr>
          <w:noProof/>
        </w:rPr>
      </w:pPr>
      <w:r w:rsidRPr="006B6E3B">
        <w:rPr>
          <w:noProof/>
        </w:rPr>
        <w:t xml:space="preserve">Migros (2018), ‘Intranet’, </w:t>
      </w:r>
      <w:r w:rsidRPr="006B6E3B">
        <w:rPr>
          <w:i/>
          <w:iCs/>
          <w:noProof/>
        </w:rPr>
        <w:t>Punkt M.</w:t>
      </w:r>
      <w:r w:rsidRPr="006B6E3B">
        <w:rPr>
          <w:noProof/>
        </w:rPr>
        <w:t>, (accessed December 12, 2018), [available at www.intranet.migros.ch].</w:t>
      </w:r>
    </w:p>
    <w:p w:rsidR="006B6E3B" w:rsidRPr="006B6E3B" w:rsidRDefault="006B6E3B" w:rsidP="006B6E3B">
      <w:pPr>
        <w:widowControl w:val="0"/>
        <w:autoSpaceDE w:val="0"/>
        <w:autoSpaceDN w:val="0"/>
        <w:adjustRightInd w:val="0"/>
        <w:ind w:left="480" w:hanging="480"/>
        <w:rPr>
          <w:noProof/>
        </w:rPr>
      </w:pPr>
      <w:r w:rsidRPr="006B6E3B">
        <w:rPr>
          <w:noProof/>
        </w:rPr>
        <w:t xml:space="preserve">National Research Council (U.S.) (2005), </w:t>
      </w:r>
      <w:r w:rsidRPr="006B6E3B">
        <w:rPr>
          <w:i/>
          <w:iCs/>
          <w:noProof/>
        </w:rPr>
        <w:t>Network science</w:t>
      </w:r>
      <w:r w:rsidRPr="006B6E3B">
        <w:rPr>
          <w:noProof/>
        </w:rPr>
        <w:t>, National Academies Press.</w:t>
      </w:r>
    </w:p>
    <w:p w:rsidR="006B6E3B" w:rsidRPr="006B6E3B" w:rsidRDefault="006B6E3B" w:rsidP="006B6E3B">
      <w:pPr>
        <w:widowControl w:val="0"/>
        <w:autoSpaceDE w:val="0"/>
        <w:autoSpaceDN w:val="0"/>
        <w:adjustRightInd w:val="0"/>
        <w:ind w:left="480" w:hanging="480"/>
        <w:rPr>
          <w:noProof/>
        </w:rPr>
      </w:pPr>
      <w:r w:rsidRPr="006B6E3B">
        <w:rPr>
          <w:noProof/>
        </w:rPr>
        <w:t xml:space="preserve">Newman, Mark E. J. (2001), ‘The structure of scientific collaboration networks’, </w:t>
      </w:r>
      <w:r w:rsidRPr="006B6E3B">
        <w:rPr>
          <w:i/>
          <w:iCs/>
          <w:noProof/>
        </w:rPr>
        <w:t>Proceedings of the National Academy of Sciences</w:t>
      </w:r>
      <w:r w:rsidRPr="006B6E3B">
        <w:rPr>
          <w:noProof/>
        </w:rPr>
        <w:t>, 98 (2), 404–9.</w:t>
      </w:r>
    </w:p>
    <w:p w:rsidR="006B6E3B" w:rsidRPr="006B6E3B" w:rsidRDefault="006B6E3B" w:rsidP="006B6E3B">
      <w:pPr>
        <w:widowControl w:val="0"/>
        <w:autoSpaceDE w:val="0"/>
        <w:autoSpaceDN w:val="0"/>
        <w:adjustRightInd w:val="0"/>
        <w:ind w:left="480" w:hanging="480"/>
        <w:rPr>
          <w:noProof/>
        </w:rPr>
      </w:pPr>
      <w:r w:rsidRPr="006B6E3B">
        <w:rPr>
          <w:noProof/>
        </w:rPr>
        <w:t xml:space="preserve">——— (2002), ‘Assortative Mixing in Networks’, </w:t>
      </w:r>
      <w:r w:rsidRPr="006B6E3B">
        <w:rPr>
          <w:i/>
          <w:iCs/>
          <w:noProof/>
        </w:rPr>
        <w:t>Physical Review Letters</w:t>
      </w:r>
      <w:r w:rsidRPr="006B6E3B">
        <w:rPr>
          <w:noProof/>
        </w:rPr>
        <w:t>, 89 (20), 1–4.</w:t>
      </w:r>
    </w:p>
    <w:p w:rsidR="006B6E3B" w:rsidRPr="006B6E3B" w:rsidRDefault="006B6E3B" w:rsidP="006B6E3B">
      <w:pPr>
        <w:widowControl w:val="0"/>
        <w:autoSpaceDE w:val="0"/>
        <w:autoSpaceDN w:val="0"/>
        <w:adjustRightInd w:val="0"/>
        <w:ind w:left="480" w:hanging="480"/>
        <w:rPr>
          <w:noProof/>
        </w:rPr>
      </w:pPr>
      <w:r w:rsidRPr="006B6E3B">
        <w:rPr>
          <w:noProof/>
        </w:rPr>
        <w:t xml:space="preserve">——— (2006), ‘Modularity and community structure in networks’, </w:t>
      </w:r>
      <w:r w:rsidRPr="006B6E3B">
        <w:rPr>
          <w:i/>
          <w:iCs/>
          <w:noProof/>
        </w:rPr>
        <w:t>Proceedings of the National Academy of Sciences of the United States of America</w:t>
      </w:r>
      <w:r w:rsidRPr="006B6E3B">
        <w:rPr>
          <w:noProof/>
        </w:rPr>
        <w:t>, 103 (23), 8577–82.</w:t>
      </w:r>
    </w:p>
    <w:p w:rsidR="006B6E3B" w:rsidRPr="006B6E3B" w:rsidRDefault="006B6E3B" w:rsidP="006B6E3B">
      <w:pPr>
        <w:widowControl w:val="0"/>
        <w:autoSpaceDE w:val="0"/>
        <w:autoSpaceDN w:val="0"/>
        <w:adjustRightInd w:val="0"/>
        <w:ind w:left="480" w:hanging="480"/>
        <w:rPr>
          <w:noProof/>
        </w:rPr>
      </w:pPr>
      <w:r w:rsidRPr="006B6E3B">
        <w:rPr>
          <w:noProof/>
        </w:rPr>
        <w:lastRenderedPageBreak/>
        <w:t>——— and M. Girvan (2003), ‘Finding and evaluating community structure in networks’, 1–16.</w:t>
      </w:r>
    </w:p>
    <w:p w:rsidR="006B6E3B" w:rsidRPr="006B6E3B" w:rsidRDefault="006B6E3B" w:rsidP="006B6E3B">
      <w:pPr>
        <w:widowControl w:val="0"/>
        <w:autoSpaceDE w:val="0"/>
        <w:autoSpaceDN w:val="0"/>
        <w:adjustRightInd w:val="0"/>
        <w:ind w:left="480" w:hanging="480"/>
        <w:rPr>
          <w:noProof/>
        </w:rPr>
      </w:pPr>
      <w:r w:rsidRPr="006B6E3B">
        <w:rPr>
          <w:noProof/>
        </w:rPr>
        <w:t xml:space="preserve">De Nooy, Wouter (2010), ‘Historical developments and theoretical approaches in sociology’, in </w:t>
      </w:r>
      <w:r w:rsidRPr="006B6E3B">
        <w:rPr>
          <w:i/>
          <w:iCs/>
          <w:noProof/>
        </w:rPr>
        <w:t>Social Network Analysis</w:t>
      </w:r>
      <w:r w:rsidRPr="006B6E3B">
        <w:rPr>
          <w:noProof/>
        </w:rPr>
        <w:t>, C. Crothers, ed., Amsterdam: Eolss Publishers, 378–461.</w:t>
      </w:r>
    </w:p>
    <w:p w:rsidR="006B6E3B" w:rsidRPr="006B6E3B" w:rsidRDefault="006B6E3B" w:rsidP="006B6E3B">
      <w:pPr>
        <w:widowControl w:val="0"/>
        <w:autoSpaceDE w:val="0"/>
        <w:autoSpaceDN w:val="0"/>
        <w:adjustRightInd w:val="0"/>
        <w:ind w:left="480" w:hanging="480"/>
        <w:rPr>
          <w:noProof/>
        </w:rPr>
      </w:pPr>
      <w:r w:rsidRPr="006B6E3B">
        <w:rPr>
          <w:noProof/>
        </w:rPr>
        <w:t xml:space="preserve">Olesen, J. M., J. Bascompte, Y. L. Dupont, and P. Jordano (2007), ‘The modularity of pollination networks’, </w:t>
      </w:r>
      <w:r w:rsidRPr="006B6E3B">
        <w:rPr>
          <w:i/>
          <w:iCs/>
          <w:noProof/>
        </w:rPr>
        <w:t>Proceedings of the National Academy of Sciences</w:t>
      </w:r>
      <w:r w:rsidRPr="006B6E3B">
        <w:rPr>
          <w:noProof/>
        </w:rPr>
        <w:t>, 104 (50), 19891–96.</w:t>
      </w:r>
    </w:p>
    <w:p w:rsidR="006B6E3B" w:rsidRPr="006B6E3B" w:rsidRDefault="006B6E3B" w:rsidP="006B6E3B">
      <w:pPr>
        <w:widowControl w:val="0"/>
        <w:autoSpaceDE w:val="0"/>
        <w:autoSpaceDN w:val="0"/>
        <w:adjustRightInd w:val="0"/>
        <w:ind w:left="480" w:hanging="480"/>
        <w:rPr>
          <w:noProof/>
        </w:rPr>
      </w:pPr>
      <w:r w:rsidRPr="006B6E3B">
        <w:rPr>
          <w:noProof/>
        </w:rPr>
        <w:t xml:space="preserve">Opsahl, Tore, Filip Agneessens, and John Skvoretz (2010), ‘Node centrality in weighted networks: Generalizing degree and shortest paths’, </w:t>
      </w:r>
      <w:r w:rsidRPr="006B6E3B">
        <w:rPr>
          <w:i/>
          <w:iCs/>
          <w:noProof/>
        </w:rPr>
        <w:t>Social Networks</w:t>
      </w:r>
      <w:r w:rsidRPr="006B6E3B">
        <w:rPr>
          <w:noProof/>
        </w:rPr>
        <w:t>, 32 (3), 245–51.</w:t>
      </w:r>
    </w:p>
    <w:p w:rsidR="006B6E3B" w:rsidRPr="006B6E3B" w:rsidRDefault="006B6E3B" w:rsidP="006B6E3B">
      <w:pPr>
        <w:widowControl w:val="0"/>
        <w:autoSpaceDE w:val="0"/>
        <w:autoSpaceDN w:val="0"/>
        <w:adjustRightInd w:val="0"/>
        <w:ind w:left="480" w:hanging="480"/>
        <w:rPr>
          <w:noProof/>
        </w:rPr>
      </w:pPr>
      <w:r w:rsidRPr="006B6E3B">
        <w:rPr>
          <w:noProof/>
        </w:rPr>
        <w:t xml:space="preserve">Otte, Evelien and Ronald Rousseau (2002), ‘Social network analysis: A powerful strategy, also for the information sciences’, </w:t>
      </w:r>
      <w:r w:rsidRPr="006B6E3B">
        <w:rPr>
          <w:i/>
          <w:iCs/>
          <w:noProof/>
        </w:rPr>
        <w:t>Journal of Information Science</w:t>
      </w:r>
      <w:r w:rsidRPr="006B6E3B">
        <w:rPr>
          <w:noProof/>
        </w:rPr>
        <w:t>, 28 (6), 441–53.</w:t>
      </w:r>
    </w:p>
    <w:p w:rsidR="006B6E3B" w:rsidRPr="006B6E3B" w:rsidRDefault="006B6E3B" w:rsidP="006B6E3B">
      <w:pPr>
        <w:widowControl w:val="0"/>
        <w:autoSpaceDE w:val="0"/>
        <w:autoSpaceDN w:val="0"/>
        <w:adjustRightInd w:val="0"/>
        <w:ind w:left="480" w:hanging="480"/>
        <w:rPr>
          <w:noProof/>
        </w:rPr>
      </w:pPr>
      <w:r w:rsidRPr="006B6E3B">
        <w:rPr>
          <w:noProof/>
        </w:rPr>
        <w:t>Ouyang, Fan and Christiane Reilly (n.d.), ‘Terminology - Social Network Analysis’, (accessed November 30, 2018), [available at https://sites.google.com/a/umn.edu/social-network-analysis/terminology].</w:t>
      </w:r>
    </w:p>
    <w:p w:rsidR="006B6E3B" w:rsidRPr="006B6E3B" w:rsidRDefault="006B6E3B" w:rsidP="006B6E3B">
      <w:pPr>
        <w:widowControl w:val="0"/>
        <w:autoSpaceDE w:val="0"/>
        <w:autoSpaceDN w:val="0"/>
        <w:adjustRightInd w:val="0"/>
        <w:ind w:left="480" w:hanging="480"/>
        <w:rPr>
          <w:noProof/>
        </w:rPr>
      </w:pPr>
      <w:r w:rsidRPr="006B6E3B">
        <w:rPr>
          <w:noProof/>
        </w:rPr>
        <w:t xml:space="preserve">Patterson, Bruce D. and Wirt Atmar (1986), ‘Nested subsets and the structure of insular mammalian faunas and archipelagos’, </w:t>
      </w:r>
      <w:r w:rsidRPr="006B6E3B">
        <w:rPr>
          <w:i/>
          <w:iCs/>
          <w:noProof/>
        </w:rPr>
        <w:t>Biological Journal of the Linnean Society</w:t>
      </w:r>
      <w:r w:rsidRPr="006B6E3B">
        <w:rPr>
          <w:noProof/>
        </w:rPr>
        <w:t>, 28 (1–2), 65–82.</w:t>
      </w:r>
    </w:p>
    <w:p w:rsidR="006B6E3B" w:rsidRPr="006B6E3B" w:rsidRDefault="006B6E3B" w:rsidP="006B6E3B">
      <w:pPr>
        <w:widowControl w:val="0"/>
        <w:autoSpaceDE w:val="0"/>
        <w:autoSpaceDN w:val="0"/>
        <w:adjustRightInd w:val="0"/>
        <w:ind w:left="480" w:hanging="480"/>
        <w:rPr>
          <w:noProof/>
        </w:rPr>
      </w:pPr>
      <w:r w:rsidRPr="006B6E3B">
        <w:rPr>
          <w:noProof/>
        </w:rPr>
        <w:t xml:space="preserve">Rodriguez-Girones, Miguel A. and Luis Santamaria (2006), ‘A new algorithm to calculate the nestedness temperature of presence-absence matrices’, </w:t>
      </w:r>
      <w:r w:rsidRPr="006B6E3B">
        <w:rPr>
          <w:i/>
          <w:iCs/>
          <w:noProof/>
        </w:rPr>
        <w:t>Journal of Biogeography</w:t>
      </w:r>
      <w:r w:rsidRPr="006B6E3B">
        <w:rPr>
          <w:noProof/>
        </w:rPr>
        <w:t>, 33 (5), 924–35.</w:t>
      </w:r>
    </w:p>
    <w:p w:rsidR="006B6E3B" w:rsidRPr="006B6E3B" w:rsidRDefault="006B6E3B" w:rsidP="006B6E3B">
      <w:pPr>
        <w:widowControl w:val="0"/>
        <w:autoSpaceDE w:val="0"/>
        <w:autoSpaceDN w:val="0"/>
        <w:adjustRightInd w:val="0"/>
        <w:ind w:left="480" w:hanging="480"/>
        <w:rPr>
          <w:noProof/>
        </w:rPr>
      </w:pPr>
      <w:r w:rsidRPr="006B6E3B">
        <w:rPr>
          <w:noProof/>
        </w:rPr>
        <w:t xml:space="preserve">Rowe, Ryan, German Creamer, Shlomo Hershkop, and Salvatore J Stolfo (2007), ‘Automated social hierarchy detection through email network analysis’, </w:t>
      </w:r>
      <w:r w:rsidRPr="006B6E3B">
        <w:rPr>
          <w:i/>
          <w:iCs/>
          <w:noProof/>
        </w:rPr>
        <w:t>Proceedings of the 9th WebKDD and 1st SNA-KDD 2007 workshop on Web mining and social network analysis  - WebKDD/SNA-KDD ’07</w:t>
      </w:r>
      <w:r w:rsidRPr="006B6E3B">
        <w:rPr>
          <w:noProof/>
        </w:rPr>
        <w:t>, 109–17.</w:t>
      </w:r>
    </w:p>
    <w:p w:rsidR="006B6E3B" w:rsidRPr="006B6E3B" w:rsidRDefault="006B6E3B" w:rsidP="006B6E3B">
      <w:pPr>
        <w:widowControl w:val="0"/>
        <w:autoSpaceDE w:val="0"/>
        <w:autoSpaceDN w:val="0"/>
        <w:adjustRightInd w:val="0"/>
        <w:ind w:left="480" w:hanging="480"/>
        <w:rPr>
          <w:noProof/>
        </w:rPr>
      </w:pPr>
      <w:r w:rsidRPr="006B6E3B">
        <w:rPr>
          <w:noProof/>
        </w:rPr>
        <w:t xml:space="preserve">Sauer, Nils Christian and Simone Kauffeld (2013), ‘Meetings as Networks: Applying Social Network Analysis to Team Interaction’, </w:t>
      </w:r>
      <w:r w:rsidRPr="006B6E3B">
        <w:rPr>
          <w:i/>
          <w:iCs/>
          <w:noProof/>
        </w:rPr>
        <w:t>Communication Methods and Measures</w:t>
      </w:r>
      <w:r w:rsidRPr="006B6E3B">
        <w:rPr>
          <w:noProof/>
        </w:rPr>
        <w:t>, 7 (1), 26–47.</w:t>
      </w:r>
    </w:p>
    <w:p w:rsidR="006B6E3B" w:rsidRPr="006B6E3B" w:rsidRDefault="006B6E3B" w:rsidP="006B6E3B">
      <w:pPr>
        <w:widowControl w:val="0"/>
        <w:autoSpaceDE w:val="0"/>
        <w:autoSpaceDN w:val="0"/>
        <w:adjustRightInd w:val="0"/>
        <w:ind w:left="480" w:hanging="480"/>
        <w:rPr>
          <w:noProof/>
        </w:rPr>
      </w:pPr>
      <w:r w:rsidRPr="006B6E3B">
        <w:rPr>
          <w:noProof/>
        </w:rPr>
        <w:t>Shah, Devavrat and Tauhid Zaman (n.d.), ‘Community Detection in Networks : The Leader-Follower Algorithm’, 1–8.</w:t>
      </w:r>
    </w:p>
    <w:p w:rsidR="006B6E3B" w:rsidRPr="006B6E3B" w:rsidRDefault="006B6E3B" w:rsidP="006B6E3B">
      <w:pPr>
        <w:widowControl w:val="0"/>
        <w:autoSpaceDE w:val="0"/>
        <w:autoSpaceDN w:val="0"/>
        <w:adjustRightInd w:val="0"/>
        <w:ind w:left="480" w:hanging="480"/>
        <w:rPr>
          <w:noProof/>
        </w:rPr>
      </w:pPr>
      <w:r w:rsidRPr="006B6E3B">
        <w:rPr>
          <w:noProof/>
        </w:rPr>
        <w:lastRenderedPageBreak/>
        <w:t xml:space="preserve">Shetty, Jitesh and Marina Rey (2004), ‘The Enron email dataset database schema and brief statistical report’, </w:t>
      </w:r>
      <w:r w:rsidRPr="006B6E3B">
        <w:rPr>
          <w:i/>
          <w:iCs/>
          <w:noProof/>
        </w:rPr>
        <w:t>Information sciences institute technical report, University of Southern California</w:t>
      </w:r>
      <w:r w:rsidRPr="006B6E3B">
        <w:rPr>
          <w:noProof/>
        </w:rPr>
        <w:t>, 4 (1), 120–28.</w:t>
      </w:r>
    </w:p>
    <w:p w:rsidR="006B6E3B" w:rsidRPr="006B6E3B" w:rsidRDefault="006B6E3B" w:rsidP="006B6E3B">
      <w:pPr>
        <w:widowControl w:val="0"/>
        <w:autoSpaceDE w:val="0"/>
        <w:autoSpaceDN w:val="0"/>
        <w:adjustRightInd w:val="0"/>
        <w:ind w:left="480" w:hanging="480"/>
        <w:rPr>
          <w:noProof/>
        </w:rPr>
      </w:pPr>
      <w:r w:rsidRPr="006B6E3B">
        <w:rPr>
          <w:noProof/>
        </w:rPr>
        <w:t xml:space="preserve">Solé-Ribalta, Albert, Claudio J. Tessone, Manuel S. Mariani, and Javier Borge-Holthoefer (2018), ‘Revealing in-block nestedness: Detection and benchmarking’, </w:t>
      </w:r>
      <w:r w:rsidRPr="006B6E3B">
        <w:rPr>
          <w:i/>
          <w:iCs/>
          <w:noProof/>
        </w:rPr>
        <w:t>Physical Review E</w:t>
      </w:r>
      <w:r w:rsidRPr="006B6E3B">
        <w:rPr>
          <w:noProof/>
        </w:rPr>
        <w:t>, 97 (6).</w:t>
      </w:r>
    </w:p>
    <w:p w:rsidR="006B6E3B" w:rsidRPr="006B6E3B" w:rsidRDefault="006B6E3B" w:rsidP="006B6E3B">
      <w:pPr>
        <w:widowControl w:val="0"/>
        <w:autoSpaceDE w:val="0"/>
        <w:autoSpaceDN w:val="0"/>
        <w:adjustRightInd w:val="0"/>
        <w:ind w:left="480" w:hanging="480"/>
        <w:rPr>
          <w:noProof/>
        </w:rPr>
      </w:pPr>
      <w:r w:rsidRPr="006B6E3B">
        <w:rPr>
          <w:noProof/>
        </w:rPr>
        <w:t xml:space="preserve">Soramäki, Kimmo, Morten L. Bech, Jeffrey Arnold, Robert J. Glass, and Walter E. Beyeler (2007), ‘The topology of interbank payment flows’, </w:t>
      </w:r>
      <w:r w:rsidRPr="006B6E3B">
        <w:rPr>
          <w:i/>
          <w:iCs/>
          <w:noProof/>
        </w:rPr>
        <w:t>Physica A: Statistical Mechanics and its Applications</w:t>
      </w:r>
      <w:r w:rsidRPr="006B6E3B">
        <w:rPr>
          <w:noProof/>
        </w:rPr>
        <w:t>, 379 (1), 317–33.</w:t>
      </w:r>
    </w:p>
    <w:p w:rsidR="006B6E3B" w:rsidRPr="006B6E3B" w:rsidRDefault="006B6E3B" w:rsidP="006B6E3B">
      <w:pPr>
        <w:widowControl w:val="0"/>
        <w:autoSpaceDE w:val="0"/>
        <w:autoSpaceDN w:val="0"/>
        <w:adjustRightInd w:val="0"/>
        <w:ind w:left="480" w:hanging="480"/>
        <w:rPr>
          <w:noProof/>
        </w:rPr>
      </w:pPr>
      <w:r w:rsidRPr="006B6E3B">
        <w:rPr>
          <w:noProof/>
        </w:rPr>
        <w:t xml:space="preserve">Tacchella, Andrea, Matthieu Cristelli, Guido Caldarelli, Andrea Gabrielli, and Luciano Pietronero (2012), ‘A New Metrics for Countries’ Fitness and Products’ Complexity’, </w:t>
      </w:r>
      <w:r w:rsidRPr="006B6E3B">
        <w:rPr>
          <w:i/>
          <w:iCs/>
          <w:noProof/>
        </w:rPr>
        <w:t>Scientific Reports</w:t>
      </w:r>
      <w:r w:rsidRPr="006B6E3B">
        <w:rPr>
          <w:noProof/>
        </w:rPr>
        <w:t>, 2 (1), 723.</w:t>
      </w:r>
    </w:p>
    <w:p w:rsidR="006B6E3B" w:rsidRPr="006B6E3B" w:rsidRDefault="006B6E3B" w:rsidP="006B6E3B">
      <w:pPr>
        <w:widowControl w:val="0"/>
        <w:autoSpaceDE w:val="0"/>
        <w:autoSpaceDN w:val="0"/>
        <w:adjustRightInd w:val="0"/>
        <w:ind w:left="480" w:hanging="480"/>
        <w:rPr>
          <w:noProof/>
        </w:rPr>
      </w:pPr>
      <w:r w:rsidRPr="006B6E3B">
        <w:rPr>
          <w:noProof/>
        </w:rPr>
        <w:t xml:space="preserve">Tomasello, Mario V., Mauro Napoletano, Antonios Garas, and Frank Schweitzer (2016), ‘The rise and fall of R&amp;amp;D networks’, </w:t>
      </w:r>
      <w:r w:rsidRPr="006B6E3B">
        <w:rPr>
          <w:i/>
          <w:iCs/>
          <w:noProof/>
        </w:rPr>
        <w:t>Industrial and Corporate Change</w:t>
      </w:r>
      <w:r w:rsidRPr="006B6E3B">
        <w:rPr>
          <w:noProof/>
        </w:rPr>
        <w:t>, 26 (4), dtw041.</w:t>
      </w:r>
    </w:p>
    <w:p w:rsidR="006B6E3B" w:rsidRPr="006B6E3B" w:rsidRDefault="006B6E3B" w:rsidP="006B6E3B">
      <w:pPr>
        <w:widowControl w:val="0"/>
        <w:autoSpaceDE w:val="0"/>
        <w:autoSpaceDN w:val="0"/>
        <w:adjustRightInd w:val="0"/>
        <w:ind w:left="480" w:hanging="480"/>
        <w:rPr>
          <w:noProof/>
        </w:rPr>
      </w:pPr>
      <w:r w:rsidRPr="006B6E3B">
        <w:rPr>
          <w:noProof/>
        </w:rPr>
        <w:t xml:space="preserve">Tran, Mark and Stefanie Khaw (2006), ‘Enron | Business | The Guardian’, </w:t>
      </w:r>
      <w:r w:rsidRPr="006B6E3B">
        <w:rPr>
          <w:i/>
          <w:iCs/>
          <w:noProof/>
        </w:rPr>
        <w:t>The Guardian</w:t>
      </w:r>
      <w:r w:rsidRPr="006B6E3B">
        <w:rPr>
          <w:noProof/>
        </w:rPr>
        <w:t>, (accessed November 8, 2018), [available at https://www.theguardian.com/business/2006/jul/06/corporatefraud.enron].</w:t>
      </w:r>
    </w:p>
    <w:p w:rsidR="006B6E3B" w:rsidRPr="006B6E3B" w:rsidRDefault="006B6E3B" w:rsidP="006B6E3B">
      <w:pPr>
        <w:widowControl w:val="0"/>
        <w:autoSpaceDE w:val="0"/>
        <w:autoSpaceDN w:val="0"/>
        <w:adjustRightInd w:val="0"/>
        <w:ind w:left="480" w:hanging="480"/>
        <w:rPr>
          <w:noProof/>
        </w:rPr>
      </w:pPr>
      <w:r w:rsidRPr="006B6E3B">
        <w:rPr>
          <w:noProof/>
        </w:rPr>
        <w:t xml:space="preserve">Watts, Duncan J (1999), ‘Networks , Dynamics , and the Small-World’, </w:t>
      </w:r>
      <w:r w:rsidRPr="006B6E3B">
        <w:rPr>
          <w:i/>
          <w:iCs/>
          <w:noProof/>
        </w:rPr>
        <w:t>American Journal of Sociology</w:t>
      </w:r>
      <w:r w:rsidRPr="006B6E3B">
        <w:rPr>
          <w:noProof/>
        </w:rPr>
        <w:t>, 105 (2), 493–527.</w:t>
      </w:r>
    </w:p>
    <w:p w:rsidR="006B6E3B" w:rsidRPr="006B6E3B" w:rsidRDefault="006B6E3B" w:rsidP="006B6E3B">
      <w:pPr>
        <w:widowControl w:val="0"/>
        <w:autoSpaceDE w:val="0"/>
        <w:autoSpaceDN w:val="0"/>
        <w:adjustRightInd w:val="0"/>
        <w:ind w:left="480" w:hanging="480"/>
        <w:rPr>
          <w:noProof/>
        </w:rPr>
      </w:pPr>
      <w:r w:rsidRPr="006B6E3B">
        <w:rPr>
          <w:noProof/>
        </w:rPr>
        <w:t xml:space="preserve">Welch, Mary and Paul R. Jackson (2007), ‘Rethinking internal communication: a stakeholder approach’, </w:t>
      </w:r>
      <w:r w:rsidRPr="006B6E3B">
        <w:rPr>
          <w:i/>
          <w:iCs/>
          <w:noProof/>
        </w:rPr>
        <w:t>Corporate Communications: An International Journal</w:t>
      </w:r>
      <w:r w:rsidRPr="006B6E3B">
        <w:rPr>
          <w:noProof/>
        </w:rPr>
        <w:t>, 12 (2), 177–98.</w:t>
      </w:r>
    </w:p>
    <w:p w:rsidR="006B6E3B" w:rsidRPr="006B6E3B" w:rsidRDefault="006B6E3B" w:rsidP="006B6E3B">
      <w:pPr>
        <w:widowControl w:val="0"/>
        <w:autoSpaceDE w:val="0"/>
        <w:autoSpaceDN w:val="0"/>
        <w:adjustRightInd w:val="0"/>
        <w:ind w:left="480" w:hanging="480"/>
        <w:rPr>
          <w:noProof/>
        </w:rPr>
      </w:pPr>
      <w:r w:rsidRPr="006B6E3B">
        <w:rPr>
          <w:noProof/>
        </w:rPr>
        <w:t xml:space="preserve">Wellman, Barry. and Stephen D. Berkowitz (1988), </w:t>
      </w:r>
      <w:r w:rsidRPr="006B6E3B">
        <w:rPr>
          <w:i/>
          <w:iCs/>
          <w:noProof/>
        </w:rPr>
        <w:t>Social structures: a network approach</w:t>
      </w:r>
      <w:r w:rsidRPr="006B6E3B">
        <w:rPr>
          <w:noProof/>
        </w:rPr>
        <w:t>, Greenwich: JAI Press.</w:t>
      </w:r>
    </w:p>
    <w:p w:rsidR="006B6E3B" w:rsidRPr="006B6E3B" w:rsidRDefault="006B6E3B" w:rsidP="006B6E3B">
      <w:pPr>
        <w:widowControl w:val="0"/>
        <w:autoSpaceDE w:val="0"/>
        <w:autoSpaceDN w:val="0"/>
        <w:adjustRightInd w:val="0"/>
        <w:ind w:left="480" w:hanging="480"/>
        <w:rPr>
          <w:noProof/>
        </w:rPr>
      </w:pPr>
      <w:r w:rsidRPr="006B6E3B">
        <w:rPr>
          <w:noProof/>
        </w:rPr>
        <w:t xml:space="preserve">Yang, Zhao, René Algesheimer, and Claudio J. Tessone (2016), ‘A comparative analysis of community detection algorithms on artificial networks’, </w:t>
      </w:r>
      <w:r w:rsidRPr="006B6E3B">
        <w:rPr>
          <w:i/>
          <w:iCs/>
          <w:noProof/>
        </w:rPr>
        <w:t>Scientific Reports</w:t>
      </w:r>
      <w:r w:rsidRPr="006B6E3B">
        <w:rPr>
          <w:noProof/>
        </w:rPr>
        <w:t>, 6 (March).</w:t>
      </w:r>
    </w:p>
    <w:p w:rsidR="006B6E3B" w:rsidRPr="006B6E3B" w:rsidRDefault="006B6E3B" w:rsidP="006B6E3B">
      <w:pPr>
        <w:widowControl w:val="0"/>
        <w:autoSpaceDE w:val="0"/>
        <w:autoSpaceDN w:val="0"/>
        <w:adjustRightInd w:val="0"/>
        <w:ind w:left="480" w:hanging="480"/>
        <w:rPr>
          <w:noProof/>
        </w:rPr>
      </w:pPr>
      <w:r w:rsidRPr="006B6E3B">
        <w:rPr>
          <w:noProof/>
        </w:rPr>
        <w:t>Zehnalova, Sarka and Zdenek Horak (2015), ‘Email Conversation Network Analysis : Work Groups and Teams in Organizations’, 1262–68.</w:t>
      </w:r>
    </w:p>
    <w:p w:rsidR="00532FCE" w:rsidRPr="00CD6C45" w:rsidRDefault="00430143" w:rsidP="006221E1">
      <w:pPr>
        <w:rPr>
          <w:rStyle w:val="berschrift1Zchn"/>
          <w:rFonts w:cs="Times New Roman"/>
          <w:b w:val="0"/>
          <w:bCs w:val="0"/>
          <w:kern w:val="0"/>
          <w:sz w:val="24"/>
          <w:szCs w:val="24"/>
        </w:rPr>
      </w:pPr>
      <w:r>
        <w:fldChar w:fldCharType="end"/>
      </w:r>
      <w:r w:rsidR="00C945BB" w:rsidRPr="007F60CA">
        <w:rPr>
          <w:rStyle w:val="berschrift1Zchn"/>
          <w:rFonts w:cs="Times New Roman"/>
          <w:spacing w:val="-6"/>
        </w:rPr>
        <w:br w:type="page"/>
      </w:r>
      <w:bookmarkStart w:id="112" w:name="_Toc534648414"/>
      <w:r w:rsidR="0094597D" w:rsidRPr="007F60CA">
        <w:rPr>
          <w:rStyle w:val="berschrift1Zchn"/>
          <w:rFonts w:cs="Times New Roman"/>
          <w:spacing w:val="-6"/>
        </w:rPr>
        <w:lastRenderedPageBreak/>
        <w:t>Appendix</w:t>
      </w:r>
      <w:bookmarkEnd w:id="112"/>
    </w:p>
    <w:p w:rsidR="00833B1E" w:rsidRPr="00DF3FBE" w:rsidRDefault="00833B1E" w:rsidP="00B86CC9">
      <w:pPr>
        <w:pStyle w:val="berschrift2"/>
        <w:rPr>
          <w:lang w:val="en-GB"/>
        </w:rPr>
      </w:pPr>
      <w:bookmarkStart w:id="113" w:name="_Toc534648415"/>
      <w:r w:rsidRPr="00DF3FBE">
        <w:rPr>
          <w:lang w:val="en-GB"/>
        </w:rPr>
        <w:t>A:</w:t>
      </w:r>
      <w:r w:rsidR="00DF3FBE">
        <w:rPr>
          <w:lang w:val="en-GB"/>
        </w:rPr>
        <w:tab/>
      </w:r>
      <w:r w:rsidRPr="00DF3FBE">
        <w:rPr>
          <w:lang w:val="en-GB"/>
        </w:rPr>
        <w:t>Network science terms</w:t>
      </w:r>
      <w:bookmarkEnd w:id="113"/>
    </w:p>
    <w:p w:rsidR="00833B1E" w:rsidRPr="007F60CA" w:rsidRDefault="00833B1E" w:rsidP="00833B1E">
      <w:r w:rsidRPr="007F60CA">
        <w:t>Following we define indicators describing the structure of a network and the role of nodes. Many more are described in the literature, but we will restrict ourselves to these ones used in this work.</w:t>
      </w:r>
    </w:p>
    <w:p w:rsidR="00833B1E" w:rsidRPr="007F60CA" w:rsidRDefault="00833B1E" w:rsidP="00833B1E">
      <w:pPr>
        <w:spacing w:after="0"/>
        <w:rPr>
          <w:rStyle w:val="Fett"/>
        </w:rPr>
      </w:pPr>
      <w:r w:rsidRPr="007F60CA">
        <w:rPr>
          <w:rStyle w:val="Fett"/>
        </w:rPr>
        <w:t>Degree</w:t>
      </w:r>
    </w:p>
    <w:p w:rsidR="00833B1E" w:rsidRPr="007F60CA" w:rsidRDefault="00833B1E" w:rsidP="00833B1E">
      <w:r w:rsidRPr="007F60CA">
        <w:t xml:space="preserve">The degree of a node is the number of connections it has. In a social network based on mails, the degree of an actor is the number of mails sent and received.  </w:t>
      </w:r>
      <w:r w:rsidRPr="007F60CA">
        <w:fldChar w:fldCharType="begin" w:fldLock="1"/>
      </w:r>
      <w:r w:rsidR="006B6E3B">
        <w:instrText>ADDIN CSL_CITATION {"citationItems":[{"id":"ITEM-1","itemData":{"URL":"https://sites.google.com/a/umn.edu/social-network-analysis/terminology","accessed":{"date-parts":[["2018","11","30"]]},"author":[{"dropping-particle":"","family":"Ouyang","given":"Fan","non-dropping-particle":"","parse-names":false,"suffix":""},{"dropping-particle":"","family":"Reilly","given":"Christiane","non-dropping-particle":"","parse-names":false,"suffix":""}],"id":"ITEM-1","issued":{"date-parts":[["0"]]},"title":"Terminology - Social Network Analysis","type":"webpage"},"uris":["http://www.mendeley.com/documents/?uuid=ebf4963c-3f11-3341-914c-2d2fab1f87ee"]}],"mendeley":{"formattedCitation":"(Ouyang and Reilly n.d.)","manualFormatting":"(Ouyang &amp; Reilly)","plainTextFormattedCitation":"(Ouyang and Reilly n.d.)","previouslyFormattedCitation":"(Ouyang and Reilly n.d.)"},"properties":{"noteIndex":0},"schema":"https://github.com/citation-style-language/schema/raw/master/csl-citation.json"}</w:instrText>
      </w:r>
      <w:r w:rsidRPr="007F60CA">
        <w:fldChar w:fldCharType="separate"/>
      </w:r>
      <w:r w:rsidRPr="007F60CA">
        <w:rPr>
          <w:noProof/>
        </w:rPr>
        <w:t>(Ouyang &amp; Reilly)</w:t>
      </w:r>
      <w:r w:rsidRPr="007F60CA">
        <w:fldChar w:fldCharType="end"/>
      </w:r>
    </w:p>
    <w:p w:rsidR="00833B1E" w:rsidRPr="007F60CA" w:rsidRDefault="00833B1E" w:rsidP="00833B1E">
      <w:pPr>
        <w:spacing w:after="0"/>
        <w:rPr>
          <w:rStyle w:val="Fett"/>
        </w:rPr>
      </w:pPr>
      <w:r w:rsidRPr="007F60CA">
        <w:rPr>
          <w:rStyle w:val="Fett"/>
        </w:rPr>
        <w:t>Undirected / directed</w:t>
      </w:r>
    </w:p>
    <w:p w:rsidR="00833B1E" w:rsidRPr="007F60CA" w:rsidRDefault="00833B1E" w:rsidP="00833B1E">
      <w:r w:rsidRPr="007F60CA">
        <w:t xml:space="preserve">In a social network a pair of actors (a dyad) either can be adjacent (connected) or not, if no relation is existent between them. A network is called undirected if existing relationships between actors are symmetric. </w:t>
      </w:r>
      <w:r>
        <w:t>Symmetric</w:t>
      </w:r>
      <w:r w:rsidRPr="007F60CA">
        <w:t xml:space="preserve"> means no distinction between sender and recipient can be mad</w:t>
      </w:r>
      <w:r>
        <w:t>e</w:t>
      </w:r>
      <w:r w:rsidRPr="007F60CA">
        <w:t xml:space="preserve"> or the distinction is not important. </w:t>
      </w:r>
      <w:r>
        <w:t>Collaboration</w:t>
      </w:r>
      <w:r w:rsidRPr="007F60CA">
        <w:t xml:space="preserve"> networks are undirected </w:t>
      </w:r>
      <w:r>
        <w:t>because</w:t>
      </w:r>
      <w:r w:rsidRPr="007F60CA">
        <w:t xml:space="preserve"> if one person </w:t>
      </w:r>
      <w:r>
        <w:t>works together</w:t>
      </w:r>
      <w:r w:rsidRPr="007F60CA">
        <w:t xml:space="preserve"> with another the connection is reciprocal. If the direction is not inherently symmetric, in the sense that each relationship involves distinct ‘sender’ and ‘receiver’ roles, graphs are called directed graphs. This may be the case with email networks as it is not necessary that if someone writes an email to another person that the receiver also writes one back. </w:t>
      </w:r>
      <w:r w:rsidRPr="007F60CA">
        <w:fldChar w:fldCharType="begin" w:fldLock="1"/>
      </w:r>
      <w:r w:rsidR="006B6E3B">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id":"ITEM-2","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Psychology","id":"ITEM-2","issue":"1","issued":{"date-parts":[["2008"]]},"page":"13-41","title":"Social network analysis: A methodological introduction","type":"article-journal","volume":"11"},"uris":["http://www.mendeley.com/documents/?uuid=b3194e06-3931-4691-b122-6102da8bbfb0"]}],"mendeley":{"formattedCitation":"(Butts 2008; Otte and Rousseau 2002)","plainTextFormattedCitation":"(Butts 2008; Otte and Rousseau 2002)","previouslyFormattedCitation":"(Butts 2008; Otte and Rousseau 2002)"},"properties":{"noteIndex":0},"schema":"https://github.com/citation-style-language/schema/raw/master/csl-citation.json"}</w:instrText>
      </w:r>
      <w:r w:rsidRPr="007F60CA">
        <w:fldChar w:fldCharType="separate"/>
      </w:r>
      <w:r w:rsidR="00B857BA" w:rsidRPr="00B857BA">
        <w:rPr>
          <w:noProof/>
        </w:rPr>
        <w:t>(Butts 2008; Otte and Rousseau 2002)</w:t>
      </w:r>
      <w:r w:rsidRPr="007F60CA">
        <w:fldChar w:fldCharType="end"/>
      </w:r>
    </w:p>
    <w:p w:rsidR="00833B1E" w:rsidRPr="007F60CA" w:rsidRDefault="00833B1E" w:rsidP="00833B1E">
      <w:pPr>
        <w:spacing w:after="0"/>
        <w:rPr>
          <w:rStyle w:val="Fett"/>
        </w:rPr>
      </w:pPr>
      <w:r w:rsidRPr="007F60CA">
        <w:rPr>
          <w:rStyle w:val="Fett"/>
        </w:rPr>
        <w:t>Loop</w:t>
      </w:r>
    </w:p>
    <w:p w:rsidR="00833B1E" w:rsidRPr="007F60CA" w:rsidRDefault="00833B1E" w:rsidP="00833B1E">
      <w:r w:rsidRPr="007F60CA">
        <w:t>An edge from a vertex to itself is called as a loop. Networks which have no loops and which are not multiplex (do not allow duplicate edges) are said to be simple.</w:t>
      </w:r>
    </w:p>
    <w:p w:rsidR="00833B1E" w:rsidRPr="007F60CA" w:rsidRDefault="00833B1E" w:rsidP="00833B1E">
      <w:pPr>
        <w:spacing w:after="0"/>
        <w:rPr>
          <w:rStyle w:val="Fett"/>
        </w:rPr>
      </w:pPr>
      <w:r w:rsidRPr="007F60CA">
        <w:rPr>
          <w:rStyle w:val="Fett"/>
        </w:rPr>
        <w:t>Path</w:t>
      </w:r>
    </w:p>
    <w:p w:rsidR="00833B1E" w:rsidRPr="007F60CA" w:rsidRDefault="00833B1E" w:rsidP="00833B1E">
      <w:r w:rsidRPr="007F60CA">
        <w:t>A path between two nodes exists if they are connected and consistently reachable by a sequence of node pairs. The number of connections between distinct node pairs defines the length of a path</w:t>
      </w:r>
      <w:r>
        <w:t>, called</w:t>
      </w:r>
      <w:r w:rsidRPr="007F60CA">
        <w:t xml:space="preserve"> distance.</w:t>
      </w:r>
    </w:p>
    <w:p w:rsidR="00833B1E" w:rsidRPr="007F60CA" w:rsidRDefault="00833B1E" w:rsidP="00833B1E">
      <w:pPr>
        <w:spacing w:after="0"/>
        <w:rPr>
          <w:rStyle w:val="Fett"/>
        </w:rPr>
      </w:pPr>
      <w:r w:rsidRPr="007F60CA">
        <w:rPr>
          <w:rStyle w:val="Fett"/>
        </w:rPr>
        <w:t>(Geodesic) Distance</w:t>
      </w:r>
    </w:p>
    <w:p w:rsidR="00833B1E" w:rsidRPr="007F60CA" w:rsidRDefault="00833B1E" w:rsidP="00833B1E">
      <w:r w:rsidRPr="007F60CA">
        <w:t>The shortest path</w:t>
      </w:r>
      <w:r>
        <w:t>,</w:t>
      </w:r>
      <w:r w:rsidRPr="007F60CA">
        <w:t xml:space="preserve"> </w:t>
      </w:r>
      <w:r>
        <w:t>connecting</w:t>
      </w:r>
      <w:r w:rsidRPr="007F60CA">
        <w:t xml:space="preserve"> any pair of nodes</w:t>
      </w:r>
      <w:r>
        <w:t>,</w:t>
      </w:r>
      <w:r w:rsidRPr="007F60CA">
        <w:t xml:space="preserve"> is the geodesic distance. In a directed network the path between two vertices can be different caused by the path direction.</w:t>
      </w:r>
    </w:p>
    <w:p w:rsidR="00833B1E" w:rsidRPr="007F60CA" w:rsidRDefault="00833B1E" w:rsidP="00833B1E">
      <w:pPr>
        <w:spacing w:after="0"/>
        <w:rPr>
          <w:rStyle w:val="Fett"/>
        </w:rPr>
      </w:pPr>
      <w:r>
        <w:rPr>
          <w:rStyle w:val="Fett"/>
        </w:rPr>
        <w:t>A</w:t>
      </w:r>
      <w:r w:rsidRPr="007F60CA">
        <w:rPr>
          <w:rStyle w:val="Fett"/>
        </w:rPr>
        <w:t>verage path length</w:t>
      </w:r>
    </w:p>
    <w:p w:rsidR="00833B1E" w:rsidRPr="007F60CA" w:rsidRDefault="00833B1E" w:rsidP="00833B1E">
      <w:pPr>
        <w:rPr>
          <w:rStyle w:val="Fett"/>
          <w:b w:val="0"/>
          <w:bCs w:val="0"/>
        </w:rPr>
      </w:pPr>
      <w:r w:rsidRPr="007F60CA">
        <w:t>The average path length in a graph is calculated as the sum shortest paths between all pairs of</w:t>
      </w:r>
      <w:r w:rsidRPr="007F60CA">
        <w:rPr>
          <w:rStyle w:val="Fett"/>
          <w:b w:val="0"/>
          <w:bCs w:val="0"/>
        </w:rPr>
        <w:t xml:space="preserve"> vertices divided by the number of all paths.</w:t>
      </w:r>
    </w:p>
    <w:p w:rsidR="00833B1E" w:rsidRPr="007F60CA" w:rsidRDefault="00833B1E" w:rsidP="00833B1E">
      <w:pPr>
        <w:spacing w:after="0"/>
        <w:rPr>
          <w:rStyle w:val="Fett"/>
        </w:rPr>
      </w:pPr>
      <w:r w:rsidRPr="007F60CA">
        <w:rPr>
          <w:rStyle w:val="Fett"/>
        </w:rPr>
        <w:lastRenderedPageBreak/>
        <w:t>Diameter</w:t>
      </w:r>
    </w:p>
    <w:p w:rsidR="00833B1E" w:rsidRPr="007F60CA" w:rsidRDefault="00833B1E" w:rsidP="00833B1E">
      <w:r w:rsidRPr="007F60CA">
        <w:t>Diameter describes the maximum of shortest distances between any two nodes in a network. If the graph is not connected the diameter is infinite.</w:t>
      </w:r>
      <w:r w:rsidRPr="007F60CA">
        <w:rPr>
          <w:bCs/>
        </w:rPr>
        <w:t xml:space="preserve"> </w:t>
      </w:r>
      <w:r w:rsidRPr="007F60CA">
        <w:rPr>
          <w:bCs/>
        </w:rPr>
        <w:fldChar w:fldCharType="begin" w:fldLock="1"/>
      </w:r>
      <w:r w:rsidR="006B6E3B">
        <w:rPr>
          <w:bCs/>
        </w:rPr>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7F60CA">
        <w:rPr>
          <w:bCs/>
        </w:rPr>
        <w:fldChar w:fldCharType="separate"/>
      </w:r>
      <w:r w:rsidR="00B857BA" w:rsidRPr="00B857BA">
        <w:rPr>
          <w:bCs/>
          <w:noProof/>
        </w:rPr>
        <w:t>(Golubic 2013)</w:t>
      </w:r>
      <w:r w:rsidRPr="007F60CA">
        <w:rPr>
          <w:bCs/>
        </w:rPr>
        <w:fldChar w:fldCharType="end"/>
      </w:r>
    </w:p>
    <w:p w:rsidR="00833B1E" w:rsidRPr="007F60CA" w:rsidRDefault="00833B1E" w:rsidP="00833B1E">
      <w:pPr>
        <w:spacing w:after="0"/>
        <w:rPr>
          <w:rStyle w:val="Fett"/>
        </w:rPr>
      </w:pPr>
      <w:r w:rsidRPr="007F60CA">
        <w:rPr>
          <w:rStyle w:val="Fett"/>
        </w:rPr>
        <w:t>Transitivity or clustering coefficient</w:t>
      </w:r>
    </w:p>
    <w:p w:rsidR="00833B1E" w:rsidRPr="007F60CA" w:rsidRDefault="00833B1E" w:rsidP="00833B1E">
      <w:r w:rsidRPr="007F60CA">
        <w:t>Transitivity measures the probability that the adjacent vertices of a vertex are connected. This is also called the clustering coefficient.</w:t>
      </w:r>
    </w:p>
    <w:p w:rsidR="00833B1E" w:rsidRPr="007F60CA" w:rsidRDefault="00833B1E" w:rsidP="00833B1E">
      <w:pPr>
        <w:spacing w:after="0"/>
        <w:rPr>
          <w:rStyle w:val="Fett"/>
        </w:rPr>
      </w:pPr>
      <w:r w:rsidRPr="007F60CA">
        <w:rPr>
          <w:rStyle w:val="Fett"/>
        </w:rPr>
        <w:t>Assortativity</w:t>
      </w:r>
    </w:p>
    <w:p w:rsidR="00833B1E" w:rsidRPr="007F60CA" w:rsidRDefault="00833B1E" w:rsidP="00833B1E">
      <w:r w:rsidRPr="007F60CA">
        <w:t xml:space="preserve">The assortativity coefficient measures the level of homophily of the graph, based on some vertex labelling or values assigned to vertices. </w:t>
      </w:r>
      <w:r>
        <w:t>T</w:t>
      </w:r>
      <w:r w:rsidRPr="007F60CA">
        <w:t xml:space="preserve">he coefficient is high, </w:t>
      </w:r>
      <w:r>
        <w:t>if</w:t>
      </w:r>
      <w:r w:rsidRPr="007F60CA">
        <w:t xml:space="preserve"> connected vertices tend to have the same labels or similar assigned values</w:t>
      </w:r>
      <w:r>
        <w:t xml:space="preserve">. </w:t>
      </w:r>
      <w:r>
        <w:fldChar w:fldCharType="begin" w:fldLock="1"/>
      </w:r>
      <w:r w:rsidR="006B6E3B">
        <w:instrText>ADDIN CSL_CITATION {"citationItems":[{"id":"ITEM-1","itemData":{"DOI":"10.1103/PhysRevLett.89.208701","ISBN":"0031-9007 (Print)\\n0031-9007 (Linking)","ISSN":"10797114","PMID":"12443515","abstract":"A network is said to show assortative mixing if the nodes in the network that have many connections tend to be connected to other nodes with many connections. We define a measure of assortative mixing for networks and use it to show that social networks are often assortatively mixed, but that technological and biological networks tend to be disassortative. We propose a model of an assortative network, which we study both analytically and numerically. Within the framework of this model we find that assortative networks tend to percolate more easily than their disassortative counterparts and that they are also more robust to vertex removal.","author":[{"dropping-particle":"","family":"Newman","given":"Mark E. J.","non-dropping-particle":"","parse-names":false,"suffix":""}],"container-title":"Physical Review Letters","id":"ITEM-1","issue":"20","issued":{"date-parts":[["2002"]]},"page":"1-4","title":"Assortative Mixing in Networks","type":"article-journal","volume":"89"},"uris":["http://www.mendeley.com/documents/?uuid=091061d2-affb-43dd-a0eb-1167fa80d1f5"]}],"mendeley":{"formattedCitation":"(Newman 2002)","plainTextFormattedCitation":"(Newman 2002)","previouslyFormattedCitation":"(Newman 2002)"},"properties":{"noteIndex":0},"schema":"https://github.com/citation-style-language/schema/raw/master/csl-citation.json"}</w:instrText>
      </w:r>
      <w:r>
        <w:fldChar w:fldCharType="separate"/>
      </w:r>
      <w:r w:rsidR="00B857BA" w:rsidRPr="00B857BA">
        <w:rPr>
          <w:noProof/>
        </w:rPr>
        <w:t>(Newman 2002)</w:t>
      </w:r>
      <w:r>
        <w:fldChar w:fldCharType="end"/>
      </w:r>
    </w:p>
    <w:p w:rsidR="00833B1E" w:rsidRPr="007F60CA" w:rsidRDefault="00833B1E" w:rsidP="00833B1E">
      <w:pPr>
        <w:spacing w:after="0"/>
        <w:rPr>
          <w:rStyle w:val="Fett"/>
        </w:rPr>
      </w:pPr>
      <w:r w:rsidRPr="007F60CA">
        <w:rPr>
          <w:rStyle w:val="Fett"/>
        </w:rPr>
        <w:t>Density</w:t>
      </w:r>
    </w:p>
    <w:p w:rsidR="00833B1E" w:rsidRPr="007F60CA" w:rsidRDefault="00833B1E" w:rsidP="00833B1E">
      <w:pPr>
        <w:rPr>
          <w:bCs/>
        </w:rPr>
      </w:pPr>
      <w:r w:rsidRPr="007F60CA">
        <w:t>Density of a graph is defined as the comparison between the number of existing connections divided by the number of possible connections between all actors within the social network. Density is an indicator for the general level of connectedness</w:t>
      </w:r>
      <w:r>
        <w:t>.</w:t>
      </w:r>
      <w:r w:rsidRPr="007F60CA">
        <w:t xml:space="preserve"> </w:t>
      </w:r>
      <w:r w:rsidRPr="007F60CA">
        <w:rPr>
          <w:bCs/>
        </w:rPr>
        <w:fldChar w:fldCharType="begin" w:fldLock="1"/>
      </w:r>
      <w:r w:rsidR="006B6E3B">
        <w:rPr>
          <w:bCs/>
        </w:rPr>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Dissertations","id":"ITEM-1","issued":{"date-parts":[["2010"]]},"number-of-pages":"1-241","publisher":"University of St. Gallen","title":"Applying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Pr="007F60CA">
        <w:rPr>
          <w:bCs/>
        </w:rPr>
        <w:fldChar w:fldCharType="separate"/>
      </w:r>
      <w:r w:rsidR="00B857BA" w:rsidRPr="00B857BA">
        <w:rPr>
          <w:bCs/>
          <w:noProof/>
        </w:rPr>
        <w:t>(Kirchhoff 2010)</w:t>
      </w:r>
      <w:r w:rsidRPr="007F60CA">
        <w:rPr>
          <w:bCs/>
        </w:rPr>
        <w:fldChar w:fldCharType="end"/>
      </w:r>
      <w:r w:rsidRPr="007F60CA">
        <w:rPr>
          <w:bCs/>
        </w:rPr>
        <w:t>.</w:t>
      </w:r>
    </w:p>
    <w:p w:rsidR="00833B1E" w:rsidRPr="00E93095" w:rsidRDefault="00833B1E" w:rsidP="00833B1E">
      <w:pPr>
        <w:spacing w:after="0"/>
        <w:rPr>
          <w:rStyle w:val="Fett"/>
        </w:rPr>
      </w:pPr>
      <w:r w:rsidRPr="00E93095">
        <w:rPr>
          <w:rStyle w:val="Fett"/>
        </w:rPr>
        <w:t>Degree centrality</w:t>
      </w:r>
    </w:p>
    <w:p w:rsidR="00833B1E" w:rsidRPr="00E93095" w:rsidRDefault="00833B1E" w:rsidP="00833B1E">
      <w:r w:rsidRPr="00E93095">
        <w:t xml:space="preserve">Counts how many connections with acquaintances a node has. The more mails, the higher the degree centrality </w:t>
      </w:r>
      <w:r w:rsidRPr="00E93095">
        <w:fldChar w:fldCharType="begin" w:fldLock="1"/>
      </w:r>
      <w:r w:rsidR="006B6E3B">
        <w:instrText>ADDIN CSL_CITATION {"citationItems":[{"id":"ITEM-1","itemData":{"DOI":"10.1016/J.SOCNET.2010.03.006","ISSN":"0378-8733","abstract":"Ties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benefits of this approach by applying one of them to Freeman’s EIES dataset.","author":[{"dropping-particle":"","family":"Opsahl","given":"Tore","non-dropping-particle":"","parse-names":false,"suffix":""},{"dropping-particle":"","family":"Agneessens","given":"Filip","non-dropping-particle":"","parse-names":false,"suffix":""},{"dropping-particle":"","family":"Skvoretz","given":"John","non-dropping-particle":"","parse-names":false,"suffix":""}],"container-title":"Social Networks","id":"ITEM-1","issue":"3","issued":{"date-parts":[["2010","7","1"]]},"page":"245-251","publisher":"North-Holland","title":"Node centrality in weighted networks: Generalizing degree and shortest paths","type":"article-journal","volume":"32"},"uris":["http://www.mendeley.com/documents/?uuid=c6fcd04e-2a19-33b9-9ccf-a9e552b7a1bc"]}],"mendeley":{"formattedCitation":"(Opsahl, Agneessens, and Skvoretz 2010)","plainTextFormattedCitation":"(Opsahl, Agneessens, and Skvoretz 2010)","previouslyFormattedCitation":"(Opsahl, Agneessens, and Skvoretz 2010)"},"properties":{"noteIndex":0},"schema":"https://github.com/citation-style-language/schema/raw/master/csl-citation.json"}</w:instrText>
      </w:r>
      <w:r w:rsidRPr="00E93095">
        <w:fldChar w:fldCharType="separate"/>
      </w:r>
      <w:r w:rsidR="00B857BA" w:rsidRPr="00B857BA">
        <w:rPr>
          <w:noProof/>
        </w:rPr>
        <w:t>(Opsahl, Agneessens, and Skvoretz 2010)</w:t>
      </w:r>
      <w:r w:rsidRPr="00E93095">
        <w:fldChar w:fldCharType="end"/>
      </w:r>
      <w:r w:rsidRPr="00E93095">
        <w:t>.</w:t>
      </w:r>
    </w:p>
    <w:p w:rsidR="00833B1E" w:rsidRPr="00E93095" w:rsidRDefault="00833B1E" w:rsidP="00833B1E">
      <w:pPr>
        <w:spacing w:after="0"/>
        <w:rPr>
          <w:rStyle w:val="Fett"/>
        </w:rPr>
      </w:pPr>
      <w:r w:rsidRPr="00E93095">
        <w:rPr>
          <w:rStyle w:val="Fett"/>
        </w:rPr>
        <w:t>Betweenness centrality</w:t>
      </w:r>
    </w:p>
    <w:p w:rsidR="00833B1E" w:rsidRPr="00E93095" w:rsidRDefault="00833B1E" w:rsidP="00833B1E">
      <w:pPr>
        <w:rPr>
          <w:rStyle w:val="Fett"/>
          <w:b w:val="0"/>
        </w:rPr>
      </w:pPr>
      <w:r w:rsidRPr="00E93095">
        <w:rPr>
          <w:rStyle w:val="Fett"/>
          <w:b w:val="0"/>
        </w:rPr>
        <w:t xml:space="preserve">The number of shortest paths from all vertices to all others a node is laying on is called betweenness centrality. Ascribe a high centrality to nodes connecting distinct communities together. </w:t>
      </w:r>
      <w:r w:rsidRPr="00E93095">
        <w:fldChar w:fldCharType="begin" w:fldLock="1"/>
      </w:r>
      <w:r w:rsidR="006B6E3B">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E93095">
        <w:fldChar w:fldCharType="separate"/>
      </w:r>
      <w:r w:rsidR="00B857BA" w:rsidRPr="00B857BA">
        <w:rPr>
          <w:noProof/>
        </w:rPr>
        <w:t>(Golubic 2013)</w:t>
      </w:r>
      <w:r w:rsidRPr="00E93095">
        <w:fldChar w:fldCharType="end"/>
      </w:r>
    </w:p>
    <w:p w:rsidR="00833B1E" w:rsidRPr="00E93095" w:rsidRDefault="00833B1E" w:rsidP="00833B1E">
      <w:pPr>
        <w:spacing w:after="0"/>
        <w:rPr>
          <w:rStyle w:val="Fett"/>
        </w:rPr>
      </w:pPr>
      <w:r w:rsidRPr="00E93095">
        <w:rPr>
          <w:rStyle w:val="Fett"/>
        </w:rPr>
        <w:t>Closeness centrality</w:t>
      </w:r>
    </w:p>
    <w:p w:rsidR="00833B1E" w:rsidRPr="00E93095" w:rsidRDefault="00833B1E" w:rsidP="00833B1E">
      <w:pPr>
        <w:rPr>
          <w:rStyle w:val="Fett"/>
          <w:b w:val="0"/>
        </w:rPr>
      </w:pPr>
      <w:r w:rsidRPr="00E93095">
        <w:rPr>
          <w:rStyle w:val="Fett"/>
          <w:b w:val="0"/>
        </w:rPr>
        <w:t xml:space="preserve">Closeness centrality measures the mean of all shortest paths to every existing node in the network. According to that its logic is different from the other two centrality measures, meaning nodes with low closeness centrality are more central and have a shorter way to reach all nodes. </w:t>
      </w:r>
      <w:r w:rsidRPr="00E93095">
        <w:fldChar w:fldCharType="begin" w:fldLock="1"/>
      </w:r>
      <w:r w:rsidR="006B6E3B">
        <w:instrText>ADDIN CSL_CITATION {"citationItems":[{"id":"ITEM-1","itemData":{"DOI":"10.2498/iti.2013.0566","ISBN":"978-953-7138-30-1","ISSN":"13301012","abstract":"The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relationships.","author":[{"dropping-particle":"","family":"Golubic","given":"Kruno","non-dropping-particle":"","parse-names":false,"suffix":""}],"container-title":"35th International Conference on INFORMATION TECHNOLOGY INTERFACES","id":"ITEM-1","issued":{"date-parts":[["2013"]]},"page":"3-8","publisher":"University Computing Centre - SRCE","publisher-place":"Zagreb","title":"Discovering Value in Academic Social Networks: A Case Study in ResearchGate","type":"paper-conference"},"uris":["http://www.mendeley.com/documents/?uuid=5fcebce7-7b9e-4cbb-b2d5-12a5c7ecb1e3"]}],"mendeley":{"formattedCitation":"(Golubic 2013)","plainTextFormattedCitation":"(Golubic 2013)","previouslyFormattedCitation":"(Golubic 2013)"},"properties":{"noteIndex":0},"schema":"https://github.com/citation-style-language/schema/raw/master/csl-citation.json"}</w:instrText>
      </w:r>
      <w:r w:rsidRPr="00E93095">
        <w:fldChar w:fldCharType="separate"/>
      </w:r>
      <w:r w:rsidR="00B857BA" w:rsidRPr="00B857BA">
        <w:rPr>
          <w:noProof/>
        </w:rPr>
        <w:t>(Golubic 2013)</w:t>
      </w:r>
      <w:r w:rsidRPr="00E93095">
        <w:fldChar w:fldCharType="end"/>
      </w:r>
    </w:p>
    <w:p w:rsidR="00833B1E" w:rsidRPr="00E93095" w:rsidRDefault="00833B1E" w:rsidP="00833B1E">
      <w:pPr>
        <w:spacing w:after="0"/>
        <w:rPr>
          <w:rStyle w:val="Fett"/>
        </w:rPr>
      </w:pPr>
      <w:r w:rsidRPr="00E93095">
        <w:rPr>
          <w:rStyle w:val="Fett"/>
        </w:rPr>
        <w:t>Communities</w:t>
      </w:r>
    </w:p>
    <w:p w:rsidR="00833B1E" w:rsidRPr="007F60CA" w:rsidRDefault="00833B1E" w:rsidP="00833B1E">
      <w:pPr>
        <w:rPr>
          <w:rStyle w:val="Fett"/>
          <w:b w:val="0"/>
        </w:rPr>
      </w:pPr>
      <w:r w:rsidRPr="00E93095">
        <w:rPr>
          <w:rStyle w:val="Fett"/>
          <w:b w:val="0"/>
        </w:rPr>
        <w:t>Detection of communities, one of the key properties of complex networks, is particular interesting. Community structures in networks</w:t>
      </w:r>
      <w:r>
        <w:rPr>
          <w:rStyle w:val="Fett"/>
          <w:b w:val="0"/>
        </w:rPr>
        <w:t xml:space="preserve">, showed in </w:t>
      </w:r>
      <w:r>
        <w:rPr>
          <w:rStyle w:val="Fett"/>
          <w:b w:val="0"/>
        </w:rPr>
        <w:fldChar w:fldCharType="begin"/>
      </w:r>
      <w:r>
        <w:rPr>
          <w:rStyle w:val="Fett"/>
          <w:b w:val="0"/>
        </w:rPr>
        <w:instrText xml:space="preserve"> REF _Ref534285011 \h </w:instrText>
      </w:r>
      <w:r>
        <w:rPr>
          <w:rStyle w:val="Fett"/>
          <w:b w:val="0"/>
        </w:rPr>
      </w:r>
      <w:r>
        <w:rPr>
          <w:rStyle w:val="Fett"/>
          <w:b w:val="0"/>
        </w:rPr>
        <w:fldChar w:fldCharType="separate"/>
      </w:r>
      <w:r w:rsidRPr="007F60CA">
        <w:t>Figure 3</w:t>
      </w:r>
      <w:r>
        <w:rPr>
          <w:rStyle w:val="Fett"/>
          <w:b w:val="0"/>
        </w:rPr>
        <w:fldChar w:fldCharType="end"/>
      </w:r>
      <w:r>
        <w:rPr>
          <w:rStyle w:val="Fett"/>
          <w:b w:val="0"/>
        </w:rPr>
        <w:t>,</w:t>
      </w:r>
      <w:r w:rsidRPr="00E93095">
        <w:rPr>
          <w:rStyle w:val="Fett"/>
          <w:b w:val="0"/>
        </w:rPr>
        <w:t xml:space="preserve"> describes groups of nodes that are more</w:t>
      </w:r>
      <w:r w:rsidRPr="007F60CA">
        <w:rPr>
          <w:rStyle w:val="Fett"/>
          <w:b w:val="0"/>
        </w:rPr>
        <w:t xml:space="preserve"> densely connected to each other than to nodes in other communities. These underlays the assumption that networks have natural divisions within it. Normally a node can only belong to one community, which is a simplification that not always holds </w:t>
      </w:r>
      <w:r w:rsidRPr="007F60CA">
        <w:rPr>
          <w:rStyle w:val="Fett"/>
          <w:b w:val="0"/>
        </w:rPr>
        <w:lastRenderedPageBreak/>
        <w:t xml:space="preserve">in reality. Identifying communities in large networks is difficult and raised almost to </w:t>
      </w:r>
      <w:proofErr w:type="spellStart"/>
      <w:r w:rsidRPr="007F60CA">
        <w:rPr>
          <w:rStyle w:val="Fett"/>
          <w:b w:val="0"/>
        </w:rPr>
        <w:t>a</w:t>
      </w:r>
      <w:proofErr w:type="spellEnd"/>
      <w:r w:rsidRPr="007F60CA">
        <w:rPr>
          <w:rStyle w:val="Fett"/>
          <w:b w:val="0"/>
        </w:rPr>
        <w:t xml:space="preserve"> independent research field, filled with a lot of literature. </w:t>
      </w:r>
      <w:r>
        <w:rPr>
          <w:rStyle w:val="Fett"/>
          <w:b w:val="0"/>
        </w:rPr>
        <w:fldChar w:fldCharType="begin" w:fldLock="1"/>
      </w:r>
      <w:r w:rsidR="006B6E3B">
        <w:rPr>
          <w:rStyle w:val="Fett"/>
          <w:b w:val="0"/>
        </w:rPr>
        <w:instrText>ADDIN CSL_CITATION {"citationItems":[{"id":"ITEM-1","itemData":{"DOI":"10.1007/978-1-4471-4054-2 1","abstract":"Social Network Analysis (SNA) is becoming an important tool for\r\ninvestigators, but all the necessary information is often available in a distributed\r\nenvironment.Currently there is no information system that helps managers and team\r\nleaders monitor the status of a social network. This chapter presents an overview of\r\nthe basic concepts of social networks in data analysis including social network analysis\r\nmetrics and performances. Different problems in social networks are discussed\r\nsuch as uncertainty, missing data and finding the shortest path in a social network.\r\nCommunity structure, detection and visualization in social network analysis is also\r\nillustrated. This chapter bridges the gap among the users by combining social\r\nnetwork analysis methods and information visualization technology to help a user\r\nvisually identify the occurrence of a possible relationship amongst the members in\r\na social network. The chapter illustrates an online visualization method for a DBLP (Digital Bibliography &amp; Library Project) dataset of publications from the field of\r\ncomputer science, which is focused on the co-authorship relationship based on the\r\nintensity and topic of joint publications. Challenges to be addressed and future\r\ndirections of research are presented and an extensive bibliography is also included.","author":[{"dropping-particle":"","family":"Ghali","given":"Neveen","non-dropping-particle":"","parse-names":false,"suffix":""},{"dropping-particle":"","family":"Panda","given":"Mrutyunjaya","non-dropping-particle":"","parse-names":false,"suffix":""},{"dropping-particle":"","family":"Hassanien","given":"Aboul Ella","non-dropping-particle":"","parse-names":false,"suffix":""},{"dropping-particle":"","family":"Abraham","given":"Ajith","non-dropping-particle":"","parse-names":false,"suffix":""},{"dropping-particle":"","family":"Snasel","given":"Vaclav","non-dropping-particle":"","parse-names":false,"suffix":""}],"chapter-number":"1","container-title":"Computational Social Networks: Mining and Visualization","id":"ITEM-1","issued":{"date-parts":[["2012"]]},"page":"1-21","publisher":"Springer-Verlag","publisher-place":"London","title":"Social Network Analysis: Tools, Measures and Visualization","type":"chapter"},"uris":["http://www.mendeley.com/documents/?uuid=2416b859-a8bd-3a61-8e9d-8d3171d7da97"]}],"mendeley":{"formattedCitation":"(Ghali et al. 2012)","plainTextFormattedCitation":"(Ghali et al. 2012)","previouslyFormattedCitation":"(Ghali et al. 2012)"},"properties":{"noteIndex":0},"schema":"https://github.com/citation-style-language/schema/raw/master/csl-citation.json"}</w:instrText>
      </w:r>
      <w:r>
        <w:rPr>
          <w:rStyle w:val="Fett"/>
          <w:b w:val="0"/>
        </w:rPr>
        <w:fldChar w:fldCharType="separate"/>
      </w:r>
      <w:r w:rsidR="00B857BA" w:rsidRPr="00B857BA">
        <w:rPr>
          <w:rStyle w:val="Fett"/>
          <w:b w:val="0"/>
          <w:noProof/>
        </w:rPr>
        <w:t>(Ghali et al. 2012)</w:t>
      </w:r>
      <w:r>
        <w:rPr>
          <w:rStyle w:val="Fett"/>
          <w:b w:val="0"/>
        </w:rPr>
        <w:fldChar w:fldCharType="end"/>
      </w:r>
    </w:p>
    <w:p w:rsidR="00833B1E" w:rsidRPr="007F60CA" w:rsidRDefault="00833B1E" w:rsidP="00833B1E">
      <w:pPr>
        <w:spacing w:after="0"/>
        <w:rPr>
          <w:rStyle w:val="Fett"/>
        </w:rPr>
      </w:pPr>
      <w:r w:rsidRPr="007F60CA">
        <w:rPr>
          <w:rStyle w:val="Fett"/>
        </w:rPr>
        <w:t>Modularity</w:t>
      </w:r>
    </w:p>
    <w:p w:rsidR="00833B1E" w:rsidRPr="007F60CA" w:rsidRDefault="00833B1E" w:rsidP="00833B1E">
      <w:pPr>
        <w:rPr>
          <w:rStyle w:val="Fett"/>
          <w:b w:val="0"/>
        </w:rPr>
      </w:pPr>
      <w:r w:rsidRPr="007F60CA">
        <w:rPr>
          <w:rStyle w:val="Fett"/>
          <w:b w:val="0"/>
        </w:rPr>
        <w:t xml:space="preserve">The modularity of a graph measures how good the division </w:t>
      </w:r>
      <w:r>
        <w:rPr>
          <w:rStyle w:val="Fett"/>
          <w:b w:val="0"/>
        </w:rPr>
        <w:t xml:space="preserve">into communities </w:t>
      </w:r>
      <w:r w:rsidRPr="007F60CA">
        <w:rPr>
          <w:rStyle w:val="Fett"/>
          <w:b w:val="0"/>
        </w:rPr>
        <w:t>is, or how separated the different vertex types are from each other. It defined as:</w:t>
      </w:r>
    </w:p>
    <w:p w:rsidR="00833B1E" w:rsidRPr="007F60CA" w:rsidRDefault="00833B1E" w:rsidP="00833B1E">
      <w:pPr>
        <w:rPr>
          <w:rStyle w:val="Fett"/>
          <w:b w:val="0"/>
        </w:rPr>
      </w:pPr>
      <m:oMathPara>
        <m:oMath>
          <m:r>
            <w:rPr>
              <w:rStyle w:val="Fett"/>
              <w:rFonts w:ascii="Cambria Math" w:hAnsi="Cambria Math"/>
            </w:rPr>
            <m:t>Q=</m:t>
          </m:r>
          <m:f>
            <m:fPr>
              <m:ctrlPr>
                <w:rPr>
                  <w:rStyle w:val="Fett"/>
                  <w:rFonts w:ascii="Cambria Math" w:hAnsi="Cambria Math"/>
                  <w:b w:val="0"/>
                  <w:bCs w:val="0"/>
                  <w:i/>
                </w:rPr>
              </m:ctrlPr>
            </m:fPr>
            <m:num>
              <m:r>
                <w:rPr>
                  <w:rStyle w:val="Fett"/>
                  <w:rFonts w:ascii="Cambria Math" w:hAnsi="Cambria Math"/>
                </w:rPr>
                <m:t>1</m:t>
              </m:r>
            </m:num>
            <m:den>
              <m:r>
                <w:rPr>
                  <w:rStyle w:val="Fett"/>
                  <w:rFonts w:ascii="Cambria Math" w:hAnsi="Cambria Math"/>
                </w:rPr>
                <m:t>2m</m:t>
              </m:r>
            </m:den>
          </m:f>
          <m:r>
            <w:rPr>
              <w:rStyle w:val="Fett"/>
              <w:rFonts w:ascii="Cambria Math" w:hAnsi="Cambria Math"/>
            </w:rPr>
            <m:t xml:space="preserve"> * </m:t>
          </m:r>
          <m:nary>
            <m:naryPr>
              <m:chr m:val="∑"/>
              <m:limLoc m:val="undOvr"/>
              <m:subHide m:val="1"/>
              <m:supHide m:val="1"/>
              <m:ctrlPr>
                <w:rPr>
                  <w:rStyle w:val="Fett"/>
                  <w:rFonts w:ascii="Cambria Math" w:hAnsi="Cambria Math"/>
                  <w:b w:val="0"/>
                  <w:bCs w:val="0"/>
                  <w:i/>
                </w:rPr>
              </m:ctrlPr>
            </m:naryPr>
            <m:sub/>
            <m:sup/>
            <m:e>
              <m:r>
                <w:rPr>
                  <w:rStyle w:val="Fett"/>
                  <w:rFonts w:ascii="Cambria Math" w:hAnsi="Cambria Math"/>
                </w:rPr>
                <m:t>(Aij-ki*</m:t>
              </m:r>
              <m:f>
                <m:fPr>
                  <m:ctrlPr>
                    <w:rPr>
                      <w:rStyle w:val="Fett"/>
                      <w:rFonts w:ascii="Cambria Math" w:hAnsi="Cambria Math"/>
                      <w:b w:val="0"/>
                      <w:bCs w:val="0"/>
                      <w:i/>
                    </w:rPr>
                  </m:ctrlPr>
                </m:fPr>
                <m:num>
                  <m:r>
                    <w:rPr>
                      <w:rStyle w:val="Fett"/>
                      <w:rFonts w:ascii="Cambria Math" w:hAnsi="Cambria Math"/>
                    </w:rPr>
                    <m:t>kj</m:t>
                  </m:r>
                </m:num>
                <m:den>
                  <m:r>
                    <w:rPr>
                      <w:rStyle w:val="Fett"/>
                      <w:rFonts w:ascii="Cambria Math" w:hAnsi="Cambria Math"/>
                    </w:rPr>
                    <m:t>2m</m:t>
                  </m:r>
                </m:den>
              </m:f>
              <m:r>
                <w:rPr>
                  <w:rStyle w:val="Fett"/>
                  <w:rFonts w:ascii="Cambria Math" w:hAnsi="Cambria Math"/>
                </w:rPr>
                <m:t xml:space="preserve"> )</m:t>
              </m:r>
            </m:e>
          </m:nary>
          <m:r>
            <w:rPr>
              <w:rStyle w:val="Fett"/>
              <w:rFonts w:ascii="Cambria Math" w:hAnsi="Cambria Math"/>
            </w:rPr>
            <m:t xml:space="preserve">  δ(ci,cj),i,j</m:t>
          </m:r>
        </m:oMath>
      </m:oMathPara>
    </w:p>
    <w:p w:rsidR="00833B1E" w:rsidRPr="00CD6C45" w:rsidRDefault="00833B1E" w:rsidP="00833B1E">
      <w:pPr>
        <w:rPr>
          <w:rStyle w:val="Fett"/>
          <w:b w:val="0"/>
        </w:rPr>
      </w:pPr>
      <w:r w:rsidRPr="00CD6C45">
        <w:rPr>
          <w:rStyle w:val="Fett"/>
          <w:b w:val="0"/>
        </w:rPr>
        <w:t xml:space="preserve">m is the number of edges, </w:t>
      </w:r>
      <w:proofErr w:type="spellStart"/>
      <w:r w:rsidRPr="00CD6C45">
        <w:rPr>
          <w:rStyle w:val="Fett"/>
          <w:b w:val="0"/>
        </w:rPr>
        <w:t>Aij</w:t>
      </w:r>
      <w:proofErr w:type="spellEnd"/>
      <w:r w:rsidRPr="00CD6C45">
        <w:rPr>
          <w:rStyle w:val="Fett"/>
          <w:b w:val="0"/>
        </w:rPr>
        <w:t xml:space="preserve"> is the element of the A adjacency matrix in row </w:t>
      </w:r>
      <w:proofErr w:type="spellStart"/>
      <w:r w:rsidRPr="00CD6C45">
        <w:rPr>
          <w:rStyle w:val="Fett"/>
          <w:b w:val="0"/>
        </w:rPr>
        <w:t>i</w:t>
      </w:r>
      <w:proofErr w:type="spellEnd"/>
      <w:r w:rsidRPr="00CD6C45">
        <w:rPr>
          <w:rStyle w:val="Fett"/>
          <w:b w:val="0"/>
        </w:rPr>
        <w:t xml:space="preserve"> and column j, </w:t>
      </w:r>
      <w:proofErr w:type="spellStart"/>
      <w:r w:rsidRPr="00CD6C45">
        <w:rPr>
          <w:rStyle w:val="Fett"/>
          <w:b w:val="0"/>
        </w:rPr>
        <w:t>ki</w:t>
      </w:r>
      <w:proofErr w:type="spellEnd"/>
      <w:r w:rsidRPr="00CD6C45">
        <w:rPr>
          <w:rStyle w:val="Fett"/>
          <w:b w:val="0"/>
        </w:rPr>
        <w:t xml:space="preserve"> is the degree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kj</w:t>
      </w:r>
      <w:proofErr w:type="spellEnd"/>
      <w:r w:rsidRPr="00CD6C45">
        <w:rPr>
          <w:rStyle w:val="Fett"/>
          <w:b w:val="0"/>
        </w:rPr>
        <w:t xml:space="preserve"> is the degree of j, ci is the type (or component)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cj</w:t>
      </w:r>
      <w:proofErr w:type="spellEnd"/>
      <w:r w:rsidRPr="00CD6C45">
        <w:rPr>
          <w:rStyle w:val="Fett"/>
          <w:b w:val="0"/>
        </w:rPr>
        <w:t xml:space="preserve"> that of j, the sum goes over all </w:t>
      </w:r>
      <w:proofErr w:type="spellStart"/>
      <w:r w:rsidRPr="00CD6C45">
        <w:rPr>
          <w:rStyle w:val="Fett"/>
          <w:b w:val="0"/>
        </w:rPr>
        <w:t>i</w:t>
      </w:r>
      <w:proofErr w:type="spellEnd"/>
      <w:r w:rsidRPr="00CD6C45">
        <w:rPr>
          <w:rStyle w:val="Fett"/>
          <w:b w:val="0"/>
        </w:rPr>
        <w:t xml:space="preserve"> and j pairs of vertices, and delta(</w:t>
      </w:r>
      <w:proofErr w:type="spellStart"/>
      <w:r w:rsidRPr="00CD6C45">
        <w:rPr>
          <w:rStyle w:val="Fett"/>
          <w:b w:val="0"/>
        </w:rPr>
        <w:t>x,y</w:t>
      </w:r>
      <w:proofErr w:type="spellEnd"/>
      <w:r w:rsidRPr="00CD6C45">
        <w:rPr>
          <w:rStyle w:val="Fett"/>
          <w:b w:val="0"/>
        </w:rPr>
        <w:t xml:space="preserve">) is 1 if x=y and 0 otherwise. </w:t>
      </w:r>
      <w:r w:rsidRPr="00CD6C45">
        <w:rPr>
          <w:rStyle w:val="Fett"/>
          <w:b w:val="0"/>
        </w:rPr>
        <w:fldChar w:fldCharType="begin" w:fldLock="1"/>
      </w:r>
      <w:r w:rsidR="006B6E3B">
        <w:rPr>
          <w:rStyle w:val="Fett"/>
          <w:b w:val="0"/>
        </w:rPr>
        <w:instrText>ADDIN CSL_CITATION {"citationItems":[{"id":"ITEM-1","itemData":{"DOI":"10.3724/SP.J.1087.2009.02191","ISSN":"0095-1137","PMID":"1420","abstract":"The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árdi","given":"Gábor","non-dropping-particle":"","parse-names":false,"suffix":""},{"dropping-particle":"","family":"Nepusz","given":"Tamás","non-dropping-particle":"","parse-names":false,"suffix":""},{"dropping-particle":"","family":"Nepusz","given":"G","non-dropping-particle":"","parse-names":false,"suffix":""},{"dropping-particle":"","family":"Tamas","given":"C","non-dropping-particle":"","parse-names":false,"suffix":""},{"dropping-particle":"","family":"Csárdi","given":"Gábor","non-dropping-particle":"","parse-names":false,"suffix":""},{"dropping-particle":"","family":"Nepusz","given":"Tamás","non-dropping-particle":"","parse-names":false,"suffix":""}],"container-title":"InterJournal, Complex Systems","id":"ITEM-1","issue":"5","issued":{"date-parts":[["2006"]]},"page":"1695","title":"The igraph software package for complex network research","type":"article-journal","volume":"Complex Sy"},"uris":["http://www.mendeley.com/documents/?uuid=42976bf8-7100-4297-9e33-386e469bec49"]}],"mendeley":{"formattedCitation":"(Csárdi et al. 2006)","plainTextFormattedCitation":"(Csárdi et al. 2006)","previouslyFormattedCitation":"(Csárdi et al. 2006)"},"properties":{"noteIndex":0},"schema":"https://github.com/citation-style-language/schema/raw/master/csl-citation.json"}</w:instrText>
      </w:r>
      <w:r w:rsidRPr="00CD6C45">
        <w:rPr>
          <w:rStyle w:val="Fett"/>
          <w:b w:val="0"/>
        </w:rPr>
        <w:fldChar w:fldCharType="separate"/>
      </w:r>
      <w:r w:rsidR="00B857BA" w:rsidRPr="00B857BA">
        <w:rPr>
          <w:rStyle w:val="Fett"/>
          <w:b w:val="0"/>
          <w:noProof/>
        </w:rPr>
        <w:t>(Csárdi et al. 2006)</w:t>
      </w:r>
      <w:r w:rsidRPr="00CD6C45">
        <w:rPr>
          <w:rStyle w:val="Fett"/>
          <w:b w:val="0"/>
        </w:rPr>
        <w:fldChar w:fldCharType="end"/>
      </w:r>
    </w:p>
    <w:p w:rsidR="00833B1E" w:rsidRPr="00833B1E" w:rsidRDefault="00833B1E" w:rsidP="00833B1E"/>
    <w:p w:rsidR="00833B1E" w:rsidRPr="007F60CA" w:rsidRDefault="00833B1E" w:rsidP="006221E1"/>
    <w:p w:rsidR="00833B1E" w:rsidRDefault="00833B1E">
      <w:pPr>
        <w:spacing w:after="0" w:line="240" w:lineRule="auto"/>
        <w:jc w:val="left"/>
        <w:rPr>
          <w:b/>
        </w:rPr>
      </w:pPr>
      <w:r>
        <w:rPr>
          <w:b/>
        </w:rPr>
        <w:br w:type="page"/>
      </w:r>
    </w:p>
    <w:p w:rsidR="00B86CC9" w:rsidRDefault="00833B1E" w:rsidP="00B86CC9">
      <w:pPr>
        <w:pStyle w:val="berschrift2"/>
        <w:rPr>
          <w:lang w:val="en-GB"/>
        </w:rPr>
      </w:pPr>
      <w:bookmarkStart w:id="114" w:name="_Toc534648416"/>
      <w:r w:rsidRPr="00B86CC9">
        <w:rPr>
          <w:lang w:val="en-GB"/>
        </w:rPr>
        <w:lastRenderedPageBreak/>
        <w:t>B</w:t>
      </w:r>
      <w:r w:rsidR="00C945BB" w:rsidRPr="00B86CC9">
        <w:rPr>
          <w:lang w:val="en-GB"/>
        </w:rPr>
        <w:t>:</w:t>
      </w:r>
      <w:r w:rsidR="00B86CC9">
        <w:rPr>
          <w:lang w:val="en-GB"/>
        </w:rPr>
        <w:tab/>
        <w:t>Survey r</w:t>
      </w:r>
      <w:r w:rsidR="008A560F" w:rsidRPr="00B86CC9">
        <w:rPr>
          <w:lang w:val="en-GB"/>
        </w:rPr>
        <w:t>esults</w:t>
      </w:r>
      <w:bookmarkEnd w:id="114"/>
      <w:r w:rsidR="008A560F" w:rsidRPr="00B86CC9">
        <w:rPr>
          <w:lang w:val="en-GB"/>
        </w:rPr>
        <w:t xml:space="preserve"> </w:t>
      </w:r>
    </w:p>
    <w:p w:rsidR="00DD04B1" w:rsidRPr="00B86CC9" w:rsidRDefault="00B86CC9" w:rsidP="00B86CC9">
      <w:r>
        <w:t xml:space="preserve">Below I show you the complete </w:t>
      </w:r>
      <w:r w:rsidR="008A560F" w:rsidRPr="00B86CC9">
        <w:t>s</w:t>
      </w:r>
      <w:r w:rsidR="00DD4B00" w:rsidRPr="00B86CC9">
        <w:t xml:space="preserve">urvey among </w:t>
      </w:r>
      <w:r>
        <w:t xml:space="preserve">the </w:t>
      </w:r>
      <w:r w:rsidR="00DD4B00" w:rsidRPr="00B86CC9">
        <w:t>ONE</w:t>
      </w:r>
      <w:r w:rsidR="00DD04B1" w:rsidRPr="00B86CC9">
        <w:t xml:space="preserve"> project members</w:t>
      </w:r>
      <w:r>
        <w:t>. The main goal of the survey was</w:t>
      </w:r>
      <w:r w:rsidR="00DD04B1" w:rsidRPr="00B86CC9">
        <w:t xml:space="preserve"> to estimate the share of communication </w:t>
      </w:r>
      <w:r w:rsidR="008A560F" w:rsidRPr="00B86CC9">
        <w:t>captured analysing</w:t>
      </w:r>
      <w:r w:rsidR="00DD04B1" w:rsidRPr="00B86CC9">
        <w:t xml:space="preserve"> emails</w:t>
      </w:r>
      <w:r w:rsidR="008A560F" w:rsidRPr="00B86CC9">
        <w:t>.</w:t>
      </w:r>
    </w:p>
    <w:p w:rsidR="004060F4" w:rsidRPr="007B5D65" w:rsidRDefault="001A39E5" w:rsidP="0015456E">
      <w:pPr>
        <w:tabs>
          <w:tab w:val="left" w:pos="1418"/>
        </w:tabs>
        <w:rPr>
          <w:lang w:val="fr-CH"/>
        </w:rPr>
      </w:pPr>
      <w:r w:rsidRPr="007B5D65">
        <w:rPr>
          <w:lang w:val="fr-CH"/>
        </w:rPr>
        <w:t xml:space="preserve">Survey </w:t>
      </w:r>
      <w:proofErr w:type="spellStart"/>
      <w:proofErr w:type="gramStart"/>
      <w:r w:rsidRPr="007B5D65">
        <w:rPr>
          <w:lang w:val="fr-CH"/>
        </w:rPr>
        <w:t>summary</w:t>
      </w:r>
      <w:proofErr w:type="spellEnd"/>
      <w:r w:rsidRPr="007B5D65">
        <w:rPr>
          <w:lang w:val="fr-CH"/>
        </w:rPr>
        <w:t>:</w:t>
      </w:r>
      <w:proofErr w:type="gramEnd"/>
      <w:r w:rsidR="0015456E" w:rsidRPr="007B5D65">
        <w:rPr>
          <w:lang w:val="fr-CH"/>
        </w:rPr>
        <w:tab/>
      </w:r>
      <w:r w:rsidR="0015456E" w:rsidRPr="007B5D65">
        <w:rPr>
          <w:lang w:val="fr-CH"/>
        </w:rPr>
        <w:br/>
      </w:r>
      <w:r w:rsidR="008A560F" w:rsidRPr="008A560F">
        <w:rPr>
          <w:noProof/>
          <w:lang w:val="de-CH"/>
        </w:rPr>
        <w:drawing>
          <wp:inline distT="0" distB="0" distL="0" distR="0" wp14:anchorId="5F5F421F" wp14:editId="016AF6D7">
            <wp:extent cx="5400000" cy="3042000"/>
            <wp:effectExtent l="0" t="0" r="0" b="6350"/>
            <wp:docPr id="12771160" name="Grafik 127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3042000"/>
                    </a:xfrm>
                    <a:prstGeom prst="rect">
                      <a:avLst/>
                    </a:prstGeom>
                  </pic:spPr>
                </pic:pic>
              </a:graphicData>
            </a:graphic>
          </wp:inline>
        </w:drawing>
      </w:r>
      <w:r w:rsidR="008A560F" w:rsidRPr="008A560F">
        <w:rPr>
          <w:noProof/>
          <w:lang w:val="de-CH"/>
        </w:rPr>
        <w:drawing>
          <wp:inline distT="0" distB="0" distL="0" distR="0" wp14:anchorId="49CD839D" wp14:editId="4553AE15">
            <wp:extent cx="5400000" cy="3042000"/>
            <wp:effectExtent l="0" t="0" r="0" b="6350"/>
            <wp:docPr id="12771161" name="Grafik 127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00" cy="3042000"/>
                    </a:xfrm>
                    <a:prstGeom prst="rect">
                      <a:avLst/>
                    </a:prstGeom>
                  </pic:spPr>
                </pic:pic>
              </a:graphicData>
            </a:graphic>
          </wp:inline>
        </w:drawing>
      </w:r>
    </w:p>
    <w:p w:rsidR="004060F4" w:rsidRPr="007B5D65" w:rsidRDefault="004060F4" w:rsidP="006221E1">
      <w:pPr>
        <w:rPr>
          <w:lang w:val="fr-CH"/>
        </w:rPr>
      </w:pPr>
    </w:p>
    <w:p w:rsidR="004060F4" w:rsidRPr="007B5D65" w:rsidRDefault="004060F4" w:rsidP="006221E1">
      <w:pPr>
        <w:rPr>
          <w:lang w:val="fr-CH"/>
        </w:rPr>
      </w:pPr>
    </w:p>
    <w:p w:rsidR="004060F4" w:rsidRPr="007B5D65" w:rsidRDefault="004060F4" w:rsidP="006221E1">
      <w:pPr>
        <w:rPr>
          <w:lang w:val="fr-CH"/>
        </w:rPr>
      </w:pPr>
    </w:p>
    <w:p w:rsidR="001A39E5" w:rsidRPr="007B5D65" w:rsidRDefault="001A39E5" w:rsidP="006221E1">
      <w:pPr>
        <w:rPr>
          <w:lang w:val="fr-CH"/>
        </w:rPr>
      </w:pPr>
    </w:p>
    <w:p w:rsidR="004060F4" w:rsidRPr="007B5D65" w:rsidRDefault="001A39E5" w:rsidP="006221E1">
      <w:pPr>
        <w:rPr>
          <w:lang w:val="fr-CH"/>
        </w:rPr>
      </w:pPr>
      <w:r w:rsidRPr="007B5D65">
        <w:rPr>
          <w:lang w:val="fr-CH"/>
        </w:rPr>
        <w:lastRenderedPageBreak/>
        <w:t xml:space="preserve">Question </w:t>
      </w:r>
      <w:proofErr w:type="gramStart"/>
      <w:r w:rsidRPr="007B5D65">
        <w:rPr>
          <w:lang w:val="fr-CH"/>
        </w:rPr>
        <w:t>1:</w:t>
      </w:r>
      <w:proofErr w:type="gramEnd"/>
      <w:r w:rsidR="0015456E" w:rsidRPr="007B5D65">
        <w:rPr>
          <w:lang w:val="fr-CH"/>
        </w:rPr>
        <w:tab/>
      </w:r>
      <w:r w:rsidR="0015456E" w:rsidRPr="007B5D65">
        <w:rPr>
          <w:lang w:val="fr-CH"/>
        </w:rPr>
        <w:br/>
      </w:r>
      <w:r w:rsidR="008A560F" w:rsidRPr="008A560F">
        <w:rPr>
          <w:noProof/>
          <w:lang w:val="de-CH"/>
        </w:rPr>
        <w:drawing>
          <wp:inline distT="0" distB="0" distL="0" distR="0" wp14:anchorId="21002764" wp14:editId="2ECD6621">
            <wp:extent cx="5399379" cy="2971800"/>
            <wp:effectExtent l="0" t="0" r="0" b="0"/>
            <wp:docPr id="12771162" name="Grafik 1277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296"/>
                    <a:stretch/>
                  </pic:blipFill>
                  <pic:spPr bwMode="auto">
                    <a:xfrm>
                      <a:off x="0" y="0"/>
                      <a:ext cx="5400000" cy="2972142"/>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7A17C56" wp14:editId="3EBFC875">
            <wp:extent cx="5399379" cy="1420586"/>
            <wp:effectExtent l="0" t="0" r="0" b="8255"/>
            <wp:docPr id="12771163" name="Grafik 127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3295"/>
                    <a:stretch/>
                  </pic:blipFill>
                  <pic:spPr bwMode="auto">
                    <a:xfrm>
                      <a:off x="0" y="0"/>
                      <a:ext cx="5400000" cy="1420749"/>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3E49F83E" wp14:editId="4553B3D2">
            <wp:extent cx="5400000" cy="3042000"/>
            <wp:effectExtent l="0" t="0" r="0" b="6350"/>
            <wp:docPr id="12771164" name="Grafik 127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3042000"/>
                    </a:xfrm>
                    <a:prstGeom prst="rect">
                      <a:avLst/>
                    </a:prstGeom>
                  </pic:spPr>
                </pic:pic>
              </a:graphicData>
            </a:graphic>
          </wp:inline>
        </w:drawing>
      </w:r>
    </w:p>
    <w:p w:rsidR="004060F4" w:rsidRPr="007B5D65" w:rsidRDefault="004060F4" w:rsidP="006221E1">
      <w:pPr>
        <w:rPr>
          <w:lang w:val="fr-CH"/>
        </w:rPr>
      </w:pPr>
    </w:p>
    <w:p w:rsidR="004060F4" w:rsidRPr="007B5D65" w:rsidRDefault="004060F4" w:rsidP="006221E1">
      <w:pPr>
        <w:rPr>
          <w:lang w:val="fr-CH"/>
        </w:rPr>
      </w:pPr>
    </w:p>
    <w:p w:rsidR="004060F4" w:rsidRPr="007B5D65" w:rsidRDefault="001A39E5" w:rsidP="006221E1">
      <w:pPr>
        <w:rPr>
          <w:lang w:val="fr-CH"/>
        </w:rPr>
      </w:pPr>
      <w:r w:rsidRPr="007B5D65">
        <w:rPr>
          <w:lang w:val="fr-CH"/>
        </w:rPr>
        <w:lastRenderedPageBreak/>
        <w:t xml:space="preserve">Question </w:t>
      </w:r>
      <w:proofErr w:type="gramStart"/>
      <w:r w:rsidRPr="007B5D65">
        <w:rPr>
          <w:lang w:val="fr-CH"/>
        </w:rPr>
        <w:t>2:</w:t>
      </w:r>
      <w:proofErr w:type="gramEnd"/>
      <w:r w:rsidR="0015456E" w:rsidRPr="007B5D65">
        <w:rPr>
          <w:lang w:val="fr-CH"/>
        </w:rPr>
        <w:tab/>
      </w:r>
      <w:r w:rsidR="0015456E" w:rsidRPr="007B5D65">
        <w:rPr>
          <w:lang w:val="fr-CH"/>
        </w:rPr>
        <w:br/>
      </w:r>
      <w:r w:rsidR="008A560F" w:rsidRPr="008A560F">
        <w:rPr>
          <w:noProof/>
          <w:lang w:val="de-CH"/>
        </w:rPr>
        <w:drawing>
          <wp:inline distT="0" distB="0" distL="0" distR="0" wp14:anchorId="31897E05" wp14:editId="5BE92BA9">
            <wp:extent cx="5398067" cy="2770414"/>
            <wp:effectExtent l="0" t="0" r="0" b="0"/>
            <wp:docPr id="12771165" name="Grafik 127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 b="8895"/>
                    <a:stretch/>
                  </pic:blipFill>
                  <pic:spPr bwMode="auto">
                    <a:xfrm>
                      <a:off x="0" y="0"/>
                      <a:ext cx="5400000" cy="2771406"/>
                    </a:xfrm>
                    <a:prstGeom prst="rect">
                      <a:avLst/>
                    </a:prstGeom>
                    <a:ln>
                      <a:noFill/>
                    </a:ln>
                    <a:extLst>
                      <a:ext uri="{53640926-AAD7-44D8-BBD7-CCE9431645EC}">
                        <a14:shadowObscured xmlns:a14="http://schemas.microsoft.com/office/drawing/2010/main"/>
                      </a:ext>
                    </a:extLst>
                  </pic:spPr>
                </pic:pic>
              </a:graphicData>
            </a:graphic>
          </wp:inline>
        </w:drawing>
      </w:r>
      <w:r w:rsidRPr="007B5D65">
        <w:rPr>
          <w:lang w:val="fr-CH"/>
        </w:rPr>
        <w:t>Question 3:</w:t>
      </w:r>
      <w:r w:rsidR="0015456E" w:rsidRPr="007B5D65">
        <w:rPr>
          <w:lang w:val="fr-CH"/>
        </w:rPr>
        <w:tab/>
      </w:r>
      <w:r w:rsidR="0015456E" w:rsidRPr="007B5D65">
        <w:rPr>
          <w:lang w:val="fr-CH"/>
        </w:rPr>
        <w:br/>
      </w:r>
      <w:r w:rsidR="008A560F" w:rsidRPr="008A560F">
        <w:rPr>
          <w:noProof/>
          <w:lang w:val="de-CH"/>
        </w:rPr>
        <w:drawing>
          <wp:inline distT="0" distB="0" distL="0" distR="0" wp14:anchorId="7876C02C" wp14:editId="576C2177">
            <wp:extent cx="5397734" cy="2585358"/>
            <wp:effectExtent l="0" t="0" r="0" b="5715"/>
            <wp:docPr id="12771166" name="Grafik 127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4976"/>
                    <a:stretch/>
                  </pic:blipFill>
                  <pic:spPr bwMode="auto">
                    <a:xfrm>
                      <a:off x="0" y="0"/>
                      <a:ext cx="5400000" cy="2586444"/>
                    </a:xfrm>
                    <a:prstGeom prst="rect">
                      <a:avLst/>
                    </a:prstGeom>
                    <a:ln>
                      <a:noFill/>
                    </a:ln>
                    <a:extLst>
                      <a:ext uri="{53640926-AAD7-44D8-BBD7-CCE9431645EC}">
                        <a14:shadowObscured xmlns:a14="http://schemas.microsoft.com/office/drawing/2010/main"/>
                      </a:ext>
                    </a:extLst>
                  </pic:spPr>
                </pic:pic>
              </a:graphicData>
            </a:graphic>
          </wp:inline>
        </w:drawing>
      </w:r>
      <w:r w:rsidR="0015456E" w:rsidRPr="007B5D65">
        <w:rPr>
          <w:lang w:val="fr-CH"/>
        </w:rPr>
        <w:t>Question 4:</w:t>
      </w:r>
      <w:r w:rsidR="0015456E" w:rsidRPr="007B5D65">
        <w:rPr>
          <w:lang w:val="fr-CH"/>
        </w:rPr>
        <w:tab/>
      </w:r>
      <w:r w:rsidR="0015456E" w:rsidRPr="007B5D65">
        <w:rPr>
          <w:lang w:val="fr-CH"/>
        </w:rPr>
        <w:br/>
      </w:r>
      <w:r w:rsidR="008A560F" w:rsidRPr="008A560F">
        <w:rPr>
          <w:noProof/>
          <w:lang w:val="de-CH"/>
        </w:rPr>
        <w:drawing>
          <wp:inline distT="0" distB="0" distL="0" distR="0" wp14:anchorId="462BA4B5" wp14:editId="148C4B2B">
            <wp:extent cx="5397830" cy="2574471"/>
            <wp:effectExtent l="0" t="0" r="0" b="0"/>
            <wp:docPr id="12771167" name="Grafik 12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5334"/>
                    <a:stretch/>
                  </pic:blipFill>
                  <pic:spPr bwMode="auto">
                    <a:xfrm>
                      <a:off x="0" y="0"/>
                      <a:ext cx="5400000" cy="2575506"/>
                    </a:xfrm>
                    <a:prstGeom prst="rect">
                      <a:avLst/>
                    </a:prstGeom>
                    <a:ln>
                      <a:noFill/>
                    </a:ln>
                    <a:extLst>
                      <a:ext uri="{53640926-AAD7-44D8-BBD7-CCE9431645EC}">
                        <a14:shadowObscured xmlns:a14="http://schemas.microsoft.com/office/drawing/2010/main"/>
                      </a:ext>
                    </a:extLst>
                  </pic:spPr>
                </pic:pic>
              </a:graphicData>
            </a:graphic>
          </wp:inline>
        </w:drawing>
      </w:r>
    </w:p>
    <w:p w:rsidR="004060F4" w:rsidRPr="007B5D65" w:rsidRDefault="0015456E" w:rsidP="006221E1">
      <w:pPr>
        <w:rPr>
          <w:lang w:val="fr-CH"/>
        </w:rPr>
      </w:pPr>
      <w:r w:rsidRPr="007B5D65">
        <w:rPr>
          <w:lang w:val="fr-CH"/>
        </w:rPr>
        <w:lastRenderedPageBreak/>
        <w:t xml:space="preserve">Question </w:t>
      </w:r>
      <w:proofErr w:type="gramStart"/>
      <w:r w:rsidRPr="007B5D65">
        <w:rPr>
          <w:lang w:val="fr-CH"/>
        </w:rPr>
        <w:t>5:</w:t>
      </w:r>
      <w:proofErr w:type="gramEnd"/>
      <w:r w:rsidRPr="007B5D65">
        <w:rPr>
          <w:lang w:val="fr-CH"/>
        </w:rPr>
        <w:tab/>
      </w:r>
      <w:r w:rsidRPr="007B5D65">
        <w:rPr>
          <w:lang w:val="fr-CH"/>
        </w:rPr>
        <w:br/>
      </w:r>
      <w:r w:rsidR="008A560F" w:rsidRPr="008A560F">
        <w:rPr>
          <w:noProof/>
          <w:lang w:val="de-CH"/>
        </w:rPr>
        <w:drawing>
          <wp:inline distT="0" distB="0" distL="0" distR="0" wp14:anchorId="524241EF" wp14:editId="33881CA3">
            <wp:extent cx="5398537" cy="2188028"/>
            <wp:effectExtent l="0" t="0" r="0" b="3175"/>
            <wp:docPr id="12771168" name="Grafik 127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 b="28054"/>
                    <a:stretch/>
                  </pic:blipFill>
                  <pic:spPr bwMode="auto">
                    <a:xfrm>
                      <a:off x="0" y="0"/>
                      <a:ext cx="5400000" cy="2188621"/>
                    </a:xfrm>
                    <a:prstGeom prst="rect">
                      <a:avLst/>
                    </a:prstGeom>
                    <a:ln>
                      <a:noFill/>
                    </a:ln>
                    <a:extLst>
                      <a:ext uri="{53640926-AAD7-44D8-BBD7-CCE9431645EC}">
                        <a14:shadowObscured xmlns:a14="http://schemas.microsoft.com/office/drawing/2010/main"/>
                      </a:ext>
                    </a:extLst>
                  </pic:spPr>
                </pic:pic>
              </a:graphicData>
            </a:graphic>
          </wp:inline>
        </w:drawing>
      </w:r>
      <w:r w:rsidRPr="007B5D65">
        <w:rPr>
          <w:lang w:val="fr-CH"/>
        </w:rPr>
        <w:t>Question 6:</w:t>
      </w:r>
      <w:r w:rsidRPr="007B5D65">
        <w:rPr>
          <w:lang w:val="fr-CH"/>
        </w:rPr>
        <w:tab/>
      </w:r>
      <w:r w:rsidRPr="007B5D65">
        <w:rPr>
          <w:lang w:val="fr-CH"/>
        </w:rPr>
        <w:br/>
      </w:r>
      <w:r w:rsidR="008A560F" w:rsidRPr="008A560F">
        <w:rPr>
          <w:noProof/>
          <w:lang w:val="de-CH"/>
        </w:rPr>
        <w:drawing>
          <wp:inline distT="0" distB="0" distL="0" distR="0" wp14:anchorId="7F6699E0" wp14:editId="512B181E">
            <wp:extent cx="5398014" cy="2677886"/>
            <wp:effectExtent l="0" t="0" r="0" b="8255"/>
            <wp:docPr id="12771169" name="Grafik 127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 b="11937"/>
                    <a:stretch/>
                  </pic:blipFill>
                  <pic:spPr bwMode="auto">
                    <a:xfrm>
                      <a:off x="0" y="0"/>
                      <a:ext cx="5400000" cy="2678871"/>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6130A501" wp14:editId="34EF1A1A">
            <wp:extent cx="5399379" cy="2590800"/>
            <wp:effectExtent l="0" t="0" r="0" b="0"/>
            <wp:docPr id="12771170" name="Grafik 1277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4823"/>
                    <a:stretch/>
                  </pic:blipFill>
                  <pic:spPr bwMode="auto">
                    <a:xfrm>
                      <a:off x="0" y="0"/>
                      <a:ext cx="5400000" cy="2591098"/>
                    </a:xfrm>
                    <a:prstGeom prst="rect">
                      <a:avLst/>
                    </a:prstGeom>
                    <a:ln>
                      <a:noFill/>
                    </a:ln>
                    <a:extLst>
                      <a:ext uri="{53640926-AAD7-44D8-BBD7-CCE9431645EC}">
                        <a14:shadowObscured xmlns:a14="http://schemas.microsoft.com/office/drawing/2010/main"/>
                      </a:ext>
                    </a:extLst>
                  </pic:spPr>
                </pic:pic>
              </a:graphicData>
            </a:graphic>
          </wp:inline>
        </w:drawing>
      </w:r>
    </w:p>
    <w:p w:rsidR="004060F4" w:rsidRPr="007B5D65" w:rsidRDefault="004060F4" w:rsidP="006221E1">
      <w:pPr>
        <w:rPr>
          <w:lang w:val="fr-CH"/>
        </w:rPr>
      </w:pPr>
    </w:p>
    <w:p w:rsidR="004060F4" w:rsidRPr="007B5D65" w:rsidRDefault="0015456E" w:rsidP="006221E1">
      <w:pPr>
        <w:rPr>
          <w:lang w:val="fr-CH"/>
        </w:rPr>
      </w:pPr>
      <w:r w:rsidRPr="007B5D65">
        <w:rPr>
          <w:lang w:val="fr-CH"/>
        </w:rPr>
        <w:lastRenderedPageBreak/>
        <w:t xml:space="preserve">Question </w:t>
      </w:r>
      <w:proofErr w:type="gramStart"/>
      <w:r w:rsidRPr="007B5D65">
        <w:rPr>
          <w:lang w:val="fr-CH"/>
        </w:rPr>
        <w:t>7:</w:t>
      </w:r>
      <w:proofErr w:type="gramEnd"/>
      <w:r w:rsidRPr="007B5D65">
        <w:rPr>
          <w:lang w:val="fr-CH"/>
        </w:rPr>
        <w:tab/>
      </w:r>
      <w:r w:rsidRPr="007B5D65">
        <w:rPr>
          <w:lang w:val="fr-CH"/>
        </w:rPr>
        <w:br/>
      </w:r>
      <w:r w:rsidR="008A560F" w:rsidRPr="008A560F">
        <w:rPr>
          <w:noProof/>
          <w:lang w:val="de-CH"/>
        </w:rPr>
        <w:drawing>
          <wp:inline distT="0" distB="0" distL="0" distR="0" wp14:anchorId="534D5CCF" wp14:editId="2659E974">
            <wp:extent cx="5399379" cy="2389414"/>
            <wp:effectExtent l="0" t="0" r="0" b="0"/>
            <wp:docPr id="12771171" name="Grafik 127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21443"/>
                    <a:stretch/>
                  </pic:blipFill>
                  <pic:spPr bwMode="auto">
                    <a:xfrm>
                      <a:off x="0" y="0"/>
                      <a:ext cx="5400000" cy="2389689"/>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260A9F4E" wp14:editId="6CE33826">
            <wp:extent cx="5399379" cy="2394857"/>
            <wp:effectExtent l="0" t="0" r="0" b="5715"/>
            <wp:docPr id="12771172" name="Grafik 1277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1265"/>
                    <a:stretch/>
                  </pic:blipFill>
                  <pic:spPr bwMode="auto">
                    <a:xfrm>
                      <a:off x="0" y="0"/>
                      <a:ext cx="5400000" cy="2395133"/>
                    </a:xfrm>
                    <a:prstGeom prst="rect">
                      <a:avLst/>
                    </a:prstGeom>
                    <a:ln>
                      <a:noFill/>
                    </a:ln>
                    <a:extLst>
                      <a:ext uri="{53640926-AAD7-44D8-BBD7-CCE9431645EC}">
                        <a14:shadowObscured xmlns:a14="http://schemas.microsoft.com/office/drawing/2010/main"/>
                      </a:ext>
                    </a:extLst>
                  </pic:spPr>
                </pic:pic>
              </a:graphicData>
            </a:graphic>
          </wp:inline>
        </w:drawing>
      </w:r>
      <w:r w:rsidRPr="007B5D65">
        <w:rPr>
          <w:lang w:val="fr-CH"/>
        </w:rPr>
        <w:t>Question</w:t>
      </w:r>
      <w:r w:rsidR="003E1160" w:rsidRPr="007B5D65">
        <w:rPr>
          <w:lang w:val="fr-CH"/>
        </w:rPr>
        <w:t xml:space="preserve"> 8:</w:t>
      </w:r>
      <w:r w:rsidR="003E1160" w:rsidRPr="007B5D65">
        <w:rPr>
          <w:lang w:val="fr-CH"/>
        </w:rPr>
        <w:tab/>
      </w:r>
      <w:r w:rsidR="003E1160" w:rsidRPr="007B5D65">
        <w:rPr>
          <w:lang w:val="fr-CH"/>
        </w:rPr>
        <w:br/>
      </w:r>
      <w:r w:rsidR="008A560F" w:rsidRPr="008A560F">
        <w:rPr>
          <w:noProof/>
          <w:lang w:val="de-CH"/>
        </w:rPr>
        <w:drawing>
          <wp:inline distT="0" distB="0" distL="0" distR="0" wp14:anchorId="02FB92C7" wp14:editId="4984EBEC">
            <wp:extent cx="5400000" cy="3042000"/>
            <wp:effectExtent l="0" t="0" r="0" b="6350"/>
            <wp:docPr id="12771173" name="Grafik 127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3042000"/>
                    </a:xfrm>
                    <a:prstGeom prst="rect">
                      <a:avLst/>
                    </a:prstGeom>
                  </pic:spPr>
                </pic:pic>
              </a:graphicData>
            </a:graphic>
          </wp:inline>
        </w:drawing>
      </w:r>
    </w:p>
    <w:p w:rsidR="004060F4" w:rsidRPr="007B5D65" w:rsidRDefault="004060F4" w:rsidP="006221E1">
      <w:pPr>
        <w:rPr>
          <w:lang w:val="fr-CH"/>
        </w:rPr>
      </w:pPr>
    </w:p>
    <w:p w:rsidR="004060F4" w:rsidRPr="007B5D65" w:rsidRDefault="003E1160" w:rsidP="006221E1">
      <w:pPr>
        <w:rPr>
          <w:lang w:val="fr-CH"/>
        </w:rPr>
      </w:pPr>
      <w:r w:rsidRPr="007B5D65">
        <w:rPr>
          <w:lang w:val="fr-CH"/>
        </w:rPr>
        <w:lastRenderedPageBreak/>
        <w:t xml:space="preserve">Question </w:t>
      </w:r>
      <w:proofErr w:type="gramStart"/>
      <w:r w:rsidRPr="007B5D65">
        <w:rPr>
          <w:lang w:val="fr-CH"/>
        </w:rPr>
        <w:t>9:</w:t>
      </w:r>
      <w:proofErr w:type="gramEnd"/>
      <w:r w:rsidRPr="007B5D65">
        <w:rPr>
          <w:lang w:val="fr-CH"/>
        </w:rPr>
        <w:tab/>
      </w:r>
      <w:r w:rsidRPr="007B5D65">
        <w:rPr>
          <w:lang w:val="fr-CH"/>
        </w:rPr>
        <w:br/>
      </w:r>
      <w:r w:rsidR="008A560F" w:rsidRPr="008A560F">
        <w:rPr>
          <w:noProof/>
          <w:lang w:val="de-CH"/>
        </w:rPr>
        <w:drawing>
          <wp:inline distT="0" distB="0" distL="0" distR="0" wp14:anchorId="079C911E" wp14:editId="3FE91EB7">
            <wp:extent cx="5398346" cy="2351314"/>
            <wp:effectExtent l="0" t="0" r="0" b="0"/>
            <wp:docPr id="12771174" name="Grafik 127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 b="22682"/>
                    <a:stretch/>
                  </pic:blipFill>
                  <pic:spPr bwMode="auto">
                    <a:xfrm>
                      <a:off x="0" y="0"/>
                      <a:ext cx="5400000" cy="2352034"/>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0526EEB" wp14:editId="0975D185">
            <wp:extent cx="5398137" cy="2396169"/>
            <wp:effectExtent l="0" t="0" r="0" b="4445"/>
            <wp:docPr id="12771175" name="Grafik 1277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 b="21204"/>
                    <a:stretch/>
                  </pic:blipFill>
                  <pic:spPr bwMode="auto">
                    <a:xfrm>
                      <a:off x="0" y="0"/>
                      <a:ext cx="5400000" cy="2396996"/>
                    </a:xfrm>
                    <a:prstGeom prst="rect">
                      <a:avLst/>
                    </a:prstGeom>
                    <a:ln>
                      <a:noFill/>
                    </a:ln>
                    <a:extLst>
                      <a:ext uri="{53640926-AAD7-44D8-BBD7-CCE9431645EC}">
                        <a14:shadowObscured xmlns:a14="http://schemas.microsoft.com/office/drawing/2010/main"/>
                      </a:ext>
                    </a:extLst>
                  </pic:spPr>
                </pic:pic>
              </a:graphicData>
            </a:graphic>
          </wp:inline>
        </w:drawing>
      </w:r>
      <w:r w:rsidRPr="007B5D65">
        <w:rPr>
          <w:lang w:val="fr-CH"/>
        </w:rPr>
        <w:t>Question 10:</w:t>
      </w:r>
      <w:r w:rsidRPr="007B5D65">
        <w:rPr>
          <w:lang w:val="fr-CH"/>
        </w:rPr>
        <w:tab/>
      </w:r>
      <w:r w:rsidRPr="007B5D65">
        <w:rPr>
          <w:lang w:val="fr-CH"/>
        </w:rPr>
        <w:br/>
      </w:r>
      <w:r w:rsidR="008A560F" w:rsidRPr="008A560F">
        <w:rPr>
          <w:noProof/>
          <w:lang w:val="de-CH"/>
        </w:rPr>
        <w:drawing>
          <wp:inline distT="0" distB="0" distL="0" distR="0" wp14:anchorId="3B593924" wp14:editId="2601C637">
            <wp:extent cx="5400000" cy="3042000"/>
            <wp:effectExtent l="0" t="0" r="0" b="6350"/>
            <wp:docPr id="12771176" name="Grafik 127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00" cy="3042000"/>
                    </a:xfrm>
                    <a:prstGeom prst="rect">
                      <a:avLst/>
                    </a:prstGeom>
                  </pic:spPr>
                </pic:pic>
              </a:graphicData>
            </a:graphic>
          </wp:inline>
        </w:drawing>
      </w:r>
    </w:p>
    <w:p w:rsidR="004060F4" w:rsidRPr="007B5D65" w:rsidRDefault="004060F4" w:rsidP="006221E1">
      <w:pPr>
        <w:rPr>
          <w:lang w:val="fr-CH"/>
        </w:rPr>
      </w:pPr>
    </w:p>
    <w:p w:rsidR="003E1160" w:rsidRPr="007B5D65" w:rsidRDefault="003E1160" w:rsidP="006221E1">
      <w:pPr>
        <w:rPr>
          <w:lang w:val="fr-CH"/>
        </w:rPr>
      </w:pPr>
      <w:r w:rsidRPr="007B5D65">
        <w:rPr>
          <w:lang w:val="fr-CH"/>
        </w:rPr>
        <w:lastRenderedPageBreak/>
        <w:t xml:space="preserve">Question </w:t>
      </w:r>
      <w:proofErr w:type="gramStart"/>
      <w:r w:rsidRPr="007B5D65">
        <w:rPr>
          <w:lang w:val="fr-CH"/>
        </w:rPr>
        <w:t>11:</w:t>
      </w:r>
      <w:proofErr w:type="gramEnd"/>
      <w:r w:rsidRPr="007B5D65">
        <w:rPr>
          <w:lang w:val="fr-CH"/>
        </w:rPr>
        <w:tab/>
      </w:r>
      <w:r w:rsidRPr="007B5D65">
        <w:rPr>
          <w:lang w:val="fr-CH"/>
        </w:rPr>
        <w:br/>
      </w:r>
      <w:r w:rsidR="008A560F" w:rsidRPr="008A560F">
        <w:rPr>
          <w:noProof/>
          <w:lang w:val="de-CH"/>
        </w:rPr>
        <w:drawing>
          <wp:inline distT="0" distB="0" distL="0" distR="0" wp14:anchorId="27913688" wp14:editId="6F7C74BA">
            <wp:extent cx="5399379" cy="2460171"/>
            <wp:effectExtent l="0" t="0" r="0" b="0"/>
            <wp:docPr id="12771177" name="Grafik 1277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008A560F" w:rsidRPr="008A560F">
        <w:rPr>
          <w:noProof/>
          <w:lang w:val="de-CH"/>
        </w:rPr>
        <w:drawing>
          <wp:inline distT="0" distB="0" distL="0" distR="0" wp14:anchorId="4890B9BB" wp14:editId="65EBC3BA">
            <wp:extent cx="5398770" cy="2383971"/>
            <wp:effectExtent l="0" t="0" r="0" b="0"/>
            <wp:docPr id="12771178" name="Grafik 1277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21613"/>
                    <a:stretch/>
                  </pic:blipFill>
                  <pic:spPr bwMode="auto">
                    <a:xfrm>
                      <a:off x="0" y="0"/>
                      <a:ext cx="5400000" cy="2384514"/>
                    </a:xfrm>
                    <a:prstGeom prst="rect">
                      <a:avLst/>
                    </a:prstGeom>
                    <a:ln>
                      <a:noFill/>
                    </a:ln>
                    <a:extLst>
                      <a:ext uri="{53640926-AAD7-44D8-BBD7-CCE9431645EC}">
                        <a14:shadowObscured xmlns:a14="http://schemas.microsoft.com/office/drawing/2010/main"/>
                      </a:ext>
                    </a:extLst>
                  </pic:spPr>
                </pic:pic>
              </a:graphicData>
            </a:graphic>
          </wp:inline>
        </w:drawing>
      </w:r>
    </w:p>
    <w:p w:rsidR="008A560F" w:rsidRPr="007B5D65" w:rsidRDefault="003E1160" w:rsidP="006221E1">
      <w:pPr>
        <w:rPr>
          <w:lang w:val="fr-CH"/>
        </w:rPr>
      </w:pPr>
      <w:r w:rsidRPr="007B5D65">
        <w:rPr>
          <w:lang w:val="fr-CH"/>
        </w:rPr>
        <w:t>Open questions (questions 12-15</w:t>
      </w:r>
      <w:proofErr w:type="gramStart"/>
      <w:r w:rsidRPr="007B5D65">
        <w:rPr>
          <w:lang w:val="fr-CH"/>
        </w:rPr>
        <w:t>):</w:t>
      </w:r>
      <w:proofErr w:type="gramEnd"/>
      <w:r w:rsidRPr="007B5D65">
        <w:rPr>
          <w:lang w:val="fr-CH"/>
        </w:rPr>
        <w:tab/>
      </w:r>
      <w:r w:rsidRPr="007B5D65">
        <w:rPr>
          <w:lang w:val="fr-CH"/>
        </w:rPr>
        <w:br/>
      </w:r>
      <w:r w:rsidR="008A560F" w:rsidRPr="008A560F">
        <w:rPr>
          <w:noProof/>
          <w:lang w:val="de-CH"/>
        </w:rPr>
        <w:drawing>
          <wp:inline distT="0" distB="0" distL="0" distR="0" wp14:anchorId="062147E7" wp14:editId="5E0047CA">
            <wp:extent cx="5399379" cy="2122714"/>
            <wp:effectExtent l="0" t="0" r="0" b="0"/>
            <wp:docPr id="12771179" name="Grafik 127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30212"/>
                    <a:stretch/>
                  </pic:blipFill>
                  <pic:spPr bwMode="auto">
                    <a:xfrm>
                      <a:off x="0" y="0"/>
                      <a:ext cx="5400000" cy="2122958"/>
                    </a:xfrm>
                    <a:prstGeom prst="rect">
                      <a:avLst/>
                    </a:prstGeom>
                    <a:ln>
                      <a:noFill/>
                    </a:ln>
                    <a:extLst>
                      <a:ext uri="{53640926-AAD7-44D8-BBD7-CCE9431645EC}">
                        <a14:shadowObscured xmlns:a14="http://schemas.microsoft.com/office/drawing/2010/main"/>
                      </a:ext>
                    </a:extLst>
                  </pic:spPr>
                </pic:pic>
              </a:graphicData>
            </a:graphic>
          </wp:inline>
        </w:drawing>
      </w:r>
    </w:p>
    <w:p w:rsidR="008A560F" w:rsidRPr="007B5D65" w:rsidRDefault="008A560F">
      <w:pPr>
        <w:spacing w:after="0" w:line="240" w:lineRule="auto"/>
        <w:jc w:val="left"/>
        <w:rPr>
          <w:lang w:val="fr-CH"/>
        </w:rPr>
      </w:pPr>
      <w:r w:rsidRPr="007B5D65">
        <w:rPr>
          <w:lang w:val="fr-CH"/>
        </w:rPr>
        <w:br w:type="page"/>
      </w:r>
    </w:p>
    <w:p w:rsidR="00CD6C45" w:rsidRPr="007B5D65" w:rsidRDefault="00F244E7" w:rsidP="00B86CC9">
      <w:pPr>
        <w:pStyle w:val="berschrift2"/>
        <w:rPr>
          <w:highlight w:val="yellow"/>
        </w:rPr>
      </w:pPr>
      <w:bookmarkStart w:id="115" w:name="_Toc534648417"/>
      <w:proofErr w:type="gramStart"/>
      <w:r w:rsidRPr="007B5D65">
        <w:lastRenderedPageBreak/>
        <w:t>C:</w:t>
      </w:r>
      <w:proofErr w:type="gramEnd"/>
      <w:r w:rsidR="00B86CC9" w:rsidRPr="007B5D65">
        <w:tab/>
      </w:r>
      <w:r w:rsidR="00CD6C45" w:rsidRPr="007B5D65">
        <w:t>SKRIPT R</w:t>
      </w:r>
      <w:bookmarkEnd w:id="115"/>
    </w:p>
    <w:p w:rsidR="00F244E7" w:rsidRPr="00DD04B1" w:rsidRDefault="00F244E7" w:rsidP="006221E1">
      <w:pPr>
        <w:rPr>
          <w:lang w:val="de-CH"/>
        </w:rPr>
      </w:pPr>
      <w:r w:rsidRPr="00DD04B1">
        <w:rPr>
          <w:lang w:val="de-CH"/>
        </w:rPr>
        <w:t>…</w:t>
      </w:r>
    </w:p>
    <w:p w:rsidR="00895619" w:rsidRPr="00DD04B1" w:rsidRDefault="00895619"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532FCE" w:rsidRPr="00451F6D" w:rsidRDefault="00973915" w:rsidP="006221E1">
      <w:pPr>
        <w:rPr>
          <w:b/>
          <w:lang w:val="de-CH"/>
        </w:rPr>
      </w:pPr>
      <w:r w:rsidRPr="00DD04B1">
        <w:rPr>
          <w:lang w:val="de-CH"/>
        </w:rPr>
        <w:br w:type="page"/>
      </w:r>
      <w:r w:rsidR="00532FCE" w:rsidRPr="00451F6D">
        <w:rPr>
          <w:b/>
          <w:lang w:val="de-CH"/>
        </w:rPr>
        <w:lastRenderedPageBreak/>
        <w:t>Eidesstattliche Erklärung</w:t>
      </w:r>
    </w:p>
    <w:p w:rsidR="00532FCE" w:rsidRPr="00DD04B1" w:rsidRDefault="00532FCE" w:rsidP="006221E1">
      <w:pPr>
        <w:rPr>
          <w:lang w:val="de-CH"/>
        </w:rPr>
      </w:pPr>
    </w:p>
    <w:p w:rsidR="00532FCE" w:rsidRDefault="00451F6D" w:rsidP="00451F6D">
      <w:pPr>
        <w:rPr>
          <w:lang w:val="de-CH"/>
        </w:rPr>
      </w:pPr>
      <w:r w:rsidRPr="00451F6D">
        <w:rPr>
          <w:lang w:val="de-CH"/>
        </w:rPr>
        <w:t xml:space="preserve">Der/Die Verfasser/in erklärt </w:t>
      </w:r>
      <w:proofErr w:type="gramStart"/>
      <w:r w:rsidRPr="00451F6D">
        <w:rPr>
          <w:lang w:val="de-CH"/>
        </w:rPr>
        <w:t>an Eides</w:t>
      </w:r>
      <w:proofErr w:type="gramEnd"/>
      <w:r w:rsidRPr="00451F6D">
        <w:rPr>
          <w:lang w:val="de-CH"/>
        </w:rPr>
        <w:t xml:space="preserve"> statt, dass er/sie die vorliegende Arbeit selbständig, ohne</w:t>
      </w:r>
      <w:r>
        <w:rPr>
          <w:lang w:val="de-CH"/>
        </w:rPr>
        <w:t xml:space="preserve"> </w:t>
      </w:r>
      <w:r w:rsidRPr="00451F6D">
        <w:rPr>
          <w:lang w:val="de-CH"/>
        </w:rPr>
        <w:t>fremde Hilfe und ohne Benutzung anderer als die angegebenen Hilfsmittel angefertigt hat. Die</w:t>
      </w:r>
      <w:r>
        <w:rPr>
          <w:lang w:val="de-CH"/>
        </w:rPr>
        <w:t xml:space="preserve"> </w:t>
      </w:r>
      <w:r w:rsidRPr="00451F6D">
        <w:rPr>
          <w:lang w:val="de-CH"/>
        </w:rPr>
        <w:t>aus fremden Quellen (einschliesslich elektronischer Quellen) direkt oder indirekt übernommenen</w:t>
      </w:r>
      <w:r>
        <w:rPr>
          <w:lang w:val="de-CH"/>
        </w:rPr>
        <w:t xml:space="preserve"> </w:t>
      </w:r>
      <w:r w:rsidRPr="00451F6D">
        <w:rPr>
          <w:lang w:val="de-CH"/>
        </w:rPr>
        <w:t>Gedanken sind ausnahmslos als solche kenntlich gemacht. Die Arbeit ist in gleicher oder ähnlicher</w:t>
      </w:r>
      <w:r>
        <w:rPr>
          <w:lang w:val="de-CH"/>
        </w:rPr>
        <w:t xml:space="preserve"> </w:t>
      </w:r>
      <w:r w:rsidRPr="00451F6D">
        <w:rPr>
          <w:lang w:val="de-CH"/>
        </w:rPr>
        <w:t>Form oder auszugsweise im Rahmen einer anderen Prüfung noch nicht vorgelegt worden.</w:t>
      </w:r>
    </w:p>
    <w:p w:rsidR="00451F6D" w:rsidRPr="00451F6D" w:rsidRDefault="00451F6D" w:rsidP="00451F6D">
      <w:pPr>
        <w:rPr>
          <w:lang w:val="de-CH"/>
        </w:rPr>
      </w:pPr>
    </w:p>
    <w:p w:rsidR="00451F6D" w:rsidRPr="00451F6D" w:rsidRDefault="00451F6D" w:rsidP="00451F6D">
      <w:pPr>
        <w:tabs>
          <w:tab w:val="left" w:pos="5529"/>
        </w:tabs>
        <w:rPr>
          <w:lang w:val="de-CH"/>
        </w:rPr>
      </w:pPr>
    </w:p>
    <w:p w:rsidR="0089564A" w:rsidRPr="00451F6D" w:rsidRDefault="00451F6D" w:rsidP="00451F6D">
      <w:pPr>
        <w:tabs>
          <w:tab w:val="left" w:pos="5529"/>
        </w:tabs>
        <w:rPr>
          <w:lang w:val="de-CH"/>
        </w:rPr>
      </w:pPr>
      <w:r>
        <w:rPr>
          <w:lang w:val="de-CH"/>
        </w:rPr>
        <w:t xml:space="preserve">. . . . . . . . . . . . . . . . . . . . . . . . . </w:t>
      </w:r>
      <w:r>
        <w:rPr>
          <w:lang w:val="de-CH"/>
        </w:rPr>
        <w:tab/>
        <w:t xml:space="preserve">. . . . . . . . . . . . . . . . . . . . . . . . . </w:t>
      </w:r>
      <w:r w:rsidRPr="00451F6D">
        <w:rPr>
          <w:lang w:val="de-CH"/>
        </w:rPr>
        <w:t>Ort, Datum</w:t>
      </w:r>
      <w:r w:rsidRPr="00451F6D">
        <w:rPr>
          <w:lang w:val="de-CH"/>
        </w:rPr>
        <w:tab/>
      </w:r>
      <w:r>
        <w:rPr>
          <w:lang w:val="de-CH"/>
        </w:rPr>
        <w:t>Unterschrift des Verfassers</w:t>
      </w:r>
    </w:p>
    <w:sectPr w:rsidR="0089564A" w:rsidRPr="00451F6D" w:rsidSect="00DD04B1">
      <w:footerReference w:type="default" r:id="rId88"/>
      <w:pgSz w:w="11906" w:h="16838" w:code="9"/>
      <w:pgMar w:top="1418" w:right="1701" w:bottom="851"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E51" w:rsidRDefault="001C6E51" w:rsidP="00A37D5D">
      <w:r>
        <w:separator/>
      </w:r>
    </w:p>
  </w:endnote>
  <w:endnote w:type="continuationSeparator" w:id="0">
    <w:p w:rsidR="001C6E51" w:rsidRDefault="001C6E51" w:rsidP="00A3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subsetted="1" w:fontKey="{702F7C70-CD6E-4036-9740-C02FD2D25A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4F0" w:rsidRPr="00B568B6" w:rsidRDefault="007934F0" w:rsidP="00A37D5D">
    <w:pPr>
      <w:pStyle w:val="Fuzeile"/>
    </w:pPr>
    <w:r>
      <w:tab/>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4F0" w:rsidRDefault="007934F0" w:rsidP="00A37D5D">
    <w:pPr>
      <w:pStyle w:val="Fuzeile"/>
    </w:pPr>
    <w:r>
      <w:tab/>
    </w:r>
    <w:r>
      <w:rPr>
        <w:rStyle w:val="Seitenzahl"/>
      </w:rPr>
      <w:fldChar w:fldCharType="begin"/>
    </w:r>
    <w:r>
      <w:rPr>
        <w:rStyle w:val="Seitenzahl"/>
      </w:rPr>
      <w:instrText xml:space="preserve"> PAGE </w:instrText>
    </w:r>
    <w:r>
      <w:rPr>
        <w:rStyle w:val="Seitenzahl"/>
      </w:rPr>
      <w:fldChar w:fldCharType="separate"/>
    </w:r>
    <w:r>
      <w:rPr>
        <w:rStyle w:val="Seitenzahl"/>
        <w:noProof/>
      </w:rPr>
      <w:t>- 35 -</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E51" w:rsidRDefault="001C6E51" w:rsidP="00A37D5D">
      <w:r>
        <w:separator/>
      </w:r>
    </w:p>
  </w:footnote>
  <w:footnote w:type="continuationSeparator" w:id="0">
    <w:p w:rsidR="001C6E51" w:rsidRDefault="001C6E51" w:rsidP="00A3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4F0" w:rsidRPr="00F17A3E" w:rsidRDefault="007934F0" w:rsidP="00B061E2">
    <w:pPr>
      <w:pStyle w:val="Kopfzeile"/>
      <w:tabs>
        <w:tab w:val="clear" w:pos="4536"/>
        <w:tab w:val="center" w:pos="3686"/>
      </w:tabs>
    </w:pPr>
    <w:r w:rsidRPr="00F17A3E">
      <w:t>Department of Business Administration</w:t>
    </w:r>
    <w:r w:rsidRPr="00F17A3E">
      <w:tab/>
    </w:r>
    <w:r>
      <w:tab/>
    </w:r>
    <w:r w:rsidRPr="00F17A3E">
      <w:t>Denis Krebs</w:t>
    </w:r>
    <w:r w:rsidRPr="00F17A3E">
      <w:br/>
      <w:t>Institute for Network Science</w:t>
    </w:r>
    <w:r>
      <w:tab/>
    </w:r>
    <w:r w:rsidRPr="00F17A3E">
      <w:tab/>
      <w:t>Mapping information spreading to improve communication</w:t>
    </w:r>
    <w:r w:rsidRPr="00F17A3E">
      <w:br/>
      <w:t>Master thesis</w:t>
    </w:r>
    <w:r>
      <w:tab/>
    </w:r>
    <w:r>
      <w:tab/>
      <w:t>The Case of ONE smart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F62"/>
    <w:multiLevelType w:val="hybridMultilevel"/>
    <w:tmpl w:val="9B9C446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04C06"/>
    <w:multiLevelType w:val="hybridMultilevel"/>
    <w:tmpl w:val="0D76C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072D6C"/>
    <w:multiLevelType w:val="hybridMultilevel"/>
    <w:tmpl w:val="62F2333A"/>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D34FD"/>
    <w:multiLevelType w:val="hybridMultilevel"/>
    <w:tmpl w:val="045477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607A53"/>
    <w:multiLevelType w:val="hybridMultilevel"/>
    <w:tmpl w:val="B8B8EF92"/>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8B0CF4"/>
    <w:multiLevelType w:val="hybridMultilevel"/>
    <w:tmpl w:val="D99CB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B316B7"/>
    <w:multiLevelType w:val="hybridMultilevel"/>
    <w:tmpl w:val="280A949C"/>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5A7E6C"/>
    <w:multiLevelType w:val="hybridMultilevel"/>
    <w:tmpl w:val="9D66E2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D32ACE"/>
    <w:multiLevelType w:val="hybridMultilevel"/>
    <w:tmpl w:val="BF14FB6A"/>
    <w:lvl w:ilvl="0" w:tplc="1924E3E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1B47177"/>
    <w:multiLevelType w:val="hybridMultilevel"/>
    <w:tmpl w:val="4AC6FF8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5275917"/>
    <w:multiLevelType w:val="hybridMultilevel"/>
    <w:tmpl w:val="2754129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2A03B8"/>
    <w:multiLevelType w:val="hybridMultilevel"/>
    <w:tmpl w:val="CEAE93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5A485E"/>
    <w:multiLevelType w:val="hybridMultilevel"/>
    <w:tmpl w:val="25BE684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AE6D01"/>
    <w:multiLevelType w:val="hybridMultilevel"/>
    <w:tmpl w:val="2E3626C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4D462F"/>
    <w:multiLevelType w:val="hybridMultilevel"/>
    <w:tmpl w:val="EFCE3BE4"/>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EA3457B"/>
    <w:multiLevelType w:val="hybridMultilevel"/>
    <w:tmpl w:val="A53A0A6C"/>
    <w:lvl w:ilvl="0" w:tplc="08070011">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401C3EE2"/>
    <w:multiLevelType w:val="hybridMultilevel"/>
    <w:tmpl w:val="079EAC8A"/>
    <w:lvl w:ilvl="0" w:tplc="834672B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F36D26"/>
    <w:multiLevelType w:val="hybridMultilevel"/>
    <w:tmpl w:val="289AE2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E04882"/>
    <w:multiLevelType w:val="hybridMultilevel"/>
    <w:tmpl w:val="AC582C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CE64A8"/>
    <w:multiLevelType w:val="hybridMultilevel"/>
    <w:tmpl w:val="76BEF1A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405A9"/>
    <w:multiLevelType w:val="hybridMultilevel"/>
    <w:tmpl w:val="F970CAD8"/>
    <w:lvl w:ilvl="0" w:tplc="08070005">
      <w:start w:val="1"/>
      <w:numFmt w:val="bullet"/>
      <w:lvlText w:val=""/>
      <w:lvlJc w:val="left"/>
      <w:pPr>
        <w:tabs>
          <w:tab w:val="num" w:pos="720"/>
        </w:tabs>
        <w:ind w:left="720" w:hanging="360"/>
      </w:pPr>
      <w:rPr>
        <w:rFonts w:ascii="Wingdings" w:hAnsi="Wingdings"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842ECC"/>
    <w:multiLevelType w:val="hybridMultilevel"/>
    <w:tmpl w:val="34FE6652"/>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984212"/>
    <w:multiLevelType w:val="hybridMultilevel"/>
    <w:tmpl w:val="E7288788"/>
    <w:lvl w:ilvl="0" w:tplc="D1F42940">
      <w:start w:val="1"/>
      <w:numFmt w:val="decimal"/>
      <w:lvlText w:val="%1"/>
      <w:lvlJc w:val="left"/>
      <w:pPr>
        <w:ind w:left="1067" w:hanging="70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6B06E51"/>
    <w:multiLevelType w:val="hybridMultilevel"/>
    <w:tmpl w:val="E154F278"/>
    <w:lvl w:ilvl="0" w:tplc="08070005">
      <w:start w:val="1"/>
      <w:numFmt w:val="bullet"/>
      <w:lvlText w:val=""/>
      <w:lvlJc w:val="left"/>
      <w:pPr>
        <w:ind w:left="720" w:hanging="360"/>
      </w:pPr>
      <w:rPr>
        <w:rFonts w:ascii="Wingdings" w:hAnsi="Wingdings" w:hint="default"/>
      </w:rPr>
    </w:lvl>
    <w:lvl w:ilvl="1" w:tplc="DC565FB4">
      <w:start w:val="1"/>
      <w:numFmt w:val="bullet"/>
      <w:lvlText w:val="-"/>
      <w:lvlJc w:val="left"/>
      <w:pPr>
        <w:ind w:left="1440" w:hanging="360"/>
      </w:pPr>
      <w:rPr>
        <w:rFonts w:ascii="Arial"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C90230"/>
    <w:multiLevelType w:val="hybridMultilevel"/>
    <w:tmpl w:val="12DA73B8"/>
    <w:lvl w:ilvl="0" w:tplc="08070005">
      <w:start w:val="1"/>
      <w:numFmt w:val="bullet"/>
      <w:lvlText w:val=""/>
      <w:lvlJc w:val="left"/>
      <w:pPr>
        <w:tabs>
          <w:tab w:val="num" w:pos="720"/>
        </w:tabs>
        <w:ind w:left="720" w:hanging="360"/>
      </w:pPr>
      <w:rPr>
        <w:rFonts w:ascii="Wingdings" w:hAnsi="Wingdings" w:hint="default"/>
      </w:rPr>
    </w:lvl>
    <w:lvl w:ilvl="1" w:tplc="CAD2643A">
      <w:start w:val="1"/>
      <w:numFmt w:val="bullet"/>
      <w:lvlText w:val="-"/>
      <w:lvlJc w:val="left"/>
      <w:pPr>
        <w:tabs>
          <w:tab w:val="num" w:pos="1440"/>
        </w:tabs>
        <w:ind w:left="1440" w:hanging="360"/>
      </w:pPr>
      <w:rPr>
        <w:rFonts w:ascii="Arial" w:eastAsia="Times New Roman" w:hAnsi="Arial" w:cs="Aria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5432BC"/>
    <w:multiLevelType w:val="hybridMultilevel"/>
    <w:tmpl w:val="064262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ACF79DB"/>
    <w:multiLevelType w:val="hybridMultilevel"/>
    <w:tmpl w:val="43801A6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D9D1590"/>
    <w:multiLevelType w:val="hybridMultilevel"/>
    <w:tmpl w:val="D2849F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720509"/>
    <w:multiLevelType w:val="hybridMultilevel"/>
    <w:tmpl w:val="99A830A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83F0F92"/>
    <w:multiLevelType w:val="hybridMultilevel"/>
    <w:tmpl w:val="1C5A1BC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88D30EA"/>
    <w:multiLevelType w:val="multilevel"/>
    <w:tmpl w:val="567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DE48A0"/>
    <w:multiLevelType w:val="hybridMultilevel"/>
    <w:tmpl w:val="C088CD2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6B6C4DC2"/>
    <w:multiLevelType w:val="hybridMultilevel"/>
    <w:tmpl w:val="201EA890"/>
    <w:lvl w:ilvl="0" w:tplc="860AC3E8">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40" w15:restartNumberingAfterBreak="0">
    <w:nsid w:val="6C6B20F7"/>
    <w:multiLevelType w:val="multilevel"/>
    <w:tmpl w:val="CDF4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4F1368"/>
    <w:multiLevelType w:val="hybridMultilevel"/>
    <w:tmpl w:val="40BAAC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1BC05EF"/>
    <w:multiLevelType w:val="hybridMultilevel"/>
    <w:tmpl w:val="F42E3644"/>
    <w:lvl w:ilvl="0" w:tplc="50D21946">
      <w:start w:val="1"/>
      <w:numFmt w:val="bullet"/>
      <w:lvlText w:val=""/>
      <w:lvlJc w:val="left"/>
      <w:pPr>
        <w:tabs>
          <w:tab w:val="num" w:pos="720"/>
        </w:tabs>
        <w:ind w:left="720" w:hanging="360"/>
      </w:pPr>
      <w:rPr>
        <w:rFonts w:ascii="Wingdings" w:hAnsi="Wingdings" w:hint="default"/>
        <w:lang w:val="de-CH"/>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5129ED"/>
    <w:multiLevelType w:val="hybridMultilevel"/>
    <w:tmpl w:val="40FA3E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CF05CFA"/>
    <w:multiLevelType w:val="hybridMultilevel"/>
    <w:tmpl w:val="6D32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7CFB0F73"/>
    <w:multiLevelType w:val="hybridMultilevel"/>
    <w:tmpl w:val="E536D4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9"/>
  </w:num>
  <w:num w:numId="4">
    <w:abstractNumId w:val="42"/>
  </w:num>
  <w:num w:numId="5">
    <w:abstractNumId w:val="6"/>
  </w:num>
  <w:num w:numId="6">
    <w:abstractNumId w:val="24"/>
  </w:num>
  <w:num w:numId="7">
    <w:abstractNumId w:val="30"/>
  </w:num>
  <w:num w:numId="8">
    <w:abstractNumId w:val="33"/>
  </w:num>
  <w:num w:numId="9">
    <w:abstractNumId w:val="1"/>
  </w:num>
  <w:num w:numId="10">
    <w:abstractNumId w:val="16"/>
  </w:num>
  <w:num w:numId="11">
    <w:abstractNumId w:val="44"/>
  </w:num>
  <w:num w:numId="12">
    <w:abstractNumId w:val="5"/>
  </w:num>
  <w:num w:numId="13">
    <w:abstractNumId w:val="45"/>
  </w:num>
  <w:num w:numId="14">
    <w:abstractNumId w:val="36"/>
  </w:num>
  <w:num w:numId="15">
    <w:abstractNumId w:val="21"/>
  </w:num>
  <w:num w:numId="16">
    <w:abstractNumId w:val="7"/>
  </w:num>
  <w:num w:numId="17">
    <w:abstractNumId w:val="25"/>
  </w:num>
  <w:num w:numId="18">
    <w:abstractNumId w:val="41"/>
  </w:num>
  <w:num w:numId="19">
    <w:abstractNumId w:val="43"/>
  </w:num>
  <w:num w:numId="20">
    <w:abstractNumId w:val="11"/>
  </w:num>
  <w:num w:numId="21">
    <w:abstractNumId w:val="13"/>
  </w:num>
  <w:num w:numId="22">
    <w:abstractNumId w:val="20"/>
  </w:num>
  <w:num w:numId="23">
    <w:abstractNumId w:val="29"/>
  </w:num>
  <w:num w:numId="24">
    <w:abstractNumId w:val="38"/>
  </w:num>
  <w:num w:numId="25">
    <w:abstractNumId w:val="32"/>
  </w:num>
  <w:num w:numId="26">
    <w:abstractNumId w:val="12"/>
  </w:num>
  <w:num w:numId="27">
    <w:abstractNumId w:val="14"/>
  </w:num>
  <w:num w:numId="28">
    <w:abstractNumId w:val="3"/>
  </w:num>
  <w:num w:numId="29">
    <w:abstractNumId w:val="35"/>
  </w:num>
  <w:num w:numId="30">
    <w:abstractNumId w:val="8"/>
  </w:num>
  <w:num w:numId="31">
    <w:abstractNumId w:val="4"/>
  </w:num>
  <w:num w:numId="32">
    <w:abstractNumId w:val="26"/>
  </w:num>
  <w:num w:numId="33">
    <w:abstractNumId w:val="18"/>
  </w:num>
  <w:num w:numId="34">
    <w:abstractNumId w:val="2"/>
  </w:num>
  <w:num w:numId="35">
    <w:abstractNumId w:val="17"/>
  </w:num>
  <w:num w:numId="36">
    <w:abstractNumId w:val="37"/>
  </w:num>
  <w:num w:numId="37">
    <w:abstractNumId w:val="40"/>
  </w:num>
  <w:num w:numId="38">
    <w:abstractNumId w:val="23"/>
  </w:num>
  <w:num w:numId="39">
    <w:abstractNumId w:val="28"/>
  </w:num>
  <w:num w:numId="40">
    <w:abstractNumId w:val="34"/>
  </w:num>
  <w:num w:numId="41">
    <w:abstractNumId w:val="27"/>
  </w:num>
  <w:num w:numId="42">
    <w:abstractNumId w:val="10"/>
  </w:num>
  <w:num w:numId="43">
    <w:abstractNumId w:val="9"/>
  </w:num>
  <w:num w:numId="44">
    <w:abstractNumId w:val="22"/>
  </w:num>
  <w:num w:numId="45">
    <w:abstractNumId w:val="39"/>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684"/>
    <w:rsid w:val="00000BCC"/>
    <w:rsid w:val="00001117"/>
    <w:rsid w:val="000011CB"/>
    <w:rsid w:val="000013FF"/>
    <w:rsid w:val="000065FF"/>
    <w:rsid w:val="000066BE"/>
    <w:rsid w:val="0001113D"/>
    <w:rsid w:val="00011701"/>
    <w:rsid w:val="000121FF"/>
    <w:rsid w:val="00013514"/>
    <w:rsid w:val="000146FC"/>
    <w:rsid w:val="0001532C"/>
    <w:rsid w:val="0001541A"/>
    <w:rsid w:val="00015BC2"/>
    <w:rsid w:val="0001642B"/>
    <w:rsid w:val="00016D5C"/>
    <w:rsid w:val="00016D80"/>
    <w:rsid w:val="00016F65"/>
    <w:rsid w:val="000170BF"/>
    <w:rsid w:val="000202A8"/>
    <w:rsid w:val="000205B5"/>
    <w:rsid w:val="000216D2"/>
    <w:rsid w:val="00022D90"/>
    <w:rsid w:val="0002316E"/>
    <w:rsid w:val="00023735"/>
    <w:rsid w:val="00023C56"/>
    <w:rsid w:val="000244D0"/>
    <w:rsid w:val="0002580F"/>
    <w:rsid w:val="000261AC"/>
    <w:rsid w:val="00026684"/>
    <w:rsid w:val="000266AE"/>
    <w:rsid w:val="00026F95"/>
    <w:rsid w:val="00027078"/>
    <w:rsid w:val="00027968"/>
    <w:rsid w:val="00027FC9"/>
    <w:rsid w:val="0003062E"/>
    <w:rsid w:val="00030D2F"/>
    <w:rsid w:val="00031761"/>
    <w:rsid w:val="00031A2D"/>
    <w:rsid w:val="000322F7"/>
    <w:rsid w:val="000335E2"/>
    <w:rsid w:val="00033DF0"/>
    <w:rsid w:val="000343C0"/>
    <w:rsid w:val="00034590"/>
    <w:rsid w:val="00034817"/>
    <w:rsid w:val="000352D8"/>
    <w:rsid w:val="000355AE"/>
    <w:rsid w:val="00035B75"/>
    <w:rsid w:val="000360DF"/>
    <w:rsid w:val="0003622C"/>
    <w:rsid w:val="00037753"/>
    <w:rsid w:val="000405C4"/>
    <w:rsid w:val="000408B0"/>
    <w:rsid w:val="00040C12"/>
    <w:rsid w:val="000419F8"/>
    <w:rsid w:val="0004207A"/>
    <w:rsid w:val="00043DBC"/>
    <w:rsid w:val="00044B9B"/>
    <w:rsid w:val="00046111"/>
    <w:rsid w:val="00046125"/>
    <w:rsid w:val="000461B3"/>
    <w:rsid w:val="000461B4"/>
    <w:rsid w:val="00047277"/>
    <w:rsid w:val="0005078F"/>
    <w:rsid w:val="00050F1C"/>
    <w:rsid w:val="000526C8"/>
    <w:rsid w:val="00052D8D"/>
    <w:rsid w:val="000531F6"/>
    <w:rsid w:val="000537D7"/>
    <w:rsid w:val="00053A5E"/>
    <w:rsid w:val="00054318"/>
    <w:rsid w:val="00056F08"/>
    <w:rsid w:val="0005756A"/>
    <w:rsid w:val="000608FF"/>
    <w:rsid w:val="0006102F"/>
    <w:rsid w:val="00061A65"/>
    <w:rsid w:val="00062E13"/>
    <w:rsid w:val="00063432"/>
    <w:rsid w:val="00064FBC"/>
    <w:rsid w:val="000652C2"/>
    <w:rsid w:val="00065966"/>
    <w:rsid w:val="00065B4F"/>
    <w:rsid w:val="000663CF"/>
    <w:rsid w:val="00067797"/>
    <w:rsid w:val="00067955"/>
    <w:rsid w:val="00067E3C"/>
    <w:rsid w:val="00071CA1"/>
    <w:rsid w:val="00071E7D"/>
    <w:rsid w:val="00072962"/>
    <w:rsid w:val="00072E14"/>
    <w:rsid w:val="00073485"/>
    <w:rsid w:val="000742F1"/>
    <w:rsid w:val="00074576"/>
    <w:rsid w:val="0007493D"/>
    <w:rsid w:val="00074BBA"/>
    <w:rsid w:val="00074BD9"/>
    <w:rsid w:val="000755B0"/>
    <w:rsid w:val="000759CB"/>
    <w:rsid w:val="0008070F"/>
    <w:rsid w:val="0008090A"/>
    <w:rsid w:val="0008101B"/>
    <w:rsid w:val="0008106B"/>
    <w:rsid w:val="00081840"/>
    <w:rsid w:val="00081903"/>
    <w:rsid w:val="00083B69"/>
    <w:rsid w:val="00083F0A"/>
    <w:rsid w:val="00084536"/>
    <w:rsid w:val="00084C16"/>
    <w:rsid w:val="00085310"/>
    <w:rsid w:val="000857BA"/>
    <w:rsid w:val="00085972"/>
    <w:rsid w:val="00085C98"/>
    <w:rsid w:val="00086CD7"/>
    <w:rsid w:val="0009028C"/>
    <w:rsid w:val="000907E0"/>
    <w:rsid w:val="000912DA"/>
    <w:rsid w:val="0009147B"/>
    <w:rsid w:val="00091CAE"/>
    <w:rsid w:val="00093A9A"/>
    <w:rsid w:val="0009411C"/>
    <w:rsid w:val="00094152"/>
    <w:rsid w:val="000943D2"/>
    <w:rsid w:val="00095162"/>
    <w:rsid w:val="00095578"/>
    <w:rsid w:val="00095607"/>
    <w:rsid w:val="00095692"/>
    <w:rsid w:val="00096139"/>
    <w:rsid w:val="000965F9"/>
    <w:rsid w:val="00096FF4"/>
    <w:rsid w:val="0009772E"/>
    <w:rsid w:val="00097B2E"/>
    <w:rsid w:val="000A0F97"/>
    <w:rsid w:val="000A10B9"/>
    <w:rsid w:val="000A1658"/>
    <w:rsid w:val="000A1E83"/>
    <w:rsid w:val="000A2721"/>
    <w:rsid w:val="000A2DE2"/>
    <w:rsid w:val="000A4AD5"/>
    <w:rsid w:val="000A5B86"/>
    <w:rsid w:val="000A5C2F"/>
    <w:rsid w:val="000A5D9E"/>
    <w:rsid w:val="000A5FFF"/>
    <w:rsid w:val="000A69DA"/>
    <w:rsid w:val="000A71C9"/>
    <w:rsid w:val="000B1153"/>
    <w:rsid w:val="000B25DE"/>
    <w:rsid w:val="000B2D36"/>
    <w:rsid w:val="000B3578"/>
    <w:rsid w:val="000B39FA"/>
    <w:rsid w:val="000B4688"/>
    <w:rsid w:val="000B530E"/>
    <w:rsid w:val="000B58B7"/>
    <w:rsid w:val="000B6478"/>
    <w:rsid w:val="000B6D96"/>
    <w:rsid w:val="000B7B66"/>
    <w:rsid w:val="000C0A24"/>
    <w:rsid w:val="000C0D38"/>
    <w:rsid w:val="000C126E"/>
    <w:rsid w:val="000C1313"/>
    <w:rsid w:val="000C1FF7"/>
    <w:rsid w:val="000C2752"/>
    <w:rsid w:val="000C3C15"/>
    <w:rsid w:val="000C567C"/>
    <w:rsid w:val="000C684B"/>
    <w:rsid w:val="000C6885"/>
    <w:rsid w:val="000C699A"/>
    <w:rsid w:val="000C7B96"/>
    <w:rsid w:val="000D0682"/>
    <w:rsid w:val="000D0FA0"/>
    <w:rsid w:val="000D1054"/>
    <w:rsid w:val="000D253E"/>
    <w:rsid w:val="000D2C0C"/>
    <w:rsid w:val="000D4D97"/>
    <w:rsid w:val="000D52E6"/>
    <w:rsid w:val="000D5E37"/>
    <w:rsid w:val="000D60E2"/>
    <w:rsid w:val="000E01F0"/>
    <w:rsid w:val="000E053B"/>
    <w:rsid w:val="000E0551"/>
    <w:rsid w:val="000E05B9"/>
    <w:rsid w:val="000E1216"/>
    <w:rsid w:val="000E1839"/>
    <w:rsid w:val="000E28D8"/>
    <w:rsid w:val="000E3134"/>
    <w:rsid w:val="000E36D1"/>
    <w:rsid w:val="000E4EA2"/>
    <w:rsid w:val="000E529D"/>
    <w:rsid w:val="000E5ADA"/>
    <w:rsid w:val="000E5EDD"/>
    <w:rsid w:val="000E76BF"/>
    <w:rsid w:val="000E7882"/>
    <w:rsid w:val="000F01A4"/>
    <w:rsid w:val="000F1130"/>
    <w:rsid w:val="000F2959"/>
    <w:rsid w:val="000F497F"/>
    <w:rsid w:val="000F4D6E"/>
    <w:rsid w:val="000F5049"/>
    <w:rsid w:val="000F5624"/>
    <w:rsid w:val="000F5F87"/>
    <w:rsid w:val="000F6FAB"/>
    <w:rsid w:val="000F7AF4"/>
    <w:rsid w:val="000F7E1D"/>
    <w:rsid w:val="0010052B"/>
    <w:rsid w:val="001007E1"/>
    <w:rsid w:val="00101253"/>
    <w:rsid w:val="00101C6E"/>
    <w:rsid w:val="00102B74"/>
    <w:rsid w:val="00102F24"/>
    <w:rsid w:val="00103339"/>
    <w:rsid w:val="0010397B"/>
    <w:rsid w:val="001039FF"/>
    <w:rsid w:val="00103F65"/>
    <w:rsid w:val="001048E4"/>
    <w:rsid w:val="0010540C"/>
    <w:rsid w:val="001115DD"/>
    <w:rsid w:val="00112B39"/>
    <w:rsid w:val="001130AC"/>
    <w:rsid w:val="001141A7"/>
    <w:rsid w:val="0011423F"/>
    <w:rsid w:val="00115426"/>
    <w:rsid w:val="00115898"/>
    <w:rsid w:val="00115BCA"/>
    <w:rsid w:val="00115D32"/>
    <w:rsid w:val="00117DF6"/>
    <w:rsid w:val="00123E6E"/>
    <w:rsid w:val="001252FA"/>
    <w:rsid w:val="00126D07"/>
    <w:rsid w:val="0013027D"/>
    <w:rsid w:val="001308EC"/>
    <w:rsid w:val="00130EB3"/>
    <w:rsid w:val="0013121D"/>
    <w:rsid w:val="0013144C"/>
    <w:rsid w:val="00132596"/>
    <w:rsid w:val="001335C2"/>
    <w:rsid w:val="0013378A"/>
    <w:rsid w:val="001338C2"/>
    <w:rsid w:val="00133A27"/>
    <w:rsid w:val="00135D62"/>
    <w:rsid w:val="00136FF4"/>
    <w:rsid w:val="00137303"/>
    <w:rsid w:val="00137CC4"/>
    <w:rsid w:val="00137D1E"/>
    <w:rsid w:val="0014131F"/>
    <w:rsid w:val="00142953"/>
    <w:rsid w:val="0014295C"/>
    <w:rsid w:val="001436FA"/>
    <w:rsid w:val="00145676"/>
    <w:rsid w:val="001466F7"/>
    <w:rsid w:val="00147550"/>
    <w:rsid w:val="0014767D"/>
    <w:rsid w:val="0014775A"/>
    <w:rsid w:val="00152524"/>
    <w:rsid w:val="001528A6"/>
    <w:rsid w:val="00152B3E"/>
    <w:rsid w:val="001539FC"/>
    <w:rsid w:val="00153E03"/>
    <w:rsid w:val="0015456E"/>
    <w:rsid w:val="001545A4"/>
    <w:rsid w:val="00160276"/>
    <w:rsid w:val="00160B1A"/>
    <w:rsid w:val="00161578"/>
    <w:rsid w:val="001618FA"/>
    <w:rsid w:val="001621F9"/>
    <w:rsid w:val="00162306"/>
    <w:rsid w:val="00162F2F"/>
    <w:rsid w:val="00163531"/>
    <w:rsid w:val="00164563"/>
    <w:rsid w:val="001645AE"/>
    <w:rsid w:val="00165429"/>
    <w:rsid w:val="0016553A"/>
    <w:rsid w:val="0016669A"/>
    <w:rsid w:val="00167268"/>
    <w:rsid w:val="00167D3E"/>
    <w:rsid w:val="00167FCD"/>
    <w:rsid w:val="00170231"/>
    <w:rsid w:val="001731D7"/>
    <w:rsid w:val="00173342"/>
    <w:rsid w:val="001737C4"/>
    <w:rsid w:val="001747C7"/>
    <w:rsid w:val="00174D2C"/>
    <w:rsid w:val="001753F2"/>
    <w:rsid w:val="001757CD"/>
    <w:rsid w:val="00175DAC"/>
    <w:rsid w:val="00176024"/>
    <w:rsid w:val="00176CC0"/>
    <w:rsid w:val="00180A0C"/>
    <w:rsid w:val="00181E71"/>
    <w:rsid w:val="00181E89"/>
    <w:rsid w:val="00182DC2"/>
    <w:rsid w:val="001835FE"/>
    <w:rsid w:val="00183AEB"/>
    <w:rsid w:val="001840A5"/>
    <w:rsid w:val="00184D0E"/>
    <w:rsid w:val="001852F0"/>
    <w:rsid w:val="001854E4"/>
    <w:rsid w:val="00185613"/>
    <w:rsid w:val="00186368"/>
    <w:rsid w:val="00186B08"/>
    <w:rsid w:val="00187459"/>
    <w:rsid w:val="00187741"/>
    <w:rsid w:val="00187790"/>
    <w:rsid w:val="001908A7"/>
    <w:rsid w:val="001909C4"/>
    <w:rsid w:val="0019119B"/>
    <w:rsid w:val="00192387"/>
    <w:rsid w:val="00195F0D"/>
    <w:rsid w:val="001968CA"/>
    <w:rsid w:val="001972C8"/>
    <w:rsid w:val="00197348"/>
    <w:rsid w:val="001A0842"/>
    <w:rsid w:val="001A15BC"/>
    <w:rsid w:val="001A247F"/>
    <w:rsid w:val="001A24C4"/>
    <w:rsid w:val="001A39E5"/>
    <w:rsid w:val="001A41CC"/>
    <w:rsid w:val="001A421E"/>
    <w:rsid w:val="001A5CEC"/>
    <w:rsid w:val="001A5EFB"/>
    <w:rsid w:val="001A652D"/>
    <w:rsid w:val="001A7F19"/>
    <w:rsid w:val="001B0246"/>
    <w:rsid w:val="001B0384"/>
    <w:rsid w:val="001B2443"/>
    <w:rsid w:val="001B2544"/>
    <w:rsid w:val="001B29E6"/>
    <w:rsid w:val="001B2E63"/>
    <w:rsid w:val="001B3394"/>
    <w:rsid w:val="001B3A34"/>
    <w:rsid w:val="001B3BBA"/>
    <w:rsid w:val="001B3EE8"/>
    <w:rsid w:val="001B4642"/>
    <w:rsid w:val="001B47B7"/>
    <w:rsid w:val="001B5D92"/>
    <w:rsid w:val="001B6283"/>
    <w:rsid w:val="001B68A8"/>
    <w:rsid w:val="001B6BEC"/>
    <w:rsid w:val="001B711E"/>
    <w:rsid w:val="001B735C"/>
    <w:rsid w:val="001C09FA"/>
    <w:rsid w:val="001C0C23"/>
    <w:rsid w:val="001C0CBE"/>
    <w:rsid w:val="001C1D6A"/>
    <w:rsid w:val="001C26B6"/>
    <w:rsid w:val="001C2ACF"/>
    <w:rsid w:val="001C40DE"/>
    <w:rsid w:val="001C46E2"/>
    <w:rsid w:val="001C6E51"/>
    <w:rsid w:val="001C7FE4"/>
    <w:rsid w:val="001D017D"/>
    <w:rsid w:val="001D0526"/>
    <w:rsid w:val="001D0867"/>
    <w:rsid w:val="001D2579"/>
    <w:rsid w:val="001D3485"/>
    <w:rsid w:val="001D37D3"/>
    <w:rsid w:val="001D43A0"/>
    <w:rsid w:val="001D47CA"/>
    <w:rsid w:val="001D48BA"/>
    <w:rsid w:val="001D517E"/>
    <w:rsid w:val="001D57E9"/>
    <w:rsid w:val="001D633E"/>
    <w:rsid w:val="001D6A88"/>
    <w:rsid w:val="001D7878"/>
    <w:rsid w:val="001E1683"/>
    <w:rsid w:val="001E20E4"/>
    <w:rsid w:val="001E2750"/>
    <w:rsid w:val="001E35FC"/>
    <w:rsid w:val="001E3C2A"/>
    <w:rsid w:val="001E4484"/>
    <w:rsid w:val="001E4697"/>
    <w:rsid w:val="001E538F"/>
    <w:rsid w:val="001E5788"/>
    <w:rsid w:val="001E67A2"/>
    <w:rsid w:val="001E6E0C"/>
    <w:rsid w:val="001F011D"/>
    <w:rsid w:val="001F0EB2"/>
    <w:rsid w:val="001F15B2"/>
    <w:rsid w:val="001F1BCA"/>
    <w:rsid w:val="001F1E7E"/>
    <w:rsid w:val="001F2D48"/>
    <w:rsid w:val="001F2FEB"/>
    <w:rsid w:val="001F3069"/>
    <w:rsid w:val="001F3ADF"/>
    <w:rsid w:val="001F547A"/>
    <w:rsid w:val="001F5A77"/>
    <w:rsid w:val="001F77CC"/>
    <w:rsid w:val="00200D6C"/>
    <w:rsid w:val="002018B6"/>
    <w:rsid w:val="002029B4"/>
    <w:rsid w:val="002041AE"/>
    <w:rsid w:val="00204818"/>
    <w:rsid w:val="00205BF0"/>
    <w:rsid w:val="00206FBA"/>
    <w:rsid w:val="00207596"/>
    <w:rsid w:val="00207629"/>
    <w:rsid w:val="00207E8C"/>
    <w:rsid w:val="002122F1"/>
    <w:rsid w:val="002148E3"/>
    <w:rsid w:val="00214DBA"/>
    <w:rsid w:val="002152B7"/>
    <w:rsid w:val="00215656"/>
    <w:rsid w:val="00215704"/>
    <w:rsid w:val="00216A6A"/>
    <w:rsid w:val="00216A9B"/>
    <w:rsid w:val="0021793C"/>
    <w:rsid w:val="00220EBB"/>
    <w:rsid w:val="00221B6E"/>
    <w:rsid w:val="00221D38"/>
    <w:rsid w:val="00221E6C"/>
    <w:rsid w:val="0022515A"/>
    <w:rsid w:val="00225269"/>
    <w:rsid w:val="002255BC"/>
    <w:rsid w:val="002269C7"/>
    <w:rsid w:val="00226A36"/>
    <w:rsid w:val="00230146"/>
    <w:rsid w:val="00230863"/>
    <w:rsid w:val="00230B59"/>
    <w:rsid w:val="00230C20"/>
    <w:rsid w:val="00231207"/>
    <w:rsid w:val="00231DBC"/>
    <w:rsid w:val="002323B3"/>
    <w:rsid w:val="00232975"/>
    <w:rsid w:val="00232DB6"/>
    <w:rsid w:val="00234CAC"/>
    <w:rsid w:val="00235047"/>
    <w:rsid w:val="00235382"/>
    <w:rsid w:val="002354AD"/>
    <w:rsid w:val="002354E8"/>
    <w:rsid w:val="00236043"/>
    <w:rsid w:val="0023639E"/>
    <w:rsid w:val="00240083"/>
    <w:rsid w:val="0024077C"/>
    <w:rsid w:val="00240C29"/>
    <w:rsid w:val="00240F6B"/>
    <w:rsid w:val="002412BB"/>
    <w:rsid w:val="00241F47"/>
    <w:rsid w:val="00242B9B"/>
    <w:rsid w:val="0024331B"/>
    <w:rsid w:val="00243FDB"/>
    <w:rsid w:val="002456F7"/>
    <w:rsid w:val="00246D8C"/>
    <w:rsid w:val="00246F04"/>
    <w:rsid w:val="00247E89"/>
    <w:rsid w:val="00247EE4"/>
    <w:rsid w:val="002520D0"/>
    <w:rsid w:val="00253F55"/>
    <w:rsid w:val="002562D6"/>
    <w:rsid w:val="002565E0"/>
    <w:rsid w:val="00257820"/>
    <w:rsid w:val="002607DC"/>
    <w:rsid w:val="00261442"/>
    <w:rsid w:val="00261628"/>
    <w:rsid w:val="00261A1F"/>
    <w:rsid w:val="00261FF3"/>
    <w:rsid w:val="002631FD"/>
    <w:rsid w:val="00266DAF"/>
    <w:rsid w:val="0026734C"/>
    <w:rsid w:val="00270986"/>
    <w:rsid w:val="002728F0"/>
    <w:rsid w:val="00273556"/>
    <w:rsid w:val="0027401B"/>
    <w:rsid w:val="002747BE"/>
    <w:rsid w:val="00277392"/>
    <w:rsid w:val="00280303"/>
    <w:rsid w:val="00280840"/>
    <w:rsid w:val="0028153B"/>
    <w:rsid w:val="00281FCB"/>
    <w:rsid w:val="00282347"/>
    <w:rsid w:val="0028335E"/>
    <w:rsid w:val="00283B4C"/>
    <w:rsid w:val="00283D54"/>
    <w:rsid w:val="0028406B"/>
    <w:rsid w:val="00285A65"/>
    <w:rsid w:val="00286039"/>
    <w:rsid w:val="00287302"/>
    <w:rsid w:val="002873D0"/>
    <w:rsid w:val="00291805"/>
    <w:rsid w:val="0029213F"/>
    <w:rsid w:val="002926A8"/>
    <w:rsid w:val="0029281B"/>
    <w:rsid w:val="00294719"/>
    <w:rsid w:val="002954FB"/>
    <w:rsid w:val="002956AC"/>
    <w:rsid w:val="002958DD"/>
    <w:rsid w:val="00296FAC"/>
    <w:rsid w:val="00297B78"/>
    <w:rsid w:val="00297F14"/>
    <w:rsid w:val="002A05ED"/>
    <w:rsid w:val="002A0BE2"/>
    <w:rsid w:val="002A1864"/>
    <w:rsid w:val="002A1C6E"/>
    <w:rsid w:val="002A1CFA"/>
    <w:rsid w:val="002A25AA"/>
    <w:rsid w:val="002A3724"/>
    <w:rsid w:val="002A4DE8"/>
    <w:rsid w:val="002A51AE"/>
    <w:rsid w:val="002A5991"/>
    <w:rsid w:val="002A6076"/>
    <w:rsid w:val="002B1EBC"/>
    <w:rsid w:val="002B207E"/>
    <w:rsid w:val="002B248E"/>
    <w:rsid w:val="002B2862"/>
    <w:rsid w:val="002B2A18"/>
    <w:rsid w:val="002B3018"/>
    <w:rsid w:val="002B39B2"/>
    <w:rsid w:val="002B41E1"/>
    <w:rsid w:val="002B48E9"/>
    <w:rsid w:val="002B4A9D"/>
    <w:rsid w:val="002B5B1C"/>
    <w:rsid w:val="002B5ED6"/>
    <w:rsid w:val="002B6452"/>
    <w:rsid w:val="002B6778"/>
    <w:rsid w:val="002B6D5F"/>
    <w:rsid w:val="002B76FC"/>
    <w:rsid w:val="002C0055"/>
    <w:rsid w:val="002C0248"/>
    <w:rsid w:val="002C08AA"/>
    <w:rsid w:val="002C318F"/>
    <w:rsid w:val="002C3202"/>
    <w:rsid w:val="002C46DF"/>
    <w:rsid w:val="002C46EC"/>
    <w:rsid w:val="002C4B0B"/>
    <w:rsid w:val="002C6D9B"/>
    <w:rsid w:val="002C76C9"/>
    <w:rsid w:val="002C7C55"/>
    <w:rsid w:val="002D1114"/>
    <w:rsid w:val="002D2B67"/>
    <w:rsid w:val="002D364E"/>
    <w:rsid w:val="002D367B"/>
    <w:rsid w:val="002D43CD"/>
    <w:rsid w:val="002D5039"/>
    <w:rsid w:val="002D5CA0"/>
    <w:rsid w:val="002D5F4E"/>
    <w:rsid w:val="002D74BF"/>
    <w:rsid w:val="002D786D"/>
    <w:rsid w:val="002D7C12"/>
    <w:rsid w:val="002D7DF3"/>
    <w:rsid w:val="002E04BD"/>
    <w:rsid w:val="002E0F2F"/>
    <w:rsid w:val="002E187F"/>
    <w:rsid w:val="002E3635"/>
    <w:rsid w:val="002E363B"/>
    <w:rsid w:val="002E3A6F"/>
    <w:rsid w:val="002E4897"/>
    <w:rsid w:val="002E4939"/>
    <w:rsid w:val="002E4B91"/>
    <w:rsid w:val="002E51B9"/>
    <w:rsid w:val="002F15EB"/>
    <w:rsid w:val="002F1630"/>
    <w:rsid w:val="002F3474"/>
    <w:rsid w:val="002F45A2"/>
    <w:rsid w:val="002F6EAF"/>
    <w:rsid w:val="002F7851"/>
    <w:rsid w:val="0030008C"/>
    <w:rsid w:val="0030237B"/>
    <w:rsid w:val="00304015"/>
    <w:rsid w:val="003048DF"/>
    <w:rsid w:val="003060B8"/>
    <w:rsid w:val="0030673B"/>
    <w:rsid w:val="00307E83"/>
    <w:rsid w:val="00310042"/>
    <w:rsid w:val="00313135"/>
    <w:rsid w:val="00313489"/>
    <w:rsid w:val="003138F2"/>
    <w:rsid w:val="003139C8"/>
    <w:rsid w:val="00314A30"/>
    <w:rsid w:val="00314AE0"/>
    <w:rsid w:val="0031500F"/>
    <w:rsid w:val="00315D04"/>
    <w:rsid w:val="0031748D"/>
    <w:rsid w:val="00317D0C"/>
    <w:rsid w:val="0032017F"/>
    <w:rsid w:val="0032026A"/>
    <w:rsid w:val="0032127E"/>
    <w:rsid w:val="003222B4"/>
    <w:rsid w:val="003225A2"/>
    <w:rsid w:val="00324A80"/>
    <w:rsid w:val="003265F9"/>
    <w:rsid w:val="0032798F"/>
    <w:rsid w:val="00330071"/>
    <w:rsid w:val="003308BE"/>
    <w:rsid w:val="0033115F"/>
    <w:rsid w:val="00331390"/>
    <w:rsid w:val="00331748"/>
    <w:rsid w:val="00331B61"/>
    <w:rsid w:val="00331F8B"/>
    <w:rsid w:val="003324E4"/>
    <w:rsid w:val="00332639"/>
    <w:rsid w:val="00332BA0"/>
    <w:rsid w:val="00332DB9"/>
    <w:rsid w:val="00333025"/>
    <w:rsid w:val="00333113"/>
    <w:rsid w:val="0033325B"/>
    <w:rsid w:val="00333693"/>
    <w:rsid w:val="003345CF"/>
    <w:rsid w:val="00335A51"/>
    <w:rsid w:val="00335A68"/>
    <w:rsid w:val="00335FA2"/>
    <w:rsid w:val="003362C5"/>
    <w:rsid w:val="00337716"/>
    <w:rsid w:val="003412F5"/>
    <w:rsid w:val="003414B5"/>
    <w:rsid w:val="003415CB"/>
    <w:rsid w:val="003421B0"/>
    <w:rsid w:val="003433BB"/>
    <w:rsid w:val="00345084"/>
    <w:rsid w:val="00345AEA"/>
    <w:rsid w:val="00346BC7"/>
    <w:rsid w:val="00350127"/>
    <w:rsid w:val="00350BDC"/>
    <w:rsid w:val="00350DE5"/>
    <w:rsid w:val="00350E7D"/>
    <w:rsid w:val="003515B6"/>
    <w:rsid w:val="00351F76"/>
    <w:rsid w:val="003522A6"/>
    <w:rsid w:val="0035317F"/>
    <w:rsid w:val="0035485E"/>
    <w:rsid w:val="00354C05"/>
    <w:rsid w:val="00355579"/>
    <w:rsid w:val="00355BEB"/>
    <w:rsid w:val="00357C1F"/>
    <w:rsid w:val="00361797"/>
    <w:rsid w:val="003631B4"/>
    <w:rsid w:val="00363B02"/>
    <w:rsid w:val="00364353"/>
    <w:rsid w:val="00364A4C"/>
    <w:rsid w:val="00365C41"/>
    <w:rsid w:val="00366D1D"/>
    <w:rsid w:val="00366DFF"/>
    <w:rsid w:val="00366F55"/>
    <w:rsid w:val="003673C9"/>
    <w:rsid w:val="003675ED"/>
    <w:rsid w:val="00367D44"/>
    <w:rsid w:val="00367E4A"/>
    <w:rsid w:val="0037239E"/>
    <w:rsid w:val="003724C5"/>
    <w:rsid w:val="00372B5A"/>
    <w:rsid w:val="003748D3"/>
    <w:rsid w:val="00374FB7"/>
    <w:rsid w:val="00377DAC"/>
    <w:rsid w:val="003813B3"/>
    <w:rsid w:val="00382CAE"/>
    <w:rsid w:val="00383573"/>
    <w:rsid w:val="00383754"/>
    <w:rsid w:val="0038383E"/>
    <w:rsid w:val="00383D4C"/>
    <w:rsid w:val="003842F1"/>
    <w:rsid w:val="00384677"/>
    <w:rsid w:val="003862EB"/>
    <w:rsid w:val="00386744"/>
    <w:rsid w:val="003868F7"/>
    <w:rsid w:val="003874A8"/>
    <w:rsid w:val="00387581"/>
    <w:rsid w:val="0039015C"/>
    <w:rsid w:val="003906A2"/>
    <w:rsid w:val="00390CD5"/>
    <w:rsid w:val="0039129D"/>
    <w:rsid w:val="00391441"/>
    <w:rsid w:val="00391DAD"/>
    <w:rsid w:val="00392BA9"/>
    <w:rsid w:val="003931DB"/>
    <w:rsid w:val="00393ACC"/>
    <w:rsid w:val="00394005"/>
    <w:rsid w:val="003949FE"/>
    <w:rsid w:val="00395557"/>
    <w:rsid w:val="0039587A"/>
    <w:rsid w:val="003960D9"/>
    <w:rsid w:val="003965AB"/>
    <w:rsid w:val="00396A4D"/>
    <w:rsid w:val="0039751F"/>
    <w:rsid w:val="003A0897"/>
    <w:rsid w:val="003A09E3"/>
    <w:rsid w:val="003A1A59"/>
    <w:rsid w:val="003A2145"/>
    <w:rsid w:val="003A3B34"/>
    <w:rsid w:val="003A5CFD"/>
    <w:rsid w:val="003A68C3"/>
    <w:rsid w:val="003A7B12"/>
    <w:rsid w:val="003A7E18"/>
    <w:rsid w:val="003B0132"/>
    <w:rsid w:val="003B1ABF"/>
    <w:rsid w:val="003B1C89"/>
    <w:rsid w:val="003B2C86"/>
    <w:rsid w:val="003B2CE1"/>
    <w:rsid w:val="003B2FE0"/>
    <w:rsid w:val="003B3FDB"/>
    <w:rsid w:val="003B551D"/>
    <w:rsid w:val="003B677A"/>
    <w:rsid w:val="003B6A21"/>
    <w:rsid w:val="003B6B28"/>
    <w:rsid w:val="003B733E"/>
    <w:rsid w:val="003B7717"/>
    <w:rsid w:val="003B7B81"/>
    <w:rsid w:val="003C194B"/>
    <w:rsid w:val="003C1AAA"/>
    <w:rsid w:val="003C2417"/>
    <w:rsid w:val="003C25B1"/>
    <w:rsid w:val="003C3BB3"/>
    <w:rsid w:val="003C3C44"/>
    <w:rsid w:val="003C4134"/>
    <w:rsid w:val="003C43B9"/>
    <w:rsid w:val="003C615E"/>
    <w:rsid w:val="003C61B7"/>
    <w:rsid w:val="003C6836"/>
    <w:rsid w:val="003C6EAE"/>
    <w:rsid w:val="003C7222"/>
    <w:rsid w:val="003C7A11"/>
    <w:rsid w:val="003D0D4E"/>
    <w:rsid w:val="003D1A95"/>
    <w:rsid w:val="003D30BC"/>
    <w:rsid w:val="003D4343"/>
    <w:rsid w:val="003D4968"/>
    <w:rsid w:val="003D4A7A"/>
    <w:rsid w:val="003D58B1"/>
    <w:rsid w:val="003D6094"/>
    <w:rsid w:val="003D6176"/>
    <w:rsid w:val="003D693F"/>
    <w:rsid w:val="003D7CA0"/>
    <w:rsid w:val="003E1160"/>
    <w:rsid w:val="003E3667"/>
    <w:rsid w:val="003E56E0"/>
    <w:rsid w:val="003E5967"/>
    <w:rsid w:val="003E5A2D"/>
    <w:rsid w:val="003E5A88"/>
    <w:rsid w:val="003F00D6"/>
    <w:rsid w:val="003F0709"/>
    <w:rsid w:val="003F1754"/>
    <w:rsid w:val="003F201D"/>
    <w:rsid w:val="003F285B"/>
    <w:rsid w:val="003F2B5C"/>
    <w:rsid w:val="003F34A6"/>
    <w:rsid w:val="003F4F01"/>
    <w:rsid w:val="003F51FA"/>
    <w:rsid w:val="003F540C"/>
    <w:rsid w:val="003F5422"/>
    <w:rsid w:val="003F612B"/>
    <w:rsid w:val="003F79CE"/>
    <w:rsid w:val="00400174"/>
    <w:rsid w:val="00400945"/>
    <w:rsid w:val="00401A73"/>
    <w:rsid w:val="00402854"/>
    <w:rsid w:val="004028E5"/>
    <w:rsid w:val="004050FB"/>
    <w:rsid w:val="00405349"/>
    <w:rsid w:val="00405735"/>
    <w:rsid w:val="004060C5"/>
    <w:rsid w:val="004060F4"/>
    <w:rsid w:val="004072E5"/>
    <w:rsid w:val="0040734B"/>
    <w:rsid w:val="0040781F"/>
    <w:rsid w:val="00407AD3"/>
    <w:rsid w:val="00410154"/>
    <w:rsid w:val="00410EFF"/>
    <w:rsid w:val="00411643"/>
    <w:rsid w:val="004120BC"/>
    <w:rsid w:val="00412BC5"/>
    <w:rsid w:val="0041342A"/>
    <w:rsid w:val="00413D04"/>
    <w:rsid w:val="0041479C"/>
    <w:rsid w:val="0041497E"/>
    <w:rsid w:val="00414A99"/>
    <w:rsid w:val="00414E3B"/>
    <w:rsid w:val="004169AF"/>
    <w:rsid w:val="00416C41"/>
    <w:rsid w:val="004170F8"/>
    <w:rsid w:val="00417A24"/>
    <w:rsid w:val="0042035A"/>
    <w:rsid w:val="00420D34"/>
    <w:rsid w:val="00421334"/>
    <w:rsid w:val="00421537"/>
    <w:rsid w:val="0042170A"/>
    <w:rsid w:val="004227B3"/>
    <w:rsid w:val="0042362D"/>
    <w:rsid w:val="004238AC"/>
    <w:rsid w:val="0042429B"/>
    <w:rsid w:val="00424681"/>
    <w:rsid w:val="00425657"/>
    <w:rsid w:val="0042650B"/>
    <w:rsid w:val="00427B9E"/>
    <w:rsid w:val="00430143"/>
    <w:rsid w:val="004318F5"/>
    <w:rsid w:val="00431E68"/>
    <w:rsid w:val="0043268B"/>
    <w:rsid w:val="00432794"/>
    <w:rsid w:val="00433385"/>
    <w:rsid w:val="00434194"/>
    <w:rsid w:val="0043439C"/>
    <w:rsid w:val="004354ED"/>
    <w:rsid w:val="00435B65"/>
    <w:rsid w:val="00437F7B"/>
    <w:rsid w:val="004408CC"/>
    <w:rsid w:val="00441FAC"/>
    <w:rsid w:val="00442293"/>
    <w:rsid w:val="004425E4"/>
    <w:rsid w:val="00443742"/>
    <w:rsid w:val="00443DE3"/>
    <w:rsid w:val="00444BCB"/>
    <w:rsid w:val="00445215"/>
    <w:rsid w:val="0044584F"/>
    <w:rsid w:val="00446D1A"/>
    <w:rsid w:val="00446E3C"/>
    <w:rsid w:val="0044758C"/>
    <w:rsid w:val="00447DB7"/>
    <w:rsid w:val="0045093D"/>
    <w:rsid w:val="00451D9A"/>
    <w:rsid w:val="00451DEE"/>
    <w:rsid w:val="00451F6D"/>
    <w:rsid w:val="004532D7"/>
    <w:rsid w:val="00453D06"/>
    <w:rsid w:val="0045420F"/>
    <w:rsid w:val="00454644"/>
    <w:rsid w:val="00454933"/>
    <w:rsid w:val="00454B68"/>
    <w:rsid w:val="004553BC"/>
    <w:rsid w:val="00456FCC"/>
    <w:rsid w:val="004607C9"/>
    <w:rsid w:val="00460A50"/>
    <w:rsid w:val="00460D9C"/>
    <w:rsid w:val="004618D5"/>
    <w:rsid w:val="004626CF"/>
    <w:rsid w:val="00462B73"/>
    <w:rsid w:val="00464146"/>
    <w:rsid w:val="0046436D"/>
    <w:rsid w:val="00464C6C"/>
    <w:rsid w:val="00464FA0"/>
    <w:rsid w:val="00465DDC"/>
    <w:rsid w:val="0046647E"/>
    <w:rsid w:val="00466558"/>
    <w:rsid w:val="004665A1"/>
    <w:rsid w:val="00466D17"/>
    <w:rsid w:val="00467C92"/>
    <w:rsid w:val="004709B7"/>
    <w:rsid w:val="00471E07"/>
    <w:rsid w:val="00471E90"/>
    <w:rsid w:val="004723F8"/>
    <w:rsid w:val="0047319E"/>
    <w:rsid w:val="00474375"/>
    <w:rsid w:val="004800FC"/>
    <w:rsid w:val="004820DE"/>
    <w:rsid w:val="00482CA0"/>
    <w:rsid w:val="0048494A"/>
    <w:rsid w:val="00485163"/>
    <w:rsid w:val="004858BD"/>
    <w:rsid w:val="004858C0"/>
    <w:rsid w:val="00486816"/>
    <w:rsid w:val="00486878"/>
    <w:rsid w:val="004869E3"/>
    <w:rsid w:val="004873AD"/>
    <w:rsid w:val="004873E4"/>
    <w:rsid w:val="00487670"/>
    <w:rsid w:val="004912A3"/>
    <w:rsid w:val="00492329"/>
    <w:rsid w:val="00492B23"/>
    <w:rsid w:val="004933EE"/>
    <w:rsid w:val="004934E7"/>
    <w:rsid w:val="0049358C"/>
    <w:rsid w:val="00493EA4"/>
    <w:rsid w:val="00495D86"/>
    <w:rsid w:val="00495EBD"/>
    <w:rsid w:val="00497EDB"/>
    <w:rsid w:val="004A0001"/>
    <w:rsid w:val="004A3763"/>
    <w:rsid w:val="004A3EBB"/>
    <w:rsid w:val="004A4264"/>
    <w:rsid w:val="004A4EB9"/>
    <w:rsid w:val="004A575B"/>
    <w:rsid w:val="004A5940"/>
    <w:rsid w:val="004A7702"/>
    <w:rsid w:val="004A7BD0"/>
    <w:rsid w:val="004B0A16"/>
    <w:rsid w:val="004B0BE4"/>
    <w:rsid w:val="004B12F0"/>
    <w:rsid w:val="004B1615"/>
    <w:rsid w:val="004B1731"/>
    <w:rsid w:val="004B3582"/>
    <w:rsid w:val="004B3623"/>
    <w:rsid w:val="004B3CEB"/>
    <w:rsid w:val="004B3EA3"/>
    <w:rsid w:val="004B5058"/>
    <w:rsid w:val="004B55FE"/>
    <w:rsid w:val="004B625F"/>
    <w:rsid w:val="004B70A9"/>
    <w:rsid w:val="004B7753"/>
    <w:rsid w:val="004B7775"/>
    <w:rsid w:val="004C04DC"/>
    <w:rsid w:val="004C0867"/>
    <w:rsid w:val="004C0F7D"/>
    <w:rsid w:val="004C233E"/>
    <w:rsid w:val="004C3E0D"/>
    <w:rsid w:val="004C41A5"/>
    <w:rsid w:val="004C4449"/>
    <w:rsid w:val="004C45F6"/>
    <w:rsid w:val="004C502A"/>
    <w:rsid w:val="004C5295"/>
    <w:rsid w:val="004C547B"/>
    <w:rsid w:val="004C6A17"/>
    <w:rsid w:val="004C6B13"/>
    <w:rsid w:val="004C707C"/>
    <w:rsid w:val="004C71C8"/>
    <w:rsid w:val="004D02ED"/>
    <w:rsid w:val="004D0BFF"/>
    <w:rsid w:val="004D0E58"/>
    <w:rsid w:val="004D227C"/>
    <w:rsid w:val="004D248E"/>
    <w:rsid w:val="004D3A95"/>
    <w:rsid w:val="004D5281"/>
    <w:rsid w:val="004D683E"/>
    <w:rsid w:val="004D710D"/>
    <w:rsid w:val="004E048E"/>
    <w:rsid w:val="004E0514"/>
    <w:rsid w:val="004E1BBC"/>
    <w:rsid w:val="004E2120"/>
    <w:rsid w:val="004E23F6"/>
    <w:rsid w:val="004E4175"/>
    <w:rsid w:val="004E4F09"/>
    <w:rsid w:val="004E5C5F"/>
    <w:rsid w:val="004E644E"/>
    <w:rsid w:val="004E6731"/>
    <w:rsid w:val="004E7717"/>
    <w:rsid w:val="004E7E7F"/>
    <w:rsid w:val="004F1900"/>
    <w:rsid w:val="004F21F5"/>
    <w:rsid w:val="004F2580"/>
    <w:rsid w:val="004F30F7"/>
    <w:rsid w:val="004F463F"/>
    <w:rsid w:val="004F4B79"/>
    <w:rsid w:val="004F6414"/>
    <w:rsid w:val="004F653A"/>
    <w:rsid w:val="004F6B9F"/>
    <w:rsid w:val="004F70ED"/>
    <w:rsid w:val="004F746F"/>
    <w:rsid w:val="0050013B"/>
    <w:rsid w:val="0050119C"/>
    <w:rsid w:val="005014D5"/>
    <w:rsid w:val="00502C61"/>
    <w:rsid w:val="00502D89"/>
    <w:rsid w:val="00503398"/>
    <w:rsid w:val="005041C0"/>
    <w:rsid w:val="005057CF"/>
    <w:rsid w:val="00506275"/>
    <w:rsid w:val="0050692D"/>
    <w:rsid w:val="00506CD2"/>
    <w:rsid w:val="005077BC"/>
    <w:rsid w:val="00510700"/>
    <w:rsid w:val="005108AF"/>
    <w:rsid w:val="00511696"/>
    <w:rsid w:val="00511891"/>
    <w:rsid w:val="00512EF2"/>
    <w:rsid w:val="00513164"/>
    <w:rsid w:val="0051344C"/>
    <w:rsid w:val="00513EAC"/>
    <w:rsid w:val="00514293"/>
    <w:rsid w:val="005142A7"/>
    <w:rsid w:val="00521313"/>
    <w:rsid w:val="00521779"/>
    <w:rsid w:val="00521CE4"/>
    <w:rsid w:val="00521D65"/>
    <w:rsid w:val="00521E32"/>
    <w:rsid w:val="00522E36"/>
    <w:rsid w:val="00522FE3"/>
    <w:rsid w:val="0052364B"/>
    <w:rsid w:val="00523DD7"/>
    <w:rsid w:val="00524F31"/>
    <w:rsid w:val="00525752"/>
    <w:rsid w:val="00526031"/>
    <w:rsid w:val="00527678"/>
    <w:rsid w:val="00527A6E"/>
    <w:rsid w:val="00530547"/>
    <w:rsid w:val="00530D41"/>
    <w:rsid w:val="00531728"/>
    <w:rsid w:val="00531F9C"/>
    <w:rsid w:val="00532FCE"/>
    <w:rsid w:val="0053380A"/>
    <w:rsid w:val="0053432B"/>
    <w:rsid w:val="00535924"/>
    <w:rsid w:val="00536F05"/>
    <w:rsid w:val="0053759D"/>
    <w:rsid w:val="00537721"/>
    <w:rsid w:val="00537BAA"/>
    <w:rsid w:val="00541756"/>
    <w:rsid w:val="00541A82"/>
    <w:rsid w:val="005429E5"/>
    <w:rsid w:val="005432BA"/>
    <w:rsid w:val="005434EA"/>
    <w:rsid w:val="00543D7E"/>
    <w:rsid w:val="00543EAF"/>
    <w:rsid w:val="00545D03"/>
    <w:rsid w:val="0054626C"/>
    <w:rsid w:val="00546E25"/>
    <w:rsid w:val="00547C24"/>
    <w:rsid w:val="00547F7D"/>
    <w:rsid w:val="00550357"/>
    <w:rsid w:val="005503EB"/>
    <w:rsid w:val="0055087C"/>
    <w:rsid w:val="00551C00"/>
    <w:rsid w:val="00553740"/>
    <w:rsid w:val="00553943"/>
    <w:rsid w:val="00553BFE"/>
    <w:rsid w:val="00554740"/>
    <w:rsid w:val="00555B97"/>
    <w:rsid w:val="00557510"/>
    <w:rsid w:val="005579D1"/>
    <w:rsid w:val="00560E40"/>
    <w:rsid w:val="005610F8"/>
    <w:rsid w:val="005619AE"/>
    <w:rsid w:val="00563AD0"/>
    <w:rsid w:val="00564D86"/>
    <w:rsid w:val="00564DA1"/>
    <w:rsid w:val="00565380"/>
    <w:rsid w:val="00566F5C"/>
    <w:rsid w:val="00567598"/>
    <w:rsid w:val="0056795C"/>
    <w:rsid w:val="00567BF2"/>
    <w:rsid w:val="00572B44"/>
    <w:rsid w:val="005755B0"/>
    <w:rsid w:val="005760CB"/>
    <w:rsid w:val="005774D5"/>
    <w:rsid w:val="0058005B"/>
    <w:rsid w:val="00580312"/>
    <w:rsid w:val="00580B7C"/>
    <w:rsid w:val="00580ECE"/>
    <w:rsid w:val="0058510E"/>
    <w:rsid w:val="005857BD"/>
    <w:rsid w:val="0058596A"/>
    <w:rsid w:val="005862F5"/>
    <w:rsid w:val="00586866"/>
    <w:rsid w:val="00586EB9"/>
    <w:rsid w:val="00587287"/>
    <w:rsid w:val="005879F3"/>
    <w:rsid w:val="00590169"/>
    <w:rsid w:val="00591445"/>
    <w:rsid w:val="00592A24"/>
    <w:rsid w:val="00592AA7"/>
    <w:rsid w:val="00595359"/>
    <w:rsid w:val="00597DF5"/>
    <w:rsid w:val="005A0042"/>
    <w:rsid w:val="005A1746"/>
    <w:rsid w:val="005A1B47"/>
    <w:rsid w:val="005A1EBE"/>
    <w:rsid w:val="005A3270"/>
    <w:rsid w:val="005A3F5A"/>
    <w:rsid w:val="005A492E"/>
    <w:rsid w:val="005A51C9"/>
    <w:rsid w:val="005A5906"/>
    <w:rsid w:val="005A6652"/>
    <w:rsid w:val="005A677D"/>
    <w:rsid w:val="005A6C28"/>
    <w:rsid w:val="005B0839"/>
    <w:rsid w:val="005B0FD8"/>
    <w:rsid w:val="005B1221"/>
    <w:rsid w:val="005B13C4"/>
    <w:rsid w:val="005B1E54"/>
    <w:rsid w:val="005B2CB3"/>
    <w:rsid w:val="005B3BBE"/>
    <w:rsid w:val="005B5326"/>
    <w:rsid w:val="005B594C"/>
    <w:rsid w:val="005B68EE"/>
    <w:rsid w:val="005B69B5"/>
    <w:rsid w:val="005B7454"/>
    <w:rsid w:val="005B7AB4"/>
    <w:rsid w:val="005B7B00"/>
    <w:rsid w:val="005B7D78"/>
    <w:rsid w:val="005C11F3"/>
    <w:rsid w:val="005C129D"/>
    <w:rsid w:val="005C25A3"/>
    <w:rsid w:val="005C2665"/>
    <w:rsid w:val="005C2B37"/>
    <w:rsid w:val="005C2C27"/>
    <w:rsid w:val="005C4BEC"/>
    <w:rsid w:val="005C4CAE"/>
    <w:rsid w:val="005C52E9"/>
    <w:rsid w:val="005C5A12"/>
    <w:rsid w:val="005C5D8B"/>
    <w:rsid w:val="005C6234"/>
    <w:rsid w:val="005C69E0"/>
    <w:rsid w:val="005C754F"/>
    <w:rsid w:val="005C7FF2"/>
    <w:rsid w:val="005D1CB3"/>
    <w:rsid w:val="005D23CF"/>
    <w:rsid w:val="005D4256"/>
    <w:rsid w:val="005D49A5"/>
    <w:rsid w:val="005D5B65"/>
    <w:rsid w:val="005D65EE"/>
    <w:rsid w:val="005D7244"/>
    <w:rsid w:val="005D726A"/>
    <w:rsid w:val="005E0041"/>
    <w:rsid w:val="005E04D7"/>
    <w:rsid w:val="005E10D6"/>
    <w:rsid w:val="005E1432"/>
    <w:rsid w:val="005E1F78"/>
    <w:rsid w:val="005E359A"/>
    <w:rsid w:val="005E3C35"/>
    <w:rsid w:val="005E484C"/>
    <w:rsid w:val="005E4EAB"/>
    <w:rsid w:val="005E68E3"/>
    <w:rsid w:val="005E789F"/>
    <w:rsid w:val="005E790C"/>
    <w:rsid w:val="005E7BB6"/>
    <w:rsid w:val="005F0AF4"/>
    <w:rsid w:val="005F0CA1"/>
    <w:rsid w:val="005F0DD3"/>
    <w:rsid w:val="005F1736"/>
    <w:rsid w:val="005F1851"/>
    <w:rsid w:val="005F36F5"/>
    <w:rsid w:val="005F3982"/>
    <w:rsid w:val="005F44D6"/>
    <w:rsid w:val="005F4584"/>
    <w:rsid w:val="005F59F2"/>
    <w:rsid w:val="005F5B72"/>
    <w:rsid w:val="005F7669"/>
    <w:rsid w:val="005F76B2"/>
    <w:rsid w:val="005F7B84"/>
    <w:rsid w:val="00600BB8"/>
    <w:rsid w:val="00600F55"/>
    <w:rsid w:val="006016FD"/>
    <w:rsid w:val="00601E73"/>
    <w:rsid w:val="00602149"/>
    <w:rsid w:val="00603F85"/>
    <w:rsid w:val="0060727A"/>
    <w:rsid w:val="006078CF"/>
    <w:rsid w:val="006101E0"/>
    <w:rsid w:val="006107B6"/>
    <w:rsid w:val="00611FE9"/>
    <w:rsid w:val="0061294E"/>
    <w:rsid w:val="00614618"/>
    <w:rsid w:val="00615172"/>
    <w:rsid w:val="006158C7"/>
    <w:rsid w:val="00616FAA"/>
    <w:rsid w:val="0062148F"/>
    <w:rsid w:val="006221E1"/>
    <w:rsid w:val="00622488"/>
    <w:rsid w:val="0062290E"/>
    <w:rsid w:val="00622D4F"/>
    <w:rsid w:val="006249D1"/>
    <w:rsid w:val="00626107"/>
    <w:rsid w:val="00626854"/>
    <w:rsid w:val="00626F92"/>
    <w:rsid w:val="00627E34"/>
    <w:rsid w:val="006327F5"/>
    <w:rsid w:val="00632C25"/>
    <w:rsid w:val="00632D7D"/>
    <w:rsid w:val="00632DDD"/>
    <w:rsid w:val="00632F43"/>
    <w:rsid w:val="0063350E"/>
    <w:rsid w:val="006335C5"/>
    <w:rsid w:val="0063405E"/>
    <w:rsid w:val="0063470F"/>
    <w:rsid w:val="006359EB"/>
    <w:rsid w:val="00635FEE"/>
    <w:rsid w:val="006366E3"/>
    <w:rsid w:val="00637D17"/>
    <w:rsid w:val="00640102"/>
    <w:rsid w:val="00640658"/>
    <w:rsid w:val="00640D7E"/>
    <w:rsid w:val="00641F7E"/>
    <w:rsid w:val="00642141"/>
    <w:rsid w:val="00642836"/>
    <w:rsid w:val="00642E15"/>
    <w:rsid w:val="00644209"/>
    <w:rsid w:val="00646B79"/>
    <w:rsid w:val="00646E96"/>
    <w:rsid w:val="00647E87"/>
    <w:rsid w:val="00650D6B"/>
    <w:rsid w:val="00650F5B"/>
    <w:rsid w:val="00651651"/>
    <w:rsid w:val="006516FC"/>
    <w:rsid w:val="006520A5"/>
    <w:rsid w:val="00653C7C"/>
    <w:rsid w:val="00654913"/>
    <w:rsid w:val="00654D99"/>
    <w:rsid w:val="00660338"/>
    <w:rsid w:val="00660F1D"/>
    <w:rsid w:val="00661647"/>
    <w:rsid w:val="00662238"/>
    <w:rsid w:val="006632B6"/>
    <w:rsid w:val="00664184"/>
    <w:rsid w:val="00664D13"/>
    <w:rsid w:val="00664EE3"/>
    <w:rsid w:val="00664F22"/>
    <w:rsid w:val="00665778"/>
    <w:rsid w:val="00665F05"/>
    <w:rsid w:val="006667C3"/>
    <w:rsid w:val="00666CFF"/>
    <w:rsid w:val="0066753B"/>
    <w:rsid w:val="00670C02"/>
    <w:rsid w:val="00671718"/>
    <w:rsid w:val="00672D6C"/>
    <w:rsid w:val="00674443"/>
    <w:rsid w:val="00674BA2"/>
    <w:rsid w:val="006756EE"/>
    <w:rsid w:val="0067641E"/>
    <w:rsid w:val="0067678F"/>
    <w:rsid w:val="00676FD1"/>
    <w:rsid w:val="0067756C"/>
    <w:rsid w:val="006777FB"/>
    <w:rsid w:val="00677AC4"/>
    <w:rsid w:val="00680268"/>
    <w:rsid w:val="00680B89"/>
    <w:rsid w:val="00680E50"/>
    <w:rsid w:val="00681453"/>
    <w:rsid w:val="00683675"/>
    <w:rsid w:val="006837D8"/>
    <w:rsid w:val="00685B2A"/>
    <w:rsid w:val="00685F97"/>
    <w:rsid w:val="00686509"/>
    <w:rsid w:val="00686B18"/>
    <w:rsid w:val="006919E7"/>
    <w:rsid w:val="00692290"/>
    <w:rsid w:val="00692FBF"/>
    <w:rsid w:val="00693014"/>
    <w:rsid w:val="00693715"/>
    <w:rsid w:val="006943E6"/>
    <w:rsid w:val="006946C2"/>
    <w:rsid w:val="006957C9"/>
    <w:rsid w:val="006958D7"/>
    <w:rsid w:val="00695AB5"/>
    <w:rsid w:val="006A0294"/>
    <w:rsid w:val="006A071B"/>
    <w:rsid w:val="006A1240"/>
    <w:rsid w:val="006A1E06"/>
    <w:rsid w:val="006A439F"/>
    <w:rsid w:val="006A579A"/>
    <w:rsid w:val="006A6BED"/>
    <w:rsid w:val="006A72A8"/>
    <w:rsid w:val="006A75FD"/>
    <w:rsid w:val="006A7C9D"/>
    <w:rsid w:val="006A7FCC"/>
    <w:rsid w:val="006B0B9F"/>
    <w:rsid w:val="006B40C5"/>
    <w:rsid w:val="006B44F8"/>
    <w:rsid w:val="006B460D"/>
    <w:rsid w:val="006B4899"/>
    <w:rsid w:val="006B4AEF"/>
    <w:rsid w:val="006B6D20"/>
    <w:rsid w:val="006B6E3B"/>
    <w:rsid w:val="006B78EA"/>
    <w:rsid w:val="006C147E"/>
    <w:rsid w:val="006C1E06"/>
    <w:rsid w:val="006C248F"/>
    <w:rsid w:val="006C2972"/>
    <w:rsid w:val="006C35D0"/>
    <w:rsid w:val="006C3663"/>
    <w:rsid w:val="006C3CF9"/>
    <w:rsid w:val="006C467B"/>
    <w:rsid w:val="006C53F9"/>
    <w:rsid w:val="006C5721"/>
    <w:rsid w:val="006C634B"/>
    <w:rsid w:val="006C66BA"/>
    <w:rsid w:val="006C6B4F"/>
    <w:rsid w:val="006C6FCF"/>
    <w:rsid w:val="006C7BB3"/>
    <w:rsid w:val="006D04BD"/>
    <w:rsid w:val="006D0547"/>
    <w:rsid w:val="006D0E42"/>
    <w:rsid w:val="006D16EE"/>
    <w:rsid w:val="006D2FBC"/>
    <w:rsid w:val="006D3AA9"/>
    <w:rsid w:val="006D4148"/>
    <w:rsid w:val="006D549D"/>
    <w:rsid w:val="006D622D"/>
    <w:rsid w:val="006D6F75"/>
    <w:rsid w:val="006D7383"/>
    <w:rsid w:val="006D774A"/>
    <w:rsid w:val="006D7AAB"/>
    <w:rsid w:val="006E08BE"/>
    <w:rsid w:val="006E1154"/>
    <w:rsid w:val="006E1727"/>
    <w:rsid w:val="006E255C"/>
    <w:rsid w:val="006E2AF1"/>
    <w:rsid w:val="006E2EA1"/>
    <w:rsid w:val="006E35FB"/>
    <w:rsid w:val="006E3867"/>
    <w:rsid w:val="006E44C1"/>
    <w:rsid w:val="006E53BE"/>
    <w:rsid w:val="006E5452"/>
    <w:rsid w:val="006E5FBF"/>
    <w:rsid w:val="006E7526"/>
    <w:rsid w:val="006E78F1"/>
    <w:rsid w:val="006E7ECD"/>
    <w:rsid w:val="006F1619"/>
    <w:rsid w:val="006F2651"/>
    <w:rsid w:val="006F2F75"/>
    <w:rsid w:val="006F2FC8"/>
    <w:rsid w:val="006F3D69"/>
    <w:rsid w:val="006F3E31"/>
    <w:rsid w:val="006F4405"/>
    <w:rsid w:val="006F5A1F"/>
    <w:rsid w:val="006F66F3"/>
    <w:rsid w:val="006F6AE1"/>
    <w:rsid w:val="006F7705"/>
    <w:rsid w:val="006F79FC"/>
    <w:rsid w:val="00700964"/>
    <w:rsid w:val="00704722"/>
    <w:rsid w:val="00705259"/>
    <w:rsid w:val="00706148"/>
    <w:rsid w:val="00707F70"/>
    <w:rsid w:val="007105CE"/>
    <w:rsid w:val="00710A68"/>
    <w:rsid w:val="00713E11"/>
    <w:rsid w:val="00714D03"/>
    <w:rsid w:val="00715EC9"/>
    <w:rsid w:val="00716C59"/>
    <w:rsid w:val="00716D48"/>
    <w:rsid w:val="0071718E"/>
    <w:rsid w:val="00717C19"/>
    <w:rsid w:val="00720093"/>
    <w:rsid w:val="0072043E"/>
    <w:rsid w:val="007204C1"/>
    <w:rsid w:val="00720A68"/>
    <w:rsid w:val="00722827"/>
    <w:rsid w:val="00722E41"/>
    <w:rsid w:val="00724095"/>
    <w:rsid w:val="00724115"/>
    <w:rsid w:val="007242B2"/>
    <w:rsid w:val="007242EF"/>
    <w:rsid w:val="00724478"/>
    <w:rsid w:val="007248CC"/>
    <w:rsid w:val="0072591F"/>
    <w:rsid w:val="00726E80"/>
    <w:rsid w:val="00730B36"/>
    <w:rsid w:val="00733F28"/>
    <w:rsid w:val="0073512C"/>
    <w:rsid w:val="007351D0"/>
    <w:rsid w:val="007355C2"/>
    <w:rsid w:val="007366F7"/>
    <w:rsid w:val="00736E29"/>
    <w:rsid w:val="00736F8E"/>
    <w:rsid w:val="00737600"/>
    <w:rsid w:val="00737752"/>
    <w:rsid w:val="00737DC0"/>
    <w:rsid w:val="007400F6"/>
    <w:rsid w:val="00740C2F"/>
    <w:rsid w:val="007418B0"/>
    <w:rsid w:val="00741A9B"/>
    <w:rsid w:val="00741BBC"/>
    <w:rsid w:val="00744323"/>
    <w:rsid w:val="00744F7E"/>
    <w:rsid w:val="00745166"/>
    <w:rsid w:val="0074592F"/>
    <w:rsid w:val="00746A3A"/>
    <w:rsid w:val="00751C6C"/>
    <w:rsid w:val="0075307E"/>
    <w:rsid w:val="00755A3D"/>
    <w:rsid w:val="00755AE9"/>
    <w:rsid w:val="00756094"/>
    <w:rsid w:val="00756171"/>
    <w:rsid w:val="007566E5"/>
    <w:rsid w:val="007573EE"/>
    <w:rsid w:val="007577C4"/>
    <w:rsid w:val="00757D80"/>
    <w:rsid w:val="007602C6"/>
    <w:rsid w:val="0076037D"/>
    <w:rsid w:val="0076053E"/>
    <w:rsid w:val="00760550"/>
    <w:rsid w:val="00760827"/>
    <w:rsid w:val="00760968"/>
    <w:rsid w:val="0076198A"/>
    <w:rsid w:val="0076245F"/>
    <w:rsid w:val="00762E23"/>
    <w:rsid w:val="00763762"/>
    <w:rsid w:val="0076491E"/>
    <w:rsid w:val="00765391"/>
    <w:rsid w:val="007656DD"/>
    <w:rsid w:val="0076646E"/>
    <w:rsid w:val="007669E1"/>
    <w:rsid w:val="0077074D"/>
    <w:rsid w:val="00770E83"/>
    <w:rsid w:val="007719C3"/>
    <w:rsid w:val="00773DB1"/>
    <w:rsid w:val="00774672"/>
    <w:rsid w:val="00774B83"/>
    <w:rsid w:val="00774C14"/>
    <w:rsid w:val="00775018"/>
    <w:rsid w:val="00775114"/>
    <w:rsid w:val="00775707"/>
    <w:rsid w:val="00775728"/>
    <w:rsid w:val="007758B0"/>
    <w:rsid w:val="007772EA"/>
    <w:rsid w:val="00777656"/>
    <w:rsid w:val="00780D51"/>
    <w:rsid w:val="00781332"/>
    <w:rsid w:val="00782629"/>
    <w:rsid w:val="00782698"/>
    <w:rsid w:val="00782E12"/>
    <w:rsid w:val="00786021"/>
    <w:rsid w:val="007868B4"/>
    <w:rsid w:val="007868D5"/>
    <w:rsid w:val="00786EE0"/>
    <w:rsid w:val="00792DC9"/>
    <w:rsid w:val="007934F0"/>
    <w:rsid w:val="007940F8"/>
    <w:rsid w:val="00794590"/>
    <w:rsid w:val="007947FE"/>
    <w:rsid w:val="00794C74"/>
    <w:rsid w:val="0079514E"/>
    <w:rsid w:val="00795730"/>
    <w:rsid w:val="0079694C"/>
    <w:rsid w:val="0079735A"/>
    <w:rsid w:val="007A1274"/>
    <w:rsid w:val="007A22BF"/>
    <w:rsid w:val="007A25FF"/>
    <w:rsid w:val="007A2DF6"/>
    <w:rsid w:val="007A2F74"/>
    <w:rsid w:val="007A3273"/>
    <w:rsid w:val="007A371C"/>
    <w:rsid w:val="007A3869"/>
    <w:rsid w:val="007A3AB5"/>
    <w:rsid w:val="007A3FAA"/>
    <w:rsid w:val="007A50B8"/>
    <w:rsid w:val="007A649D"/>
    <w:rsid w:val="007A6654"/>
    <w:rsid w:val="007A6A60"/>
    <w:rsid w:val="007B007E"/>
    <w:rsid w:val="007B19E7"/>
    <w:rsid w:val="007B2BAC"/>
    <w:rsid w:val="007B2F2D"/>
    <w:rsid w:val="007B328F"/>
    <w:rsid w:val="007B399B"/>
    <w:rsid w:val="007B50C0"/>
    <w:rsid w:val="007B52F1"/>
    <w:rsid w:val="007B5520"/>
    <w:rsid w:val="007B5CFD"/>
    <w:rsid w:val="007B5D65"/>
    <w:rsid w:val="007B6484"/>
    <w:rsid w:val="007B64DA"/>
    <w:rsid w:val="007B69E2"/>
    <w:rsid w:val="007B7766"/>
    <w:rsid w:val="007C00D3"/>
    <w:rsid w:val="007C0139"/>
    <w:rsid w:val="007C092F"/>
    <w:rsid w:val="007C1229"/>
    <w:rsid w:val="007C34CA"/>
    <w:rsid w:val="007C3EB5"/>
    <w:rsid w:val="007C4406"/>
    <w:rsid w:val="007C529D"/>
    <w:rsid w:val="007C5AF6"/>
    <w:rsid w:val="007C7076"/>
    <w:rsid w:val="007D01C3"/>
    <w:rsid w:val="007D04D1"/>
    <w:rsid w:val="007D221C"/>
    <w:rsid w:val="007D2FC9"/>
    <w:rsid w:val="007D43F6"/>
    <w:rsid w:val="007D45E7"/>
    <w:rsid w:val="007D4CF3"/>
    <w:rsid w:val="007D531E"/>
    <w:rsid w:val="007D57DC"/>
    <w:rsid w:val="007D6C4F"/>
    <w:rsid w:val="007D714D"/>
    <w:rsid w:val="007D740D"/>
    <w:rsid w:val="007D78AE"/>
    <w:rsid w:val="007E0BB8"/>
    <w:rsid w:val="007E1ABF"/>
    <w:rsid w:val="007E2FA5"/>
    <w:rsid w:val="007E3A8B"/>
    <w:rsid w:val="007E3B86"/>
    <w:rsid w:val="007E4AB5"/>
    <w:rsid w:val="007E6213"/>
    <w:rsid w:val="007E6488"/>
    <w:rsid w:val="007E7711"/>
    <w:rsid w:val="007E79D2"/>
    <w:rsid w:val="007E7BDE"/>
    <w:rsid w:val="007F0C8F"/>
    <w:rsid w:val="007F0D38"/>
    <w:rsid w:val="007F17A9"/>
    <w:rsid w:val="007F28A6"/>
    <w:rsid w:val="007F3166"/>
    <w:rsid w:val="007F3C22"/>
    <w:rsid w:val="007F5263"/>
    <w:rsid w:val="007F572D"/>
    <w:rsid w:val="007F60CA"/>
    <w:rsid w:val="007F72AC"/>
    <w:rsid w:val="00800BDC"/>
    <w:rsid w:val="00802063"/>
    <w:rsid w:val="008027C9"/>
    <w:rsid w:val="00802967"/>
    <w:rsid w:val="008029DC"/>
    <w:rsid w:val="00803488"/>
    <w:rsid w:val="00803C6E"/>
    <w:rsid w:val="00804346"/>
    <w:rsid w:val="0080515A"/>
    <w:rsid w:val="008053DB"/>
    <w:rsid w:val="0080559E"/>
    <w:rsid w:val="00805614"/>
    <w:rsid w:val="0080583C"/>
    <w:rsid w:val="00806032"/>
    <w:rsid w:val="00806131"/>
    <w:rsid w:val="0080629F"/>
    <w:rsid w:val="008103BE"/>
    <w:rsid w:val="0081089A"/>
    <w:rsid w:val="008108C6"/>
    <w:rsid w:val="008120EC"/>
    <w:rsid w:val="00812B66"/>
    <w:rsid w:val="00812F88"/>
    <w:rsid w:val="00813397"/>
    <w:rsid w:val="008149CA"/>
    <w:rsid w:val="00814F18"/>
    <w:rsid w:val="00816161"/>
    <w:rsid w:val="008162E8"/>
    <w:rsid w:val="008166F0"/>
    <w:rsid w:val="00817143"/>
    <w:rsid w:val="008172A2"/>
    <w:rsid w:val="00817378"/>
    <w:rsid w:val="00817793"/>
    <w:rsid w:val="00820C3A"/>
    <w:rsid w:val="00821536"/>
    <w:rsid w:val="0082295A"/>
    <w:rsid w:val="00822CCD"/>
    <w:rsid w:val="00824B07"/>
    <w:rsid w:val="00825BD0"/>
    <w:rsid w:val="00825CC3"/>
    <w:rsid w:val="008275AB"/>
    <w:rsid w:val="008276D6"/>
    <w:rsid w:val="008301AD"/>
    <w:rsid w:val="00830906"/>
    <w:rsid w:val="008310F9"/>
    <w:rsid w:val="008322BA"/>
    <w:rsid w:val="008332C1"/>
    <w:rsid w:val="00833B1E"/>
    <w:rsid w:val="00835608"/>
    <w:rsid w:val="0083574E"/>
    <w:rsid w:val="00835ACF"/>
    <w:rsid w:val="00835B7A"/>
    <w:rsid w:val="00836561"/>
    <w:rsid w:val="00836978"/>
    <w:rsid w:val="00837F9E"/>
    <w:rsid w:val="008401C5"/>
    <w:rsid w:val="00840E07"/>
    <w:rsid w:val="008419A8"/>
    <w:rsid w:val="00841DDE"/>
    <w:rsid w:val="00842E85"/>
    <w:rsid w:val="0084347E"/>
    <w:rsid w:val="00843BE3"/>
    <w:rsid w:val="0084404C"/>
    <w:rsid w:val="008441DA"/>
    <w:rsid w:val="0084475C"/>
    <w:rsid w:val="00845489"/>
    <w:rsid w:val="0084636D"/>
    <w:rsid w:val="00846BDD"/>
    <w:rsid w:val="00847019"/>
    <w:rsid w:val="00853172"/>
    <w:rsid w:val="00853439"/>
    <w:rsid w:val="00853723"/>
    <w:rsid w:val="0085383F"/>
    <w:rsid w:val="0085520A"/>
    <w:rsid w:val="00855400"/>
    <w:rsid w:val="008554DD"/>
    <w:rsid w:val="008574B8"/>
    <w:rsid w:val="008576CB"/>
    <w:rsid w:val="008611BA"/>
    <w:rsid w:val="0086277E"/>
    <w:rsid w:val="0086377F"/>
    <w:rsid w:val="008645C5"/>
    <w:rsid w:val="00864EAF"/>
    <w:rsid w:val="00865528"/>
    <w:rsid w:val="008659A9"/>
    <w:rsid w:val="00865F16"/>
    <w:rsid w:val="0086673C"/>
    <w:rsid w:val="008668C8"/>
    <w:rsid w:val="008671E4"/>
    <w:rsid w:val="008672C6"/>
    <w:rsid w:val="00870812"/>
    <w:rsid w:val="00870A5D"/>
    <w:rsid w:val="008711F2"/>
    <w:rsid w:val="00871AF3"/>
    <w:rsid w:val="00871FFA"/>
    <w:rsid w:val="008721CA"/>
    <w:rsid w:val="0087379A"/>
    <w:rsid w:val="0087396B"/>
    <w:rsid w:val="00874A45"/>
    <w:rsid w:val="00875E3F"/>
    <w:rsid w:val="00875ECD"/>
    <w:rsid w:val="008767A1"/>
    <w:rsid w:val="00876C66"/>
    <w:rsid w:val="008770C4"/>
    <w:rsid w:val="0088078C"/>
    <w:rsid w:val="00880FE0"/>
    <w:rsid w:val="00881C92"/>
    <w:rsid w:val="00883245"/>
    <w:rsid w:val="00883353"/>
    <w:rsid w:val="008835E1"/>
    <w:rsid w:val="0088416E"/>
    <w:rsid w:val="00886552"/>
    <w:rsid w:val="00887B37"/>
    <w:rsid w:val="00890477"/>
    <w:rsid w:val="0089065C"/>
    <w:rsid w:val="0089076B"/>
    <w:rsid w:val="00890EFD"/>
    <w:rsid w:val="0089116F"/>
    <w:rsid w:val="0089230F"/>
    <w:rsid w:val="0089237E"/>
    <w:rsid w:val="00892578"/>
    <w:rsid w:val="008926AC"/>
    <w:rsid w:val="00892B13"/>
    <w:rsid w:val="00893126"/>
    <w:rsid w:val="0089354C"/>
    <w:rsid w:val="008938C6"/>
    <w:rsid w:val="00893D6B"/>
    <w:rsid w:val="0089447E"/>
    <w:rsid w:val="00894ED9"/>
    <w:rsid w:val="00895619"/>
    <w:rsid w:val="0089564A"/>
    <w:rsid w:val="00895AAF"/>
    <w:rsid w:val="00895CF4"/>
    <w:rsid w:val="008973DA"/>
    <w:rsid w:val="008A036A"/>
    <w:rsid w:val="008A086E"/>
    <w:rsid w:val="008A0B25"/>
    <w:rsid w:val="008A15EB"/>
    <w:rsid w:val="008A182A"/>
    <w:rsid w:val="008A188B"/>
    <w:rsid w:val="008A18ED"/>
    <w:rsid w:val="008A2284"/>
    <w:rsid w:val="008A37BF"/>
    <w:rsid w:val="008A3B65"/>
    <w:rsid w:val="008A434D"/>
    <w:rsid w:val="008A4A74"/>
    <w:rsid w:val="008A5485"/>
    <w:rsid w:val="008A560F"/>
    <w:rsid w:val="008A65C7"/>
    <w:rsid w:val="008A6A08"/>
    <w:rsid w:val="008A7642"/>
    <w:rsid w:val="008B019C"/>
    <w:rsid w:val="008B22FC"/>
    <w:rsid w:val="008B2C33"/>
    <w:rsid w:val="008B4B1B"/>
    <w:rsid w:val="008B65C3"/>
    <w:rsid w:val="008B6B5E"/>
    <w:rsid w:val="008B6F3E"/>
    <w:rsid w:val="008B7E24"/>
    <w:rsid w:val="008B7FB7"/>
    <w:rsid w:val="008C05BF"/>
    <w:rsid w:val="008C071A"/>
    <w:rsid w:val="008C0B2F"/>
    <w:rsid w:val="008C0B9F"/>
    <w:rsid w:val="008C16E3"/>
    <w:rsid w:val="008C32BA"/>
    <w:rsid w:val="008C50D3"/>
    <w:rsid w:val="008C5A1D"/>
    <w:rsid w:val="008C6236"/>
    <w:rsid w:val="008C6E63"/>
    <w:rsid w:val="008C71BF"/>
    <w:rsid w:val="008D1573"/>
    <w:rsid w:val="008D18ED"/>
    <w:rsid w:val="008D207E"/>
    <w:rsid w:val="008D20AA"/>
    <w:rsid w:val="008D25BE"/>
    <w:rsid w:val="008D28F3"/>
    <w:rsid w:val="008D2D75"/>
    <w:rsid w:val="008D2F4C"/>
    <w:rsid w:val="008D347A"/>
    <w:rsid w:val="008D3804"/>
    <w:rsid w:val="008D38A9"/>
    <w:rsid w:val="008D476E"/>
    <w:rsid w:val="008D532F"/>
    <w:rsid w:val="008D5C92"/>
    <w:rsid w:val="008D5DFB"/>
    <w:rsid w:val="008D6BA4"/>
    <w:rsid w:val="008E0271"/>
    <w:rsid w:val="008E0968"/>
    <w:rsid w:val="008E1AD3"/>
    <w:rsid w:val="008E2C00"/>
    <w:rsid w:val="008E462C"/>
    <w:rsid w:val="008E5B65"/>
    <w:rsid w:val="008E61D9"/>
    <w:rsid w:val="008E6A9C"/>
    <w:rsid w:val="008E6E49"/>
    <w:rsid w:val="008F0B0D"/>
    <w:rsid w:val="008F0BA0"/>
    <w:rsid w:val="008F0BB8"/>
    <w:rsid w:val="008F2FDA"/>
    <w:rsid w:val="008F33E9"/>
    <w:rsid w:val="008F3A41"/>
    <w:rsid w:val="008F4012"/>
    <w:rsid w:val="008F4965"/>
    <w:rsid w:val="008F5ACF"/>
    <w:rsid w:val="009004C3"/>
    <w:rsid w:val="00900644"/>
    <w:rsid w:val="00900A3C"/>
    <w:rsid w:val="00901055"/>
    <w:rsid w:val="009017B2"/>
    <w:rsid w:val="00901AF7"/>
    <w:rsid w:val="009025F6"/>
    <w:rsid w:val="00902CB8"/>
    <w:rsid w:val="009037C9"/>
    <w:rsid w:val="00905B24"/>
    <w:rsid w:val="009070CD"/>
    <w:rsid w:val="00907981"/>
    <w:rsid w:val="0091038C"/>
    <w:rsid w:val="00911226"/>
    <w:rsid w:val="009114CB"/>
    <w:rsid w:val="00911782"/>
    <w:rsid w:val="0091184F"/>
    <w:rsid w:val="00912E25"/>
    <w:rsid w:val="00913B13"/>
    <w:rsid w:val="00913DC1"/>
    <w:rsid w:val="00914732"/>
    <w:rsid w:val="00915487"/>
    <w:rsid w:val="00915926"/>
    <w:rsid w:val="00915AB4"/>
    <w:rsid w:val="00915F8A"/>
    <w:rsid w:val="0091653B"/>
    <w:rsid w:val="00916774"/>
    <w:rsid w:val="00917B89"/>
    <w:rsid w:val="0092056E"/>
    <w:rsid w:val="00920627"/>
    <w:rsid w:val="0092161D"/>
    <w:rsid w:val="00922CC6"/>
    <w:rsid w:val="009236C1"/>
    <w:rsid w:val="00924309"/>
    <w:rsid w:val="00924939"/>
    <w:rsid w:val="009254C7"/>
    <w:rsid w:val="00925736"/>
    <w:rsid w:val="0092573B"/>
    <w:rsid w:val="00925A2C"/>
    <w:rsid w:val="009269E1"/>
    <w:rsid w:val="00926A82"/>
    <w:rsid w:val="00927475"/>
    <w:rsid w:val="00930F35"/>
    <w:rsid w:val="009322CC"/>
    <w:rsid w:val="00933694"/>
    <w:rsid w:val="00933797"/>
    <w:rsid w:val="009342D0"/>
    <w:rsid w:val="00937686"/>
    <w:rsid w:val="00937A4F"/>
    <w:rsid w:val="00937B8E"/>
    <w:rsid w:val="00940504"/>
    <w:rsid w:val="0094077E"/>
    <w:rsid w:val="00940784"/>
    <w:rsid w:val="00940B88"/>
    <w:rsid w:val="009411DF"/>
    <w:rsid w:val="00941593"/>
    <w:rsid w:val="0094166A"/>
    <w:rsid w:val="00942868"/>
    <w:rsid w:val="00942ED8"/>
    <w:rsid w:val="00943A28"/>
    <w:rsid w:val="009442FE"/>
    <w:rsid w:val="009450D4"/>
    <w:rsid w:val="009453F9"/>
    <w:rsid w:val="0094597D"/>
    <w:rsid w:val="00946822"/>
    <w:rsid w:val="009471B4"/>
    <w:rsid w:val="00947D8A"/>
    <w:rsid w:val="00947F07"/>
    <w:rsid w:val="00952EE6"/>
    <w:rsid w:val="00952EF4"/>
    <w:rsid w:val="009533A3"/>
    <w:rsid w:val="009536C6"/>
    <w:rsid w:val="00956673"/>
    <w:rsid w:val="00956A35"/>
    <w:rsid w:val="00956F4B"/>
    <w:rsid w:val="009575CD"/>
    <w:rsid w:val="00957D03"/>
    <w:rsid w:val="00957F84"/>
    <w:rsid w:val="0096062A"/>
    <w:rsid w:val="009607E1"/>
    <w:rsid w:val="00961AE7"/>
    <w:rsid w:val="00961B26"/>
    <w:rsid w:val="009628F4"/>
    <w:rsid w:val="00962CBD"/>
    <w:rsid w:val="0096365E"/>
    <w:rsid w:val="00964024"/>
    <w:rsid w:val="009649B3"/>
    <w:rsid w:val="00964FBE"/>
    <w:rsid w:val="00966DEE"/>
    <w:rsid w:val="00967087"/>
    <w:rsid w:val="00967AD3"/>
    <w:rsid w:val="009700E7"/>
    <w:rsid w:val="00970B7A"/>
    <w:rsid w:val="00971525"/>
    <w:rsid w:val="0097167C"/>
    <w:rsid w:val="00971A66"/>
    <w:rsid w:val="0097278E"/>
    <w:rsid w:val="00972D5F"/>
    <w:rsid w:val="00973029"/>
    <w:rsid w:val="0097378D"/>
    <w:rsid w:val="00973915"/>
    <w:rsid w:val="00973F0B"/>
    <w:rsid w:val="00974C11"/>
    <w:rsid w:val="00974E9D"/>
    <w:rsid w:val="009761A7"/>
    <w:rsid w:val="00976D2A"/>
    <w:rsid w:val="0098174B"/>
    <w:rsid w:val="00982374"/>
    <w:rsid w:val="0098316E"/>
    <w:rsid w:val="00983226"/>
    <w:rsid w:val="00983606"/>
    <w:rsid w:val="009848FB"/>
    <w:rsid w:val="009858E4"/>
    <w:rsid w:val="0098603F"/>
    <w:rsid w:val="00987D90"/>
    <w:rsid w:val="00990065"/>
    <w:rsid w:val="00991470"/>
    <w:rsid w:val="009928BC"/>
    <w:rsid w:val="009930F8"/>
    <w:rsid w:val="00993CD0"/>
    <w:rsid w:val="00993FD2"/>
    <w:rsid w:val="009944AF"/>
    <w:rsid w:val="0099669E"/>
    <w:rsid w:val="009976EF"/>
    <w:rsid w:val="009A0983"/>
    <w:rsid w:val="009A15CB"/>
    <w:rsid w:val="009A1F4B"/>
    <w:rsid w:val="009A202C"/>
    <w:rsid w:val="009A21CF"/>
    <w:rsid w:val="009A35E7"/>
    <w:rsid w:val="009A35F5"/>
    <w:rsid w:val="009A3959"/>
    <w:rsid w:val="009A40A9"/>
    <w:rsid w:val="009A4993"/>
    <w:rsid w:val="009A55F6"/>
    <w:rsid w:val="009A6286"/>
    <w:rsid w:val="009A634C"/>
    <w:rsid w:val="009A6B33"/>
    <w:rsid w:val="009A6E2E"/>
    <w:rsid w:val="009A77DC"/>
    <w:rsid w:val="009A7FB4"/>
    <w:rsid w:val="009B0130"/>
    <w:rsid w:val="009B05DD"/>
    <w:rsid w:val="009B05F1"/>
    <w:rsid w:val="009B0FC8"/>
    <w:rsid w:val="009B16D2"/>
    <w:rsid w:val="009B2687"/>
    <w:rsid w:val="009B39F3"/>
    <w:rsid w:val="009B3ABF"/>
    <w:rsid w:val="009B44C2"/>
    <w:rsid w:val="009B671E"/>
    <w:rsid w:val="009B6FCB"/>
    <w:rsid w:val="009B71B8"/>
    <w:rsid w:val="009B7733"/>
    <w:rsid w:val="009B7C35"/>
    <w:rsid w:val="009B7C74"/>
    <w:rsid w:val="009C0332"/>
    <w:rsid w:val="009C0989"/>
    <w:rsid w:val="009C0B68"/>
    <w:rsid w:val="009C210F"/>
    <w:rsid w:val="009C4069"/>
    <w:rsid w:val="009C5D5A"/>
    <w:rsid w:val="009C7380"/>
    <w:rsid w:val="009D013A"/>
    <w:rsid w:val="009D0192"/>
    <w:rsid w:val="009D0C37"/>
    <w:rsid w:val="009D0DBF"/>
    <w:rsid w:val="009D1907"/>
    <w:rsid w:val="009D1C80"/>
    <w:rsid w:val="009D2412"/>
    <w:rsid w:val="009D27C1"/>
    <w:rsid w:val="009D334F"/>
    <w:rsid w:val="009D4774"/>
    <w:rsid w:val="009D48D3"/>
    <w:rsid w:val="009D4C1E"/>
    <w:rsid w:val="009D5530"/>
    <w:rsid w:val="009D5D32"/>
    <w:rsid w:val="009D5D55"/>
    <w:rsid w:val="009D652A"/>
    <w:rsid w:val="009D6C09"/>
    <w:rsid w:val="009D7397"/>
    <w:rsid w:val="009D7A0A"/>
    <w:rsid w:val="009E0656"/>
    <w:rsid w:val="009E159F"/>
    <w:rsid w:val="009E19BB"/>
    <w:rsid w:val="009E255C"/>
    <w:rsid w:val="009E301B"/>
    <w:rsid w:val="009E33ED"/>
    <w:rsid w:val="009E53A2"/>
    <w:rsid w:val="009E7B15"/>
    <w:rsid w:val="009E7F2F"/>
    <w:rsid w:val="009F13AD"/>
    <w:rsid w:val="009F31EA"/>
    <w:rsid w:val="009F3219"/>
    <w:rsid w:val="009F3359"/>
    <w:rsid w:val="009F4743"/>
    <w:rsid w:val="009F5095"/>
    <w:rsid w:val="009F5CF3"/>
    <w:rsid w:val="009F7087"/>
    <w:rsid w:val="009F7A3A"/>
    <w:rsid w:val="009F7E74"/>
    <w:rsid w:val="009F7FCD"/>
    <w:rsid w:val="00A003D0"/>
    <w:rsid w:val="00A013CE"/>
    <w:rsid w:val="00A019F1"/>
    <w:rsid w:val="00A01FD5"/>
    <w:rsid w:val="00A02281"/>
    <w:rsid w:val="00A02AB1"/>
    <w:rsid w:val="00A06783"/>
    <w:rsid w:val="00A06E47"/>
    <w:rsid w:val="00A07096"/>
    <w:rsid w:val="00A073FA"/>
    <w:rsid w:val="00A105B4"/>
    <w:rsid w:val="00A10D46"/>
    <w:rsid w:val="00A10FB1"/>
    <w:rsid w:val="00A1149C"/>
    <w:rsid w:val="00A118A0"/>
    <w:rsid w:val="00A11ABD"/>
    <w:rsid w:val="00A11AF1"/>
    <w:rsid w:val="00A11B35"/>
    <w:rsid w:val="00A121ED"/>
    <w:rsid w:val="00A14E0C"/>
    <w:rsid w:val="00A1515E"/>
    <w:rsid w:val="00A1554B"/>
    <w:rsid w:val="00A1585F"/>
    <w:rsid w:val="00A16BF6"/>
    <w:rsid w:val="00A16C4A"/>
    <w:rsid w:val="00A17498"/>
    <w:rsid w:val="00A1762A"/>
    <w:rsid w:val="00A178EC"/>
    <w:rsid w:val="00A215CB"/>
    <w:rsid w:val="00A2372C"/>
    <w:rsid w:val="00A247DF"/>
    <w:rsid w:val="00A24BFF"/>
    <w:rsid w:val="00A2543D"/>
    <w:rsid w:val="00A25BD8"/>
    <w:rsid w:val="00A26942"/>
    <w:rsid w:val="00A279A1"/>
    <w:rsid w:val="00A3029C"/>
    <w:rsid w:val="00A30A9E"/>
    <w:rsid w:val="00A30F51"/>
    <w:rsid w:val="00A3125E"/>
    <w:rsid w:val="00A313FD"/>
    <w:rsid w:val="00A31B3C"/>
    <w:rsid w:val="00A31D3B"/>
    <w:rsid w:val="00A33C04"/>
    <w:rsid w:val="00A35484"/>
    <w:rsid w:val="00A358D6"/>
    <w:rsid w:val="00A37D5D"/>
    <w:rsid w:val="00A37D82"/>
    <w:rsid w:val="00A405AE"/>
    <w:rsid w:val="00A40860"/>
    <w:rsid w:val="00A40B9B"/>
    <w:rsid w:val="00A40BF5"/>
    <w:rsid w:val="00A40C9C"/>
    <w:rsid w:val="00A41446"/>
    <w:rsid w:val="00A41A25"/>
    <w:rsid w:val="00A42813"/>
    <w:rsid w:val="00A431F8"/>
    <w:rsid w:val="00A452B1"/>
    <w:rsid w:val="00A459D4"/>
    <w:rsid w:val="00A47361"/>
    <w:rsid w:val="00A47A47"/>
    <w:rsid w:val="00A47A87"/>
    <w:rsid w:val="00A50002"/>
    <w:rsid w:val="00A51C9D"/>
    <w:rsid w:val="00A52822"/>
    <w:rsid w:val="00A52C1E"/>
    <w:rsid w:val="00A537D1"/>
    <w:rsid w:val="00A54369"/>
    <w:rsid w:val="00A54CCD"/>
    <w:rsid w:val="00A554FE"/>
    <w:rsid w:val="00A55681"/>
    <w:rsid w:val="00A55B8E"/>
    <w:rsid w:val="00A55D00"/>
    <w:rsid w:val="00A55F64"/>
    <w:rsid w:val="00A564B5"/>
    <w:rsid w:val="00A568E0"/>
    <w:rsid w:val="00A574B8"/>
    <w:rsid w:val="00A57EE6"/>
    <w:rsid w:val="00A60786"/>
    <w:rsid w:val="00A60A59"/>
    <w:rsid w:val="00A6177E"/>
    <w:rsid w:val="00A62716"/>
    <w:rsid w:val="00A64090"/>
    <w:rsid w:val="00A642E4"/>
    <w:rsid w:val="00A644AC"/>
    <w:rsid w:val="00A645E9"/>
    <w:rsid w:val="00A64F1A"/>
    <w:rsid w:val="00A65B55"/>
    <w:rsid w:val="00A6639F"/>
    <w:rsid w:val="00A664B0"/>
    <w:rsid w:val="00A67902"/>
    <w:rsid w:val="00A67A03"/>
    <w:rsid w:val="00A707BA"/>
    <w:rsid w:val="00A70A95"/>
    <w:rsid w:val="00A70B6A"/>
    <w:rsid w:val="00A71C95"/>
    <w:rsid w:val="00A72157"/>
    <w:rsid w:val="00A722B7"/>
    <w:rsid w:val="00A72C12"/>
    <w:rsid w:val="00A73A1D"/>
    <w:rsid w:val="00A73D15"/>
    <w:rsid w:val="00A73DF2"/>
    <w:rsid w:val="00A745E9"/>
    <w:rsid w:val="00A74E16"/>
    <w:rsid w:val="00A75829"/>
    <w:rsid w:val="00A77125"/>
    <w:rsid w:val="00A827AA"/>
    <w:rsid w:val="00A8303B"/>
    <w:rsid w:val="00A83DD9"/>
    <w:rsid w:val="00A847C1"/>
    <w:rsid w:val="00A85C20"/>
    <w:rsid w:val="00A87428"/>
    <w:rsid w:val="00A87732"/>
    <w:rsid w:val="00A87890"/>
    <w:rsid w:val="00A87CF2"/>
    <w:rsid w:val="00A90DB7"/>
    <w:rsid w:val="00A91E1E"/>
    <w:rsid w:val="00A91E33"/>
    <w:rsid w:val="00A92382"/>
    <w:rsid w:val="00A92E25"/>
    <w:rsid w:val="00A932C8"/>
    <w:rsid w:val="00A93418"/>
    <w:rsid w:val="00A945C7"/>
    <w:rsid w:val="00A94F02"/>
    <w:rsid w:val="00A95410"/>
    <w:rsid w:val="00A95F50"/>
    <w:rsid w:val="00A963A3"/>
    <w:rsid w:val="00A96BDA"/>
    <w:rsid w:val="00A974F4"/>
    <w:rsid w:val="00AA05C5"/>
    <w:rsid w:val="00AA2034"/>
    <w:rsid w:val="00AA37D2"/>
    <w:rsid w:val="00AA470A"/>
    <w:rsid w:val="00AA4DE6"/>
    <w:rsid w:val="00AA6CA2"/>
    <w:rsid w:val="00AA7A1B"/>
    <w:rsid w:val="00AB0FA7"/>
    <w:rsid w:val="00AB1401"/>
    <w:rsid w:val="00AB16D9"/>
    <w:rsid w:val="00AB1A69"/>
    <w:rsid w:val="00AB224F"/>
    <w:rsid w:val="00AB24FA"/>
    <w:rsid w:val="00AB2CD0"/>
    <w:rsid w:val="00AB2E73"/>
    <w:rsid w:val="00AB32DB"/>
    <w:rsid w:val="00AB3594"/>
    <w:rsid w:val="00AB3DE7"/>
    <w:rsid w:val="00AB40C9"/>
    <w:rsid w:val="00AB41B1"/>
    <w:rsid w:val="00AB45AF"/>
    <w:rsid w:val="00AB4827"/>
    <w:rsid w:val="00AB48CB"/>
    <w:rsid w:val="00AB4ACF"/>
    <w:rsid w:val="00AB5557"/>
    <w:rsid w:val="00AB64E5"/>
    <w:rsid w:val="00AB707E"/>
    <w:rsid w:val="00AB724E"/>
    <w:rsid w:val="00AB7B0C"/>
    <w:rsid w:val="00AC1465"/>
    <w:rsid w:val="00AC4175"/>
    <w:rsid w:val="00AC48A1"/>
    <w:rsid w:val="00AC5342"/>
    <w:rsid w:val="00AC643B"/>
    <w:rsid w:val="00AC75C5"/>
    <w:rsid w:val="00AC7781"/>
    <w:rsid w:val="00AD12B2"/>
    <w:rsid w:val="00AD1582"/>
    <w:rsid w:val="00AD1615"/>
    <w:rsid w:val="00AD1D8E"/>
    <w:rsid w:val="00AD21B0"/>
    <w:rsid w:val="00AD2AC9"/>
    <w:rsid w:val="00AD56FD"/>
    <w:rsid w:val="00AD5F47"/>
    <w:rsid w:val="00AD6675"/>
    <w:rsid w:val="00AD6AB7"/>
    <w:rsid w:val="00AD6E78"/>
    <w:rsid w:val="00AD7404"/>
    <w:rsid w:val="00AE0199"/>
    <w:rsid w:val="00AE029F"/>
    <w:rsid w:val="00AE0679"/>
    <w:rsid w:val="00AE1A39"/>
    <w:rsid w:val="00AE254F"/>
    <w:rsid w:val="00AE2E2C"/>
    <w:rsid w:val="00AE364F"/>
    <w:rsid w:val="00AE44D8"/>
    <w:rsid w:val="00AE4CC9"/>
    <w:rsid w:val="00AE4DBA"/>
    <w:rsid w:val="00AE567C"/>
    <w:rsid w:val="00AE6199"/>
    <w:rsid w:val="00AE62DE"/>
    <w:rsid w:val="00AE682A"/>
    <w:rsid w:val="00AE7155"/>
    <w:rsid w:val="00AE73BC"/>
    <w:rsid w:val="00AF032B"/>
    <w:rsid w:val="00AF1966"/>
    <w:rsid w:val="00AF1FE0"/>
    <w:rsid w:val="00AF23FA"/>
    <w:rsid w:val="00AF2A5D"/>
    <w:rsid w:val="00AF3398"/>
    <w:rsid w:val="00AF4457"/>
    <w:rsid w:val="00AF449B"/>
    <w:rsid w:val="00AF4569"/>
    <w:rsid w:val="00AF4E41"/>
    <w:rsid w:val="00AF4F7C"/>
    <w:rsid w:val="00AF6A71"/>
    <w:rsid w:val="00AF728C"/>
    <w:rsid w:val="00AF753A"/>
    <w:rsid w:val="00AF7595"/>
    <w:rsid w:val="00AF7B4E"/>
    <w:rsid w:val="00B00548"/>
    <w:rsid w:val="00B0062B"/>
    <w:rsid w:val="00B00986"/>
    <w:rsid w:val="00B00E45"/>
    <w:rsid w:val="00B0181A"/>
    <w:rsid w:val="00B02CC2"/>
    <w:rsid w:val="00B0536F"/>
    <w:rsid w:val="00B061E2"/>
    <w:rsid w:val="00B063C1"/>
    <w:rsid w:val="00B06595"/>
    <w:rsid w:val="00B06743"/>
    <w:rsid w:val="00B07874"/>
    <w:rsid w:val="00B10449"/>
    <w:rsid w:val="00B10F74"/>
    <w:rsid w:val="00B1137E"/>
    <w:rsid w:val="00B1278E"/>
    <w:rsid w:val="00B12D89"/>
    <w:rsid w:val="00B131F0"/>
    <w:rsid w:val="00B1328E"/>
    <w:rsid w:val="00B13FB7"/>
    <w:rsid w:val="00B151CC"/>
    <w:rsid w:val="00B17245"/>
    <w:rsid w:val="00B179EA"/>
    <w:rsid w:val="00B17A21"/>
    <w:rsid w:val="00B20BF0"/>
    <w:rsid w:val="00B20C62"/>
    <w:rsid w:val="00B21055"/>
    <w:rsid w:val="00B210EF"/>
    <w:rsid w:val="00B21135"/>
    <w:rsid w:val="00B21220"/>
    <w:rsid w:val="00B21994"/>
    <w:rsid w:val="00B22501"/>
    <w:rsid w:val="00B22837"/>
    <w:rsid w:val="00B22977"/>
    <w:rsid w:val="00B23866"/>
    <w:rsid w:val="00B2470E"/>
    <w:rsid w:val="00B24C52"/>
    <w:rsid w:val="00B24CF3"/>
    <w:rsid w:val="00B24EB9"/>
    <w:rsid w:val="00B24FFC"/>
    <w:rsid w:val="00B26AF4"/>
    <w:rsid w:val="00B26B69"/>
    <w:rsid w:val="00B30A00"/>
    <w:rsid w:val="00B3274D"/>
    <w:rsid w:val="00B32B22"/>
    <w:rsid w:val="00B32CB6"/>
    <w:rsid w:val="00B33374"/>
    <w:rsid w:val="00B33B07"/>
    <w:rsid w:val="00B34827"/>
    <w:rsid w:val="00B35973"/>
    <w:rsid w:val="00B35C65"/>
    <w:rsid w:val="00B3678E"/>
    <w:rsid w:val="00B37A63"/>
    <w:rsid w:val="00B41226"/>
    <w:rsid w:val="00B416E9"/>
    <w:rsid w:val="00B43FA6"/>
    <w:rsid w:val="00B4422A"/>
    <w:rsid w:val="00B4456A"/>
    <w:rsid w:val="00B450E8"/>
    <w:rsid w:val="00B45664"/>
    <w:rsid w:val="00B4634F"/>
    <w:rsid w:val="00B47A63"/>
    <w:rsid w:val="00B47DF5"/>
    <w:rsid w:val="00B514F8"/>
    <w:rsid w:val="00B51D94"/>
    <w:rsid w:val="00B51F30"/>
    <w:rsid w:val="00B525AA"/>
    <w:rsid w:val="00B5597B"/>
    <w:rsid w:val="00B55B1E"/>
    <w:rsid w:val="00B568B6"/>
    <w:rsid w:val="00B56CA0"/>
    <w:rsid w:val="00B57062"/>
    <w:rsid w:val="00B57EB7"/>
    <w:rsid w:val="00B6021F"/>
    <w:rsid w:val="00B6058D"/>
    <w:rsid w:val="00B6099B"/>
    <w:rsid w:val="00B60A8C"/>
    <w:rsid w:val="00B61131"/>
    <w:rsid w:val="00B63280"/>
    <w:rsid w:val="00B633BA"/>
    <w:rsid w:val="00B63497"/>
    <w:rsid w:val="00B6363A"/>
    <w:rsid w:val="00B63BB4"/>
    <w:rsid w:val="00B644F5"/>
    <w:rsid w:val="00B645F2"/>
    <w:rsid w:val="00B64E84"/>
    <w:rsid w:val="00B6528A"/>
    <w:rsid w:val="00B679DA"/>
    <w:rsid w:val="00B700C8"/>
    <w:rsid w:val="00B714B6"/>
    <w:rsid w:val="00B71F30"/>
    <w:rsid w:val="00B726C8"/>
    <w:rsid w:val="00B734B2"/>
    <w:rsid w:val="00B73F17"/>
    <w:rsid w:val="00B74555"/>
    <w:rsid w:val="00B74A7C"/>
    <w:rsid w:val="00B74D0D"/>
    <w:rsid w:val="00B7569D"/>
    <w:rsid w:val="00B75DAA"/>
    <w:rsid w:val="00B75E06"/>
    <w:rsid w:val="00B767E8"/>
    <w:rsid w:val="00B769D3"/>
    <w:rsid w:val="00B81293"/>
    <w:rsid w:val="00B827D0"/>
    <w:rsid w:val="00B82C50"/>
    <w:rsid w:val="00B83F57"/>
    <w:rsid w:val="00B84233"/>
    <w:rsid w:val="00B857BA"/>
    <w:rsid w:val="00B85944"/>
    <w:rsid w:val="00B859A4"/>
    <w:rsid w:val="00B8640A"/>
    <w:rsid w:val="00B86CC9"/>
    <w:rsid w:val="00B8725B"/>
    <w:rsid w:val="00B87CF5"/>
    <w:rsid w:val="00B87EF8"/>
    <w:rsid w:val="00B913E8"/>
    <w:rsid w:val="00B91C75"/>
    <w:rsid w:val="00B91D20"/>
    <w:rsid w:val="00B932A1"/>
    <w:rsid w:val="00B95A0B"/>
    <w:rsid w:val="00B96599"/>
    <w:rsid w:val="00B96EF8"/>
    <w:rsid w:val="00B970E2"/>
    <w:rsid w:val="00B97134"/>
    <w:rsid w:val="00B97433"/>
    <w:rsid w:val="00B97D19"/>
    <w:rsid w:val="00BA019F"/>
    <w:rsid w:val="00BA1B34"/>
    <w:rsid w:val="00BA1B37"/>
    <w:rsid w:val="00BA2AA5"/>
    <w:rsid w:val="00BA2C88"/>
    <w:rsid w:val="00BA33D0"/>
    <w:rsid w:val="00BA3674"/>
    <w:rsid w:val="00BA4216"/>
    <w:rsid w:val="00BA4E8B"/>
    <w:rsid w:val="00BA4EF7"/>
    <w:rsid w:val="00BA5CF8"/>
    <w:rsid w:val="00BA5F3F"/>
    <w:rsid w:val="00BA673F"/>
    <w:rsid w:val="00BA7A45"/>
    <w:rsid w:val="00BB03F0"/>
    <w:rsid w:val="00BB0662"/>
    <w:rsid w:val="00BB3DB1"/>
    <w:rsid w:val="00BB3F4E"/>
    <w:rsid w:val="00BB4084"/>
    <w:rsid w:val="00BB4377"/>
    <w:rsid w:val="00BB4C69"/>
    <w:rsid w:val="00BB54CD"/>
    <w:rsid w:val="00BB64C2"/>
    <w:rsid w:val="00BB74DF"/>
    <w:rsid w:val="00BB7879"/>
    <w:rsid w:val="00BB7C42"/>
    <w:rsid w:val="00BC0238"/>
    <w:rsid w:val="00BC106B"/>
    <w:rsid w:val="00BC3E93"/>
    <w:rsid w:val="00BC3F78"/>
    <w:rsid w:val="00BC48BB"/>
    <w:rsid w:val="00BC5BFA"/>
    <w:rsid w:val="00BC6B8D"/>
    <w:rsid w:val="00BC735F"/>
    <w:rsid w:val="00BC75B8"/>
    <w:rsid w:val="00BD03AC"/>
    <w:rsid w:val="00BD0E17"/>
    <w:rsid w:val="00BD169B"/>
    <w:rsid w:val="00BD1D26"/>
    <w:rsid w:val="00BD28CD"/>
    <w:rsid w:val="00BD330D"/>
    <w:rsid w:val="00BD447D"/>
    <w:rsid w:val="00BD46CC"/>
    <w:rsid w:val="00BD4C3A"/>
    <w:rsid w:val="00BD6429"/>
    <w:rsid w:val="00BD6705"/>
    <w:rsid w:val="00BD6F24"/>
    <w:rsid w:val="00BE0694"/>
    <w:rsid w:val="00BE0859"/>
    <w:rsid w:val="00BE0CEE"/>
    <w:rsid w:val="00BE10DF"/>
    <w:rsid w:val="00BE46DE"/>
    <w:rsid w:val="00BE7156"/>
    <w:rsid w:val="00BF03B5"/>
    <w:rsid w:val="00BF0A6B"/>
    <w:rsid w:val="00BF1148"/>
    <w:rsid w:val="00BF2749"/>
    <w:rsid w:val="00BF2FF4"/>
    <w:rsid w:val="00BF3450"/>
    <w:rsid w:val="00BF3610"/>
    <w:rsid w:val="00BF5183"/>
    <w:rsid w:val="00BF5BAE"/>
    <w:rsid w:val="00BF6145"/>
    <w:rsid w:val="00BF624D"/>
    <w:rsid w:val="00BF6F17"/>
    <w:rsid w:val="00C006AD"/>
    <w:rsid w:val="00C00A73"/>
    <w:rsid w:val="00C01571"/>
    <w:rsid w:val="00C029B5"/>
    <w:rsid w:val="00C03593"/>
    <w:rsid w:val="00C03AFC"/>
    <w:rsid w:val="00C03FD3"/>
    <w:rsid w:val="00C04150"/>
    <w:rsid w:val="00C046D6"/>
    <w:rsid w:val="00C052CA"/>
    <w:rsid w:val="00C05E4E"/>
    <w:rsid w:val="00C0641C"/>
    <w:rsid w:val="00C0751E"/>
    <w:rsid w:val="00C0772D"/>
    <w:rsid w:val="00C1098D"/>
    <w:rsid w:val="00C109F6"/>
    <w:rsid w:val="00C11165"/>
    <w:rsid w:val="00C1168C"/>
    <w:rsid w:val="00C122D6"/>
    <w:rsid w:val="00C12D91"/>
    <w:rsid w:val="00C14B71"/>
    <w:rsid w:val="00C17356"/>
    <w:rsid w:val="00C2051C"/>
    <w:rsid w:val="00C206DB"/>
    <w:rsid w:val="00C21159"/>
    <w:rsid w:val="00C211E8"/>
    <w:rsid w:val="00C21BB4"/>
    <w:rsid w:val="00C225A2"/>
    <w:rsid w:val="00C228CA"/>
    <w:rsid w:val="00C22B1D"/>
    <w:rsid w:val="00C243A2"/>
    <w:rsid w:val="00C24890"/>
    <w:rsid w:val="00C255EF"/>
    <w:rsid w:val="00C26EA4"/>
    <w:rsid w:val="00C30931"/>
    <w:rsid w:val="00C31605"/>
    <w:rsid w:val="00C31719"/>
    <w:rsid w:val="00C31732"/>
    <w:rsid w:val="00C32B0E"/>
    <w:rsid w:val="00C33165"/>
    <w:rsid w:val="00C331CE"/>
    <w:rsid w:val="00C334BC"/>
    <w:rsid w:val="00C341AA"/>
    <w:rsid w:val="00C3545A"/>
    <w:rsid w:val="00C35B0C"/>
    <w:rsid w:val="00C35C46"/>
    <w:rsid w:val="00C367DA"/>
    <w:rsid w:val="00C36A53"/>
    <w:rsid w:val="00C37CA7"/>
    <w:rsid w:val="00C37EAF"/>
    <w:rsid w:val="00C4012C"/>
    <w:rsid w:val="00C40BEB"/>
    <w:rsid w:val="00C4153F"/>
    <w:rsid w:val="00C437FE"/>
    <w:rsid w:val="00C43C58"/>
    <w:rsid w:val="00C46365"/>
    <w:rsid w:val="00C46662"/>
    <w:rsid w:val="00C468B6"/>
    <w:rsid w:val="00C46C78"/>
    <w:rsid w:val="00C47CE8"/>
    <w:rsid w:val="00C5077A"/>
    <w:rsid w:val="00C51A10"/>
    <w:rsid w:val="00C529B1"/>
    <w:rsid w:val="00C52DD9"/>
    <w:rsid w:val="00C53371"/>
    <w:rsid w:val="00C54101"/>
    <w:rsid w:val="00C5445B"/>
    <w:rsid w:val="00C556FE"/>
    <w:rsid w:val="00C565DF"/>
    <w:rsid w:val="00C56793"/>
    <w:rsid w:val="00C61A60"/>
    <w:rsid w:val="00C61F43"/>
    <w:rsid w:val="00C62D9C"/>
    <w:rsid w:val="00C638A6"/>
    <w:rsid w:val="00C63C07"/>
    <w:rsid w:val="00C65247"/>
    <w:rsid w:val="00C65882"/>
    <w:rsid w:val="00C65919"/>
    <w:rsid w:val="00C6614A"/>
    <w:rsid w:val="00C6690F"/>
    <w:rsid w:val="00C66AA4"/>
    <w:rsid w:val="00C66C81"/>
    <w:rsid w:val="00C67604"/>
    <w:rsid w:val="00C6797D"/>
    <w:rsid w:val="00C67B86"/>
    <w:rsid w:val="00C67D33"/>
    <w:rsid w:val="00C70130"/>
    <w:rsid w:val="00C70773"/>
    <w:rsid w:val="00C70797"/>
    <w:rsid w:val="00C70885"/>
    <w:rsid w:val="00C714CF"/>
    <w:rsid w:val="00C71744"/>
    <w:rsid w:val="00C72432"/>
    <w:rsid w:val="00C733E8"/>
    <w:rsid w:val="00C7364D"/>
    <w:rsid w:val="00C73BD5"/>
    <w:rsid w:val="00C758F4"/>
    <w:rsid w:val="00C76B4D"/>
    <w:rsid w:val="00C76E43"/>
    <w:rsid w:val="00C80A8F"/>
    <w:rsid w:val="00C80F9D"/>
    <w:rsid w:val="00C816C1"/>
    <w:rsid w:val="00C81CFF"/>
    <w:rsid w:val="00C825D0"/>
    <w:rsid w:val="00C8262C"/>
    <w:rsid w:val="00C827BD"/>
    <w:rsid w:val="00C82E9D"/>
    <w:rsid w:val="00C83768"/>
    <w:rsid w:val="00C83F6E"/>
    <w:rsid w:val="00C85A11"/>
    <w:rsid w:val="00C860BA"/>
    <w:rsid w:val="00C8678D"/>
    <w:rsid w:val="00C869AC"/>
    <w:rsid w:val="00C869DA"/>
    <w:rsid w:val="00C86E62"/>
    <w:rsid w:val="00C86EB4"/>
    <w:rsid w:val="00C872AE"/>
    <w:rsid w:val="00C872B7"/>
    <w:rsid w:val="00C87BFE"/>
    <w:rsid w:val="00C901B8"/>
    <w:rsid w:val="00C90E20"/>
    <w:rsid w:val="00C91A14"/>
    <w:rsid w:val="00C91F2C"/>
    <w:rsid w:val="00C92453"/>
    <w:rsid w:val="00C93607"/>
    <w:rsid w:val="00C9419F"/>
    <w:rsid w:val="00C945BB"/>
    <w:rsid w:val="00C94AF2"/>
    <w:rsid w:val="00C95399"/>
    <w:rsid w:val="00C958AA"/>
    <w:rsid w:val="00C95B18"/>
    <w:rsid w:val="00C95E84"/>
    <w:rsid w:val="00C96199"/>
    <w:rsid w:val="00C9647E"/>
    <w:rsid w:val="00C96881"/>
    <w:rsid w:val="00C96F96"/>
    <w:rsid w:val="00C9705F"/>
    <w:rsid w:val="00C97F74"/>
    <w:rsid w:val="00CA08A1"/>
    <w:rsid w:val="00CA0E42"/>
    <w:rsid w:val="00CA123E"/>
    <w:rsid w:val="00CA12C2"/>
    <w:rsid w:val="00CA339F"/>
    <w:rsid w:val="00CA3B14"/>
    <w:rsid w:val="00CA3D25"/>
    <w:rsid w:val="00CA3FBC"/>
    <w:rsid w:val="00CA4625"/>
    <w:rsid w:val="00CA4DFD"/>
    <w:rsid w:val="00CA4E7E"/>
    <w:rsid w:val="00CA63B0"/>
    <w:rsid w:val="00CA792F"/>
    <w:rsid w:val="00CA7C68"/>
    <w:rsid w:val="00CB0152"/>
    <w:rsid w:val="00CB0BCD"/>
    <w:rsid w:val="00CB0D62"/>
    <w:rsid w:val="00CB194B"/>
    <w:rsid w:val="00CB2F08"/>
    <w:rsid w:val="00CB389A"/>
    <w:rsid w:val="00CB41E4"/>
    <w:rsid w:val="00CB578C"/>
    <w:rsid w:val="00CB5AB4"/>
    <w:rsid w:val="00CB74E7"/>
    <w:rsid w:val="00CB78C6"/>
    <w:rsid w:val="00CB7C39"/>
    <w:rsid w:val="00CB7E86"/>
    <w:rsid w:val="00CC1383"/>
    <w:rsid w:val="00CC3A4F"/>
    <w:rsid w:val="00CC4691"/>
    <w:rsid w:val="00CC4C68"/>
    <w:rsid w:val="00CC7452"/>
    <w:rsid w:val="00CC77CD"/>
    <w:rsid w:val="00CD19E0"/>
    <w:rsid w:val="00CD34FF"/>
    <w:rsid w:val="00CD5230"/>
    <w:rsid w:val="00CD528A"/>
    <w:rsid w:val="00CD53CE"/>
    <w:rsid w:val="00CD674C"/>
    <w:rsid w:val="00CD6847"/>
    <w:rsid w:val="00CD6C45"/>
    <w:rsid w:val="00CE02CA"/>
    <w:rsid w:val="00CE167C"/>
    <w:rsid w:val="00CE28E3"/>
    <w:rsid w:val="00CE2D9F"/>
    <w:rsid w:val="00CE358A"/>
    <w:rsid w:val="00CE5936"/>
    <w:rsid w:val="00CE5F8F"/>
    <w:rsid w:val="00CE68CF"/>
    <w:rsid w:val="00CE6B36"/>
    <w:rsid w:val="00CE73AF"/>
    <w:rsid w:val="00CF0A91"/>
    <w:rsid w:val="00CF22B2"/>
    <w:rsid w:val="00CF25E7"/>
    <w:rsid w:val="00CF3246"/>
    <w:rsid w:val="00CF433B"/>
    <w:rsid w:val="00CF49A0"/>
    <w:rsid w:val="00CF53E1"/>
    <w:rsid w:val="00CF6529"/>
    <w:rsid w:val="00CF69AF"/>
    <w:rsid w:val="00CF7097"/>
    <w:rsid w:val="00CF7BD2"/>
    <w:rsid w:val="00CF7C98"/>
    <w:rsid w:val="00D00A6F"/>
    <w:rsid w:val="00D01248"/>
    <w:rsid w:val="00D01472"/>
    <w:rsid w:val="00D01E4E"/>
    <w:rsid w:val="00D0252F"/>
    <w:rsid w:val="00D02EFD"/>
    <w:rsid w:val="00D02F6D"/>
    <w:rsid w:val="00D03BDB"/>
    <w:rsid w:val="00D03CED"/>
    <w:rsid w:val="00D04849"/>
    <w:rsid w:val="00D058CE"/>
    <w:rsid w:val="00D05CF4"/>
    <w:rsid w:val="00D05D0B"/>
    <w:rsid w:val="00D063DB"/>
    <w:rsid w:val="00D1087E"/>
    <w:rsid w:val="00D10CD5"/>
    <w:rsid w:val="00D10E0D"/>
    <w:rsid w:val="00D10E27"/>
    <w:rsid w:val="00D11842"/>
    <w:rsid w:val="00D119B7"/>
    <w:rsid w:val="00D12989"/>
    <w:rsid w:val="00D12F06"/>
    <w:rsid w:val="00D12F8D"/>
    <w:rsid w:val="00D131E8"/>
    <w:rsid w:val="00D13D1B"/>
    <w:rsid w:val="00D142E5"/>
    <w:rsid w:val="00D15114"/>
    <w:rsid w:val="00D16F57"/>
    <w:rsid w:val="00D21F74"/>
    <w:rsid w:val="00D220BA"/>
    <w:rsid w:val="00D22A79"/>
    <w:rsid w:val="00D2432D"/>
    <w:rsid w:val="00D24778"/>
    <w:rsid w:val="00D24E8F"/>
    <w:rsid w:val="00D2528D"/>
    <w:rsid w:val="00D2529E"/>
    <w:rsid w:val="00D26BF1"/>
    <w:rsid w:val="00D27027"/>
    <w:rsid w:val="00D30C79"/>
    <w:rsid w:val="00D31ED2"/>
    <w:rsid w:val="00D321FC"/>
    <w:rsid w:val="00D32481"/>
    <w:rsid w:val="00D36F70"/>
    <w:rsid w:val="00D37733"/>
    <w:rsid w:val="00D37A38"/>
    <w:rsid w:val="00D41584"/>
    <w:rsid w:val="00D416B0"/>
    <w:rsid w:val="00D41D46"/>
    <w:rsid w:val="00D426A9"/>
    <w:rsid w:val="00D44273"/>
    <w:rsid w:val="00D4545A"/>
    <w:rsid w:val="00D454B3"/>
    <w:rsid w:val="00D457F1"/>
    <w:rsid w:val="00D45FFA"/>
    <w:rsid w:val="00D469DF"/>
    <w:rsid w:val="00D46C13"/>
    <w:rsid w:val="00D47B7F"/>
    <w:rsid w:val="00D47FF7"/>
    <w:rsid w:val="00D51051"/>
    <w:rsid w:val="00D518D7"/>
    <w:rsid w:val="00D545B8"/>
    <w:rsid w:val="00D5527C"/>
    <w:rsid w:val="00D55695"/>
    <w:rsid w:val="00D55F4C"/>
    <w:rsid w:val="00D5613A"/>
    <w:rsid w:val="00D574D0"/>
    <w:rsid w:val="00D57FEB"/>
    <w:rsid w:val="00D601C8"/>
    <w:rsid w:val="00D6082C"/>
    <w:rsid w:val="00D60CE0"/>
    <w:rsid w:val="00D60D6F"/>
    <w:rsid w:val="00D61A91"/>
    <w:rsid w:val="00D61FCD"/>
    <w:rsid w:val="00D62979"/>
    <w:rsid w:val="00D63B35"/>
    <w:rsid w:val="00D64346"/>
    <w:rsid w:val="00D64C52"/>
    <w:rsid w:val="00D663F4"/>
    <w:rsid w:val="00D66500"/>
    <w:rsid w:val="00D67714"/>
    <w:rsid w:val="00D67D13"/>
    <w:rsid w:val="00D722EF"/>
    <w:rsid w:val="00D723B4"/>
    <w:rsid w:val="00D73BAB"/>
    <w:rsid w:val="00D73C0E"/>
    <w:rsid w:val="00D73ECC"/>
    <w:rsid w:val="00D74AC1"/>
    <w:rsid w:val="00D75459"/>
    <w:rsid w:val="00D75F4E"/>
    <w:rsid w:val="00D771C1"/>
    <w:rsid w:val="00D7726E"/>
    <w:rsid w:val="00D806FC"/>
    <w:rsid w:val="00D81852"/>
    <w:rsid w:val="00D822CF"/>
    <w:rsid w:val="00D83586"/>
    <w:rsid w:val="00D837F0"/>
    <w:rsid w:val="00D848CC"/>
    <w:rsid w:val="00D85F3C"/>
    <w:rsid w:val="00D8601C"/>
    <w:rsid w:val="00D86185"/>
    <w:rsid w:val="00D868DE"/>
    <w:rsid w:val="00D86FFF"/>
    <w:rsid w:val="00D8778A"/>
    <w:rsid w:val="00D8790C"/>
    <w:rsid w:val="00D87CA1"/>
    <w:rsid w:val="00D90BD3"/>
    <w:rsid w:val="00D929CF"/>
    <w:rsid w:val="00D92BFA"/>
    <w:rsid w:val="00D92C0A"/>
    <w:rsid w:val="00D933EA"/>
    <w:rsid w:val="00D9412B"/>
    <w:rsid w:val="00D9490C"/>
    <w:rsid w:val="00D9596F"/>
    <w:rsid w:val="00D95F4E"/>
    <w:rsid w:val="00D960EE"/>
    <w:rsid w:val="00D9789F"/>
    <w:rsid w:val="00DA0013"/>
    <w:rsid w:val="00DA03A3"/>
    <w:rsid w:val="00DA1114"/>
    <w:rsid w:val="00DA1183"/>
    <w:rsid w:val="00DA1D0A"/>
    <w:rsid w:val="00DA2C7F"/>
    <w:rsid w:val="00DA2FB7"/>
    <w:rsid w:val="00DA303C"/>
    <w:rsid w:val="00DA41CA"/>
    <w:rsid w:val="00DA4485"/>
    <w:rsid w:val="00DA4E48"/>
    <w:rsid w:val="00DA5D46"/>
    <w:rsid w:val="00DA613C"/>
    <w:rsid w:val="00DA71FD"/>
    <w:rsid w:val="00DB04C0"/>
    <w:rsid w:val="00DB0E6B"/>
    <w:rsid w:val="00DB1DB1"/>
    <w:rsid w:val="00DB22D4"/>
    <w:rsid w:val="00DB2D89"/>
    <w:rsid w:val="00DB3DE8"/>
    <w:rsid w:val="00DB41CC"/>
    <w:rsid w:val="00DB4337"/>
    <w:rsid w:val="00DB45E7"/>
    <w:rsid w:val="00DB600E"/>
    <w:rsid w:val="00DB66DE"/>
    <w:rsid w:val="00DB69A8"/>
    <w:rsid w:val="00DB77C7"/>
    <w:rsid w:val="00DC0C12"/>
    <w:rsid w:val="00DC1496"/>
    <w:rsid w:val="00DC16B8"/>
    <w:rsid w:val="00DC249E"/>
    <w:rsid w:val="00DC5570"/>
    <w:rsid w:val="00DC5770"/>
    <w:rsid w:val="00DC5847"/>
    <w:rsid w:val="00DC5EB9"/>
    <w:rsid w:val="00DC5F8F"/>
    <w:rsid w:val="00DC600C"/>
    <w:rsid w:val="00DC6757"/>
    <w:rsid w:val="00DC693F"/>
    <w:rsid w:val="00DC6B7A"/>
    <w:rsid w:val="00DC74BF"/>
    <w:rsid w:val="00DC77E4"/>
    <w:rsid w:val="00DD04B1"/>
    <w:rsid w:val="00DD08C0"/>
    <w:rsid w:val="00DD16E0"/>
    <w:rsid w:val="00DD173A"/>
    <w:rsid w:val="00DD2CEE"/>
    <w:rsid w:val="00DD32F1"/>
    <w:rsid w:val="00DD4B00"/>
    <w:rsid w:val="00DD4EFB"/>
    <w:rsid w:val="00DD4F5F"/>
    <w:rsid w:val="00DD5502"/>
    <w:rsid w:val="00DD5E3C"/>
    <w:rsid w:val="00DD6771"/>
    <w:rsid w:val="00DD6B11"/>
    <w:rsid w:val="00DD6B5F"/>
    <w:rsid w:val="00DD75FA"/>
    <w:rsid w:val="00DD7BC2"/>
    <w:rsid w:val="00DD7FFB"/>
    <w:rsid w:val="00DE0132"/>
    <w:rsid w:val="00DE047A"/>
    <w:rsid w:val="00DE0935"/>
    <w:rsid w:val="00DE1283"/>
    <w:rsid w:val="00DE147A"/>
    <w:rsid w:val="00DE2A56"/>
    <w:rsid w:val="00DE3903"/>
    <w:rsid w:val="00DE3E9D"/>
    <w:rsid w:val="00DE4505"/>
    <w:rsid w:val="00DE4877"/>
    <w:rsid w:val="00DE61BB"/>
    <w:rsid w:val="00DF08E5"/>
    <w:rsid w:val="00DF09BD"/>
    <w:rsid w:val="00DF2AE1"/>
    <w:rsid w:val="00DF3C3F"/>
    <w:rsid w:val="00DF3FBE"/>
    <w:rsid w:val="00DF43AC"/>
    <w:rsid w:val="00DF55E8"/>
    <w:rsid w:val="00E000AD"/>
    <w:rsid w:val="00E0102F"/>
    <w:rsid w:val="00E0162D"/>
    <w:rsid w:val="00E01B99"/>
    <w:rsid w:val="00E0232A"/>
    <w:rsid w:val="00E023EA"/>
    <w:rsid w:val="00E02FF0"/>
    <w:rsid w:val="00E069F4"/>
    <w:rsid w:val="00E071C3"/>
    <w:rsid w:val="00E0727A"/>
    <w:rsid w:val="00E07E90"/>
    <w:rsid w:val="00E11543"/>
    <w:rsid w:val="00E1200F"/>
    <w:rsid w:val="00E123B7"/>
    <w:rsid w:val="00E1259F"/>
    <w:rsid w:val="00E138FE"/>
    <w:rsid w:val="00E13E72"/>
    <w:rsid w:val="00E147E9"/>
    <w:rsid w:val="00E15101"/>
    <w:rsid w:val="00E17411"/>
    <w:rsid w:val="00E17A54"/>
    <w:rsid w:val="00E205A3"/>
    <w:rsid w:val="00E20D3E"/>
    <w:rsid w:val="00E2186A"/>
    <w:rsid w:val="00E224F9"/>
    <w:rsid w:val="00E228AC"/>
    <w:rsid w:val="00E233FC"/>
    <w:rsid w:val="00E240FF"/>
    <w:rsid w:val="00E2427F"/>
    <w:rsid w:val="00E24554"/>
    <w:rsid w:val="00E2479B"/>
    <w:rsid w:val="00E248C7"/>
    <w:rsid w:val="00E24E64"/>
    <w:rsid w:val="00E25A00"/>
    <w:rsid w:val="00E26B9A"/>
    <w:rsid w:val="00E26C6B"/>
    <w:rsid w:val="00E32EE2"/>
    <w:rsid w:val="00E33863"/>
    <w:rsid w:val="00E351AE"/>
    <w:rsid w:val="00E351B1"/>
    <w:rsid w:val="00E3588E"/>
    <w:rsid w:val="00E361F0"/>
    <w:rsid w:val="00E378FB"/>
    <w:rsid w:val="00E379D0"/>
    <w:rsid w:val="00E37A34"/>
    <w:rsid w:val="00E37F91"/>
    <w:rsid w:val="00E41DF0"/>
    <w:rsid w:val="00E42DE2"/>
    <w:rsid w:val="00E42EC3"/>
    <w:rsid w:val="00E43A40"/>
    <w:rsid w:val="00E43A96"/>
    <w:rsid w:val="00E446D2"/>
    <w:rsid w:val="00E44EC6"/>
    <w:rsid w:val="00E45196"/>
    <w:rsid w:val="00E46771"/>
    <w:rsid w:val="00E46E1C"/>
    <w:rsid w:val="00E479DF"/>
    <w:rsid w:val="00E507C7"/>
    <w:rsid w:val="00E50FF6"/>
    <w:rsid w:val="00E518B7"/>
    <w:rsid w:val="00E51EAC"/>
    <w:rsid w:val="00E537AA"/>
    <w:rsid w:val="00E55927"/>
    <w:rsid w:val="00E559D0"/>
    <w:rsid w:val="00E57F41"/>
    <w:rsid w:val="00E603F4"/>
    <w:rsid w:val="00E60D64"/>
    <w:rsid w:val="00E618CD"/>
    <w:rsid w:val="00E61B0A"/>
    <w:rsid w:val="00E625B9"/>
    <w:rsid w:val="00E637BB"/>
    <w:rsid w:val="00E64099"/>
    <w:rsid w:val="00E64750"/>
    <w:rsid w:val="00E64F4F"/>
    <w:rsid w:val="00E70777"/>
    <w:rsid w:val="00E707E7"/>
    <w:rsid w:val="00E70B15"/>
    <w:rsid w:val="00E70D20"/>
    <w:rsid w:val="00E7136C"/>
    <w:rsid w:val="00E7225A"/>
    <w:rsid w:val="00E728D4"/>
    <w:rsid w:val="00E729AA"/>
    <w:rsid w:val="00E72D6D"/>
    <w:rsid w:val="00E733B2"/>
    <w:rsid w:val="00E754DD"/>
    <w:rsid w:val="00E7550A"/>
    <w:rsid w:val="00E75B3D"/>
    <w:rsid w:val="00E76797"/>
    <w:rsid w:val="00E7684B"/>
    <w:rsid w:val="00E76998"/>
    <w:rsid w:val="00E769D4"/>
    <w:rsid w:val="00E77621"/>
    <w:rsid w:val="00E77BC4"/>
    <w:rsid w:val="00E8000D"/>
    <w:rsid w:val="00E802DD"/>
    <w:rsid w:val="00E80BF4"/>
    <w:rsid w:val="00E811D4"/>
    <w:rsid w:val="00E818FB"/>
    <w:rsid w:val="00E8301B"/>
    <w:rsid w:val="00E841E3"/>
    <w:rsid w:val="00E8515E"/>
    <w:rsid w:val="00E85B01"/>
    <w:rsid w:val="00E86FE5"/>
    <w:rsid w:val="00E87093"/>
    <w:rsid w:val="00E9030E"/>
    <w:rsid w:val="00E9129D"/>
    <w:rsid w:val="00E9180B"/>
    <w:rsid w:val="00E91C7C"/>
    <w:rsid w:val="00E93095"/>
    <w:rsid w:val="00E9317E"/>
    <w:rsid w:val="00E93322"/>
    <w:rsid w:val="00E93B92"/>
    <w:rsid w:val="00E93DC2"/>
    <w:rsid w:val="00E95498"/>
    <w:rsid w:val="00E95BA0"/>
    <w:rsid w:val="00E95D57"/>
    <w:rsid w:val="00E9790C"/>
    <w:rsid w:val="00EA014B"/>
    <w:rsid w:val="00EA09B3"/>
    <w:rsid w:val="00EA1E5B"/>
    <w:rsid w:val="00EA40D3"/>
    <w:rsid w:val="00EA44F8"/>
    <w:rsid w:val="00EA46E4"/>
    <w:rsid w:val="00EA5010"/>
    <w:rsid w:val="00EA6088"/>
    <w:rsid w:val="00EA60C6"/>
    <w:rsid w:val="00EA62C0"/>
    <w:rsid w:val="00EA68A7"/>
    <w:rsid w:val="00EA7690"/>
    <w:rsid w:val="00EB0C76"/>
    <w:rsid w:val="00EB0EF1"/>
    <w:rsid w:val="00EB118D"/>
    <w:rsid w:val="00EB3620"/>
    <w:rsid w:val="00EB5980"/>
    <w:rsid w:val="00EB620F"/>
    <w:rsid w:val="00EB69D6"/>
    <w:rsid w:val="00EB7110"/>
    <w:rsid w:val="00EB7E4E"/>
    <w:rsid w:val="00EC0653"/>
    <w:rsid w:val="00EC1666"/>
    <w:rsid w:val="00EC16B9"/>
    <w:rsid w:val="00EC234B"/>
    <w:rsid w:val="00EC351F"/>
    <w:rsid w:val="00EC3F76"/>
    <w:rsid w:val="00EC400C"/>
    <w:rsid w:val="00EC4332"/>
    <w:rsid w:val="00EC4C09"/>
    <w:rsid w:val="00EC73F3"/>
    <w:rsid w:val="00ED0290"/>
    <w:rsid w:val="00ED0682"/>
    <w:rsid w:val="00ED0FC0"/>
    <w:rsid w:val="00ED1D4A"/>
    <w:rsid w:val="00ED1FAA"/>
    <w:rsid w:val="00ED24DC"/>
    <w:rsid w:val="00ED2DF9"/>
    <w:rsid w:val="00ED30A3"/>
    <w:rsid w:val="00ED401E"/>
    <w:rsid w:val="00ED4025"/>
    <w:rsid w:val="00ED4C69"/>
    <w:rsid w:val="00ED5A22"/>
    <w:rsid w:val="00ED63D9"/>
    <w:rsid w:val="00ED6CB4"/>
    <w:rsid w:val="00ED775F"/>
    <w:rsid w:val="00ED77EE"/>
    <w:rsid w:val="00ED793A"/>
    <w:rsid w:val="00EE0D0B"/>
    <w:rsid w:val="00EE0F42"/>
    <w:rsid w:val="00EE166A"/>
    <w:rsid w:val="00EE17A2"/>
    <w:rsid w:val="00EE4E0C"/>
    <w:rsid w:val="00EE4E34"/>
    <w:rsid w:val="00EE5089"/>
    <w:rsid w:val="00EE5CB8"/>
    <w:rsid w:val="00EE61E9"/>
    <w:rsid w:val="00EE6587"/>
    <w:rsid w:val="00EE675B"/>
    <w:rsid w:val="00EE697E"/>
    <w:rsid w:val="00EF0B04"/>
    <w:rsid w:val="00EF10DA"/>
    <w:rsid w:val="00EF14A2"/>
    <w:rsid w:val="00EF1746"/>
    <w:rsid w:val="00EF1D9F"/>
    <w:rsid w:val="00EF2A90"/>
    <w:rsid w:val="00EF2FA1"/>
    <w:rsid w:val="00EF4162"/>
    <w:rsid w:val="00EF4FC2"/>
    <w:rsid w:val="00EF55F9"/>
    <w:rsid w:val="00EF663C"/>
    <w:rsid w:val="00EF71CF"/>
    <w:rsid w:val="00F00DF1"/>
    <w:rsid w:val="00F0120D"/>
    <w:rsid w:val="00F01519"/>
    <w:rsid w:val="00F0186C"/>
    <w:rsid w:val="00F01D6D"/>
    <w:rsid w:val="00F044EB"/>
    <w:rsid w:val="00F05193"/>
    <w:rsid w:val="00F07044"/>
    <w:rsid w:val="00F104FC"/>
    <w:rsid w:val="00F1165D"/>
    <w:rsid w:val="00F1311F"/>
    <w:rsid w:val="00F13822"/>
    <w:rsid w:val="00F13F2B"/>
    <w:rsid w:val="00F14153"/>
    <w:rsid w:val="00F142E3"/>
    <w:rsid w:val="00F14C47"/>
    <w:rsid w:val="00F17A3E"/>
    <w:rsid w:val="00F17EA8"/>
    <w:rsid w:val="00F203C2"/>
    <w:rsid w:val="00F207F3"/>
    <w:rsid w:val="00F2185B"/>
    <w:rsid w:val="00F2195C"/>
    <w:rsid w:val="00F22646"/>
    <w:rsid w:val="00F2367A"/>
    <w:rsid w:val="00F244E7"/>
    <w:rsid w:val="00F24F95"/>
    <w:rsid w:val="00F256BE"/>
    <w:rsid w:val="00F26662"/>
    <w:rsid w:val="00F2746B"/>
    <w:rsid w:val="00F275E4"/>
    <w:rsid w:val="00F27C99"/>
    <w:rsid w:val="00F30881"/>
    <w:rsid w:val="00F308B7"/>
    <w:rsid w:val="00F328C6"/>
    <w:rsid w:val="00F32CC0"/>
    <w:rsid w:val="00F3388C"/>
    <w:rsid w:val="00F33BC1"/>
    <w:rsid w:val="00F33FB6"/>
    <w:rsid w:val="00F34F44"/>
    <w:rsid w:val="00F359EF"/>
    <w:rsid w:val="00F36CAF"/>
    <w:rsid w:val="00F373C8"/>
    <w:rsid w:val="00F375AB"/>
    <w:rsid w:val="00F37929"/>
    <w:rsid w:val="00F4028C"/>
    <w:rsid w:val="00F41925"/>
    <w:rsid w:val="00F41CD6"/>
    <w:rsid w:val="00F41D1B"/>
    <w:rsid w:val="00F42181"/>
    <w:rsid w:val="00F42793"/>
    <w:rsid w:val="00F427D2"/>
    <w:rsid w:val="00F42D32"/>
    <w:rsid w:val="00F43CCC"/>
    <w:rsid w:val="00F43CD6"/>
    <w:rsid w:val="00F43D4D"/>
    <w:rsid w:val="00F45BD3"/>
    <w:rsid w:val="00F466E3"/>
    <w:rsid w:val="00F51F51"/>
    <w:rsid w:val="00F52510"/>
    <w:rsid w:val="00F5291C"/>
    <w:rsid w:val="00F52A85"/>
    <w:rsid w:val="00F52EB1"/>
    <w:rsid w:val="00F53C81"/>
    <w:rsid w:val="00F5417F"/>
    <w:rsid w:val="00F54352"/>
    <w:rsid w:val="00F54A6A"/>
    <w:rsid w:val="00F5577A"/>
    <w:rsid w:val="00F55ACA"/>
    <w:rsid w:val="00F55ED0"/>
    <w:rsid w:val="00F55EFD"/>
    <w:rsid w:val="00F564FE"/>
    <w:rsid w:val="00F61A91"/>
    <w:rsid w:val="00F62D40"/>
    <w:rsid w:val="00F63F80"/>
    <w:rsid w:val="00F64D36"/>
    <w:rsid w:val="00F65481"/>
    <w:rsid w:val="00F66A6F"/>
    <w:rsid w:val="00F675B0"/>
    <w:rsid w:val="00F67930"/>
    <w:rsid w:val="00F67C73"/>
    <w:rsid w:val="00F7136C"/>
    <w:rsid w:val="00F721E2"/>
    <w:rsid w:val="00F72418"/>
    <w:rsid w:val="00F737E5"/>
    <w:rsid w:val="00F73D61"/>
    <w:rsid w:val="00F73F96"/>
    <w:rsid w:val="00F743B7"/>
    <w:rsid w:val="00F74988"/>
    <w:rsid w:val="00F74A73"/>
    <w:rsid w:val="00F74DFA"/>
    <w:rsid w:val="00F75DDD"/>
    <w:rsid w:val="00F76009"/>
    <w:rsid w:val="00F76A51"/>
    <w:rsid w:val="00F77757"/>
    <w:rsid w:val="00F77C73"/>
    <w:rsid w:val="00F77CA6"/>
    <w:rsid w:val="00F83FA0"/>
    <w:rsid w:val="00F84106"/>
    <w:rsid w:val="00F85B1C"/>
    <w:rsid w:val="00F86062"/>
    <w:rsid w:val="00F87995"/>
    <w:rsid w:val="00F902A6"/>
    <w:rsid w:val="00F9221E"/>
    <w:rsid w:val="00F9228C"/>
    <w:rsid w:val="00F92508"/>
    <w:rsid w:val="00F926B0"/>
    <w:rsid w:val="00F92B8D"/>
    <w:rsid w:val="00F9311A"/>
    <w:rsid w:val="00F93D10"/>
    <w:rsid w:val="00F93E3A"/>
    <w:rsid w:val="00F94BE4"/>
    <w:rsid w:val="00FA0310"/>
    <w:rsid w:val="00FA0CD9"/>
    <w:rsid w:val="00FA2156"/>
    <w:rsid w:val="00FA2312"/>
    <w:rsid w:val="00FA4069"/>
    <w:rsid w:val="00FA47DF"/>
    <w:rsid w:val="00FA71DE"/>
    <w:rsid w:val="00FA7D7E"/>
    <w:rsid w:val="00FB0A4F"/>
    <w:rsid w:val="00FB151A"/>
    <w:rsid w:val="00FB2161"/>
    <w:rsid w:val="00FB237A"/>
    <w:rsid w:val="00FB282B"/>
    <w:rsid w:val="00FB2E02"/>
    <w:rsid w:val="00FB39D8"/>
    <w:rsid w:val="00FB3BC6"/>
    <w:rsid w:val="00FB4632"/>
    <w:rsid w:val="00FB55E3"/>
    <w:rsid w:val="00FB5CA6"/>
    <w:rsid w:val="00FB64EC"/>
    <w:rsid w:val="00FB7754"/>
    <w:rsid w:val="00FB7AE0"/>
    <w:rsid w:val="00FB7E9E"/>
    <w:rsid w:val="00FC0117"/>
    <w:rsid w:val="00FC2D25"/>
    <w:rsid w:val="00FC3C70"/>
    <w:rsid w:val="00FC4593"/>
    <w:rsid w:val="00FC4610"/>
    <w:rsid w:val="00FC527B"/>
    <w:rsid w:val="00FC52A0"/>
    <w:rsid w:val="00FC5F69"/>
    <w:rsid w:val="00FC6D6C"/>
    <w:rsid w:val="00FD190C"/>
    <w:rsid w:val="00FD26CB"/>
    <w:rsid w:val="00FD3A56"/>
    <w:rsid w:val="00FD3E0F"/>
    <w:rsid w:val="00FD45E3"/>
    <w:rsid w:val="00FD46DF"/>
    <w:rsid w:val="00FD496D"/>
    <w:rsid w:val="00FD52DF"/>
    <w:rsid w:val="00FD545A"/>
    <w:rsid w:val="00FD594F"/>
    <w:rsid w:val="00FD6EC0"/>
    <w:rsid w:val="00FD7774"/>
    <w:rsid w:val="00FE112F"/>
    <w:rsid w:val="00FE132A"/>
    <w:rsid w:val="00FE1339"/>
    <w:rsid w:val="00FE3862"/>
    <w:rsid w:val="00FE4383"/>
    <w:rsid w:val="00FE5198"/>
    <w:rsid w:val="00FE62B8"/>
    <w:rsid w:val="00FE6624"/>
    <w:rsid w:val="00FE6A33"/>
    <w:rsid w:val="00FE6BCD"/>
    <w:rsid w:val="00FF09CF"/>
    <w:rsid w:val="00FF0A45"/>
    <w:rsid w:val="00FF1817"/>
    <w:rsid w:val="00FF2D9D"/>
    <w:rsid w:val="00FF3216"/>
    <w:rsid w:val="00FF3B0A"/>
    <w:rsid w:val="00FF3E43"/>
    <w:rsid w:val="00FF422F"/>
    <w:rsid w:val="00FF5F38"/>
    <w:rsid w:val="00FF5FAE"/>
    <w:rsid w:val="00FF6E3F"/>
    <w:rsid w:val="00FF710B"/>
    <w:rsid w:val="00FF73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358D5F"/>
  <w15:chartTrackingRefBased/>
  <w15:docId w15:val="{5122759F-20BD-48F3-9A9D-F0BEF0D6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37D5D"/>
    <w:pPr>
      <w:spacing w:after="120" w:line="360" w:lineRule="auto"/>
      <w:jc w:val="both"/>
    </w:pPr>
    <w:rPr>
      <w:sz w:val="24"/>
      <w:szCs w:val="24"/>
      <w:lang w:val="en-GB"/>
    </w:rPr>
  </w:style>
  <w:style w:type="paragraph" w:styleId="berschrift1">
    <w:name w:val="heading 1"/>
    <w:basedOn w:val="Standard"/>
    <w:next w:val="Standard"/>
    <w:link w:val="berschrift1Zchn"/>
    <w:qFormat/>
    <w:rsid w:val="000E7882"/>
    <w:pPr>
      <w:keepNext/>
      <w:tabs>
        <w:tab w:val="left" w:pos="567"/>
      </w:tabs>
      <w:spacing w:before="240" w:after="60"/>
      <w:outlineLvl w:val="0"/>
    </w:pPr>
    <w:rPr>
      <w:rFonts w:cs="Arial"/>
      <w:b/>
      <w:bCs/>
      <w:kern w:val="32"/>
      <w:sz w:val="32"/>
      <w:szCs w:val="32"/>
    </w:rPr>
  </w:style>
  <w:style w:type="paragraph" w:styleId="berschrift2">
    <w:name w:val="heading 2"/>
    <w:basedOn w:val="Standard"/>
    <w:next w:val="Standard"/>
    <w:autoRedefine/>
    <w:qFormat/>
    <w:rsid w:val="0013144C"/>
    <w:pPr>
      <w:keepNext/>
      <w:tabs>
        <w:tab w:val="left" w:pos="567"/>
      </w:tabs>
      <w:spacing w:before="120" w:after="0"/>
      <w:outlineLvl w:val="1"/>
    </w:pPr>
    <w:rPr>
      <w:b/>
      <w:bCs/>
      <w:i/>
      <w:iCs/>
      <w:sz w:val="28"/>
      <w:szCs w:val="28"/>
      <w:lang w:val="fr-CH"/>
    </w:rPr>
  </w:style>
  <w:style w:type="paragraph" w:styleId="berschrift3">
    <w:name w:val="heading 3"/>
    <w:basedOn w:val="Standard"/>
    <w:next w:val="Standard"/>
    <w:link w:val="berschrift3Zchn"/>
    <w:autoRedefine/>
    <w:qFormat/>
    <w:rsid w:val="0081089A"/>
    <w:pPr>
      <w:keepNext/>
      <w:tabs>
        <w:tab w:val="left" w:pos="567"/>
      </w:tabs>
      <w:spacing w:after="0"/>
      <w:outlineLvl w:val="2"/>
    </w:pPr>
    <w:rPr>
      <w:rFonts w:cs="Arial"/>
      <w:b/>
      <w:bCs/>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E7882"/>
    <w:rPr>
      <w:rFonts w:cs="Arial"/>
      <w:b/>
      <w:bCs/>
      <w:kern w:val="32"/>
      <w:sz w:val="32"/>
      <w:szCs w:val="32"/>
      <w:lang w:val="en-GB"/>
    </w:rPr>
  </w:style>
  <w:style w:type="paragraph" w:styleId="Funotentext">
    <w:name w:val="footnote text"/>
    <w:basedOn w:val="Standard"/>
    <w:link w:val="FunotentextZchn"/>
    <w:uiPriority w:val="99"/>
    <w:semiHidden/>
    <w:rsid w:val="000D253E"/>
    <w:pPr>
      <w:ind w:left="284" w:hanging="284"/>
    </w:pPr>
    <w:rPr>
      <w:sz w:val="18"/>
      <w:szCs w:val="20"/>
      <w:lang w:val="x-none" w:eastAsia="x-none"/>
    </w:rPr>
  </w:style>
  <w:style w:type="character" w:styleId="Funotenzeichen">
    <w:name w:val="footnote reference"/>
    <w:uiPriority w:val="99"/>
    <w:semiHidden/>
    <w:rsid w:val="004F653A"/>
    <w:rPr>
      <w:vertAlign w:val="superscript"/>
    </w:rPr>
  </w:style>
  <w:style w:type="character" w:styleId="Hyperlink">
    <w:name w:val="Hyperlink"/>
    <w:uiPriority w:val="99"/>
    <w:rsid w:val="00D518D7"/>
    <w:rPr>
      <w:color w:val="0000FF"/>
      <w:u w:val="single"/>
    </w:rPr>
  </w:style>
  <w:style w:type="paragraph" w:styleId="Kopfzeile">
    <w:name w:val="header"/>
    <w:basedOn w:val="Standard"/>
    <w:rsid w:val="00F17A3E"/>
    <w:pPr>
      <w:tabs>
        <w:tab w:val="center" w:pos="4536"/>
        <w:tab w:val="right" w:pos="9072"/>
      </w:tabs>
      <w:spacing w:line="240" w:lineRule="auto"/>
    </w:pPr>
    <w:rPr>
      <w:sz w:val="20"/>
      <w:szCs w:val="20"/>
    </w:rPr>
  </w:style>
  <w:style w:type="paragraph" w:styleId="Fuzeile">
    <w:name w:val="footer"/>
    <w:basedOn w:val="Standard"/>
    <w:rsid w:val="00230B59"/>
    <w:pPr>
      <w:tabs>
        <w:tab w:val="center" w:pos="4536"/>
        <w:tab w:val="right" w:pos="9072"/>
      </w:tabs>
    </w:pPr>
  </w:style>
  <w:style w:type="character" w:styleId="Seitenzahl">
    <w:name w:val="page number"/>
    <w:basedOn w:val="Absatz-Standardschriftart"/>
    <w:rsid w:val="00956673"/>
  </w:style>
  <w:style w:type="paragraph" w:customStyle="1" w:styleId="einzelzitattext">
    <w:name w:val="einzelzitattext"/>
    <w:basedOn w:val="Standard"/>
    <w:rsid w:val="007E3B86"/>
    <w:pPr>
      <w:spacing w:before="100" w:beforeAutospacing="1" w:after="100" w:afterAutospacing="1"/>
    </w:pPr>
    <w:rPr>
      <w:rFonts w:ascii="Verdana" w:hAnsi="Verdana"/>
      <w:b/>
      <w:bCs/>
      <w:color w:val="A53200"/>
      <w:sz w:val="22"/>
      <w:szCs w:val="22"/>
    </w:rPr>
  </w:style>
  <w:style w:type="character" w:styleId="Fett">
    <w:name w:val="Strong"/>
    <w:qFormat/>
    <w:rsid w:val="006221E1"/>
    <w:rPr>
      <w:b/>
      <w:bCs/>
    </w:rPr>
  </w:style>
  <w:style w:type="character" w:styleId="BesuchterLink">
    <w:name w:val="FollowedHyperlink"/>
    <w:aliases w:val="BesuchterHyperlink"/>
    <w:rsid w:val="00D4545A"/>
    <w:rPr>
      <w:color w:val="800080"/>
      <w:u w:val="single"/>
    </w:rPr>
  </w:style>
  <w:style w:type="paragraph" w:styleId="Verzeichnis1">
    <w:name w:val="toc 1"/>
    <w:basedOn w:val="Standard"/>
    <w:next w:val="Standard"/>
    <w:autoRedefine/>
    <w:uiPriority w:val="39"/>
    <w:rsid w:val="00DF3FBE"/>
    <w:pPr>
      <w:tabs>
        <w:tab w:val="left" w:pos="567"/>
        <w:tab w:val="right" w:pos="8504"/>
      </w:tabs>
      <w:spacing w:before="180" w:after="75" w:line="240" w:lineRule="auto"/>
    </w:pPr>
    <w:rPr>
      <w:b/>
    </w:rPr>
  </w:style>
  <w:style w:type="paragraph" w:styleId="Verzeichnis2">
    <w:name w:val="toc 2"/>
    <w:basedOn w:val="Standard"/>
    <w:next w:val="Standard"/>
    <w:autoRedefine/>
    <w:uiPriority w:val="39"/>
    <w:rsid w:val="00C95E84"/>
    <w:pPr>
      <w:tabs>
        <w:tab w:val="left" w:pos="1134"/>
        <w:tab w:val="right" w:leader="dot" w:pos="8504"/>
      </w:tabs>
      <w:spacing w:before="45" w:line="264" w:lineRule="auto"/>
      <w:ind w:left="570"/>
    </w:pPr>
    <w:rPr>
      <w:sz w:val="23"/>
    </w:rPr>
  </w:style>
  <w:style w:type="paragraph" w:styleId="Verzeichnis3">
    <w:name w:val="toc 3"/>
    <w:basedOn w:val="Standard"/>
    <w:next w:val="Standard"/>
    <w:autoRedefine/>
    <w:uiPriority w:val="39"/>
    <w:rsid w:val="00AA470A"/>
    <w:pPr>
      <w:tabs>
        <w:tab w:val="left" w:pos="1938"/>
        <w:tab w:val="right" w:leader="dot" w:pos="8494"/>
      </w:tabs>
      <w:spacing w:before="45" w:line="264" w:lineRule="auto"/>
      <w:ind w:left="1134"/>
    </w:pPr>
    <w:rPr>
      <w:sz w:val="23"/>
    </w:rPr>
  </w:style>
  <w:style w:type="paragraph" w:styleId="Listenabsatz">
    <w:name w:val="List Paragraph"/>
    <w:basedOn w:val="Standard"/>
    <w:uiPriority w:val="99"/>
    <w:qFormat/>
    <w:rsid w:val="008A0B25"/>
    <w:pPr>
      <w:spacing w:after="200" w:line="276" w:lineRule="auto"/>
      <w:ind w:left="720"/>
      <w:contextualSpacing/>
    </w:pPr>
    <w:rPr>
      <w:rFonts w:ascii="Calibri" w:eastAsia="Calibri" w:hAnsi="Calibri" w:cs="Cordia New"/>
      <w:sz w:val="22"/>
      <w:szCs w:val="22"/>
      <w:lang w:eastAsia="en-US"/>
    </w:rPr>
  </w:style>
  <w:style w:type="character" w:customStyle="1" w:styleId="FunotentextZchn">
    <w:name w:val="Fußnotentext Zchn"/>
    <w:link w:val="Funotentext"/>
    <w:uiPriority w:val="99"/>
    <w:semiHidden/>
    <w:rsid w:val="008A0B25"/>
    <w:rPr>
      <w:sz w:val="18"/>
      <w:lang w:bidi="ar-SA"/>
    </w:rPr>
  </w:style>
  <w:style w:type="character" w:styleId="Kommentarzeichen">
    <w:name w:val="annotation reference"/>
    <w:rsid w:val="004F6414"/>
    <w:rPr>
      <w:sz w:val="16"/>
      <w:szCs w:val="16"/>
    </w:rPr>
  </w:style>
  <w:style w:type="paragraph" w:styleId="Kommentartext">
    <w:name w:val="annotation text"/>
    <w:basedOn w:val="Standard"/>
    <w:link w:val="KommentartextZchn"/>
    <w:rsid w:val="004F6414"/>
    <w:rPr>
      <w:sz w:val="20"/>
      <w:szCs w:val="20"/>
      <w:lang w:val="x-none" w:eastAsia="x-none"/>
    </w:rPr>
  </w:style>
  <w:style w:type="character" w:customStyle="1" w:styleId="KommentartextZchn">
    <w:name w:val="Kommentartext Zchn"/>
    <w:link w:val="Kommentartext"/>
    <w:rsid w:val="004F6414"/>
    <w:rPr>
      <w:lang w:bidi="ar-SA"/>
    </w:rPr>
  </w:style>
  <w:style w:type="paragraph" w:styleId="Kommentarthema">
    <w:name w:val="annotation subject"/>
    <w:basedOn w:val="Kommentartext"/>
    <w:next w:val="Kommentartext"/>
    <w:link w:val="KommentarthemaZchn"/>
    <w:rsid w:val="004F6414"/>
    <w:rPr>
      <w:b/>
      <w:bCs/>
    </w:rPr>
  </w:style>
  <w:style w:type="character" w:customStyle="1" w:styleId="KommentarthemaZchn">
    <w:name w:val="Kommentarthema Zchn"/>
    <w:link w:val="Kommentarthema"/>
    <w:rsid w:val="004F6414"/>
    <w:rPr>
      <w:b/>
      <w:bCs/>
      <w:lang w:bidi="ar-SA"/>
    </w:rPr>
  </w:style>
  <w:style w:type="paragraph" w:styleId="Sprechblasentext">
    <w:name w:val="Balloon Text"/>
    <w:basedOn w:val="Standard"/>
    <w:link w:val="SprechblasentextZchn"/>
    <w:rsid w:val="004F6414"/>
    <w:rPr>
      <w:rFonts w:ascii="Tahoma" w:hAnsi="Tahoma" w:cs="Tahoma"/>
      <w:sz w:val="16"/>
      <w:szCs w:val="16"/>
      <w:lang w:val="x-none" w:eastAsia="x-none"/>
    </w:rPr>
  </w:style>
  <w:style w:type="character" w:customStyle="1" w:styleId="SprechblasentextZchn">
    <w:name w:val="Sprechblasentext Zchn"/>
    <w:link w:val="Sprechblasentext"/>
    <w:rsid w:val="004F6414"/>
    <w:rPr>
      <w:rFonts w:ascii="Tahoma" w:hAnsi="Tahoma" w:cs="Tahoma"/>
      <w:sz w:val="16"/>
      <w:szCs w:val="16"/>
      <w:lang w:bidi="ar-SA"/>
    </w:rPr>
  </w:style>
  <w:style w:type="paragraph" w:styleId="Beschriftung">
    <w:name w:val="caption"/>
    <w:basedOn w:val="Standard"/>
    <w:next w:val="Standard"/>
    <w:unhideWhenUsed/>
    <w:qFormat/>
    <w:rsid w:val="00A07096"/>
    <w:rPr>
      <w:b/>
      <w:bCs/>
      <w:sz w:val="20"/>
      <w:szCs w:val="20"/>
    </w:rPr>
  </w:style>
  <w:style w:type="table" w:styleId="Tabellenraster">
    <w:name w:val="Table Grid"/>
    <w:aliases w:val="Tabellengitternetz"/>
    <w:basedOn w:val="NormaleTabelle"/>
    <w:rsid w:val="00AC5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81089A"/>
    <w:rPr>
      <w:rFonts w:cs="Arial"/>
      <w:b/>
      <w:bCs/>
      <w:sz w:val="24"/>
      <w:szCs w:val="26"/>
      <w:lang w:val="x-none" w:eastAsia="x-none"/>
    </w:rPr>
  </w:style>
  <w:style w:type="paragraph" w:styleId="Literaturverzeichnis">
    <w:name w:val="Bibliography"/>
    <w:basedOn w:val="Standard"/>
    <w:next w:val="Standard"/>
    <w:uiPriority w:val="37"/>
    <w:unhideWhenUsed/>
    <w:rsid w:val="002956AC"/>
  </w:style>
  <w:style w:type="paragraph" w:styleId="Abbildungsverzeichnis">
    <w:name w:val="table of figures"/>
    <w:basedOn w:val="Standard"/>
    <w:next w:val="Standard"/>
    <w:uiPriority w:val="99"/>
    <w:rsid w:val="003D4A7A"/>
    <w:pPr>
      <w:spacing w:before="60" w:after="60" w:line="264" w:lineRule="auto"/>
    </w:pPr>
    <w:rPr>
      <w:sz w:val="23"/>
    </w:rPr>
  </w:style>
  <w:style w:type="paragraph" w:styleId="KeinLeerraum">
    <w:name w:val="No Spacing"/>
    <w:link w:val="KeinLeerraumZchn"/>
    <w:uiPriority w:val="1"/>
    <w:qFormat/>
    <w:rsid w:val="007F28A6"/>
    <w:rPr>
      <w:rFonts w:ascii="Calibri" w:hAnsi="Calibri"/>
      <w:sz w:val="22"/>
      <w:szCs w:val="22"/>
    </w:rPr>
  </w:style>
  <w:style w:type="character" w:customStyle="1" w:styleId="KeinLeerraumZchn">
    <w:name w:val="Kein Leerraum Zchn"/>
    <w:link w:val="KeinLeerraum"/>
    <w:uiPriority w:val="1"/>
    <w:rsid w:val="007F28A6"/>
    <w:rPr>
      <w:rFonts w:ascii="Calibri" w:hAnsi="Calibri"/>
      <w:sz w:val="22"/>
      <w:szCs w:val="22"/>
    </w:rPr>
  </w:style>
  <w:style w:type="character" w:customStyle="1" w:styleId="NichtaufgelsteErwhnung1">
    <w:name w:val="Nicht aufgelöste Erwähnung1"/>
    <w:uiPriority w:val="99"/>
    <w:semiHidden/>
    <w:unhideWhenUsed/>
    <w:rsid w:val="009B71B8"/>
    <w:rPr>
      <w:color w:val="605E5C"/>
      <w:shd w:val="clear" w:color="auto" w:fill="E1DFDD"/>
    </w:rPr>
  </w:style>
  <w:style w:type="character" w:styleId="Hervorhebung">
    <w:name w:val="Emphasis"/>
    <w:basedOn w:val="Absatz-Standardschriftart"/>
    <w:qFormat/>
    <w:rsid w:val="00ED4C69"/>
    <w:rPr>
      <w:i/>
      <w:iCs/>
    </w:rPr>
  </w:style>
  <w:style w:type="paragraph" w:styleId="StandardWeb">
    <w:name w:val="Normal (Web)"/>
    <w:basedOn w:val="Standard"/>
    <w:uiPriority w:val="99"/>
    <w:unhideWhenUsed/>
    <w:rsid w:val="000461B3"/>
    <w:pPr>
      <w:spacing w:before="100" w:beforeAutospacing="1" w:after="100" w:afterAutospacing="1" w:line="240" w:lineRule="auto"/>
      <w:jc w:val="left"/>
    </w:pPr>
    <w:rPr>
      <w:lang w:val="de-CH"/>
    </w:rPr>
  </w:style>
  <w:style w:type="paragraph" w:customStyle="1" w:styleId="Heading1PHPDOCX">
    <w:name w:val="Heading 1 PHPDOCX"/>
    <w:basedOn w:val="Standard"/>
    <w:next w:val="Standard"/>
    <w:link w:val="Heading1CarPHPDOCX"/>
    <w:uiPriority w:val="9"/>
    <w:qFormat/>
    <w:rsid w:val="00DD04B1"/>
    <w:pPr>
      <w:keepNext/>
      <w:keepLines/>
      <w:spacing w:before="480" w:after="0" w:line="276" w:lineRule="auto"/>
      <w:jc w:val="left"/>
      <w:outlineLvl w:val="0"/>
    </w:pPr>
    <w:rPr>
      <w:rFonts w:asciiTheme="majorHAnsi" w:eastAsiaTheme="majorEastAsia" w:hAnsiTheme="majorHAnsi" w:cstheme="majorBidi"/>
      <w:b/>
      <w:bCs/>
      <w:color w:val="2F5496" w:themeColor="accent1" w:themeShade="BF"/>
      <w:sz w:val="28"/>
      <w:szCs w:val="28"/>
      <w:lang w:val="en-US" w:eastAsia="en-US"/>
    </w:rPr>
  </w:style>
  <w:style w:type="paragraph" w:customStyle="1" w:styleId="Heading2PHPDOCX">
    <w:name w:val="Heading 2 PHPDOCX"/>
    <w:basedOn w:val="Standard"/>
    <w:next w:val="Standard"/>
    <w:link w:val="Heading2CarPHPDOCX"/>
    <w:uiPriority w:val="9"/>
    <w:unhideWhenUsed/>
    <w:qFormat/>
    <w:rsid w:val="00DD04B1"/>
    <w:pPr>
      <w:keepNext/>
      <w:keepLines/>
      <w:spacing w:before="200" w:after="0" w:line="276" w:lineRule="auto"/>
      <w:jc w:val="left"/>
      <w:outlineLvl w:val="1"/>
    </w:pPr>
    <w:rPr>
      <w:rFonts w:asciiTheme="majorHAnsi" w:eastAsiaTheme="majorEastAsia" w:hAnsiTheme="majorHAnsi" w:cstheme="majorBidi"/>
      <w:b/>
      <w:bCs/>
      <w:color w:val="4472C4" w:themeColor="accent1"/>
      <w:sz w:val="26"/>
      <w:szCs w:val="26"/>
      <w:lang w:val="en-US" w:eastAsia="en-US"/>
    </w:rPr>
  </w:style>
  <w:style w:type="paragraph" w:customStyle="1" w:styleId="Heading3PHPDOCX">
    <w:name w:val="Heading 3 PHPDOCX"/>
    <w:basedOn w:val="Standard"/>
    <w:next w:val="Standard"/>
    <w:link w:val="Heading3CarPHPDOCX"/>
    <w:uiPriority w:val="9"/>
    <w:unhideWhenUsed/>
    <w:qFormat/>
    <w:rsid w:val="00DD04B1"/>
    <w:pPr>
      <w:keepNext/>
      <w:keepLines/>
      <w:spacing w:before="200" w:after="0" w:line="276" w:lineRule="auto"/>
      <w:jc w:val="left"/>
      <w:outlineLvl w:val="2"/>
    </w:pPr>
    <w:rPr>
      <w:rFonts w:asciiTheme="majorHAnsi" w:eastAsiaTheme="majorEastAsia" w:hAnsiTheme="majorHAnsi" w:cstheme="majorBidi"/>
      <w:b/>
      <w:bCs/>
      <w:color w:val="4472C4" w:themeColor="accent1"/>
      <w:sz w:val="22"/>
      <w:szCs w:val="22"/>
      <w:lang w:val="en-US" w:eastAsia="en-US"/>
    </w:rPr>
  </w:style>
  <w:style w:type="paragraph" w:customStyle="1" w:styleId="Heading4PHPDOCX">
    <w:name w:val="Heading 4 PHPDOCX"/>
    <w:basedOn w:val="Standard"/>
    <w:next w:val="Standard"/>
    <w:link w:val="Heading4CarPHPDOCX"/>
    <w:uiPriority w:val="9"/>
    <w:unhideWhenUsed/>
    <w:qFormat/>
    <w:rsid w:val="00DD04B1"/>
    <w:pPr>
      <w:keepNext/>
      <w:keepLines/>
      <w:spacing w:before="200" w:after="0" w:line="276" w:lineRule="auto"/>
      <w:jc w:val="left"/>
      <w:outlineLvl w:val="3"/>
    </w:pPr>
    <w:rPr>
      <w:rFonts w:asciiTheme="majorHAnsi" w:eastAsiaTheme="majorEastAsia" w:hAnsiTheme="majorHAnsi" w:cstheme="majorBidi"/>
      <w:b/>
      <w:bCs/>
      <w:i/>
      <w:iCs/>
      <w:color w:val="4472C4" w:themeColor="accent1"/>
      <w:sz w:val="22"/>
      <w:szCs w:val="22"/>
      <w:lang w:val="en-US" w:eastAsia="en-US"/>
    </w:rPr>
  </w:style>
  <w:style w:type="paragraph" w:customStyle="1" w:styleId="Heading5PHPDOCX">
    <w:name w:val="Heading 5 PHPDOCX"/>
    <w:basedOn w:val="Standard"/>
    <w:next w:val="Standard"/>
    <w:link w:val="Heading5CarPHPDOCX"/>
    <w:uiPriority w:val="9"/>
    <w:unhideWhenUsed/>
    <w:qFormat/>
    <w:rsid w:val="00DD04B1"/>
    <w:pPr>
      <w:keepNext/>
      <w:keepLines/>
      <w:spacing w:before="200" w:after="0" w:line="276" w:lineRule="auto"/>
      <w:jc w:val="left"/>
      <w:outlineLvl w:val="4"/>
    </w:pPr>
    <w:rPr>
      <w:rFonts w:asciiTheme="majorHAnsi" w:eastAsiaTheme="majorEastAsia" w:hAnsiTheme="majorHAnsi" w:cstheme="majorBidi"/>
      <w:color w:val="1F3763" w:themeColor="accent1" w:themeShade="7F"/>
      <w:sz w:val="22"/>
      <w:szCs w:val="22"/>
      <w:lang w:val="en-US" w:eastAsia="en-US"/>
    </w:rPr>
  </w:style>
  <w:style w:type="paragraph" w:customStyle="1" w:styleId="Heading6PHPDOCX">
    <w:name w:val="Heading 6 PHPDOCX"/>
    <w:basedOn w:val="Standard"/>
    <w:next w:val="Standard"/>
    <w:link w:val="Heading6CarPHPDOCX"/>
    <w:uiPriority w:val="9"/>
    <w:unhideWhenUsed/>
    <w:qFormat/>
    <w:rsid w:val="00DD04B1"/>
    <w:pPr>
      <w:keepNext/>
      <w:keepLines/>
      <w:spacing w:before="200" w:after="0" w:line="276" w:lineRule="auto"/>
      <w:jc w:val="left"/>
      <w:outlineLvl w:val="5"/>
    </w:pPr>
    <w:rPr>
      <w:rFonts w:asciiTheme="majorHAnsi" w:eastAsiaTheme="majorEastAsia" w:hAnsiTheme="majorHAnsi" w:cstheme="majorBidi"/>
      <w:i/>
      <w:iCs/>
      <w:color w:val="1F3763" w:themeColor="accent1" w:themeShade="7F"/>
      <w:sz w:val="22"/>
      <w:szCs w:val="22"/>
      <w:lang w:val="en-US" w:eastAsia="en-US"/>
    </w:rPr>
  </w:style>
  <w:style w:type="paragraph" w:customStyle="1" w:styleId="Heading7PHPDOCX">
    <w:name w:val="Heading 7 PHPDOCX"/>
    <w:basedOn w:val="Standard"/>
    <w:next w:val="Standard"/>
    <w:link w:val="Heading7CarPHPDOCX"/>
    <w:uiPriority w:val="9"/>
    <w:unhideWhenUsed/>
    <w:qFormat/>
    <w:rsid w:val="00DD04B1"/>
    <w:pPr>
      <w:keepNext/>
      <w:keepLines/>
      <w:spacing w:before="200" w:after="0" w:line="276" w:lineRule="auto"/>
      <w:jc w:val="left"/>
      <w:outlineLvl w:val="6"/>
    </w:pPr>
    <w:rPr>
      <w:rFonts w:asciiTheme="majorHAnsi" w:eastAsiaTheme="majorEastAsia" w:hAnsiTheme="majorHAnsi" w:cstheme="majorBidi"/>
      <w:i/>
      <w:iCs/>
      <w:color w:val="404040" w:themeColor="text1" w:themeTint="BF"/>
      <w:sz w:val="22"/>
      <w:szCs w:val="22"/>
      <w:lang w:val="en-US" w:eastAsia="en-US"/>
    </w:rPr>
  </w:style>
  <w:style w:type="paragraph" w:customStyle="1" w:styleId="Heading8PHPDOCX">
    <w:name w:val="Heading 8 PHPDOCX"/>
    <w:basedOn w:val="Standard"/>
    <w:next w:val="Standard"/>
    <w:link w:val="Heading8CarPHPDOCX"/>
    <w:uiPriority w:val="9"/>
    <w:semiHidden/>
    <w:unhideWhenUsed/>
    <w:qFormat/>
    <w:rsid w:val="00DD04B1"/>
    <w:pPr>
      <w:keepNext/>
      <w:keepLines/>
      <w:spacing w:before="200" w:after="0" w:line="276" w:lineRule="auto"/>
      <w:jc w:val="left"/>
      <w:outlineLvl w:val="7"/>
    </w:pPr>
    <w:rPr>
      <w:rFonts w:asciiTheme="majorHAnsi" w:eastAsiaTheme="majorEastAsia" w:hAnsiTheme="majorHAnsi" w:cstheme="majorBidi"/>
      <w:color w:val="404040" w:themeColor="text1" w:themeTint="BF"/>
      <w:sz w:val="20"/>
      <w:szCs w:val="20"/>
      <w:lang w:val="en-US" w:eastAsia="en-US"/>
    </w:rPr>
  </w:style>
  <w:style w:type="paragraph" w:customStyle="1" w:styleId="Heading9PHPDOCX">
    <w:name w:val="Heading 9 PHPDOCX"/>
    <w:basedOn w:val="Standard"/>
    <w:next w:val="Standard"/>
    <w:link w:val="Heading9CarPHPDOCX"/>
    <w:uiPriority w:val="9"/>
    <w:semiHidden/>
    <w:unhideWhenUsed/>
    <w:qFormat/>
    <w:rsid w:val="00DD04B1"/>
    <w:pPr>
      <w:keepNext/>
      <w:keepLines/>
      <w:spacing w:before="200" w:after="0" w:line="276" w:lineRule="auto"/>
      <w:jc w:val="left"/>
      <w:outlineLvl w:val="8"/>
    </w:pPr>
    <w:rPr>
      <w:rFonts w:asciiTheme="majorHAnsi" w:eastAsiaTheme="majorEastAsia" w:hAnsiTheme="majorHAnsi" w:cstheme="majorBidi"/>
      <w:i/>
      <w:iCs/>
      <w:color w:val="404040" w:themeColor="text1" w:themeTint="BF"/>
      <w:sz w:val="20"/>
      <w:szCs w:val="20"/>
      <w:lang w:val="en-US" w:eastAsia="en-US"/>
    </w:rPr>
  </w:style>
  <w:style w:type="character" w:customStyle="1" w:styleId="annotationreferencePHPDOCX">
    <w:name w:val="annotation reference PHPDOCX"/>
    <w:basedOn w:val="DefaultParagraphFontPHPDOCX"/>
    <w:uiPriority w:val="99"/>
    <w:semiHidden/>
    <w:unhideWhenUsed/>
    <w:rsid w:val="00DD04B1"/>
    <w:rPr>
      <w:sz w:val="16"/>
      <w:szCs w:val="16"/>
    </w:rPr>
  </w:style>
  <w:style w:type="paragraph" w:customStyle="1" w:styleId="annotationtextPHPDOCX">
    <w:name w:val="annotation text PHPDOCX"/>
    <w:basedOn w:val="Standard"/>
    <w:link w:val="CommentTextCharPHPDOCX"/>
    <w:uiPriority w:val="99"/>
    <w:semiHidden/>
    <w:unhideWhenUsed/>
    <w:rsid w:val="00DD04B1"/>
    <w:pPr>
      <w:spacing w:after="200" w:line="240" w:lineRule="auto"/>
      <w:jc w:val="left"/>
    </w:pPr>
    <w:rPr>
      <w:rFonts w:asciiTheme="minorHAnsi" w:eastAsiaTheme="minorHAnsi" w:hAnsiTheme="minorHAnsi" w:cstheme="minorBidi"/>
      <w:sz w:val="20"/>
      <w:szCs w:val="20"/>
      <w:lang w:val="en-US" w:eastAsia="en-US"/>
    </w:rPr>
  </w:style>
  <w:style w:type="character" w:customStyle="1" w:styleId="CommentTextCharPHPDOCX">
    <w:name w:val="Comment Text Char PHPDOCX"/>
    <w:basedOn w:val="DefaultParagraphFontPHPDOCX"/>
    <w:link w:val="annotationtextPHPDOCX"/>
    <w:uiPriority w:val="99"/>
    <w:semiHidden/>
    <w:rsid w:val="00DD04B1"/>
    <w:rPr>
      <w:rFonts w:asciiTheme="minorHAnsi" w:eastAsiaTheme="minorHAnsi" w:hAnsiTheme="minorHAnsi" w:cstheme="minorBidi"/>
      <w:lang w:val="en-US" w:eastAsia="en-US"/>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DD04B1"/>
    <w:rPr>
      <w:b/>
      <w:bCs/>
    </w:rPr>
  </w:style>
  <w:style w:type="character" w:customStyle="1" w:styleId="CommentSubjectCharPHPDOCX">
    <w:name w:val="Comment Subject Char PHPDOCX"/>
    <w:basedOn w:val="CommentTextCharPHPDOCX"/>
    <w:link w:val="annotationsubjectPHPDOCX"/>
    <w:uiPriority w:val="99"/>
    <w:semiHidden/>
    <w:rsid w:val="00DD04B1"/>
    <w:rPr>
      <w:rFonts w:asciiTheme="minorHAnsi" w:eastAsiaTheme="minorHAnsi" w:hAnsiTheme="minorHAnsi" w:cstheme="minorBidi"/>
      <w:b/>
      <w:bCs/>
      <w:lang w:val="en-US" w:eastAsia="en-US"/>
    </w:rPr>
  </w:style>
  <w:style w:type="paragraph" w:customStyle="1" w:styleId="BalloonTextPHPDOCX">
    <w:name w:val="Balloon Text PHPDOCX"/>
    <w:basedOn w:val="Standard"/>
    <w:link w:val="BalloonTextCharPHPDOCX"/>
    <w:uiPriority w:val="99"/>
    <w:semiHidden/>
    <w:unhideWhenUsed/>
    <w:rsid w:val="00DD04B1"/>
    <w:pPr>
      <w:spacing w:after="0" w:line="240" w:lineRule="auto"/>
      <w:jc w:val="left"/>
    </w:pPr>
    <w:rPr>
      <w:rFonts w:ascii="Tahoma" w:eastAsiaTheme="minorHAnsi" w:hAnsi="Tahoma" w:cs="Tahoma"/>
      <w:sz w:val="16"/>
      <w:szCs w:val="16"/>
      <w:lang w:val="en-US" w:eastAsia="en-US"/>
    </w:rPr>
  </w:style>
  <w:style w:type="character" w:customStyle="1" w:styleId="BalloonTextCharPHPDOCX">
    <w:name w:val="Balloon Text Char PHPDOCX"/>
    <w:basedOn w:val="DefaultParagraphFontPHPDOCX"/>
    <w:link w:val="BalloonTextPHPDOCX"/>
    <w:uiPriority w:val="99"/>
    <w:semiHidden/>
    <w:rsid w:val="00DD04B1"/>
    <w:rPr>
      <w:rFonts w:ascii="Tahoma" w:eastAsiaTheme="minorHAnsi" w:hAnsi="Tahoma" w:cs="Tahoma"/>
      <w:sz w:val="16"/>
      <w:szCs w:val="16"/>
      <w:lang w:val="en-US" w:eastAsia="en-US"/>
    </w:rPr>
  </w:style>
  <w:style w:type="paragraph" w:customStyle="1" w:styleId="footnoteTextPHPDOCX">
    <w:name w:val="footnote Text PHPDOCX"/>
    <w:basedOn w:val="Standard"/>
    <w:link w:val="foot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footnotetextCarPHPDOCX">
    <w:name w:val="footnote text Car PHPDOCX"/>
    <w:basedOn w:val="DefaultParagraphFontPHPDOCX"/>
    <w:link w:val="footnoteTextPHPDOCX"/>
    <w:uiPriority w:val="99"/>
    <w:semiHidden/>
    <w:rsid w:val="00DD04B1"/>
    <w:rPr>
      <w:rFonts w:asciiTheme="minorHAnsi" w:eastAsiaTheme="minorHAnsi" w:hAnsiTheme="minorHAnsi" w:cstheme="minorBidi"/>
      <w:lang w:val="en-US" w:eastAsia="en-US"/>
    </w:rPr>
  </w:style>
  <w:style w:type="character" w:customStyle="1" w:styleId="footnoteReferencePHPDOCX">
    <w:name w:val="footnote Reference PHPDOCX"/>
    <w:basedOn w:val="DefaultParagraphFontPHPDOCX"/>
    <w:uiPriority w:val="99"/>
    <w:semiHidden/>
    <w:unhideWhenUsed/>
    <w:rsid w:val="00DD04B1"/>
    <w:rPr>
      <w:vertAlign w:val="superscript"/>
    </w:rPr>
  </w:style>
  <w:style w:type="paragraph" w:customStyle="1" w:styleId="endnoteTextPHPDOCX">
    <w:name w:val="endnote Text PHPDOCX"/>
    <w:basedOn w:val="Standard"/>
    <w:link w:val="end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endnotetextCarPHPDOCX">
    <w:name w:val="endnote text Car PHPDOCX"/>
    <w:basedOn w:val="DefaultParagraphFontPHPDOCX"/>
    <w:link w:val="endnoteTextPHPDOCX"/>
    <w:uiPriority w:val="99"/>
    <w:semiHidden/>
    <w:rsid w:val="00DD04B1"/>
    <w:rPr>
      <w:rFonts w:asciiTheme="minorHAnsi" w:eastAsiaTheme="minorHAnsi" w:hAnsiTheme="minorHAnsi" w:cstheme="minorBidi"/>
      <w:lang w:val="en-US" w:eastAsia="en-US"/>
    </w:rPr>
  </w:style>
  <w:style w:type="character" w:customStyle="1" w:styleId="endnoteReferencePHPDOCX">
    <w:name w:val="endnote Reference PHPDOCX"/>
    <w:basedOn w:val="DefaultParagraphFontPHPDOCX"/>
    <w:uiPriority w:val="99"/>
    <w:semiHidden/>
    <w:unhideWhenUsed/>
    <w:rsid w:val="00DD04B1"/>
    <w:rPr>
      <w:vertAlign w:val="superscript"/>
    </w:rPr>
  </w:style>
  <w:style w:type="character" w:customStyle="1" w:styleId="DefaultParagraphFontPHPDOCX">
    <w:name w:val="Default Paragraph Font PHPDOCX"/>
    <w:uiPriority w:val="1"/>
    <w:semiHidden/>
    <w:unhideWhenUsed/>
    <w:rsid w:val="00DD04B1"/>
  </w:style>
  <w:style w:type="numbering" w:customStyle="1" w:styleId="NoListPHPDOCX">
    <w:name w:val="No List PHPDOCX"/>
    <w:uiPriority w:val="99"/>
    <w:semiHidden/>
    <w:unhideWhenUsed/>
    <w:rsid w:val="00DD04B1"/>
  </w:style>
  <w:style w:type="character" w:customStyle="1" w:styleId="Heading1CarPHPDOCX">
    <w:name w:val="Heading 1 Car PHPDOCX"/>
    <w:basedOn w:val="DefaultParagraphFontPHPDOCX"/>
    <w:link w:val="Heading1PHPDOCX"/>
    <w:uiPriority w:val="9"/>
    <w:rsid w:val="00DD04B1"/>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arPHPDOCX">
    <w:name w:val="Heading 2 Car PHPDOCX"/>
    <w:basedOn w:val="DefaultParagraphFontPHPDOCX"/>
    <w:link w:val="Heading2PHPDOCX"/>
    <w:uiPriority w:val="9"/>
    <w:rsid w:val="00DD04B1"/>
    <w:rPr>
      <w:rFonts w:asciiTheme="majorHAnsi" w:eastAsiaTheme="majorEastAsia" w:hAnsiTheme="majorHAnsi" w:cstheme="majorBidi"/>
      <w:b/>
      <w:bCs/>
      <w:color w:val="4472C4" w:themeColor="accent1"/>
      <w:sz w:val="26"/>
      <w:szCs w:val="26"/>
      <w:lang w:val="en-US" w:eastAsia="en-US"/>
    </w:rPr>
  </w:style>
  <w:style w:type="character" w:customStyle="1" w:styleId="Heading3CarPHPDOCX">
    <w:name w:val="Heading 3 Car PHPDOCX"/>
    <w:basedOn w:val="DefaultParagraphFontPHPDOCX"/>
    <w:link w:val="Heading3PHPDOCX"/>
    <w:uiPriority w:val="9"/>
    <w:rsid w:val="00DD04B1"/>
    <w:rPr>
      <w:rFonts w:asciiTheme="majorHAnsi" w:eastAsiaTheme="majorEastAsia" w:hAnsiTheme="majorHAnsi" w:cstheme="majorBidi"/>
      <w:b/>
      <w:bCs/>
      <w:color w:val="4472C4" w:themeColor="accent1"/>
      <w:sz w:val="22"/>
      <w:szCs w:val="22"/>
      <w:lang w:val="en-US" w:eastAsia="en-US"/>
    </w:rPr>
  </w:style>
  <w:style w:type="character" w:customStyle="1" w:styleId="Heading4CarPHPDOCX">
    <w:name w:val="Heading 4 Car PHPDOCX"/>
    <w:basedOn w:val="DefaultParagraphFontPHPDOCX"/>
    <w:link w:val="Heading4PHPDOCX"/>
    <w:uiPriority w:val="9"/>
    <w:rsid w:val="00DD04B1"/>
    <w:rPr>
      <w:rFonts w:asciiTheme="majorHAnsi" w:eastAsiaTheme="majorEastAsia" w:hAnsiTheme="majorHAnsi" w:cstheme="majorBidi"/>
      <w:b/>
      <w:bCs/>
      <w:i/>
      <w:iCs/>
      <w:color w:val="4472C4" w:themeColor="accent1"/>
      <w:sz w:val="22"/>
      <w:szCs w:val="22"/>
      <w:lang w:val="en-US" w:eastAsia="en-US"/>
    </w:rPr>
  </w:style>
  <w:style w:type="character" w:customStyle="1" w:styleId="Heading5CarPHPDOCX">
    <w:name w:val="Heading 5 Car PHPDOCX"/>
    <w:basedOn w:val="DefaultParagraphFontPHPDOCX"/>
    <w:link w:val="Heading5PHPDOCX"/>
    <w:uiPriority w:val="9"/>
    <w:rsid w:val="00DD04B1"/>
    <w:rPr>
      <w:rFonts w:asciiTheme="majorHAnsi" w:eastAsiaTheme="majorEastAsia" w:hAnsiTheme="majorHAnsi" w:cstheme="majorBidi"/>
      <w:color w:val="1F3763" w:themeColor="accent1" w:themeShade="7F"/>
      <w:sz w:val="22"/>
      <w:szCs w:val="22"/>
      <w:lang w:val="en-US" w:eastAsia="en-US"/>
    </w:rPr>
  </w:style>
  <w:style w:type="character" w:customStyle="1" w:styleId="Heading6CarPHPDOCX">
    <w:name w:val="Heading 6 Car PHPDOCX"/>
    <w:basedOn w:val="DefaultParagraphFontPHPDOCX"/>
    <w:link w:val="Heading6PHPDOCX"/>
    <w:uiPriority w:val="9"/>
    <w:rsid w:val="00DD04B1"/>
    <w:rPr>
      <w:rFonts w:asciiTheme="majorHAnsi" w:eastAsiaTheme="majorEastAsia" w:hAnsiTheme="majorHAnsi" w:cstheme="majorBidi"/>
      <w:i/>
      <w:iCs/>
      <w:color w:val="1F3763" w:themeColor="accent1" w:themeShade="7F"/>
      <w:sz w:val="22"/>
      <w:szCs w:val="22"/>
      <w:lang w:val="en-US" w:eastAsia="en-US"/>
    </w:rPr>
  </w:style>
  <w:style w:type="character" w:customStyle="1" w:styleId="Heading7CarPHPDOCX">
    <w:name w:val="Heading 7 Car PHPDOCX"/>
    <w:basedOn w:val="DefaultParagraphFontPHPDOCX"/>
    <w:link w:val="Heading7PHPDOCX"/>
    <w:uiPriority w:val="9"/>
    <w:rsid w:val="00DD04B1"/>
    <w:rPr>
      <w:rFonts w:asciiTheme="majorHAnsi" w:eastAsiaTheme="majorEastAsia" w:hAnsiTheme="majorHAnsi" w:cstheme="majorBidi"/>
      <w:i/>
      <w:iCs/>
      <w:color w:val="404040" w:themeColor="text1" w:themeTint="BF"/>
      <w:sz w:val="22"/>
      <w:szCs w:val="22"/>
      <w:lang w:val="en-US" w:eastAsia="en-US"/>
    </w:rPr>
  </w:style>
  <w:style w:type="paragraph" w:customStyle="1" w:styleId="TitlePHPDOCX">
    <w:name w:val="Title PHPDOCX"/>
    <w:basedOn w:val="Standard"/>
    <w:next w:val="Standard"/>
    <w:link w:val="TitleCarPHPDOCX"/>
    <w:uiPriority w:val="10"/>
    <w:qFormat/>
    <w:rsid w:val="00DD04B1"/>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arPHPDOCX">
    <w:name w:val="Title Car PHPDOCX"/>
    <w:basedOn w:val="DefaultParagraphFontPHPDOCX"/>
    <w:link w:val="TitlePHPDOCX"/>
    <w:uiPriority w:val="10"/>
    <w:rsid w:val="00DD04B1"/>
    <w:rPr>
      <w:rFonts w:asciiTheme="majorHAnsi" w:eastAsiaTheme="majorEastAsia" w:hAnsiTheme="majorHAnsi" w:cstheme="majorBidi"/>
      <w:color w:val="323E4F" w:themeColor="text2" w:themeShade="BF"/>
      <w:spacing w:val="5"/>
      <w:kern w:val="28"/>
      <w:sz w:val="52"/>
      <w:szCs w:val="52"/>
      <w:lang w:val="en-US" w:eastAsia="en-US"/>
    </w:rPr>
  </w:style>
  <w:style w:type="paragraph" w:customStyle="1" w:styleId="SubtitlePHPDOCX">
    <w:name w:val="Subtitle PHPDOCX"/>
    <w:basedOn w:val="Standard"/>
    <w:next w:val="Standard"/>
    <w:link w:val="SubtitleCarPHPDOCX"/>
    <w:uiPriority w:val="11"/>
    <w:qFormat/>
    <w:rsid w:val="00DD04B1"/>
    <w:pPr>
      <w:numPr>
        <w:ilvl w:val="1"/>
      </w:numPr>
      <w:spacing w:after="200" w:line="276" w:lineRule="auto"/>
      <w:jc w:val="left"/>
    </w:pPr>
    <w:rPr>
      <w:rFonts w:asciiTheme="majorHAnsi" w:eastAsiaTheme="majorEastAsia" w:hAnsiTheme="majorHAnsi" w:cstheme="majorBidi"/>
      <w:i/>
      <w:iCs/>
      <w:color w:val="4472C4" w:themeColor="accent1"/>
      <w:spacing w:val="15"/>
      <w:lang w:val="en-US" w:eastAsia="en-US"/>
    </w:rPr>
  </w:style>
  <w:style w:type="character" w:customStyle="1" w:styleId="SubtitleCarPHPDOCX">
    <w:name w:val="Subtitle Car PHPDOCX"/>
    <w:basedOn w:val="DefaultParagraphFontPHPDOCX"/>
    <w:link w:val="SubtitlePHPDOCX"/>
    <w:uiPriority w:val="11"/>
    <w:rsid w:val="00DD04B1"/>
    <w:rPr>
      <w:rFonts w:asciiTheme="majorHAnsi" w:eastAsiaTheme="majorEastAsia" w:hAnsiTheme="majorHAnsi" w:cstheme="majorBidi"/>
      <w:i/>
      <w:iCs/>
      <w:color w:val="4472C4" w:themeColor="accent1"/>
      <w:spacing w:val="15"/>
      <w:sz w:val="24"/>
      <w:szCs w:val="24"/>
      <w:lang w:val="en-US" w:eastAsia="en-US"/>
    </w:rPr>
  </w:style>
  <w:style w:type="character" w:customStyle="1" w:styleId="SubtleEmphasisPHPDOCX">
    <w:name w:val="Subtle Emphasis PHPDOCX"/>
    <w:basedOn w:val="DefaultParagraphFontPHPDOCX"/>
    <w:uiPriority w:val="19"/>
    <w:qFormat/>
    <w:rsid w:val="00DD04B1"/>
    <w:rPr>
      <w:i/>
      <w:iCs/>
      <w:color w:val="808080" w:themeColor="text1" w:themeTint="7F"/>
    </w:rPr>
  </w:style>
  <w:style w:type="character" w:customStyle="1" w:styleId="EmphasisPHPDOCX">
    <w:name w:val="Emphasis PHPDOCX"/>
    <w:basedOn w:val="DefaultParagraphFontPHPDOCX"/>
    <w:uiPriority w:val="20"/>
    <w:qFormat/>
    <w:rsid w:val="00DD04B1"/>
    <w:rPr>
      <w:i/>
      <w:iCs/>
    </w:rPr>
  </w:style>
  <w:style w:type="character" w:customStyle="1" w:styleId="IntenseEmphasisPHPDOCX">
    <w:name w:val="Intense Emphasis PHPDOCX"/>
    <w:basedOn w:val="DefaultParagraphFontPHPDOCX"/>
    <w:uiPriority w:val="21"/>
    <w:qFormat/>
    <w:rsid w:val="00DD04B1"/>
    <w:rPr>
      <w:b/>
      <w:bCs/>
      <w:i/>
      <w:iCs/>
      <w:color w:val="4472C4" w:themeColor="accent1"/>
    </w:rPr>
  </w:style>
  <w:style w:type="character" w:customStyle="1" w:styleId="StrongPHPDOCX">
    <w:name w:val="Strong PHPDOCX"/>
    <w:basedOn w:val="DefaultParagraphFontPHPDOCX"/>
    <w:uiPriority w:val="22"/>
    <w:qFormat/>
    <w:rsid w:val="00DD04B1"/>
    <w:rPr>
      <w:b/>
      <w:bCs/>
    </w:rPr>
  </w:style>
  <w:style w:type="paragraph" w:customStyle="1" w:styleId="QuotePHPDOCX">
    <w:name w:val="Quote PHPDOCX"/>
    <w:basedOn w:val="Standard"/>
    <w:next w:val="Standard"/>
    <w:link w:val="QuoteCarPHPDOCX"/>
    <w:uiPriority w:val="29"/>
    <w:qFormat/>
    <w:rsid w:val="00DD04B1"/>
    <w:pPr>
      <w:spacing w:after="200" w:line="276" w:lineRule="auto"/>
      <w:jc w:val="left"/>
    </w:pPr>
    <w:rPr>
      <w:rFonts w:asciiTheme="minorHAnsi" w:eastAsiaTheme="minorHAnsi" w:hAnsiTheme="minorHAnsi" w:cstheme="minorBidi"/>
      <w:i/>
      <w:iCs/>
      <w:color w:val="000000" w:themeColor="text1"/>
      <w:sz w:val="22"/>
      <w:szCs w:val="22"/>
      <w:lang w:val="en-US" w:eastAsia="en-US"/>
    </w:rPr>
  </w:style>
  <w:style w:type="character" w:customStyle="1" w:styleId="QuoteCarPHPDOCX">
    <w:name w:val="Quote Car PHPDOCX"/>
    <w:basedOn w:val="DefaultParagraphFontPHPDOCX"/>
    <w:link w:val="QuotePHPDOCX"/>
    <w:uiPriority w:val="29"/>
    <w:rsid w:val="00DD04B1"/>
    <w:rPr>
      <w:rFonts w:asciiTheme="minorHAnsi" w:eastAsiaTheme="minorHAnsi" w:hAnsiTheme="minorHAnsi" w:cstheme="minorBidi"/>
      <w:i/>
      <w:iCs/>
      <w:color w:val="000000" w:themeColor="text1"/>
      <w:sz w:val="22"/>
      <w:szCs w:val="22"/>
      <w:lang w:val="en-US" w:eastAsia="en-US"/>
    </w:rPr>
  </w:style>
  <w:style w:type="paragraph" w:customStyle="1" w:styleId="IntenseQuotePHPDOCX">
    <w:name w:val="Intense Quote PHPDOCX"/>
    <w:basedOn w:val="Standard"/>
    <w:next w:val="Standard"/>
    <w:link w:val="IntenseQuoteCarPHPDOCX"/>
    <w:uiPriority w:val="30"/>
    <w:qFormat/>
    <w:rsid w:val="00DD04B1"/>
    <w:pPr>
      <w:pBdr>
        <w:bottom w:val="single" w:sz="4" w:space="4" w:color="4472C4" w:themeColor="accent1"/>
      </w:pBdr>
      <w:spacing w:before="200" w:after="280" w:line="276" w:lineRule="auto"/>
      <w:ind w:left="936" w:right="936"/>
      <w:jc w:val="left"/>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arPHPDOCX">
    <w:name w:val="Intense Quote Car PHPDOCX"/>
    <w:basedOn w:val="DefaultParagraphFontPHPDOCX"/>
    <w:link w:val="IntenseQuotePHPDOCX"/>
    <w:uiPriority w:val="30"/>
    <w:rsid w:val="00DD04B1"/>
    <w:rPr>
      <w:rFonts w:asciiTheme="minorHAnsi" w:eastAsiaTheme="minorHAnsi" w:hAnsiTheme="minorHAnsi" w:cstheme="minorBidi"/>
      <w:b/>
      <w:bCs/>
      <w:i/>
      <w:iCs/>
      <w:color w:val="4472C4" w:themeColor="accent1"/>
      <w:sz w:val="22"/>
      <w:szCs w:val="22"/>
      <w:lang w:val="en-US" w:eastAsia="en-US"/>
    </w:rPr>
  </w:style>
  <w:style w:type="character" w:customStyle="1" w:styleId="SubtleReferencePHPDOCX">
    <w:name w:val="Subtle Reference PHPDOCX"/>
    <w:basedOn w:val="DefaultParagraphFontPHPDOCX"/>
    <w:uiPriority w:val="31"/>
    <w:qFormat/>
    <w:rsid w:val="00DD04B1"/>
    <w:rPr>
      <w:smallCaps/>
      <w:color w:val="ED7D31" w:themeColor="accent2"/>
      <w:u w:val="single"/>
    </w:rPr>
  </w:style>
  <w:style w:type="character" w:customStyle="1" w:styleId="IntenseReferencePHPDOCX">
    <w:name w:val="Intense Reference PHPDOCX"/>
    <w:basedOn w:val="DefaultParagraphFontPHPDOCX"/>
    <w:uiPriority w:val="32"/>
    <w:qFormat/>
    <w:rsid w:val="00DD04B1"/>
    <w:rPr>
      <w:b/>
      <w:bCs/>
      <w:smallCaps/>
      <w:color w:val="ED7D31" w:themeColor="accent2"/>
      <w:spacing w:val="5"/>
      <w:u w:val="single"/>
    </w:rPr>
  </w:style>
  <w:style w:type="character" w:customStyle="1" w:styleId="BookTitlePHPDOCX">
    <w:name w:val="Book Title PHPDOCX"/>
    <w:basedOn w:val="DefaultParagraphFontPHPDOCX"/>
    <w:uiPriority w:val="33"/>
    <w:qFormat/>
    <w:rsid w:val="00DD04B1"/>
    <w:rPr>
      <w:b/>
      <w:bCs/>
      <w:smallCaps/>
      <w:spacing w:val="5"/>
    </w:rPr>
  </w:style>
  <w:style w:type="paragraph" w:customStyle="1" w:styleId="ListParagraphPHPDOCX">
    <w:name w:val="List Paragraph PHPDOCX"/>
    <w:basedOn w:val="Standard"/>
    <w:uiPriority w:val="34"/>
    <w:qFormat/>
    <w:rsid w:val="00DD04B1"/>
    <w:pPr>
      <w:spacing w:after="200" w:line="276" w:lineRule="auto"/>
      <w:ind w:left="720"/>
      <w:contextualSpacing/>
      <w:jc w:val="left"/>
    </w:pPr>
    <w:rPr>
      <w:rFonts w:asciiTheme="minorHAnsi" w:eastAsiaTheme="minorHAnsi" w:hAnsiTheme="minorHAnsi" w:cstheme="minorBidi"/>
      <w:sz w:val="22"/>
      <w:szCs w:val="22"/>
      <w:lang w:val="en-US" w:eastAsia="en-US"/>
    </w:rPr>
  </w:style>
  <w:style w:type="paragraph" w:customStyle="1" w:styleId="NoSpacingPHPDOCX">
    <w:name w:val="No Spacing PHPDOCX"/>
    <w:uiPriority w:val="1"/>
    <w:qFormat/>
    <w:rsid w:val="00DD04B1"/>
    <w:rPr>
      <w:rFonts w:asciiTheme="minorHAnsi" w:eastAsiaTheme="minorHAnsi" w:hAnsiTheme="minorHAnsi" w:cstheme="minorBidi"/>
      <w:sz w:val="22"/>
      <w:szCs w:val="22"/>
      <w:lang w:val="en-US" w:eastAsia="en-US"/>
    </w:rPr>
  </w:style>
  <w:style w:type="character" w:customStyle="1" w:styleId="Heading8CarPHPDOCX">
    <w:name w:val="Heading 8 Car PHPDOCX"/>
    <w:basedOn w:val="DefaultParagraphFontPHPDOCX"/>
    <w:link w:val="Heading8PHPDOCX"/>
    <w:uiPriority w:val="9"/>
    <w:semiHidden/>
    <w:rsid w:val="00DD04B1"/>
    <w:rPr>
      <w:rFonts w:asciiTheme="majorHAnsi" w:eastAsiaTheme="majorEastAsia" w:hAnsiTheme="majorHAnsi" w:cstheme="majorBidi"/>
      <w:color w:val="404040" w:themeColor="text1" w:themeTint="BF"/>
      <w:lang w:val="en-US" w:eastAsia="en-US"/>
    </w:rPr>
  </w:style>
  <w:style w:type="character" w:customStyle="1" w:styleId="Heading9CarPHPDOCX">
    <w:name w:val="Heading 9 Car PHPDOCX"/>
    <w:basedOn w:val="DefaultParagraphFontPHPDOCX"/>
    <w:link w:val="Heading9PHPDOCX"/>
    <w:uiPriority w:val="9"/>
    <w:semiHidden/>
    <w:rsid w:val="00DD04B1"/>
    <w:rPr>
      <w:rFonts w:asciiTheme="majorHAnsi" w:eastAsiaTheme="majorEastAsia" w:hAnsiTheme="majorHAnsi" w:cstheme="majorBidi"/>
      <w:i/>
      <w:iCs/>
      <w:color w:val="404040" w:themeColor="text1" w:themeTint="BF"/>
      <w:lang w:val="en-US" w:eastAsia="en-US"/>
    </w:rPr>
  </w:style>
  <w:style w:type="table" w:customStyle="1" w:styleId="NormalTablePHPDOCX">
    <w:name w:val="Normal Table PHPDOCX"/>
    <w:uiPriority w:val="99"/>
    <w:semiHidden/>
    <w:unhideWhenUsed/>
    <w:qFormat/>
    <w:rsid w:val="00DD04B1"/>
    <w:pPr>
      <w:spacing w:after="200" w:line="276" w:lineRule="auto"/>
    </w:pPr>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PlainTablePHPDOCX">
    <w:name w:val="Plain Table PHPDOCX"/>
    <w:uiPriority w:val="58"/>
    <w:rsid w:val="00DD04B1"/>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TableGridPHPDOCX">
    <w:name w:val="Table Grid PHPDOCX"/>
    <w:uiPriority w:val="59"/>
    <w:rsid w:val="00DD04B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DD04B1"/>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DD04B1"/>
    <w:rPr>
      <w:rFonts w:asciiTheme="minorHAnsi" w:eastAsiaTheme="minorHAnsi" w:hAnsiTheme="minorHAnsi" w:cstheme="minorBidi"/>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2PHPDOCX">
    <w:name w:val="Light Shading Accent 2 PHPDOCX"/>
    <w:uiPriority w:val="60"/>
    <w:rsid w:val="00DD04B1"/>
    <w:rPr>
      <w:rFonts w:asciiTheme="minorHAnsi" w:eastAsiaTheme="minorHAnsi" w:hAnsiTheme="minorHAnsi" w:cstheme="minorBidi"/>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3PHPDOCX">
    <w:name w:val="Light Shading Accent 3 PHPDOCX"/>
    <w:uiPriority w:val="60"/>
    <w:rsid w:val="00DD04B1"/>
    <w:rPr>
      <w:rFonts w:asciiTheme="minorHAnsi" w:eastAsiaTheme="minorHAnsi" w:hAnsiTheme="minorHAnsi" w:cstheme="minorBidi"/>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4PHPDOCX">
    <w:name w:val="Light Shading Accent 4 PHPDOCX"/>
    <w:uiPriority w:val="60"/>
    <w:rsid w:val="00DD04B1"/>
    <w:rPr>
      <w:rFonts w:asciiTheme="minorHAnsi" w:eastAsiaTheme="minorHAnsi" w:hAnsiTheme="minorHAnsi" w:cstheme="minorBidi"/>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5PHPDOCX">
    <w:name w:val="Light Shading Accent 5 PHPDOCX"/>
    <w:uiPriority w:val="60"/>
    <w:rsid w:val="00DD04B1"/>
    <w:rPr>
      <w:rFonts w:asciiTheme="minorHAnsi" w:eastAsiaTheme="minorHAnsi" w:hAnsiTheme="minorHAnsi" w:cstheme="minorBidi"/>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PHPDOCX">
    <w:name w:val="Light List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ListAccent2PHPDOCX">
    <w:name w:val="Light List Accent 2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LightListAccent3PHPDOCX">
    <w:name w:val="Light List Accent 3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LightListAccent4PHPDOCX">
    <w:name w:val="Light List Accent 4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ListAccent5PHPDOCX">
    <w:name w:val="Light List Accent 5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LightListAccent6PHPDOCX">
    <w:name w:val="Light List Accent 6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PHPDOCX">
    <w:name w:val="Light Grid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Grid2PHPDOCX">
    <w:name w:val="Light Grid 2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customStyle="1" w:styleId="LightGrid3PHPDOCX">
    <w:name w:val="Light Grid 3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ghtGrid4PHPDOCX">
    <w:name w:val="Light Grid 4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LightGrid5PHPDOCX">
    <w:name w:val="Light Grid 5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LightGrid6PHPDOCX">
    <w:name w:val="Light Grid 6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MediumShading1PHPDOCX">
    <w:name w:val="Medium Shading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MediumList1Accent2PHPDOCX">
    <w:name w:val="Medium List 1 Accent 2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customStyle="1" w:styleId="MediumList1Accent3PHPDOCX">
    <w:name w:val="Medium List 1 Accent 3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MediumList1Accent4PHPDOCX">
    <w:name w:val="Medium List 1 Accent 4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customStyle="1" w:styleId="MediumList1Accent5PHPDOCX">
    <w:name w:val="Medium List 1 Accent 5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customStyle="1" w:styleId="MediumList1Accent6PHPDOCX">
    <w:name w:val="Medium List 1 Accent 6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PHPDOCX">
    <w:name w:val="Medium Lis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MediumGrid1Accent2PHPDOCX">
    <w:name w:val="Medium Grid 1 Accent 2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MediumGrid1Accent3PHPDOCX">
    <w:name w:val="Medium Grid 1 Accent 3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MediumGrid1Accent4PHPDOCX">
    <w:name w:val="Medium Grid 1 Accent 4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1Accent5PHPDOCX">
    <w:name w:val="Medium Grid 1 Accent 5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MediumGrid1Accent6PHPDOCX">
    <w:name w:val="Medium Grid 1 Accent 6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PHPDOCX">
    <w:name w:val="Medium Grid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customStyle="1" w:styleId="MediumGrid3Accent2PHPDOCX">
    <w:name w:val="Medium Grid 3 Accent 2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MediumGrid3Accent3PHPDOCX">
    <w:name w:val="Medium Grid 3 Accent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MediumGrid3Accent5PHPDOCX">
    <w:name w:val="Medium Grid 3 Accent 5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customStyle="1" w:styleId="MediumGrid3Accent4PHPDOCX">
    <w:name w:val="Medium Grid 3 Accent 4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MediumGrid3Accent6PHPDOCX">
    <w:name w:val="Medium Grid 3 Accent 6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DarkListPHPDOCX">
    <w:name w:val="Dark List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customStyle="1" w:styleId="DarkListAccent2PHPDOCX">
    <w:name w:val="Dark List Accent 2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customStyle="1" w:styleId="DarkListAccent3PHPDOCX">
    <w:name w:val="Dark List Accent 3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DarkListAccent4PHPDOCX">
    <w:name w:val="Dark List Accent 4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customStyle="1" w:styleId="DarkListAccent5PHPDOCX">
    <w:name w:val="Dark List Accent 5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customStyle="1" w:styleId="DarkListAccent6PHPDOCX">
    <w:name w:val="Dark List Accent 6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olorfulShadingPHPDOCX">
    <w:name w:val="Colorful Shading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customStyle="1" w:styleId="ColorfulShadingAccent4PHPDOCX">
    <w:name w:val="Colorful Shading Accent 4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customStyle="1" w:styleId="ColorfulListAccent2PHPDOCX">
    <w:name w:val="Colorful List Accent 2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customStyle="1" w:styleId="ColorfulListAccent3PHPDOCX">
    <w:name w:val="Colorful List Accent 3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customStyle="1" w:styleId="ColorfulListAccent4PHPDOCX">
    <w:name w:val="Colorful List Accent 4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customStyle="1" w:styleId="ColorfulListAccent5PHPDOCX">
    <w:name w:val="Colorful List Accent 5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customStyle="1" w:styleId="ColorfulListAccent6PHPDOCX">
    <w:name w:val="Colorful List Accent 6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GridPHPDOCX">
    <w:name w:val="Colorful Grid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ColorfulGridAccent2PHPDOCX">
    <w:name w:val="Colorful Grid Accent 2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ColorfulGridAccent3PHPDOCX">
    <w:name w:val="Colorful Grid Accent 3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ColorfulGridAccent4PHPDOCX">
    <w:name w:val="Colorful Grid Accent 4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ColorfulGridAccent5PHPDOCX">
    <w:name w:val="Colorful Grid Accent 5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ColorfulGridAccent6PHPDOCX">
    <w:name w:val="Colorful Grid Accent 6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NichtaufgelsteErwhnung">
    <w:name w:val="Unresolved Mention"/>
    <w:basedOn w:val="Absatz-Standardschriftart"/>
    <w:uiPriority w:val="99"/>
    <w:semiHidden/>
    <w:unhideWhenUsed/>
    <w:rsid w:val="00DD0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929">
      <w:bodyDiv w:val="1"/>
      <w:marLeft w:val="0"/>
      <w:marRight w:val="0"/>
      <w:marTop w:val="0"/>
      <w:marBottom w:val="0"/>
      <w:divBdr>
        <w:top w:val="none" w:sz="0" w:space="0" w:color="auto"/>
        <w:left w:val="none" w:sz="0" w:space="0" w:color="auto"/>
        <w:bottom w:val="none" w:sz="0" w:space="0" w:color="auto"/>
        <w:right w:val="none" w:sz="0" w:space="0" w:color="auto"/>
      </w:divBdr>
    </w:div>
    <w:div w:id="22293582">
      <w:bodyDiv w:val="1"/>
      <w:marLeft w:val="0"/>
      <w:marRight w:val="0"/>
      <w:marTop w:val="0"/>
      <w:marBottom w:val="0"/>
      <w:divBdr>
        <w:top w:val="none" w:sz="0" w:space="0" w:color="auto"/>
        <w:left w:val="none" w:sz="0" w:space="0" w:color="auto"/>
        <w:bottom w:val="none" w:sz="0" w:space="0" w:color="auto"/>
        <w:right w:val="none" w:sz="0" w:space="0" w:color="auto"/>
      </w:divBdr>
    </w:div>
    <w:div w:id="53242794">
      <w:bodyDiv w:val="1"/>
      <w:marLeft w:val="0"/>
      <w:marRight w:val="0"/>
      <w:marTop w:val="0"/>
      <w:marBottom w:val="0"/>
      <w:divBdr>
        <w:top w:val="none" w:sz="0" w:space="0" w:color="auto"/>
        <w:left w:val="none" w:sz="0" w:space="0" w:color="auto"/>
        <w:bottom w:val="none" w:sz="0" w:space="0" w:color="auto"/>
        <w:right w:val="none" w:sz="0" w:space="0" w:color="auto"/>
      </w:divBdr>
    </w:div>
    <w:div w:id="183060915">
      <w:bodyDiv w:val="1"/>
      <w:marLeft w:val="0"/>
      <w:marRight w:val="0"/>
      <w:marTop w:val="0"/>
      <w:marBottom w:val="0"/>
      <w:divBdr>
        <w:top w:val="none" w:sz="0" w:space="0" w:color="auto"/>
        <w:left w:val="none" w:sz="0" w:space="0" w:color="auto"/>
        <w:bottom w:val="none" w:sz="0" w:space="0" w:color="auto"/>
        <w:right w:val="none" w:sz="0" w:space="0" w:color="auto"/>
      </w:divBdr>
    </w:div>
    <w:div w:id="186066825">
      <w:bodyDiv w:val="1"/>
      <w:marLeft w:val="0"/>
      <w:marRight w:val="0"/>
      <w:marTop w:val="0"/>
      <w:marBottom w:val="0"/>
      <w:divBdr>
        <w:top w:val="none" w:sz="0" w:space="0" w:color="auto"/>
        <w:left w:val="none" w:sz="0" w:space="0" w:color="auto"/>
        <w:bottom w:val="none" w:sz="0" w:space="0" w:color="auto"/>
        <w:right w:val="none" w:sz="0" w:space="0" w:color="auto"/>
      </w:divBdr>
    </w:div>
    <w:div w:id="290020005">
      <w:bodyDiv w:val="1"/>
      <w:marLeft w:val="0"/>
      <w:marRight w:val="0"/>
      <w:marTop w:val="0"/>
      <w:marBottom w:val="0"/>
      <w:divBdr>
        <w:top w:val="none" w:sz="0" w:space="0" w:color="auto"/>
        <w:left w:val="none" w:sz="0" w:space="0" w:color="auto"/>
        <w:bottom w:val="none" w:sz="0" w:space="0" w:color="auto"/>
        <w:right w:val="none" w:sz="0" w:space="0" w:color="auto"/>
      </w:divBdr>
    </w:div>
    <w:div w:id="291984212">
      <w:bodyDiv w:val="1"/>
      <w:marLeft w:val="0"/>
      <w:marRight w:val="0"/>
      <w:marTop w:val="0"/>
      <w:marBottom w:val="0"/>
      <w:divBdr>
        <w:top w:val="none" w:sz="0" w:space="0" w:color="auto"/>
        <w:left w:val="none" w:sz="0" w:space="0" w:color="auto"/>
        <w:bottom w:val="none" w:sz="0" w:space="0" w:color="auto"/>
        <w:right w:val="none" w:sz="0" w:space="0" w:color="auto"/>
      </w:divBdr>
    </w:div>
    <w:div w:id="321548975">
      <w:bodyDiv w:val="1"/>
      <w:marLeft w:val="0"/>
      <w:marRight w:val="0"/>
      <w:marTop w:val="0"/>
      <w:marBottom w:val="0"/>
      <w:divBdr>
        <w:top w:val="none" w:sz="0" w:space="0" w:color="auto"/>
        <w:left w:val="none" w:sz="0" w:space="0" w:color="auto"/>
        <w:bottom w:val="none" w:sz="0" w:space="0" w:color="auto"/>
        <w:right w:val="none" w:sz="0" w:space="0" w:color="auto"/>
      </w:divBdr>
    </w:div>
    <w:div w:id="336462386">
      <w:bodyDiv w:val="1"/>
      <w:marLeft w:val="0"/>
      <w:marRight w:val="0"/>
      <w:marTop w:val="0"/>
      <w:marBottom w:val="0"/>
      <w:divBdr>
        <w:top w:val="none" w:sz="0" w:space="0" w:color="auto"/>
        <w:left w:val="none" w:sz="0" w:space="0" w:color="auto"/>
        <w:bottom w:val="none" w:sz="0" w:space="0" w:color="auto"/>
        <w:right w:val="none" w:sz="0" w:space="0" w:color="auto"/>
      </w:divBdr>
    </w:div>
    <w:div w:id="423888513">
      <w:bodyDiv w:val="1"/>
      <w:marLeft w:val="0"/>
      <w:marRight w:val="0"/>
      <w:marTop w:val="0"/>
      <w:marBottom w:val="0"/>
      <w:divBdr>
        <w:top w:val="none" w:sz="0" w:space="0" w:color="auto"/>
        <w:left w:val="none" w:sz="0" w:space="0" w:color="auto"/>
        <w:bottom w:val="none" w:sz="0" w:space="0" w:color="auto"/>
        <w:right w:val="none" w:sz="0" w:space="0" w:color="auto"/>
      </w:divBdr>
    </w:div>
    <w:div w:id="442455515">
      <w:bodyDiv w:val="1"/>
      <w:marLeft w:val="0"/>
      <w:marRight w:val="0"/>
      <w:marTop w:val="0"/>
      <w:marBottom w:val="0"/>
      <w:divBdr>
        <w:top w:val="none" w:sz="0" w:space="0" w:color="auto"/>
        <w:left w:val="none" w:sz="0" w:space="0" w:color="auto"/>
        <w:bottom w:val="none" w:sz="0" w:space="0" w:color="auto"/>
        <w:right w:val="none" w:sz="0" w:space="0" w:color="auto"/>
      </w:divBdr>
    </w:div>
    <w:div w:id="480731447">
      <w:bodyDiv w:val="1"/>
      <w:marLeft w:val="0"/>
      <w:marRight w:val="0"/>
      <w:marTop w:val="0"/>
      <w:marBottom w:val="0"/>
      <w:divBdr>
        <w:top w:val="none" w:sz="0" w:space="0" w:color="auto"/>
        <w:left w:val="none" w:sz="0" w:space="0" w:color="auto"/>
        <w:bottom w:val="none" w:sz="0" w:space="0" w:color="auto"/>
        <w:right w:val="none" w:sz="0" w:space="0" w:color="auto"/>
      </w:divBdr>
    </w:div>
    <w:div w:id="511914760">
      <w:bodyDiv w:val="1"/>
      <w:marLeft w:val="0"/>
      <w:marRight w:val="0"/>
      <w:marTop w:val="0"/>
      <w:marBottom w:val="0"/>
      <w:divBdr>
        <w:top w:val="none" w:sz="0" w:space="0" w:color="auto"/>
        <w:left w:val="none" w:sz="0" w:space="0" w:color="auto"/>
        <w:bottom w:val="none" w:sz="0" w:space="0" w:color="auto"/>
        <w:right w:val="none" w:sz="0" w:space="0" w:color="auto"/>
      </w:divBdr>
    </w:div>
    <w:div w:id="578254131">
      <w:bodyDiv w:val="1"/>
      <w:marLeft w:val="0"/>
      <w:marRight w:val="0"/>
      <w:marTop w:val="0"/>
      <w:marBottom w:val="0"/>
      <w:divBdr>
        <w:top w:val="none" w:sz="0" w:space="0" w:color="auto"/>
        <w:left w:val="none" w:sz="0" w:space="0" w:color="auto"/>
        <w:bottom w:val="none" w:sz="0" w:space="0" w:color="auto"/>
        <w:right w:val="none" w:sz="0" w:space="0" w:color="auto"/>
      </w:divBdr>
    </w:div>
    <w:div w:id="645545244">
      <w:bodyDiv w:val="1"/>
      <w:marLeft w:val="0"/>
      <w:marRight w:val="0"/>
      <w:marTop w:val="0"/>
      <w:marBottom w:val="0"/>
      <w:divBdr>
        <w:top w:val="none" w:sz="0" w:space="0" w:color="auto"/>
        <w:left w:val="none" w:sz="0" w:space="0" w:color="auto"/>
        <w:bottom w:val="none" w:sz="0" w:space="0" w:color="auto"/>
        <w:right w:val="none" w:sz="0" w:space="0" w:color="auto"/>
      </w:divBdr>
    </w:div>
    <w:div w:id="671177750">
      <w:bodyDiv w:val="1"/>
      <w:marLeft w:val="0"/>
      <w:marRight w:val="0"/>
      <w:marTop w:val="0"/>
      <w:marBottom w:val="0"/>
      <w:divBdr>
        <w:top w:val="none" w:sz="0" w:space="0" w:color="auto"/>
        <w:left w:val="none" w:sz="0" w:space="0" w:color="auto"/>
        <w:bottom w:val="none" w:sz="0" w:space="0" w:color="auto"/>
        <w:right w:val="none" w:sz="0" w:space="0" w:color="auto"/>
      </w:divBdr>
    </w:div>
    <w:div w:id="688726277">
      <w:bodyDiv w:val="1"/>
      <w:marLeft w:val="0"/>
      <w:marRight w:val="0"/>
      <w:marTop w:val="0"/>
      <w:marBottom w:val="0"/>
      <w:divBdr>
        <w:top w:val="none" w:sz="0" w:space="0" w:color="auto"/>
        <w:left w:val="none" w:sz="0" w:space="0" w:color="auto"/>
        <w:bottom w:val="none" w:sz="0" w:space="0" w:color="auto"/>
        <w:right w:val="none" w:sz="0" w:space="0" w:color="auto"/>
      </w:divBdr>
    </w:div>
    <w:div w:id="720248555">
      <w:bodyDiv w:val="1"/>
      <w:marLeft w:val="0"/>
      <w:marRight w:val="0"/>
      <w:marTop w:val="0"/>
      <w:marBottom w:val="0"/>
      <w:divBdr>
        <w:top w:val="none" w:sz="0" w:space="0" w:color="auto"/>
        <w:left w:val="none" w:sz="0" w:space="0" w:color="auto"/>
        <w:bottom w:val="none" w:sz="0" w:space="0" w:color="auto"/>
        <w:right w:val="none" w:sz="0" w:space="0" w:color="auto"/>
      </w:divBdr>
    </w:div>
    <w:div w:id="752706673">
      <w:bodyDiv w:val="1"/>
      <w:marLeft w:val="0"/>
      <w:marRight w:val="0"/>
      <w:marTop w:val="0"/>
      <w:marBottom w:val="0"/>
      <w:divBdr>
        <w:top w:val="none" w:sz="0" w:space="0" w:color="auto"/>
        <w:left w:val="none" w:sz="0" w:space="0" w:color="auto"/>
        <w:bottom w:val="none" w:sz="0" w:space="0" w:color="auto"/>
        <w:right w:val="none" w:sz="0" w:space="0" w:color="auto"/>
      </w:divBdr>
    </w:div>
    <w:div w:id="771586382">
      <w:bodyDiv w:val="1"/>
      <w:marLeft w:val="0"/>
      <w:marRight w:val="0"/>
      <w:marTop w:val="0"/>
      <w:marBottom w:val="0"/>
      <w:divBdr>
        <w:top w:val="none" w:sz="0" w:space="0" w:color="auto"/>
        <w:left w:val="none" w:sz="0" w:space="0" w:color="auto"/>
        <w:bottom w:val="none" w:sz="0" w:space="0" w:color="auto"/>
        <w:right w:val="none" w:sz="0" w:space="0" w:color="auto"/>
      </w:divBdr>
    </w:div>
    <w:div w:id="848910201">
      <w:bodyDiv w:val="1"/>
      <w:marLeft w:val="0"/>
      <w:marRight w:val="0"/>
      <w:marTop w:val="0"/>
      <w:marBottom w:val="0"/>
      <w:divBdr>
        <w:top w:val="none" w:sz="0" w:space="0" w:color="auto"/>
        <w:left w:val="none" w:sz="0" w:space="0" w:color="auto"/>
        <w:bottom w:val="none" w:sz="0" w:space="0" w:color="auto"/>
        <w:right w:val="none" w:sz="0" w:space="0" w:color="auto"/>
      </w:divBdr>
    </w:div>
    <w:div w:id="910192034">
      <w:bodyDiv w:val="1"/>
      <w:marLeft w:val="0"/>
      <w:marRight w:val="0"/>
      <w:marTop w:val="0"/>
      <w:marBottom w:val="0"/>
      <w:divBdr>
        <w:top w:val="none" w:sz="0" w:space="0" w:color="auto"/>
        <w:left w:val="none" w:sz="0" w:space="0" w:color="auto"/>
        <w:bottom w:val="none" w:sz="0" w:space="0" w:color="auto"/>
        <w:right w:val="none" w:sz="0" w:space="0" w:color="auto"/>
      </w:divBdr>
    </w:div>
    <w:div w:id="931664108">
      <w:bodyDiv w:val="1"/>
      <w:marLeft w:val="0"/>
      <w:marRight w:val="0"/>
      <w:marTop w:val="0"/>
      <w:marBottom w:val="0"/>
      <w:divBdr>
        <w:top w:val="none" w:sz="0" w:space="0" w:color="auto"/>
        <w:left w:val="none" w:sz="0" w:space="0" w:color="auto"/>
        <w:bottom w:val="none" w:sz="0" w:space="0" w:color="auto"/>
        <w:right w:val="none" w:sz="0" w:space="0" w:color="auto"/>
      </w:divBdr>
    </w:div>
    <w:div w:id="973801166">
      <w:bodyDiv w:val="1"/>
      <w:marLeft w:val="0"/>
      <w:marRight w:val="0"/>
      <w:marTop w:val="0"/>
      <w:marBottom w:val="0"/>
      <w:divBdr>
        <w:top w:val="none" w:sz="0" w:space="0" w:color="auto"/>
        <w:left w:val="none" w:sz="0" w:space="0" w:color="auto"/>
        <w:bottom w:val="none" w:sz="0" w:space="0" w:color="auto"/>
        <w:right w:val="none" w:sz="0" w:space="0" w:color="auto"/>
      </w:divBdr>
    </w:div>
    <w:div w:id="1000616729">
      <w:bodyDiv w:val="1"/>
      <w:marLeft w:val="0"/>
      <w:marRight w:val="0"/>
      <w:marTop w:val="0"/>
      <w:marBottom w:val="0"/>
      <w:divBdr>
        <w:top w:val="none" w:sz="0" w:space="0" w:color="auto"/>
        <w:left w:val="none" w:sz="0" w:space="0" w:color="auto"/>
        <w:bottom w:val="none" w:sz="0" w:space="0" w:color="auto"/>
        <w:right w:val="none" w:sz="0" w:space="0" w:color="auto"/>
      </w:divBdr>
    </w:div>
    <w:div w:id="1035811641">
      <w:bodyDiv w:val="1"/>
      <w:marLeft w:val="0"/>
      <w:marRight w:val="0"/>
      <w:marTop w:val="0"/>
      <w:marBottom w:val="0"/>
      <w:divBdr>
        <w:top w:val="none" w:sz="0" w:space="0" w:color="auto"/>
        <w:left w:val="none" w:sz="0" w:space="0" w:color="auto"/>
        <w:bottom w:val="none" w:sz="0" w:space="0" w:color="auto"/>
        <w:right w:val="none" w:sz="0" w:space="0" w:color="auto"/>
      </w:divBdr>
    </w:div>
    <w:div w:id="1119880236">
      <w:bodyDiv w:val="1"/>
      <w:marLeft w:val="0"/>
      <w:marRight w:val="0"/>
      <w:marTop w:val="0"/>
      <w:marBottom w:val="0"/>
      <w:divBdr>
        <w:top w:val="none" w:sz="0" w:space="0" w:color="auto"/>
        <w:left w:val="none" w:sz="0" w:space="0" w:color="auto"/>
        <w:bottom w:val="none" w:sz="0" w:space="0" w:color="auto"/>
        <w:right w:val="none" w:sz="0" w:space="0" w:color="auto"/>
      </w:divBdr>
    </w:div>
    <w:div w:id="1293174702">
      <w:bodyDiv w:val="1"/>
      <w:marLeft w:val="0"/>
      <w:marRight w:val="0"/>
      <w:marTop w:val="0"/>
      <w:marBottom w:val="0"/>
      <w:divBdr>
        <w:top w:val="none" w:sz="0" w:space="0" w:color="auto"/>
        <w:left w:val="none" w:sz="0" w:space="0" w:color="auto"/>
        <w:bottom w:val="none" w:sz="0" w:space="0" w:color="auto"/>
        <w:right w:val="none" w:sz="0" w:space="0" w:color="auto"/>
      </w:divBdr>
    </w:div>
    <w:div w:id="1313171563">
      <w:bodyDiv w:val="1"/>
      <w:marLeft w:val="0"/>
      <w:marRight w:val="0"/>
      <w:marTop w:val="0"/>
      <w:marBottom w:val="0"/>
      <w:divBdr>
        <w:top w:val="none" w:sz="0" w:space="0" w:color="auto"/>
        <w:left w:val="none" w:sz="0" w:space="0" w:color="auto"/>
        <w:bottom w:val="none" w:sz="0" w:space="0" w:color="auto"/>
        <w:right w:val="none" w:sz="0" w:space="0" w:color="auto"/>
      </w:divBdr>
    </w:div>
    <w:div w:id="1317300711">
      <w:bodyDiv w:val="1"/>
      <w:marLeft w:val="0"/>
      <w:marRight w:val="0"/>
      <w:marTop w:val="0"/>
      <w:marBottom w:val="0"/>
      <w:divBdr>
        <w:top w:val="none" w:sz="0" w:space="0" w:color="auto"/>
        <w:left w:val="none" w:sz="0" w:space="0" w:color="auto"/>
        <w:bottom w:val="none" w:sz="0" w:space="0" w:color="auto"/>
        <w:right w:val="none" w:sz="0" w:space="0" w:color="auto"/>
      </w:divBdr>
    </w:div>
    <w:div w:id="1336224218">
      <w:bodyDiv w:val="1"/>
      <w:marLeft w:val="0"/>
      <w:marRight w:val="0"/>
      <w:marTop w:val="0"/>
      <w:marBottom w:val="0"/>
      <w:divBdr>
        <w:top w:val="none" w:sz="0" w:space="0" w:color="auto"/>
        <w:left w:val="none" w:sz="0" w:space="0" w:color="auto"/>
        <w:bottom w:val="none" w:sz="0" w:space="0" w:color="auto"/>
        <w:right w:val="none" w:sz="0" w:space="0" w:color="auto"/>
      </w:divBdr>
    </w:div>
    <w:div w:id="1347319749">
      <w:bodyDiv w:val="1"/>
      <w:marLeft w:val="0"/>
      <w:marRight w:val="0"/>
      <w:marTop w:val="0"/>
      <w:marBottom w:val="0"/>
      <w:divBdr>
        <w:top w:val="none" w:sz="0" w:space="0" w:color="auto"/>
        <w:left w:val="none" w:sz="0" w:space="0" w:color="auto"/>
        <w:bottom w:val="none" w:sz="0" w:space="0" w:color="auto"/>
        <w:right w:val="none" w:sz="0" w:space="0" w:color="auto"/>
      </w:divBdr>
    </w:div>
    <w:div w:id="1387224261">
      <w:bodyDiv w:val="1"/>
      <w:marLeft w:val="0"/>
      <w:marRight w:val="0"/>
      <w:marTop w:val="0"/>
      <w:marBottom w:val="0"/>
      <w:divBdr>
        <w:top w:val="none" w:sz="0" w:space="0" w:color="auto"/>
        <w:left w:val="none" w:sz="0" w:space="0" w:color="auto"/>
        <w:bottom w:val="none" w:sz="0" w:space="0" w:color="auto"/>
        <w:right w:val="none" w:sz="0" w:space="0" w:color="auto"/>
      </w:divBdr>
    </w:div>
    <w:div w:id="1429110027">
      <w:bodyDiv w:val="1"/>
      <w:marLeft w:val="0"/>
      <w:marRight w:val="0"/>
      <w:marTop w:val="0"/>
      <w:marBottom w:val="0"/>
      <w:divBdr>
        <w:top w:val="none" w:sz="0" w:space="0" w:color="auto"/>
        <w:left w:val="none" w:sz="0" w:space="0" w:color="auto"/>
        <w:bottom w:val="none" w:sz="0" w:space="0" w:color="auto"/>
        <w:right w:val="none" w:sz="0" w:space="0" w:color="auto"/>
      </w:divBdr>
    </w:div>
    <w:div w:id="1533960639">
      <w:bodyDiv w:val="1"/>
      <w:marLeft w:val="0"/>
      <w:marRight w:val="0"/>
      <w:marTop w:val="0"/>
      <w:marBottom w:val="0"/>
      <w:divBdr>
        <w:top w:val="none" w:sz="0" w:space="0" w:color="auto"/>
        <w:left w:val="none" w:sz="0" w:space="0" w:color="auto"/>
        <w:bottom w:val="none" w:sz="0" w:space="0" w:color="auto"/>
        <w:right w:val="none" w:sz="0" w:space="0" w:color="auto"/>
      </w:divBdr>
      <w:divsChild>
        <w:div w:id="337657946">
          <w:marLeft w:val="0"/>
          <w:marRight w:val="0"/>
          <w:marTop w:val="0"/>
          <w:marBottom w:val="0"/>
          <w:divBdr>
            <w:top w:val="none" w:sz="0" w:space="0" w:color="auto"/>
            <w:left w:val="none" w:sz="0" w:space="0" w:color="auto"/>
            <w:bottom w:val="none" w:sz="0" w:space="0" w:color="auto"/>
            <w:right w:val="none" w:sz="0" w:space="0" w:color="auto"/>
          </w:divBdr>
        </w:div>
        <w:div w:id="736897088">
          <w:marLeft w:val="0"/>
          <w:marRight w:val="0"/>
          <w:marTop w:val="0"/>
          <w:marBottom w:val="0"/>
          <w:divBdr>
            <w:top w:val="none" w:sz="0" w:space="0" w:color="auto"/>
            <w:left w:val="none" w:sz="0" w:space="0" w:color="auto"/>
            <w:bottom w:val="none" w:sz="0" w:space="0" w:color="auto"/>
            <w:right w:val="none" w:sz="0" w:space="0" w:color="auto"/>
          </w:divBdr>
        </w:div>
        <w:div w:id="892039203">
          <w:marLeft w:val="0"/>
          <w:marRight w:val="0"/>
          <w:marTop w:val="0"/>
          <w:marBottom w:val="0"/>
          <w:divBdr>
            <w:top w:val="none" w:sz="0" w:space="0" w:color="auto"/>
            <w:left w:val="none" w:sz="0" w:space="0" w:color="auto"/>
            <w:bottom w:val="none" w:sz="0" w:space="0" w:color="auto"/>
            <w:right w:val="none" w:sz="0" w:space="0" w:color="auto"/>
          </w:divBdr>
        </w:div>
        <w:div w:id="1608194319">
          <w:marLeft w:val="0"/>
          <w:marRight w:val="0"/>
          <w:marTop w:val="0"/>
          <w:marBottom w:val="0"/>
          <w:divBdr>
            <w:top w:val="none" w:sz="0" w:space="0" w:color="auto"/>
            <w:left w:val="none" w:sz="0" w:space="0" w:color="auto"/>
            <w:bottom w:val="none" w:sz="0" w:space="0" w:color="auto"/>
            <w:right w:val="none" w:sz="0" w:space="0" w:color="auto"/>
          </w:divBdr>
        </w:div>
        <w:div w:id="1638802861">
          <w:marLeft w:val="0"/>
          <w:marRight w:val="0"/>
          <w:marTop w:val="0"/>
          <w:marBottom w:val="0"/>
          <w:divBdr>
            <w:top w:val="none" w:sz="0" w:space="0" w:color="auto"/>
            <w:left w:val="none" w:sz="0" w:space="0" w:color="auto"/>
            <w:bottom w:val="none" w:sz="0" w:space="0" w:color="auto"/>
            <w:right w:val="none" w:sz="0" w:space="0" w:color="auto"/>
          </w:divBdr>
        </w:div>
        <w:div w:id="1809782387">
          <w:marLeft w:val="0"/>
          <w:marRight w:val="0"/>
          <w:marTop w:val="0"/>
          <w:marBottom w:val="0"/>
          <w:divBdr>
            <w:top w:val="none" w:sz="0" w:space="0" w:color="auto"/>
            <w:left w:val="none" w:sz="0" w:space="0" w:color="auto"/>
            <w:bottom w:val="none" w:sz="0" w:space="0" w:color="auto"/>
            <w:right w:val="none" w:sz="0" w:space="0" w:color="auto"/>
          </w:divBdr>
          <w:divsChild>
            <w:div w:id="1664117700">
              <w:marLeft w:val="0"/>
              <w:marRight w:val="0"/>
              <w:marTop w:val="0"/>
              <w:marBottom w:val="0"/>
              <w:divBdr>
                <w:top w:val="none" w:sz="0" w:space="0" w:color="auto"/>
                <w:left w:val="none" w:sz="0" w:space="0" w:color="auto"/>
                <w:bottom w:val="none" w:sz="0" w:space="0" w:color="auto"/>
                <w:right w:val="none" w:sz="0" w:space="0" w:color="auto"/>
              </w:divBdr>
            </w:div>
          </w:divsChild>
        </w:div>
        <w:div w:id="1937518973">
          <w:marLeft w:val="0"/>
          <w:marRight w:val="0"/>
          <w:marTop w:val="0"/>
          <w:marBottom w:val="0"/>
          <w:divBdr>
            <w:top w:val="none" w:sz="0" w:space="0" w:color="auto"/>
            <w:left w:val="none" w:sz="0" w:space="0" w:color="auto"/>
            <w:bottom w:val="none" w:sz="0" w:space="0" w:color="auto"/>
            <w:right w:val="none" w:sz="0" w:space="0" w:color="auto"/>
          </w:divBdr>
        </w:div>
      </w:divsChild>
    </w:div>
    <w:div w:id="1541822249">
      <w:bodyDiv w:val="1"/>
      <w:marLeft w:val="0"/>
      <w:marRight w:val="0"/>
      <w:marTop w:val="0"/>
      <w:marBottom w:val="0"/>
      <w:divBdr>
        <w:top w:val="none" w:sz="0" w:space="0" w:color="auto"/>
        <w:left w:val="none" w:sz="0" w:space="0" w:color="auto"/>
        <w:bottom w:val="none" w:sz="0" w:space="0" w:color="auto"/>
        <w:right w:val="none" w:sz="0" w:space="0" w:color="auto"/>
      </w:divBdr>
    </w:div>
    <w:div w:id="1690253318">
      <w:bodyDiv w:val="1"/>
      <w:marLeft w:val="0"/>
      <w:marRight w:val="0"/>
      <w:marTop w:val="0"/>
      <w:marBottom w:val="0"/>
      <w:divBdr>
        <w:top w:val="none" w:sz="0" w:space="0" w:color="auto"/>
        <w:left w:val="none" w:sz="0" w:space="0" w:color="auto"/>
        <w:bottom w:val="none" w:sz="0" w:space="0" w:color="auto"/>
        <w:right w:val="none" w:sz="0" w:space="0" w:color="auto"/>
      </w:divBdr>
    </w:div>
    <w:div w:id="1785036412">
      <w:bodyDiv w:val="1"/>
      <w:marLeft w:val="0"/>
      <w:marRight w:val="0"/>
      <w:marTop w:val="0"/>
      <w:marBottom w:val="0"/>
      <w:divBdr>
        <w:top w:val="none" w:sz="0" w:space="0" w:color="auto"/>
        <w:left w:val="none" w:sz="0" w:space="0" w:color="auto"/>
        <w:bottom w:val="none" w:sz="0" w:space="0" w:color="auto"/>
        <w:right w:val="none" w:sz="0" w:space="0" w:color="auto"/>
      </w:divBdr>
    </w:div>
    <w:div w:id="1934972672">
      <w:bodyDiv w:val="1"/>
      <w:marLeft w:val="0"/>
      <w:marRight w:val="0"/>
      <w:marTop w:val="0"/>
      <w:marBottom w:val="0"/>
      <w:divBdr>
        <w:top w:val="none" w:sz="0" w:space="0" w:color="auto"/>
        <w:left w:val="none" w:sz="0" w:space="0" w:color="auto"/>
        <w:bottom w:val="none" w:sz="0" w:space="0" w:color="auto"/>
        <w:right w:val="none" w:sz="0" w:space="0" w:color="auto"/>
      </w:divBdr>
    </w:div>
    <w:div w:id="1949463469">
      <w:bodyDiv w:val="1"/>
      <w:marLeft w:val="0"/>
      <w:marRight w:val="0"/>
      <w:marTop w:val="0"/>
      <w:marBottom w:val="0"/>
      <w:divBdr>
        <w:top w:val="none" w:sz="0" w:space="0" w:color="auto"/>
        <w:left w:val="none" w:sz="0" w:space="0" w:color="auto"/>
        <w:bottom w:val="none" w:sz="0" w:space="0" w:color="auto"/>
        <w:right w:val="none" w:sz="0" w:space="0" w:color="auto"/>
      </w:divBdr>
    </w:div>
    <w:div w:id="1994554254">
      <w:bodyDiv w:val="1"/>
      <w:marLeft w:val="0"/>
      <w:marRight w:val="0"/>
      <w:marTop w:val="0"/>
      <w:marBottom w:val="0"/>
      <w:divBdr>
        <w:top w:val="none" w:sz="0" w:space="0" w:color="auto"/>
        <w:left w:val="none" w:sz="0" w:space="0" w:color="auto"/>
        <w:bottom w:val="none" w:sz="0" w:space="0" w:color="auto"/>
        <w:right w:val="none" w:sz="0" w:space="0" w:color="auto"/>
      </w:divBdr>
    </w:div>
    <w:div w:id="2066181155">
      <w:bodyDiv w:val="1"/>
      <w:marLeft w:val="0"/>
      <w:marRight w:val="0"/>
      <w:marTop w:val="0"/>
      <w:marBottom w:val="0"/>
      <w:divBdr>
        <w:top w:val="none" w:sz="0" w:space="0" w:color="auto"/>
        <w:left w:val="none" w:sz="0" w:space="0" w:color="auto"/>
        <w:bottom w:val="none" w:sz="0" w:space="0" w:color="auto"/>
        <w:right w:val="none" w:sz="0" w:space="0" w:color="auto"/>
      </w:divBdr>
    </w:div>
    <w:div w:id="2072850556">
      <w:bodyDiv w:val="1"/>
      <w:marLeft w:val="0"/>
      <w:marRight w:val="0"/>
      <w:marTop w:val="0"/>
      <w:marBottom w:val="0"/>
      <w:divBdr>
        <w:top w:val="none" w:sz="0" w:space="0" w:color="auto"/>
        <w:left w:val="none" w:sz="0" w:space="0" w:color="auto"/>
        <w:bottom w:val="none" w:sz="0" w:space="0" w:color="auto"/>
        <w:right w:val="none" w:sz="0" w:space="0" w:color="auto"/>
      </w:divBdr>
    </w:div>
    <w:div w:id="209420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is%20Krebs\Desktop\Thesis\Thesis_Working%20Document_20190107.docx" TargetMode="External"/><Relationship Id="rId18" Type="http://schemas.openxmlformats.org/officeDocument/2006/relationships/hyperlink" Target="file:///C:\Users\Denis%20Krebs\Desktop\Thesis\Thesis_Working%20Document_20190107.docx" TargetMode="Externa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file:///C:\Users\Denis%20Krebs\Desktop\Thesis\Thesis_Working%20Document_20190107.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Denis%20Krebs\Desktop\Thesis\Thesis_Working%20Document_20190107.docx" TargetMode="External"/><Relationship Id="rId29" Type="http://schemas.openxmlformats.org/officeDocument/2006/relationships/image" Target="media/image5.png"/><Relationship Id="rId11" Type="http://schemas.openxmlformats.org/officeDocument/2006/relationships/hyperlink" Target="file:///C:\Users\Denis%20Krebs\Desktop\Thesis\Thesis_Working%20Document_20190107.docx" TargetMode="External"/><Relationship Id="rId24" Type="http://schemas.openxmlformats.org/officeDocument/2006/relationships/image" Target="media/image1.jpe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hyperlink" Target="file:///C:\Users\Denis%20Krebs\Desktop\Thesis\Thesis_Working%20Document_20190107.docx" TargetMode="External"/><Relationship Id="rId4" Type="http://schemas.openxmlformats.org/officeDocument/2006/relationships/settings" Target="settings.xml"/><Relationship Id="rId9" Type="http://schemas.openxmlformats.org/officeDocument/2006/relationships/hyperlink" Target="file:///C:\Users\Denis%20Krebs\Desktop\Thesis\Thesis_Working%20Document_20190107.docx" TargetMode="External"/><Relationship Id="rId14" Type="http://schemas.openxmlformats.org/officeDocument/2006/relationships/hyperlink" Target="file:///C:\Users\Denis%20Krebs\Desktop\Thesis\Thesis_Working%20Document_20190107.docx" TargetMode="External"/><Relationship Id="rId22" Type="http://schemas.openxmlformats.org/officeDocument/2006/relationships/header" Target="header1.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C:\Users\Denis%20Krebs\Desktop\Thesis\Thesis_Working%20Document_20190107.docx"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file:///C:\Users\Denis%20Krebs\Desktop\Thesis\Thesis_Working%20Document_20190107.docx" TargetMode="External"/><Relationship Id="rId17" Type="http://schemas.openxmlformats.org/officeDocument/2006/relationships/hyperlink" Target="file:///C:\Users\Denis%20Krebs\Desktop\Thesis\Thesis_Working%20Document_20190107.docx"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C:\Users\Denis%20Krebs\Desktop\Thesis\Thesis_Working%20Document_20190107.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nis%20Krebs\Desktop\Thesis\Thesis_Working%20Document_20190107.docx" TargetMode="External"/><Relationship Id="rId23" Type="http://schemas.openxmlformats.org/officeDocument/2006/relationships/footer" Target="footer1.xml"/><Relationship Id="rId28" Type="http://schemas.microsoft.com/office/2007/relationships/hdphoto" Target="media/hdphoto1.wdp"/><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Denis%20Krebs\Desktop\Thesis\Thesis_Working%20Document_20190107.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2016-trendmonitor-interne-kommunikation-2016</b:Tag>
    <b:SourceType>Report</b:SourceType>
    <b:Title>Trendmonitor Interne Kommunikation 2016</b:Title>
    <b:Year>2016</b:Year>
    <b:Author/>
    <b:Institution>School for Communication and Management [SCM] MPM Corporate Communication Solutions</b:Institution>
    <b:Pages>52</b:Pages>
    <b:RefOrder>2</b:RefOrder>
  </b:Source>
  <b:Source>
    <b:Tag>nitz-2013-instrumente-und-techniken-der-internen-kommunikation:-e-mails-in-der-internen-kommunikation</b:Tag>
    <b:SourceType>Book</b:SourceType>
    <b:Title>Instrumente und Techniken der Internen Kommunikation: E-Mails in der Internen Kommunikation</b:Title>
    <b:Year>2013</b:Year>
    <b:Author>
      <b:Author>
        <b:NameList>
          <b:Person>
            <b:First>Olaf</b:First>
            <b:Last>Nitz</b:Last>
          </b:Person>
        </b:NameList>
      </b:Author>
      <b:Editor>
        <b:NameList>
          <b:Person>
            <b:First>Lars</b:First>
            <b:Last>Dörfel</b:Last>
          </b:Person>
        </b:NameList>
      </b:Editor>
    </b:Author>
    <b:Pages>50-62</b:Pages>
    <b:Volume>2</b:Volume>
    <b:Edition>1</b:Edition>
    <b:StandardNumber>9783940543349</b:StandardNumber>
    <b:Publisher>scm c/o prismus GmbH</b:Publisher>
    <b:City>Berlin</b:City>
    <b:RefOrder>3</b:RefOrder>
  </b:Source>
  <b:Source>
    <b:Tag>newman-barabási-2006-the-structure-and-dynamics-of-networks</b:Tag>
    <b:SourceType>Book</b:SourceType>
    <b:Title>The structure and dynamics of networks</b:Title>
    <b:Year>2006</b:Year>
    <b:Author>
      <b:Author>
        <b:NameList>
          <b:Person>
            <b:First>M. E. J. (Mark E. J.)</b:First>
            <b:Last>Newman</b:Last>
          </b:Person>
          <b:Person>
            <b:First>Albert-László.</b:First>
            <b:Last>Barabási</b:Last>
          </b:Person>
          <b:Person>
            <b:First>Duncan J.</b:First>
            <b:Last>Watts</b:Last>
          </b:Person>
        </b:NameList>
      </b:Author>
    </b:Author>
    <b:Pages>582</b:Pages>
    <b:StandardNumber>1400841356</b:StandardNumber>
    <b:Publisher>Princeton University Press</b:Publisher>
    <b:City>New Jersey</b:City>
    <b:RefOrder>4</b:RefOrder>
  </b:Source>
  <b:Source>
    <b:Tag>newman-2010-networks-:-an-introduction</b:Tag>
    <b:SourceType>Book</b:SourceType>
    <b:Title>Networks : an introduction</b:Title>
    <b:Year>2010</b:Year>
    <b:Author>
      <b:Author>
        <b:NameList>
          <b:Person>
            <b:First>M. E. J. (Mark E. J.)</b:First>
            <b:Last>Newman</b:Last>
          </b:Person>
        </b:NameList>
      </b:Author>
    </b:Author>
    <b:Pages>772</b:Pages>
    <b:StandardNumber>9780199206650</b:StandardNumber>
    <b:Publisher>Oxford University Press</b:Publisher>
    <b:City>Oxford</b:City>
    <b:RefOrder>5</b:RefOrder>
  </b:Source>
  <b:Source>
    <b:Tag>newman-2003-the-structure-and-function-of-complex-networks</b:Tag>
    <b:SourceType>JournalArticle</b:SourceType>
    <b:Title>The structure and function of complex networks</b:Title>
    <b:Year>2003</b:Year>
    <b:Author>
      <b:Author>
        <b:NameList>
          <b:Person>
            <b:First>M E J</b:First>
            <b:Last>Newman</b:Last>
          </b:Person>
        </b:NameList>
      </b:Author>
    </b:Author>
    <b:JournalName>SIAM Review</b:JournalName>
    <b:Pages>167-256</b:Pages>
    <b:Issue>45</b:Issue>
    <b:StandardNumber>arXiv:cond-mat/0303516v1</b:StandardNumber>
    <b:RefOrder>6</b:RefOrder>
  </b:Source>
  <b:Source>
    <b:Tag>mishra-schreiber-clustering-social-networks</b:Tag>
    <b:SourceType>Report</b:SourceType>
    <b:Title>Clustering Social Networks</b:Title>
    <b:Author>
      <b:Author>
        <b:NameList>
          <b:Person>
            <b:First>Nina</b:First>
            <b:Last>Mishra</b:Last>
          </b:Person>
          <b:Person>
            <b:First>Robert</b:First>
            <b:Last>Schreiber</b:Last>
          </b:Person>
          <b:Person>
            <b:First>Isabelle</b:First>
            <b:Last>Stanton</b:Last>
          </b:Person>
          <b:Person>
            <b:First>Robert E</b:First>
            <b:Last>Tarjan</b:Last>
          </b:Person>
        </b:NameList>
      </b:Author>
    </b:Author>
    <b:Institution>University of Virgina</b:Institution>
    <b:Pages>12</b:Pages>
    <b:RefOrder>7</b:RefOrder>
  </b:Source>
  <b:Source>
    <b:Tag>huck-sandhu-2009-interne-kommunikation-in-der-wahrnehmung-von-mitarbeitern-ergebnisse-einer-befragung</b:Tag>
    <b:SourceType>Book</b:SourceType>
    <b:Title>Interne Kommunikation in der Wahrnehmung von Mitarbeitern Ergebnisse einer Befragung</b:Title>
    <b:Year>2009</b:Year>
    <b:Author>
      <b:Author>
        <b:NameList>
          <b:Person>
            <b:First>Simone</b:First>
            <b:Last>Huck-Sandhu</b:Last>
          </b:Person>
        </b:NameList>
      </b:Author>
    </b:Author>
    <b:Pages>53</b:Pages>
    <b:StandardNumber>ISSN 1860-5257</b:StandardNumber>
    <b:Publisher>Universität Hohenheim</b:Publisher>
    <b:City>Hohenheim</b:City>
    <b:RefOrder>8</b:RefOrder>
  </b:Source>
  <b:Source>
    <b:Tag>ehrlich-carboni-2005-inside-social-network-analysis</b:Tag>
    <b:SourceType>Report</b:SourceType>
    <b:Title>Inside Social Network Analysis</b:Title>
    <b:Year>2005</b:Year>
    <b:Author>
      <b:Author>
        <b:NameList>
          <b:Person>
            <b:First>Kate</b:First>
            <b:Last>Ehrlich</b:Last>
          </b:Person>
          <b:Person>
            <b:First>Inga</b:First>
            <b:Last>Carboni</b:Last>
          </b:Person>
        </b:NameList>
      </b:Author>
    </b:Author>
    <b:Institution>Boston College</b:Institution>
    <b:Pages>13</b:Pages>
    <b:City>Boston</b:City>
    <b:RefOrder>9</b:RefOrder>
  </b:Source>
  <b:Source>
    <b:Tag>dörfel-mann-2016-trendmonitor-interne-kommunikation-2016</b:Tag>
    <b:SourceType>Report</b:SourceType>
    <b:Title>Trendmonitor Interne Kommunikation 2016</b:Title>
    <b:Year>2016</b:Year>
    <b:Author>
      <b:Author>
        <b:NameList>
          <b:Person>
            <b:First>Lars</b:First>
            <b:Last>Dörfel</b:Last>
          </b:Person>
          <b:Person>
            <b:First>Philipp</b:First>
            <b:Last>Mann</b:Last>
          </b:Person>
          <b:Person>
            <b:First>Bettina</b:First>
            <b:Last>Boesler</b:Last>
          </b:Person>
          <b:Person>
            <b:First>Ute</b:First>
            <b:Last>Rosenzweig</b:Last>
          </b:Person>
          <b:Person>
            <b:First>Dieter Georg</b:First>
            <b:Last>Herbst</b:Last>
          </b:Person>
        </b:NameList>
      </b:Author>
    </b:Author>
    <b:Institution>School for Communication and Management [SCM] MPM Corporate Communication Solutions</b:Institution>
    <b:Pages>52</b:Pages>
    <b:City>Berlin</b:City>
    <b:RefOrder>10</b:RefOrder>
  </b:Source>
  <b:Source>
    <b:Tag>csárdi-nepusz-2006-the-igraph-software-package-for-complex-network-research</b:Tag>
    <b:SourceType>JournalArticle</b:SourceType>
    <b:Title>The igraph software package for complex network research</b:Title>
    <b:Year>2006</b:Year>
    <b:Author>
      <b:Author>
        <b:NameList>
          <b:Person>
            <b:First>Gábor</b:First>
            <b:Last>Csárdi</b:Last>
          </b:Person>
          <b:Person>
            <b:First>Tamás</b:First>
            <b:Last>Nepusz</b:Last>
          </b:Person>
        </b:NameList>
      </b:Author>
    </b:Author>
    <b:JournalName>InterJournal, Complex Systems</b:JournalName>
    <b:Pages>1-9</b:Pages>
    <b:Volume>1695</b:Volume>
    <b:Issue>5</b:Issue>
    <b:RefOrder>11</b:RefOrder>
  </b:Source>
  <b:Source>
    <b:Tag>brandstädter-grootz-2016-kanäle-der-internen-kommunikation</b:Tag>
    <b:SourceType>BookSection</b:SourceType>
    <b:Title>Kanäle der internen Kommunikation</b:Title>
    <b:Year>2016</b:Year>
    <b:Author>
      <b:Author>
        <b:NameList>
          <b:Person>
            <b:First>Mathias</b:First>
            <b:Last>Brandstädter</b:Last>
          </b:Person>
          <b:Person>
            <b:First>Sandra</b:First>
            <b:Last>Grootz</b:Last>
          </b:Person>
          <b:Person>
            <b:First>Thomas W.</b:First>
            <b:Last>Ullrich</b:Last>
          </b:Person>
        </b:NameList>
      </b:Author>
      <b:BookAuthor>
        <b:NameList>
          <b:Person>
            <b:First>Mathias</b:First>
            <b:Last>Brandstädter</b:Last>
          </b:Person>
          <b:Person>
            <b:First>Sandra</b:First>
            <b:Last>Grootz</b:Last>
          </b:Person>
          <b:Person>
            <b:First>Thomas W.</b:First>
            <b:Last>Ullrich</b:Last>
          </b:Person>
        </b:NameList>
      </b:BookAuthor>
    </b:Author>
    <b:BookTitle>Interne Kommunikation im Krankenhaus, Erfolgskonzepte Praxis- &amp; Krankenhaus-Management</b:BookTitle>
    <b:Pages>25-35</b:Pages>
    <b:ChapterNumber>2</b:ChapterNumber>
    <b:Edition>7</b:Edition>
    <b:StandardNumber>10.1007/978-3-662-45154-0_2</b:StandardNumber>
    <b:Publisher>Springer-Verlag</b:Publisher>
    <b:City>Berlin Heidelberg</b:City>
    <b:RefOrder>12</b:RefOrder>
  </b:Source>
  <b:Source>
    <b:Tag>boccaletti-latora-2006-complex-networks:-structure-and-dynamics</b:Tag>
    <b:SourceType>JournalArticle</b:SourceType>
    <b:Title>Complex networks: Structure and dynamics</b:Title>
    <b:Year>2006</b:Year>
    <b:Author>
      <b:Author>
        <b:NameList>
          <b:Person>
            <b:First>S.</b:First>
            <b:Last>Boccaletti</b:Last>
          </b:Person>
          <b:Person>
            <b:First>V.</b:First>
            <b:Last>Latora</b:Last>
          </b:Person>
          <b:Person>
            <b:First>Y.</b:First>
            <b:Last>Moreno</b:Last>
          </b:Person>
          <b:Person>
            <b:First>M.</b:First>
            <b:Last>Chavez</b:Last>
          </b:Person>
          <b:Person>
            <b:First>D.-U.</b:First>
            <b:Last>Hwang</b:Last>
          </b:Person>
        </b:NameList>
      </b:Author>
    </b:Author>
    <b:JournalName>Physics Reports</b:JournalName>
    <b:Pages>175-308</b:Pages>
    <b:Volume>424</b:Volume>
    <b:Issue>4-5</b:Issue>
    <b:StandardNumber>10.1016/J.PHYSREP.2005.10.009</b:StandardNumber>
    <b:Publisher>North-Holland</b:Publisher>
    <b:RefOrder>13</b:RefOrder>
  </b:Source>
  <b:Source>
    <b:Tag>bendel-2006-das-kommunikationsverhalten-von-unternehmensangehörigen</b:Tag>
    <b:SourceType>Report</b:SourceType>
    <b:Title>Das Kommunikationsverhalten von Unternehmensangehörigen</b:Title>
    <b:Year>2006</b:Year>
    <b:Author>
      <b:Author>
        <b:NameList>
          <b:Person>
            <b:First>Sylvia</b:First>
            <b:Last>Bendel</b:Last>
          </b:Person>
        </b:NameList>
      </b:Author>
    </b:Author>
    <b:Institution>Hochschule für Wirtschaft Luzern</b:Institution>
    <b:Pages>28</b:Pages>
    <b:RefOrder>14</b:RefOrder>
  </b:Source>
  <b:Source>
    <b:Tag>barabási-pósfai-2016-whole-book_network-science</b:Tag>
    <b:SourceType>Book</b:SourceType>
    <b:Title>Whole book_Network Science</b:Title>
    <b:Year>2016</b:Year>
    <b:Author>
      <b:Author>
        <b:NameList>
          <b:Person>
            <b:First>Albert-László</b:First>
            <b:Last>Barabási</b:Last>
          </b:Person>
          <b:Person>
            <b:First>Márton</b:First>
            <b:Last>Pósfai</b:Last>
          </b:Person>
        </b:NameList>
      </b:Author>
    </b:Author>
    <b:Pages>456</b:Pages>
    <b:StandardNumber>9781107076266</b:StandardNumber>
    <b:Publisher>Cambridge University Press</b:Publisher>
    <b:City>Cambridge</b:City>
    <b:RefOrder>1</b:RefOrder>
  </b:Source>
  <b:Source>
    <b:Tag>bajaj-manu-bansal-guide-vullikanti-detection-of-communities-in-social-networks</b:Tag>
    <b:SourceType>Misc</b:SourceType>
    <b:Title>Detection of communities in social networks</b:Title>
    <b:Author>
      <b:Author>
        <b:NameList>
          <b:Person>
            <b:First>Rahul</b:First>
            <b:Last>Bajaj Manu Bansal Guide</b:Last>
          </b:Person>
          <b:Person>
            <b:First>Anil</b:First>
            <b:Last>Vullikanti</b:Last>
          </b:Person>
        </b:NameList>
      </b:Author>
    </b:Author>
    <b:Pages>20</b:Pages>
    <b:Publisher>Virginia Tech</b:Publisher>
    <b:City>Virginia</b:City>
    <b:RefOrder>15</b:RefOrder>
  </b:Source>
</b:Sources>
</file>

<file path=customXml/itemProps1.xml><?xml version="1.0" encoding="utf-8"?>
<ds:datastoreItem xmlns:ds="http://schemas.openxmlformats.org/officeDocument/2006/customXml" ds:itemID="{B911F772-44BB-4AFE-809F-3C062F960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39449</Words>
  <Characters>248530</Characters>
  <Application>Microsoft Office Word</Application>
  <DocSecurity>0</DocSecurity>
  <Lines>2071</Lines>
  <Paragraphs>574</Paragraphs>
  <ScaleCrop>false</ScaleCrop>
  <HeadingPairs>
    <vt:vector size="2" baseType="variant">
      <vt:variant>
        <vt:lpstr>Titel</vt:lpstr>
      </vt:variant>
      <vt:variant>
        <vt:i4>1</vt:i4>
      </vt:variant>
    </vt:vector>
  </HeadingPairs>
  <TitlesOfParts>
    <vt:vector size="1" baseType="lpstr">
      <vt:lpstr>Introduction</vt:lpstr>
    </vt:vector>
  </TitlesOfParts>
  <Company>MGB</Company>
  <LinksUpToDate>false</LinksUpToDate>
  <CharactersWithSpaces>287405</CharactersWithSpaces>
  <SharedDoc>false</SharedDoc>
  <HLinks>
    <vt:vector size="252" baseType="variant">
      <vt:variant>
        <vt:i4>4128831</vt:i4>
      </vt:variant>
      <vt:variant>
        <vt:i4>294</vt:i4>
      </vt:variant>
      <vt:variant>
        <vt:i4>0</vt:i4>
      </vt:variant>
      <vt:variant>
        <vt:i4>5</vt:i4>
      </vt:variant>
      <vt:variant>
        <vt:lpwstr>https://sites.google.com/a/umn.edu/social-network-analysis/terminology</vt:lpwstr>
      </vt:variant>
      <vt:variant>
        <vt:lpwstr/>
      </vt:variant>
      <vt:variant>
        <vt:i4>1376313</vt:i4>
      </vt:variant>
      <vt:variant>
        <vt:i4>248</vt:i4>
      </vt:variant>
      <vt:variant>
        <vt:i4>0</vt:i4>
      </vt:variant>
      <vt:variant>
        <vt:i4>5</vt:i4>
      </vt:variant>
      <vt:variant>
        <vt:lpwstr/>
      </vt:variant>
      <vt:variant>
        <vt:lpwstr>_Toc529626702</vt:lpwstr>
      </vt:variant>
      <vt:variant>
        <vt:i4>1179698</vt:i4>
      </vt:variant>
      <vt:variant>
        <vt:i4>239</vt:i4>
      </vt:variant>
      <vt:variant>
        <vt:i4>0</vt:i4>
      </vt:variant>
      <vt:variant>
        <vt:i4>5</vt:i4>
      </vt:variant>
      <vt:variant>
        <vt:lpwstr/>
      </vt:variant>
      <vt:variant>
        <vt:lpwstr>_Toc531351340</vt:lpwstr>
      </vt:variant>
      <vt:variant>
        <vt:i4>1376306</vt:i4>
      </vt:variant>
      <vt:variant>
        <vt:i4>233</vt:i4>
      </vt:variant>
      <vt:variant>
        <vt:i4>0</vt:i4>
      </vt:variant>
      <vt:variant>
        <vt:i4>5</vt:i4>
      </vt:variant>
      <vt:variant>
        <vt:lpwstr/>
      </vt:variant>
      <vt:variant>
        <vt:lpwstr>_Toc531351339</vt:lpwstr>
      </vt:variant>
      <vt:variant>
        <vt:i4>1376306</vt:i4>
      </vt:variant>
      <vt:variant>
        <vt:i4>227</vt:i4>
      </vt:variant>
      <vt:variant>
        <vt:i4>0</vt:i4>
      </vt:variant>
      <vt:variant>
        <vt:i4>5</vt:i4>
      </vt:variant>
      <vt:variant>
        <vt:lpwstr/>
      </vt:variant>
      <vt:variant>
        <vt:lpwstr>_Toc531351338</vt:lpwstr>
      </vt:variant>
      <vt:variant>
        <vt:i4>1376306</vt:i4>
      </vt:variant>
      <vt:variant>
        <vt:i4>221</vt:i4>
      </vt:variant>
      <vt:variant>
        <vt:i4>0</vt:i4>
      </vt:variant>
      <vt:variant>
        <vt:i4>5</vt:i4>
      </vt:variant>
      <vt:variant>
        <vt:lpwstr/>
      </vt:variant>
      <vt:variant>
        <vt:lpwstr>_Toc531351337</vt:lpwstr>
      </vt:variant>
      <vt:variant>
        <vt:i4>1376306</vt:i4>
      </vt:variant>
      <vt:variant>
        <vt:i4>215</vt:i4>
      </vt:variant>
      <vt:variant>
        <vt:i4>0</vt:i4>
      </vt:variant>
      <vt:variant>
        <vt:i4>5</vt:i4>
      </vt:variant>
      <vt:variant>
        <vt:lpwstr/>
      </vt:variant>
      <vt:variant>
        <vt:lpwstr>_Toc531351336</vt:lpwstr>
      </vt:variant>
      <vt:variant>
        <vt:i4>1376306</vt:i4>
      </vt:variant>
      <vt:variant>
        <vt:i4>209</vt:i4>
      </vt:variant>
      <vt:variant>
        <vt:i4>0</vt:i4>
      </vt:variant>
      <vt:variant>
        <vt:i4>5</vt:i4>
      </vt:variant>
      <vt:variant>
        <vt:lpwstr/>
      </vt:variant>
      <vt:variant>
        <vt:lpwstr>_Toc531351335</vt:lpwstr>
      </vt:variant>
      <vt:variant>
        <vt:i4>1376306</vt:i4>
      </vt:variant>
      <vt:variant>
        <vt:i4>203</vt:i4>
      </vt:variant>
      <vt:variant>
        <vt:i4>0</vt:i4>
      </vt:variant>
      <vt:variant>
        <vt:i4>5</vt:i4>
      </vt:variant>
      <vt:variant>
        <vt:lpwstr/>
      </vt:variant>
      <vt:variant>
        <vt:lpwstr>_Toc531351334</vt:lpwstr>
      </vt:variant>
      <vt:variant>
        <vt:i4>1376306</vt:i4>
      </vt:variant>
      <vt:variant>
        <vt:i4>197</vt:i4>
      </vt:variant>
      <vt:variant>
        <vt:i4>0</vt:i4>
      </vt:variant>
      <vt:variant>
        <vt:i4>5</vt:i4>
      </vt:variant>
      <vt:variant>
        <vt:lpwstr/>
      </vt:variant>
      <vt:variant>
        <vt:lpwstr>_Toc531351333</vt:lpwstr>
      </vt:variant>
      <vt:variant>
        <vt:i4>1376306</vt:i4>
      </vt:variant>
      <vt:variant>
        <vt:i4>191</vt:i4>
      </vt:variant>
      <vt:variant>
        <vt:i4>0</vt:i4>
      </vt:variant>
      <vt:variant>
        <vt:i4>5</vt:i4>
      </vt:variant>
      <vt:variant>
        <vt:lpwstr/>
      </vt:variant>
      <vt:variant>
        <vt:lpwstr>_Toc531351332</vt:lpwstr>
      </vt:variant>
      <vt:variant>
        <vt:i4>1376306</vt:i4>
      </vt:variant>
      <vt:variant>
        <vt:i4>185</vt:i4>
      </vt:variant>
      <vt:variant>
        <vt:i4>0</vt:i4>
      </vt:variant>
      <vt:variant>
        <vt:i4>5</vt:i4>
      </vt:variant>
      <vt:variant>
        <vt:lpwstr/>
      </vt:variant>
      <vt:variant>
        <vt:lpwstr>_Toc531351331</vt:lpwstr>
      </vt:variant>
      <vt:variant>
        <vt:i4>1376306</vt:i4>
      </vt:variant>
      <vt:variant>
        <vt:i4>179</vt:i4>
      </vt:variant>
      <vt:variant>
        <vt:i4>0</vt:i4>
      </vt:variant>
      <vt:variant>
        <vt:i4>5</vt:i4>
      </vt:variant>
      <vt:variant>
        <vt:lpwstr/>
      </vt:variant>
      <vt:variant>
        <vt:lpwstr>_Toc531351330</vt:lpwstr>
      </vt:variant>
      <vt:variant>
        <vt:i4>1310770</vt:i4>
      </vt:variant>
      <vt:variant>
        <vt:i4>173</vt:i4>
      </vt:variant>
      <vt:variant>
        <vt:i4>0</vt:i4>
      </vt:variant>
      <vt:variant>
        <vt:i4>5</vt:i4>
      </vt:variant>
      <vt:variant>
        <vt:lpwstr/>
      </vt:variant>
      <vt:variant>
        <vt:lpwstr>_Toc531351329</vt:lpwstr>
      </vt:variant>
      <vt:variant>
        <vt:i4>1310770</vt:i4>
      </vt:variant>
      <vt:variant>
        <vt:i4>167</vt:i4>
      </vt:variant>
      <vt:variant>
        <vt:i4>0</vt:i4>
      </vt:variant>
      <vt:variant>
        <vt:i4>5</vt:i4>
      </vt:variant>
      <vt:variant>
        <vt:lpwstr/>
      </vt:variant>
      <vt:variant>
        <vt:lpwstr>_Toc531351328</vt:lpwstr>
      </vt:variant>
      <vt:variant>
        <vt:i4>1310770</vt:i4>
      </vt:variant>
      <vt:variant>
        <vt:i4>161</vt:i4>
      </vt:variant>
      <vt:variant>
        <vt:i4>0</vt:i4>
      </vt:variant>
      <vt:variant>
        <vt:i4>5</vt:i4>
      </vt:variant>
      <vt:variant>
        <vt:lpwstr/>
      </vt:variant>
      <vt:variant>
        <vt:lpwstr>_Toc531351327</vt:lpwstr>
      </vt:variant>
      <vt:variant>
        <vt:i4>1310770</vt:i4>
      </vt:variant>
      <vt:variant>
        <vt:i4>155</vt:i4>
      </vt:variant>
      <vt:variant>
        <vt:i4>0</vt:i4>
      </vt:variant>
      <vt:variant>
        <vt:i4>5</vt:i4>
      </vt:variant>
      <vt:variant>
        <vt:lpwstr/>
      </vt:variant>
      <vt:variant>
        <vt:lpwstr>_Toc531351326</vt:lpwstr>
      </vt:variant>
      <vt:variant>
        <vt:i4>1310770</vt:i4>
      </vt:variant>
      <vt:variant>
        <vt:i4>149</vt:i4>
      </vt:variant>
      <vt:variant>
        <vt:i4>0</vt:i4>
      </vt:variant>
      <vt:variant>
        <vt:i4>5</vt:i4>
      </vt:variant>
      <vt:variant>
        <vt:lpwstr/>
      </vt:variant>
      <vt:variant>
        <vt:lpwstr>_Toc531351325</vt:lpwstr>
      </vt:variant>
      <vt:variant>
        <vt:i4>1310770</vt:i4>
      </vt:variant>
      <vt:variant>
        <vt:i4>143</vt:i4>
      </vt:variant>
      <vt:variant>
        <vt:i4>0</vt:i4>
      </vt:variant>
      <vt:variant>
        <vt:i4>5</vt:i4>
      </vt:variant>
      <vt:variant>
        <vt:lpwstr/>
      </vt:variant>
      <vt:variant>
        <vt:lpwstr>_Toc531351324</vt:lpwstr>
      </vt:variant>
      <vt:variant>
        <vt:i4>1310770</vt:i4>
      </vt:variant>
      <vt:variant>
        <vt:i4>137</vt:i4>
      </vt:variant>
      <vt:variant>
        <vt:i4>0</vt:i4>
      </vt:variant>
      <vt:variant>
        <vt:i4>5</vt:i4>
      </vt:variant>
      <vt:variant>
        <vt:lpwstr/>
      </vt:variant>
      <vt:variant>
        <vt:lpwstr>_Toc531351323</vt:lpwstr>
      </vt:variant>
      <vt:variant>
        <vt:i4>1310770</vt:i4>
      </vt:variant>
      <vt:variant>
        <vt:i4>131</vt:i4>
      </vt:variant>
      <vt:variant>
        <vt:i4>0</vt:i4>
      </vt:variant>
      <vt:variant>
        <vt:i4>5</vt:i4>
      </vt:variant>
      <vt:variant>
        <vt:lpwstr/>
      </vt:variant>
      <vt:variant>
        <vt:lpwstr>_Toc531351322</vt:lpwstr>
      </vt:variant>
      <vt:variant>
        <vt:i4>1310770</vt:i4>
      </vt:variant>
      <vt:variant>
        <vt:i4>125</vt:i4>
      </vt:variant>
      <vt:variant>
        <vt:i4>0</vt:i4>
      </vt:variant>
      <vt:variant>
        <vt:i4>5</vt:i4>
      </vt:variant>
      <vt:variant>
        <vt:lpwstr/>
      </vt:variant>
      <vt:variant>
        <vt:lpwstr>_Toc531351321</vt:lpwstr>
      </vt:variant>
      <vt:variant>
        <vt:i4>1310770</vt:i4>
      </vt:variant>
      <vt:variant>
        <vt:i4>119</vt:i4>
      </vt:variant>
      <vt:variant>
        <vt:i4>0</vt:i4>
      </vt:variant>
      <vt:variant>
        <vt:i4>5</vt:i4>
      </vt:variant>
      <vt:variant>
        <vt:lpwstr/>
      </vt:variant>
      <vt:variant>
        <vt:lpwstr>_Toc531351320</vt:lpwstr>
      </vt:variant>
      <vt:variant>
        <vt:i4>1507378</vt:i4>
      </vt:variant>
      <vt:variant>
        <vt:i4>113</vt:i4>
      </vt:variant>
      <vt:variant>
        <vt:i4>0</vt:i4>
      </vt:variant>
      <vt:variant>
        <vt:i4>5</vt:i4>
      </vt:variant>
      <vt:variant>
        <vt:lpwstr/>
      </vt:variant>
      <vt:variant>
        <vt:lpwstr>_Toc531351319</vt:lpwstr>
      </vt:variant>
      <vt:variant>
        <vt:i4>1507378</vt:i4>
      </vt:variant>
      <vt:variant>
        <vt:i4>107</vt:i4>
      </vt:variant>
      <vt:variant>
        <vt:i4>0</vt:i4>
      </vt:variant>
      <vt:variant>
        <vt:i4>5</vt:i4>
      </vt:variant>
      <vt:variant>
        <vt:lpwstr/>
      </vt:variant>
      <vt:variant>
        <vt:lpwstr>_Toc531351318</vt:lpwstr>
      </vt:variant>
      <vt:variant>
        <vt:i4>1507378</vt:i4>
      </vt:variant>
      <vt:variant>
        <vt:i4>101</vt:i4>
      </vt:variant>
      <vt:variant>
        <vt:i4>0</vt:i4>
      </vt:variant>
      <vt:variant>
        <vt:i4>5</vt:i4>
      </vt:variant>
      <vt:variant>
        <vt:lpwstr/>
      </vt:variant>
      <vt:variant>
        <vt:lpwstr>_Toc531351317</vt:lpwstr>
      </vt:variant>
      <vt:variant>
        <vt:i4>1507378</vt:i4>
      </vt:variant>
      <vt:variant>
        <vt:i4>95</vt:i4>
      </vt:variant>
      <vt:variant>
        <vt:i4>0</vt:i4>
      </vt:variant>
      <vt:variant>
        <vt:i4>5</vt:i4>
      </vt:variant>
      <vt:variant>
        <vt:lpwstr/>
      </vt:variant>
      <vt:variant>
        <vt:lpwstr>_Toc531351316</vt:lpwstr>
      </vt:variant>
      <vt:variant>
        <vt:i4>1507378</vt:i4>
      </vt:variant>
      <vt:variant>
        <vt:i4>89</vt:i4>
      </vt:variant>
      <vt:variant>
        <vt:i4>0</vt:i4>
      </vt:variant>
      <vt:variant>
        <vt:i4>5</vt:i4>
      </vt:variant>
      <vt:variant>
        <vt:lpwstr/>
      </vt:variant>
      <vt:variant>
        <vt:lpwstr>_Toc531351315</vt:lpwstr>
      </vt:variant>
      <vt:variant>
        <vt:i4>1507378</vt:i4>
      </vt:variant>
      <vt:variant>
        <vt:i4>83</vt:i4>
      </vt:variant>
      <vt:variant>
        <vt:i4>0</vt:i4>
      </vt:variant>
      <vt:variant>
        <vt:i4>5</vt:i4>
      </vt:variant>
      <vt:variant>
        <vt:lpwstr/>
      </vt:variant>
      <vt:variant>
        <vt:lpwstr>_Toc531351314</vt:lpwstr>
      </vt:variant>
      <vt:variant>
        <vt:i4>1507378</vt:i4>
      </vt:variant>
      <vt:variant>
        <vt:i4>77</vt:i4>
      </vt:variant>
      <vt:variant>
        <vt:i4>0</vt:i4>
      </vt:variant>
      <vt:variant>
        <vt:i4>5</vt:i4>
      </vt:variant>
      <vt:variant>
        <vt:lpwstr/>
      </vt:variant>
      <vt:variant>
        <vt:lpwstr>_Toc531351313</vt:lpwstr>
      </vt:variant>
      <vt:variant>
        <vt:i4>1507378</vt:i4>
      </vt:variant>
      <vt:variant>
        <vt:i4>71</vt:i4>
      </vt:variant>
      <vt:variant>
        <vt:i4>0</vt:i4>
      </vt:variant>
      <vt:variant>
        <vt:i4>5</vt:i4>
      </vt:variant>
      <vt:variant>
        <vt:lpwstr/>
      </vt:variant>
      <vt:variant>
        <vt:lpwstr>_Toc531351312</vt:lpwstr>
      </vt:variant>
      <vt:variant>
        <vt:i4>1507378</vt:i4>
      </vt:variant>
      <vt:variant>
        <vt:i4>65</vt:i4>
      </vt:variant>
      <vt:variant>
        <vt:i4>0</vt:i4>
      </vt:variant>
      <vt:variant>
        <vt:i4>5</vt:i4>
      </vt:variant>
      <vt:variant>
        <vt:lpwstr/>
      </vt:variant>
      <vt:variant>
        <vt:lpwstr>_Toc531351311</vt:lpwstr>
      </vt:variant>
      <vt:variant>
        <vt:i4>1507378</vt:i4>
      </vt:variant>
      <vt:variant>
        <vt:i4>59</vt:i4>
      </vt:variant>
      <vt:variant>
        <vt:i4>0</vt:i4>
      </vt:variant>
      <vt:variant>
        <vt:i4>5</vt:i4>
      </vt:variant>
      <vt:variant>
        <vt:lpwstr/>
      </vt:variant>
      <vt:variant>
        <vt:lpwstr>_Toc531351310</vt:lpwstr>
      </vt:variant>
      <vt:variant>
        <vt:i4>1441842</vt:i4>
      </vt:variant>
      <vt:variant>
        <vt:i4>53</vt:i4>
      </vt:variant>
      <vt:variant>
        <vt:i4>0</vt:i4>
      </vt:variant>
      <vt:variant>
        <vt:i4>5</vt:i4>
      </vt:variant>
      <vt:variant>
        <vt:lpwstr/>
      </vt:variant>
      <vt:variant>
        <vt:lpwstr>_Toc531351309</vt:lpwstr>
      </vt:variant>
      <vt:variant>
        <vt:i4>1441842</vt:i4>
      </vt:variant>
      <vt:variant>
        <vt:i4>47</vt:i4>
      </vt:variant>
      <vt:variant>
        <vt:i4>0</vt:i4>
      </vt:variant>
      <vt:variant>
        <vt:i4>5</vt:i4>
      </vt:variant>
      <vt:variant>
        <vt:lpwstr/>
      </vt:variant>
      <vt:variant>
        <vt:lpwstr>_Toc531351308</vt:lpwstr>
      </vt:variant>
      <vt:variant>
        <vt:i4>1441842</vt:i4>
      </vt:variant>
      <vt:variant>
        <vt:i4>41</vt:i4>
      </vt:variant>
      <vt:variant>
        <vt:i4>0</vt:i4>
      </vt:variant>
      <vt:variant>
        <vt:i4>5</vt:i4>
      </vt:variant>
      <vt:variant>
        <vt:lpwstr/>
      </vt:variant>
      <vt:variant>
        <vt:lpwstr>_Toc531351307</vt:lpwstr>
      </vt:variant>
      <vt:variant>
        <vt:i4>1441842</vt:i4>
      </vt:variant>
      <vt:variant>
        <vt:i4>35</vt:i4>
      </vt:variant>
      <vt:variant>
        <vt:i4>0</vt:i4>
      </vt:variant>
      <vt:variant>
        <vt:i4>5</vt:i4>
      </vt:variant>
      <vt:variant>
        <vt:lpwstr/>
      </vt:variant>
      <vt:variant>
        <vt:lpwstr>_Toc531351306</vt:lpwstr>
      </vt:variant>
      <vt:variant>
        <vt:i4>1441842</vt:i4>
      </vt:variant>
      <vt:variant>
        <vt:i4>29</vt:i4>
      </vt:variant>
      <vt:variant>
        <vt:i4>0</vt:i4>
      </vt:variant>
      <vt:variant>
        <vt:i4>5</vt:i4>
      </vt:variant>
      <vt:variant>
        <vt:lpwstr/>
      </vt:variant>
      <vt:variant>
        <vt:lpwstr>_Toc531351305</vt:lpwstr>
      </vt:variant>
      <vt:variant>
        <vt:i4>1441842</vt:i4>
      </vt:variant>
      <vt:variant>
        <vt:i4>23</vt:i4>
      </vt:variant>
      <vt:variant>
        <vt:i4>0</vt:i4>
      </vt:variant>
      <vt:variant>
        <vt:i4>5</vt:i4>
      </vt:variant>
      <vt:variant>
        <vt:lpwstr/>
      </vt:variant>
      <vt:variant>
        <vt:lpwstr>_Toc531351304</vt:lpwstr>
      </vt:variant>
      <vt:variant>
        <vt:i4>1441842</vt:i4>
      </vt:variant>
      <vt:variant>
        <vt:i4>17</vt:i4>
      </vt:variant>
      <vt:variant>
        <vt:i4>0</vt:i4>
      </vt:variant>
      <vt:variant>
        <vt:i4>5</vt:i4>
      </vt:variant>
      <vt:variant>
        <vt:lpwstr/>
      </vt:variant>
      <vt:variant>
        <vt:lpwstr>_Toc531351303</vt:lpwstr>
      </vt:variant>
      <vt:variant>
        <vt:i4>1441842</vt:i4>
      </vt:variant>
      <vt:variant>
        <vt:i4>11</vt:i4>
      </vt:variant>
      <vt:variant>
        <vt:i4>0</vt:i4>
      </vt:variant>
      <vt:variant>
        <vt:i4>5</vt:i4>
      </vt:variant>
      <vt:variant>
        <vt:lpwstr/>
      </vt:variant>
      <vt:variant>
        <vt:lpwstr>_Toc531351302</vt:lpwstr>
      </vt:variant>
      <vt:variant>
        <vt:i4>1441842</vt:i4>
      </vt:variant>
      <vt:variant>
        <vt:i4>5</vt:i4>
      </vt:variant>
      <vt:variant>
        <vt:i4>0</vt:i4>
      </vt:variant>
      <vt:variant>
        <vt:i4>5</vt:i4>
      </vt:variant>
      <vt:variant>
        <vt:lpwstr/>
      </vt:variant>
      <vt:variant>
        <vt:lpwstr>_Toc531351301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AS</dc:creator>
  <cp:keywords/>
  <dc:description/>
  <cp:lastModifiedBy>Denis Krebs</cp:lastModifiedBy>
  <cp:revision>10</cp:revision>
  <cp:lastPrinted>2011-12-16T07:22:00Z</cp:lastPrinted>
  <dcterms:created xsi:type="dcterms:W3CDTF">2019-01-09T08:00:00Z</dcterms:created>
  <dcterms:modified xsi:type="dcterms:W3CDTF">2019-01-09T15:34:00Z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http://www.zotero.org/styles/american-marketing-association</vt:lpwstr>
  </property>
  <property fmtid="{D5CDD505-2E9C-101B-9397-08002B2CF9AE}" pid="3" name="Mendeley Recent Style Name 0_1">
    <vt:lpwstr>American Marketing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http://www.zotero.org/styles/american-marketing-association</vt:lpwstr>
  </property>
  <property fmtid="{D5CDD505-2E9C-101B-9397-08002B2CF9AE}" pid="23" name="Mendeley Document_1">
    <vt:lpwstr>True</vt:lpwstr>
  </property>
  <property fmtid="{D5CDD505-2E9C-101B-9397-08002B2CF9AE}" pid="24" name="Mendeley Unique User Id_1">
    <vt:lpwstr>bdf97d0e-5219-3e6d-9b66-6e2cdc69d4a1</vt:lpwstr>
  </property>
</Properties>
</file>