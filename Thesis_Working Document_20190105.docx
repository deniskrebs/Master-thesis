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569D" w:rsidRPr="007F60CA" w:rsidRDefault="00B7569D" w:rsidP="00B7569D">
      <w:pPr>
        <w:spacing w:line="240" w:lineRule="auto"/>
        <w:jc w:val="center"/>
        <w:rPr>
          <w:b/>
          <w:sz w:val="32"/>
        </w:rPr>
      </w:pPr>
      <w:bookmarkStart w:id="0" w:name="_Hlk534385248"/>
      <w:bookmarkEnd w:id="0"/>
      <w:r w:rsidRPr="007F60CA">
        <w:rPr>
          <w:b/>
          <w:sz w:val="32"/>
        </w:rPr>
        <w:t>University of Zürich</w:t>
      </w:r>
    </w:p>
    <w:p w:rsidR="00B7569D" w:rsidRPr="007F60CA" w:rsidRDefault="00B7569D" w:rsidP="00B7569D">
      <w:pPr>
        <w:spacing w:line="240" w:lineRule="auto"/>
        <w:jc w:val="center"/>
      </w:pPr>
    </w:p>
    <w:p w:rsidR="00B7569D" w:rsidRPr="007F60CA" w:rsidRDefault="00B7569D" w:rsidP="00B7569D">
      <w:pPr>
        <w:spacing w:line="240" w:lineRule="auto"/>
        <w:jc w:val="center"/>
        <w:rPr>
          <w:sz w:val="23"/>
          <w:szCs w:val="23"/>
        </w:rPr>
      </w:pPr>
      <w:r w:rsidRPr="007F60CA">
        <w:rPr>
          <w:sz w:val="23"/>
          <w:szCs w:val="23"/>
        </w:rPr>
        <w:t>Department of Business Administration</w:t>
      </w:r>
      <w:r w:rsidRPr="007F60CA">
        <w:rPr>
          <w:sz w:val="23"/>
          <w:szCs w:val="23"/>
        </w:rPr>
        <w:br/>
        <w:t>Institute for Network Science</w:t>
      </w:r>
      <w:r w:rsidRPr="007F60CA">
        <w:rPr>
          <w:sz w:val="23"/>
          <w:szCs w:val="23"/>
        </w:rPr>
        <w:br/>
        <w:t xml:space="preserve">Prof. </w:t>
      </w:r>
      <w:proofErr w:type="spellStart"/>
      <w:r w:rsidRPr="007F60CA">
        <w:rPr>
          <w:sz w:val="23"/>
          <w:szCs w:val="23"/>
        </w:rPr>
        <w:t>Dr.</w:t>
      </w:r>
      <w:proofErr w:type="spellEnd"/>
      <w:r w:rsidRPr="007F60CA">
        <w:rPr>
          <w:sz w:val="23"/>
          <w:szCs w:val="23"/>
        </w:rPr>
        <w:t xml:space="preserve"> Claudio J. Tessone</w:t>
      </w:r>
    </w:p>
    <w:p w:rsidR="00B7569D" w:rsidRPr="007F60CA" w:rsidRDefault="00B7569D" w:rsidP="00B7569D">
      <w:pPr>
        <w:spacing w:line="240" w:lineRule="auto"/>
        <w:jc w:val="center"/>
      </w:pPr>
    </w:p>
    <w:p w:rsidR="00B7569D" w:rsidRPr="007F60CA" w:rsidRDefault="00B7569D" w:rsidP="00B7569D">
      <w:pPr>
        <w:spacing w:line="240" w:lineRule="auto"/>
        <w:jc w:val="center"/>
      </w:pPr>
    </w:p>
    <w:p w:rsidR="00B7569D" w:rsidRPr="007F60CA" w:rsidRDefault="00B7569D" w:rsidP="00B7569D">
      <w:pPr>
        <w:spacing w:line="240" w:lineRule="auto"/>
        <w:jc w:val="center"/>
      </w:pPr>
    </w:p>
    <w:p w:rsidR="00B7569D" w:rsidRPr="007F60CA" w:rsidRDefault="00B7569D" w:rsidP="00B7569D">
      <w:pPr>
        <w:spacing w:line="240" w:lineRule="auto"/>
        <w:jc w:val="center"/>
        <w:rPr>
          <w:sz w:val="23"/>
          <w:szCs w:val="23"/>
        </w:rPr>
      </w:pPr>
      <w:r w:rsidRPr="007F60CA">
        <w:rPr>
          <w:sz w:val="23"/>
          <w:szCs w:val="23"/>
        </w:rPr>
        <w:t>Master thesis</w:t>
      </w:r>
    </w:p>
    <w:p w:rsidR="00B7569D" w:rsidRPr="007F60CA" w:rsidRDefault="00B7569D" w:rsidP="00B7569D">
      <w:pPr>
        <w:spacing w:line="240" w:lineRule="auto"/>
        <w:jc w:val="center"/>
      </w:pPr>
    </w:p>
    <w:p w:rsidR="00B7569D" w:rsidRPr="007F60CA" w:rsidRDefault="00B7569D" w:rsidP="00B7569D">
      <w:pPr>
        <w:spacing w:line="240" w:lineRule="auto"/>
        <w:jc w:val="center"/>
        <w:rPr>
          <w:b/>
          <w:sz w:val="50"/>
          <w:szCs w:val="50"/>
        </w:rPr>
      </w:pPr>
      <w:r w:rsidRPr="007F60CA">
        <w:rPr>
          <w:b/>
          <w:sz w:val="50"/>
          <w:szCs w:val="50"/>
        </w:rPr>
        <w:t xml:space="preserve">Mapping information spreading to </w:t>
      </w:r>
      <w:r w:rsidRPr="007F60CA">
        <w:rPr>
          <w:b/>
          <w:sz w:val="50"/>
          <w:szCs w:val="50"/>
        </w:rPr>
        <w:br/>
        <w:t xml:space="preserve">improve communication: </w:t>
      </w:r>
      <w:r w:rsidRPr="007F60CA">
        <w:rPr>
          <w:b/>
          <w:sz w:val="50"/>
          <w:szCs w:val="50"/>
        </w:rPr>
        <w:br/>
        <w:t>The case of ONE smart solution</w:t>
      </w:r>
    </w:p>
    <w:p w:rsidR="00B7569D" w:rsidRPr="007F60CA" w:rsidRDefault="00B7569D" w:rsidP="00B7569D">
      <w:pPr>
        <w:spacing w:line="240" w:lineRule="auto"/>
        <w:jc w:val="center"/>
      </w:pPr>
    </w:p>
    <w:p w:rsidR="00B7569D" w:rsidRPr="007F60CA" w:rsidRDefault="00B7569D" w:rsidP="00B7569D">
      <w:pPr>
        <w:spacing w:line="240" w:lineRule="auto"/>
        <w:jc w:val="center"/>
      </w:pPr>
      <w:r w:rsidRPr="007F60CA">
        <w:rPr>
          <w:highlight w:val="yellow"/>
        </w:rPr>
        <w:t>[</w:t>
      </w:r>
      <w:proofErr w:type="spellStart"/>
      <w:r w:rsidRPr="007F60CA">
        <w:rPr>
          <w:highlight w:val="yellow"/>
        </w:rPr>
        <w:t>Beschreibender</w:t>
      </w:r>
      <w:proofErr w:type="spellEnd"/>
      <w:r w:rsidRPr="007F60CA">
        <w:rPr>
          <w:highlight w:val="yellow"/>
        </w:rPr>
        <w:t xml:space="preserve"> </w:t>
      </w:r>
      <w:proofErr w:type="spellStart"/>
      <w:r w:rsidRPr="007F60CA">
        <w:rPr>
          <w:highlight w:val="yellow"/>
        </w:rPr>
        <w:t>Untertitel</w:t>
      </w:r>
      <w:proofErr w:type="spellEnd"/>
      <w:r w:rsidRPr="007F60CA">
        <w:rPr>
          <w:highlight w:val="yellow"/>
        </w:rPr>
        <w:t>]</w:t>
      </w:r>
    </w:p>
    <w:p w:rsidR="00B7569D" w:rsidRPr="007F60CA" w:rsidRDefault="00B7569D" w:rsidP="00B7569D">
      <w:pPr>
        <w:spacing w:line="240" w:lineRule="auto"/>
        <w:jc w:val="center"/>
      </w:pPr>
    </w:p>
    <w:p w:rsidR="00B7569D" w:rsidRPr="007F60CA" w:rsidRDefault="00B7569D" w:rsidP="00B7569D">
      <w:pPr>
        <w:spacing w:line="240" w:lineRule="auto"/>
        <w:jc w:val="center"/>
      </w:pPr>
    </w:p>
    <w:p w:rsidR="00B7569D" w:rsidRPr="007F60CA" w:rsidRDefault="00B7569D" w:rsidP="00B7569D">
      <w:pPr>
        <w:spacing w:line="240" w:lineRule="auto"/>
        <w:jc w:val="center"/>
        <w:rPr>
          <w:b/>
          <w:sz w:val="23"/>
          <w:szCs w:val="23"/>
        </w:rPr>
      </w:pPr>
      <w:r w:rsidRPr="007F60CA">
        <w:rPr>
          <w:b/>
          <w:sz w:val="23"/>
          <w:szCs w:val="23"/>
        </w:rPr>
        <w:t>Made by:</w:t>
      </w:r>
    </w:p>
    <w:p w:rsidR="00B7569D" w:rsidRPr="007F60CA" w:rsidRDefault="00B7569D" w:rsidP="00B7569D">
      <w:pPr>
        <w:spacing w:line="240" w:lineRule="auto"/>
        <w:jc w:val="center"/>
        <w:rPr>
          <w:sz w:val="23"/>
          <w:szCs w:val="23"/>
        </w:rPr>
      </w:pPr>
      <w:r w:rsidRPr="007F60CA">
        <w:rPr>
          <w:sz w:val="23"/>
          <w:szCs w:val="23"/>
        </w:rPr>
        <w:t>Denis Krebs</w:t>
      </w:r>
      <w:r w:rsidRPr="007F60CA">
        <w:rPr>
          <w:sz w:val="23"/>
          <w:szCs w:val="23"/>
        </w:rPr>
        <w:br/>
      </w:r>
      <w:proofErr w:type="spellStart"/>
      <w:r w:rsidRPr="007F60CA">
        <w:rPr>
          <w:sz w:val="23"/>
          <w:szCs w:val="23"/>
        </w:rPr>
        <w:t>Herzogstrasse</w:t>
      </w:r>
      <w:proofErr w:type="spellEnd"/>
      <w:r w:rsidRPr="007F60CA">
        <w:rPr>
          <w:sz w:val="23"/>
          <w:szCs w:val="23"/>
        </w:rPr>
        <w:t xml:space="preserve"> 9</w:t>
      </w:r>
      <w:r w:rsidRPr="007F60CA">
        <w:rPr>
          <w:sz w:val="23"/>
          <w:szCs w:val="23"/>
        </w:rPr>
        <w:br/>
        <w:t>5000 Aarau</w:t>
      </w:r>
      <w:r w:rsidRPr="007F60CA">
        <w:rPr>
          <w:sz w:val="23"/>
          <w:szCs w:val="23"/>
        </w:rPr>
        <w:br/>
        <w:t>077 411 00 14</w:t>
      </w:r>
      <w:r w:rsidRPr="007F60CA">
        <w:rPr>
          <w:sz w:val="23"/>
          <w:szCs w:val="23"/>
        </w:rPr>
        <w:br/>
        <w:t>denis.krebs@uzh.ch</w:t>
      </w:r>
      <w:r w:rsidRPr="007F60CA">
        <w:rPr>
          <w:sz w:val="23"/>
          <w:szCs w:val="23"/>
        </w:rPr>
        <w:br/>
        <w:t>Student ID: 11-747-912</w:t>
      </w:r>
      <w:r w:rsidRPr="007F60CA">
        <w:rPr>
          <w:sz w:val="23"/>
          <w:szCs w:val="23"/>
        </w:rPr>
        <w:br/>
        <w:t>Faculty of Business, Economics and Informatics</w:t>
      </w:r>
      <w:r w:rsidRPr="007F60CA">
        <w:rPr>
          <w:sz w:val="23"/>
          <w:szCs w:val="23"/>
        </w:rPr>
        <w:br/>
        <w:t>Number of Semesters: 13</w:t>
      </w:r>
    </w:p>
    <w:p w:rsidR="00B7569D" w:rsidRPr="007F60CA" w:rsidRDefault="00B7569D" w:rsidP="00B7569D">
      <w:pPr>
        <w:spacing w:line="240" w:lineRule="auto"/>
        <w:jc w:val="center"/>
        <w:rPr>
          <w:sz w:val="23"/>
          <w:szCs w:val="23"/>
        </w:rPr>
      </w:pPr>
    </w:p>
    <w:p w:rsidR="00B7569D" w:rsidRPr="007F60CA" w:rsidRDefault="00B7569D" w:rsidP="003C25B1">
      <w:pPr>
        <w:spacing w:line="240" w:lineRule="auto"/>
        <w:jc w:val="center"/>
        <w:rPr>
          <w:sz w:val="23"/>
          <w:szCs w:val="23"/>
        </w:rPr>
      </w:pPr>
      <w:r w:rsidRPr="007F60CA">
        <w:rPr>
          <w:sz w:val="23"/>
          <w:szCs w:val="23"/>
        </w:rPr>
        <w:t xml:space="preserve">Supervisor: Prof. </w:t>
      </w:r>
      <w:proofErr w:type="spellStart"/>
      <w:r w:rsidRPr="007F60CA">
        <w:rPr>
          <w:sz w:val="23"/>
          <w:szCs w:val="23"/>
        </w:rPr>
        <w:t>Dr.</w:t>
      </w:r>
      <w:proofErr w:type="spellEnd"/>
      <w:r w:rsidRPr="007F60CA">
        <w:rPr>
          <w:sz w:val="23"/>
          <w:szCs w:val="23"/>
        </w:rPr>
        <w:t xml:space="preserve"> Claudio J. Tessone</w:t>
      </w:r>
      <w:r w:rsidR="003C25B1" w:rsidRPr="007F60CA">
        <w:rPr>
          <w:sz w:val="23"/>
          <w:szCs w:val="23"/>
        </w:rPr>
        <w:br/>
        <w:t xml:space="preserve">Advisor: </w:t>
      </w:r>
      <w:proofErr w:type="spellStart"/>
      <w:r w:rsidR="003C25B1" w:rsidRPr="007F60CA">
        <w:rPr>
          <w:sz w:val="23"/>
          <w:szCs w:val="23"/>
        </w:rPr>
        <w:t>Dr.</w:t>
      </w:r>
      <w:proofErr w:type="spellEnd"/>
      <w:r w:rsidR="003C25B1" w:rsidRPr="007F60CA">
        <w:rPr>
          <w:sz w:val="23"/>
          <w:szCs w:val="23"/>
        </w:rPr>
        <w:t xml:space="preserve"> Zhao Yang</w:t>
      </w:r>
      <w:r w:rsidRPr="007F60CA">
        <w:rPr>
          <w:sz w:val="23"/>
          <w:szCs w:val="23"/>
        </w:rPr>
        <w:br/>
      </w:r>
    </w:p>
    <w:p w:rsidR="00B7569D" w:rsidRPr="007F60CA" w:rsidRDefault="00B7569D" w:rsidP="00B7569D">
      <w:pPr>
        <w:spacing w:line="240" w:lineRule="auto"/>
        <w:jc w:val="center"/>
        <w:rPr>
          <w:sz w:val="23"/>
          <w:szCs w:val="23"/>
        </w:rPr>
      </w:pPr>
    </w:p>
    <w:p w:rsidR="00B7569D" w:rsidRPr="007F60CA" w:rsidRDefault="00B7569D" w:rsidP="00B7569D">
      <w:pPr>
        <w:jc w:val="center"/>
        <w:rPr>
          <w:sz w:val="23"/>
          <w:szCs w:val="23"/>
        </w:rPr>
      </w:pPr>
      <w:r w:rsidRPr="007F60CA">
        <w:rPr>
          <w:sz w:val="23"/>
          <w:szCs w:val="23"/>
        </w:rPr>
        <w:t xml:space="preserve">Submitted on: </w:t>
      </w:r>
      <w:r w:rsidRPr="007F60CA">
        <w:rPr>
          <w:sz w:val="23"/>
          <w:szCs w:val="23"/>
        </w:rPr>
        <w:fldChar w:fldCharType="begin"/>
      </w:r>
      <w:r w:rsidRPr="007F60CA">
        <w:rPr>
          <w:sz w:val="23"/>
          <w:szCs w:val="23"/>
        </w:rPr>
        <w:instrText xml:space="preserve"> DATE \@ "dd/MM/yyyy" </w:instrText>
      </w:r>
      <w:r w:rsidRPr="007F60CA">
        <w:rPr>
          <w:sz w:val="23"/>
          <w:szCs w:val="23"/>
        </w:rPr>
        <w:fldChar w:fldCharType="separate"/>
      </w:r>
      <w:r w:rsidR="00315D04">
        <w:rPr>
          <w:noProof/>
          <w:sz w:val="23"/>
          <w:szCs w:val="23"/>
        </w:rPr>
        <w:t>05/01/2019</w:t>
      </w:r>
      <w:r w:rsidRPr="007F60CA">
        <w:rPr>
          <w:sz w:val="23"/>
          <w:szCs w:val="23"/>
        </w:rPr>
        <w:fldChar w:fldCharType="end"/>
      </w:r>
    </w:p>
    <w:p w:rsidR="000461B3" w:rsidRPr="007F60CA" w:rsidRDefault="000461B3">
      <w:pPr>
        <w:spacing w:after="0" w:line="240" w:lineRule="auto"/>
        <w:jc w:val="left"/>
        <w:rPr>
          <w:sz w:val="23"/>
          <w:szCs w:val="23"/>
        </w:rPr>
      </w:pPr>
      <w:r w:rsidRPr="007F60CA">
        <w:rPr>
          <w:sz w:val="23"/>
          <w:szCs w:val="23"/>
        </w:rPr>
        <w:br w:type="page"/>
      </w:r>
    </w:p>
    <w:p w:rsidR="000461B3" w:rsidRPr="007F60CA" w:rsidRDefault="000461B3" w:rsidP="000461B3">
      <w:pPr>
        <w:numPr>
          <w:ilvl w:val="0"/>
          <w:numId w:val="36"/>
        </w:numPr>
        <w:spacing w:after="0"/>
        <w:ind w:left="540"/>
        <w:jc w:val="left"/>
        <w:textAlignment w:val="center"/>
        <w:rPr>
          <w:szCs w:val="22"/>
          <w:highlight w:val="yellow"/>
        </w:rPr>
      </w:pPr>
      <w:r w:rsidRPr="007F60CA">
        <w:rPr>
          <w:szCs w:val="22"/>
          <w:highlight w:val="yellow"/>
        </w:rPr>
        <w:lastRenderedPageBreak/>
        <w:t xml:space="preserve">4 </w:t>
      </w:r>
      <w:proofErr w:type="spellStart"/>
      <w:r w:rsidRPr="007F60CA">
        <w:rPr>
          <w:szCs w:val="22"/>
          <w:highlight w:val="yellow"/>
        </w:rPr>
        <w:t>Bewertung</w:t>
      </w:r>
      <w:proofErr w:type="spellEnd"/>
      <w:r w:rsidRPr="007F60CA">
        <w:rPr>
          <w:szCs w:val="22"/>
          <w:highlight w:val="yellow"/>
        </w:rPr>
        <w:t xml:space="preserve"> </w:t>
      </w:r>
      <w:proofErr w:type="spellStart"/>
      <w:r w:rsidRPr="007F60CA">
        <w:rPr>
          <w:szCs w:val="22"/>
          <w:highlight w:val="yellow"/>
        </w:rPr>
        <w:t>einer</w:t>
      </w:r>
      <w:proofErr w:type="spellEnd"/>
      <w:r w:rsidRPr="007F60CA">
        <w:rPr>
          <w:szCs w:val="22"/>
          <w:highlight w:val="yellow"/>
        </w:rPr>
        <w:t xml:space="preserve"> </w:t>
      </w:r>
      <w:proofErr w:type="spellStart"/>
      <w:r w:rsidRPr="007F60CA">
        <w:rPr>
          <w:szCs w:val="22"/>
          <w:highlight w:val="yellow"/>
        </w:rPr>
        <w:t>wissenschaftlichen</w:t>
      </w:r>
      <w:proofErr w:type="spellEnd"/>
      <w:r w:rsidRPr="007F60CA">
        <w:rPr>
          <w:szCs w:val="22"/>
          <w:highlight w:val="yellow"/>
        </w:rPr>
        <w:t xml:space="preserve"> Arbeit</w:t>
      </w:r>
    </w:p>
    <w:p w:rsidR="000461B3" w:rsidRPr="00AE0679" w:rsidRDefault="000461B3" w:rsidP="000461B3">
      <w:pPr>
        <w:spacing w:after="0"/>
        <w:ind w:left="540"/>
        <w:jc w:val="left"/>
        <w:rPr>
          <w:szCs w:val="22"/>
          <w:highlight w:val="yellow"/>
          <w:lang w:val="de-CH"/>
        </w:rPr>
      </w:pPr>
      <w:r w:rsidRPr="00AE0679">
        <w:rPr>
          <w:szCs w:val="22"/>
          <w:highlight w:val="yellow"/>
          <w:lang w:val="de-CH"/>
        </w:rPr>
        <w:t>Bei der Bewertung der Arbeiten werden die folgenden 3 Bereiche geprüft:</w:t>
      </w:r>
    </w:p>
    <w:p w:rsidR="000461B3" w:rsidRPr="00AE0679" w:rsidRDefault="000461B3" w:rsidP="000461B3">
      <w:pPr>
        <w:spacing w:after="0"/>
        <w:ind w:left="540"/>
        <w:jc w:val="left"/>
        <w:rPr>
          <w:szCs w:val="22"/>
          <w:highlight w:val="yellow"/>
          <w:lang w:val="de-CH"/>
        </w:rPr>
      </w:pPr>
      <w:r w:rsidRPr="00AE0679">
        <w:rPr>
          <w:szCs w:val="22"/>
          <w:highlight w:val="yellow"/>
          <w:lang w:val="de-CH"/>
        </w:rPr>
        <w:t>1) Formaler Aufbau</w:t>
      </w:r>
    </w:p>
    <w:p w:rsidR="000461B3" w:rsidRPr="00AE0679" w:rsidRDefault="000461B3" w:rsidP="000461B3">
      <w:pPr>
        <w:spacing w:after="0"/>
        <w:ind w:left="540"/>
        <w:jc w:val="left"/>
        <w:rPr>
          <w:szCs w:val="22"/>
          <w:highlight w:val="yellow"/>
          <w:lang w:val="de-CH"/>
        </w:rPr>
      </w:pPr>
      <w:r w:rsidRPr="00AE0679">
        <w:rPr>
          <w:szCs w:val="22"/>
          <w:highlight w:val="yellow"/>
          <w:lang w:val="de-CH"/>
        </w:rPr>
        <w:t>Beurteilt werden Zitierweise, Abbildungen, Literaturverzeichnis, Formatierungen und Orthographie/</w:t>
      </w:r>
    </w:p>
    <w:p w:rsidR="000461B3" w:rsidRPr="00AE0679" w:rsidRDefault="000461B3" w:rsidP="000461B3">
      <w:pPr>
        <w:spacing w:after="0"/>
        <w:ind w:left="540"/>
        <w:jc w:val="left"/>
        <w:rPr>
          <w:szCs w:val="22"/>
          <w:highlight w:val="yellow"/>
          <w:lang w:val="de-CH"/>
        </w:rPr>
      </w:pPr>
      <w:r w:rsidRPr="00AE0679">
        <w:rPr>
          <w:szCs w:val="22"/>
          <w:highlight w:val="yellow"/>
          <w:lang w:val="de-CH"/>
        </w:rPr>
        <w:t>Interpunktion die Vorgaben der Wegleitung.</w:t>
      </w:r>
    </w:p>
    <w:p w:rsidR="000461B3" w:rsidRPr="00AE0679" w:rsidRDefault="000461B3" w:rsidP="000461B3">
      <w:pPr>
        <w:spacing w:after="0"/>
        <w:ind w:left="540"/>
        <w:jc w:val="left"/>
        <w:rPr>
          <w:szCs w:val="22"/>
          <w:highlight w:val="yellow"/>
          <w:lang w:val="de-CH"/>
        </w:rPr>
      </w:pPr>
      <w:r w:rsidRPr="00AE0679">
        <w:rPr>
          <w:szCs w:val="22"/>
          <w:highlight w:val="yellow"/>
          <w:lang w:val="de-CH"/>
        </w:rPr>
        <w:t>2) Struktur</w:t>
      </w:r>
    </w:p>
    <w:p w:rsidR="000461B3" w:rsidRPr="00AE0679" w:rsidRDefault="000461B3" w:rsidP="000461B3">
      <w:pPr>
        <w:spacing w:after="0"/>
        <w:ind w:left="540"/>
        <w:jc w:val="left"/>
        <w:rPr>
          <w:szCs w:val="22"/>
          <w:highlight w:val="yellow"/>
          <w:lang w:val="de-CH"/>
        </w:rPr>
      </w:pPr>
      <w:r w:rsidRPr="00AE0679">
        <w:rPr>
          <w:szCs w:val="22"/>
          <w:highlight w:val="yellow"/>
          <w:lang w:val="de-CH"/>
        </w:rPr>
        <w:t>Ist ein roter Faden in der Arbeit erkennbar und wurde systematisch auf die Beantwortung der</w:t>
      </w:r>
    </w:p>
    <w:p w:rsidR="000461B3" w:rsidRPr="00AE0679" w:rsidRDefault="000461B3" w:rsidP="000461B3">
      <w:pPr>
        <w:spacing w:after="0"/>
        <w:ind w:left="540"/>
        <w:jc w:val="left"/>
        <w:rPr>
          <w:szCs w:val="22"/>
          <w:highlight w:val="yellow"/>
          <w:lang w:val="de-CH"/>
        </w:rPr>
      </w:pPr>
      <w:r w:rsidRPr="00AE0679">
        <w:rPr>
          <w:szCs w:val="22"/>
          <w:highlight w:val="yellow"/>
          <w:lang w:val="de-CH"/>
        </w:rPr>
        <w:t>Fragestellungen hingearbeitet? Sind die einzelnen Kapitel und Unterkapitel ausgewogen?</w:t>
      </w:r>
    </w:p>
    <w:p w:rsidR="000461B3" w:rsidRPr="00AE0679" w:rsidRDefault="000461B3" w:rsidP="000461B3">
      <w:pPr>
        <w:spacing w:after="0"/>
        <w:ind w:left="540"/>
        <w:jc w:val="left"/>
        <w:rPr>
          <w:szCs w:val="22"/>
          <w:highlight w:val="yellow"/>
          <w:lang w:val="de-CH"/>
        </w:rPr>
      </w:pPr>
      <w:r w:rsidRPr="00AE0679">
        <w:rPr>
          <w:szCs w:val="22"/>
          <w:highlight w:val="yellow"/>
          <w:lang w:val="de-CH"/>
        </w:rPr>
        <w:t>3) Inhalt</w:t>
      </w:r>
    </w:p>
    <w:p w:rsidR="000461B3" w:rsidRPr="00AE0679" w:rsidRDefault="000461B3" w:rsidP="000461B3">
      <w:pPr>
        <w:spacing w:after="0"/>
        <w:ind w:left="540"/>
        <w:jc w:val="left"/>
        <w:rPr>
          <w:szCs w:val="22"/>
          <w:highlight w:val="yellow"/>
          <w:lang w:val="de-CH"/>
        </w:rPr>
      </w:pPr>
      <w:r w:rsidRPr="00AE0679">
        <w:rPr>
          <w:szCs w:val="22"/>
          <w:highlight w:val="yellow"/>
          <w:lang w:val="de-CH"/>
        </w:rPr>
        <w:t>Wurde das formulierte Ziel der Arbeit erreicht und die daraus abgeleiteten Fragestellungen</w:t>
      </w:r>
    </w:p>
    <w:p w:rsidR="000461B3" w:rsidRPr="00AE0679" w:rsidRDefault="000461B3" w:rsidP="000461B3">
      <w:pPr>
        <w:spacing w:after="0"/>
        <w:ind w:left="540"/>
        <w:jc w:val="left"/>
        <w:rPr>
          <w:szCs w:val="22"/>
          <w:highlight w:val="yellow"/>
          <w:lang w:val="de-CH"/>
        </w:rPr>
      </w:pPr>
      <w:r w:rsidRPr="00AE0679">
        <w:rPr>
          <w:szCs w:val="22"/>
          <w:highlight w:val="yellow"/>
          <w:lang w:val="de-CH"/>
        </w:rPr>
        <w:t>beantwortet? Wurde der aktuelle Forschungsstand anhand wissenschaftlicher Beiträge aufgezeigt?</w:t>
      </w:r>
    </w:p>
    <w:p w:rsidR="000461B3" w:rsidRPr="00AE0679" w:rsidRDefault="000461B3" w:rsidP="000461B3">
      <w:pPr>
        <w:spacing w:after="0"/>
        <w:ind w:left="540"/>
        <w:jc w:val="left"/>
        <w:rPr>
          <w:szCs w:val="22"/>
          <w:highlight w:val="yellow"/>
          <w:lang w:val="de-CH"/>
        </w:rPr>
      </w:pPr>
      <w:r w:rsidRPr="00AE0679">
        <w:rPr>
          <w:szCs w:val="22"/>
          <w:highlight w:val="yellow"/>
          <w:lang w:val="de-CH"/>
        </w:rPr>
        <w:t>Sind die Gedankengänge klar und die Wortwahl einer wissenschaftlichen Arbeit entsprechend?</w:t>
      </w:r>
    </w:p>
    <w:p w:rsidR="000461B3" w:rsidRPr="00AE0679" w:rsidRDefault="000461B3" w:rsidP="000461B3">
      <w:pPr>
        <w:spacing w:after="0"/>
        <w:ind w:left="540"/>
        <w:jc w:val="left"/>
        <w:rPr>
          <w:szCs w:val="22"/>
          <w:highlight w:val="yellow"/>
          <w:lang w:val="de-CH"/>
        </w:rPr>
      </w:pPr>
      <w:r w:rsidRPr="00AE0679">
        <w:rPr>
          <w:szCs w:val="22"/>
          <w:highlight w:val="yellow"/>
          <w:lang w:val="de-CH"/>
        </w:rPr>
        <w:t>Wurde die relevante Literatur zum Thema der Arbeit verarbeitet?</w:t>
      </w:r>
    </w:p>
    <w:p w:rsidR="000461B3" w:rsidRPr="00AE0679" w:rsidRDefault="000461B3" w:rsidP="000461B3">
      <w:pPr>
        <w:spacing w:after="0"/>
        <w:ind w:left="540"/>
        <w:jc w:val="left"/>
        <w:rPr>
          <w:szCs w:val="22"/>
          <w:highlight w:val="yellow"/>
          <w:lang w:val="de-CH"/>
        </w:rPr>
      </w:pPr>
      <w:r w:rsidRPr="00AE0679">
        <w:rPr>
          <w:szCs w:val="22"/>
          <w:highlight w:val="yellow"/>
          <w:lang w:val="de-CH"/>
        </w:rPr>
        <w:t>TIPP: Eine detaillierte Checkliste für wissenschaftliche Arbeiten, welche die 3 genannten</w:t>
      </w:r>
    </w:p>
    <w:p w:rsidR="000461B3" w:rsidRPr="00AE0679" w:rsidRDefault="000461B3" w:rsidP="000461B3">
      <w:pPr>
        <w:spacing w:after="0"/>
        <w:ind w:left="540"/>
        <w:jc w:val="left"/>
        <w:rPr>
          <w:szCs w:val="22"/>
          <w:highlight w:val="yellow"/>
          <w:lang w:val="de-CH"/>
        </w:rPr>
      </w:pPr>
      <w:r w:rsidRPr="00AE0679">
        <w:rPr>
          <w:szCs w:val="22"/>
          <w:highlight w:val="yellow"/>
          <w:lang w:val="de-CH"/>
        </w:rPr>
        <w:t>Bewertungsbereiche noch konkretisiert und mit deren Hilfe man die eigene Leistung genau</w:t>
      </w:r>
    </w:p>
    <w:p w:rsidR="000461B3" w:rsidRPr="00AE0679" w:rsidRDefault="000461B3" w:rsidP="000461B3">
      <w:pPr>
        <w:spacing w:after="0"/>
        <w:ind w:left="540"/>
        <w:jc w:val="left"/>
        <w:rPr>
          <w:szCs w:val="22"/>
          <w:lang w:val="de-CH"/>
        </w:rPr>
      </w:pPr>
      <w:r w:rsidRPr="00AE0679">
        <w:rPr>
          <w:szCs w:val="22"/>
          <w:highlight w:val="yellow"/>
          <w:lang w:val="de-CH"/>
        </w:rPr>
        <w:t>überprüfen kann, findet sich auf der nächsten Seite (Abbildung 8).</w:t>
      </w:r>
    </w:p>
    <w:p w:rsidR="00230B59" w:rsidRPr="007F60CA" w:rsidRDefault="00B7569D" w:rsidP="00B7569D">
      <w:pPr>
        <w:rPr>
          <w:b/>
          <w:sz w:val="32"/>
          <w:szCs w:val="32"/>
        </w:rPr>
      </w:pPr>
      <w:r w:rsidRPr="00AE0679">
        <w:rPr>
          <w:sz w:val="23"/>
          <w:szCs w:val="23"/>
          <w:lang w:val="de-CH"/>
        </w:rPr>
        <w:br w:type="page"/>
      </w:r>
      <w:r w:rsidR="00973915" w:rsidRPr="007F60CA">
        <w:rPr>
          <w:b/>
          <w:sz w:val="32"/>
          <w:szCs w:val="32"/>
        </w:rPr>
        <w:lastRenderedPageBreak/>
        <w:t>Abstract</w:t>
      </w:r>
    </w:p>
    <w:p w:rsidR="00257820" w:rsidRPr="007F60CA" w:rsidRDefault="00CF53E1" w:rsidP="006221E1">
      <w:r w:rsidRPr="007F60CA">
        <w:t>…</w:t>
      </w:r>
    </w:p>
    <w:p w:rsidR="00CF53E1" w:rsidRPr="007F60CA" w:rsidRDefault="00CF53E1" w:rsidP="006221E1"/>
    <w:p w:rsidR="00973915" w:rsidRPr="007F60CA" w:rsidRDefault="00230B59" w:rsidP="008275AB">
      <w:pPr>
        <w:pStyle w:val="berschrift1"/>
      </w:pPr>
      <w:r w:rsidRPr="007F60CA">
        <w:br w:type="page"/>
      </w:r>
      <w:bookmarkStart w:id="1" w:name="_Toc534300857"/>
      <w:r w:rsidR="0094597D" w:rsidRPr="007F60CA">
        <w:lastRenderedPageBreak/>
        <w:t>Table of contents</w:t>
      </w:r>
      <w:bookmarkEnd w:id="1"/>
    </w:p>
    <w:p w:rsidR="008275AB" w:rsidRDefault="008275AB">
      <w:pPr>
        <w:pStyle w:val="Verzeichnis1"/>
        <w:rPr>
          <w:rFonts w:asciiTheme="minorHAnsi" w:eastAsiaTheme="minorEastAsia" w:hAnsiTheme="minorHAnsi" w:cstheme="minorBidi"/>
          <w:b w:val="0"/>
          <w:noProof/>
          <w:sz w:val="22"/>
          <w:szCs w:val="22"/>
          <w:lang w:val="de-CH"/>
        </w:rPr>
      </w:pPr>
      <w:r>
        <w:rPr>
          <w:spacing w:val="-6"/>
        </w:rPr>
        <w:fldChar w:fldCharType="begin"/>
      </w:r>
      <w:r>
        <w:rPr>
          <w:spacing w:val="-6"/>
        </w:rPr>
        <w:instrText xml:space="preserve"> TOC \o "1-3" \h \z \u </w:instrText>
      </w:r>
      <w:r>
        <w:rPr>
          <w:spacing w:val="-6"/>
        </w:rPr>
        <w:fldChar w:fldCharType="separate"/>
      </w:r>
      <w:hyperlink w:anchor="_Toc534300857" w:history="1">
        <w:r w:rsidRPr="009733D8">
          <w:rPr>
            <w:rStyle w:val="Hyperlink"/>
            <w:noProof/>
          </w:rPr>
          <w:t>Table of contents</w:t>
        </w:r>
        <w:r>
          <w:rPr>
            <w:noProof/>
            <w:webHidden/>
          </w:rPr>
          <w:tab/>
        </w:r>
        <w:r>
          <w:rPr>
            <w:noProof/>
            <w:webHidden/>
          </w:rPr>
          <w:fldChar w:fldCharType="begin"/>
        </w:r>
        <w:r>
          <w:rPr>
            <w:noProof/>
            <w:webHidden/>
          </w:rPr>
          <w:instrText xml:space="preserve"> PAGEREF _Toc534300857 \h </w:instrText>
        </w:r>
        <w:r>
          <w:rPr>
            <w:noProof/>
            <w:webHidden/>
          </w:rPr>
        </w:r>
        <w:r>
          <w:rPr>
            <w:noProof/>
            <w:webHidden/>
          </w:rPr>
          <w:fldChar w:fldCharType="separate"/>
        </w:r>
        <w:r>
          <w:rPr>
            <w:noProof/>
            <w:webHidden/>
          </w:rPr>
          <w:t>IV</w:t>
        </w:r>
        <w:r>
          <w:rPr>
            <w:noProof/>
            <w:webHidden/>
          </w:rPr>
          <w:fldChar w:fldCharType="end"/>
        </w:r>
      </w:hyperlink>
    </w:p>
    <w:p w:rsidR="008275AB" w:rsidRDefault="00315D04">
      <w:pPr>
        <w:pStyle w:val="Verzeichnis1"/>
        <w:rPr>
          <w:rFonts w:asciiTheme="minorHAnsi" w:eastAsiaTheme="minorEastAsia" w:hAnsiTheme="minorHAnsi" w:cstheme="minorBidi"/>
          <w:b w:val="0"/>
          <w:noProof/>
          <w:sz w:val="22"/>
          <w:szCs w:val="22"/>
          <w:lang w:val="de-CH"/>
        </w:rPr>
      </w:pPr>
      <w:hyperlink w:anchor="_Toc534300858" w:history="1">
        <w:r w:rsidR="008275AB" w:rsidRPr="009733D8">
          <w:rPr>
            <w:rStyle w:val="Hyperlink"/>
            <w:noProof/>
          </w:rPr>
          <w:t>Table of figures</w:t>
        </w:r>
        <w:r w:rsidR="008275AB">
          <w:rPr>
            <w:noProof/>
            <w:webHidden/>
          </w:rPr>
          <w:tab/>
        </w:r>
        <w:r w:rsidR="008275AB">
          <w:rPr>
            <w:noProof/>
            <w:webHidden/>
          </w:rPr>
          <w:fldChar w:fldCharType="begin"/>
        </w:r>
        <w:r w:rsidR="008275AB">
          <w:rPr>
            <w:noProof/>
            <w:webHidden/>
          </w:rPr>
          <w:instrText xml:space="preserve"> PAGEREF _Toc534300858 \h </w:instrText>
        </w:r>
        <w:r w:rsidR="008275AB">
          <w:rPr>
            <w:noProof/>
            <w:webHidden/>
          </w:rPr>
        </w:r>
        <w:r w:rsidR="008275AB">
          <w:rPr>
            <w:noProof/>
            <w:webHidden/>
          </w:rPr>
          <w:fldChar w:fldCharType="separate"/>
        </w:r>
        <w:r w:rsidR="008275AB">
          <w:rPr>
            <w:noProof/>
            <w:webHidden/>
          </w:rPr>
          <w:t>VI</w:t>
        </w:r>
        <w:r w:rsidR="008275AB">
          <w:rPr>
            <w:noProof/>
            <w:webHidden/>
          </w:rPr>
          <w:fldChar w:fldCharType="end"/>
        </w:r>
      </w:hyperlink>
    </w:p>
    <w:p w:rsidR="008275AB" w:rsidRDefault="00315D04">
      <w:pPr>
        <w:pStyle w:val="Verzeichnis1"/>
        <w:rPr>
          <w:rFonts w:asciiTheme="minorHAnsi" w:eastAsiaTheme="minorEastAsia" w:hAnsiTheme="minorHAnsi" w:cstheme="minorBidi"/>
          <w:b w:val="0"/>
          <w:noProof/>
          <w:sz w:val="22"/>
          <w:szCs w:val="22"/>
          <w:lang w:val="de-CH"/>
        </w:rPr>
      </w:pPr>
      <w:hyperlink w:anchor="_Toc534300859" w:history="1">
        <w:r w:rsidR="008275AB" w:rsidRPr="009733D8">
          <w:rPr>
            <w:rStyle w:val="Hyperlink"/>
            <w:noProof/>
            <w:spacing w:val="-6"/>
          </w:rPr>
          <w:t>List of abbreviations</w:t>
        </w:r>
        <w:r w:rsidR="008275AB">
          <w:rPr>
            <w:noProof/>
            <w:webHidden/>
          </w:rPr>
          <w:tab/>
        </w:r>
        <w:r w:rsidR="008275AB">
          <w:rPr>
            <w:noProof/>
            <w:webHidden/>
          </w:rPr>
          <w:fldChar w:fldCharType="begin"/>
        </w:r>
        <w:r w:rsidR="008275AB">
          <w:rPr>
            <w:noProof/>
            <w:webHidden/>
          </w:rPr>
          <w:instrText xml:space="preserve"> PAGEREF _Toc534300859 \h </w:instrText>
        </w:r>
        <w:r w:rsidR="008275AB">
          <w:rPr>
            <w:noProof/>
            <w:webHidden/>
          </w:rPr>
        </w:r>
        <w:r w:rsidR="008275AB">
          <w:rPr>
            <w:noProof/>
            <w:webHidden/>
          </w:rPr>
          <w:fldChar w:fldCharType="separate"/>
        </w:r>
        <w:r w:rsidR="008275AB">
          <w:rPr>
            <w:noProof/>
            <w:webHidden/>
          </w:rPr>
          <w:t>VII</w:t>
        </w:r>
        <w:r w:rsidR="008275AB">
          <w:rPr>
            <w:noProof/>
            <w:webHidden/>
          </w:rPr>
          <w:fldChar w:fldCharType="end"/>
        </w:r>
      </w:hyperlink>
    </w:p>
    <w:p w:rsidR="008275AB" w:rsidRDefault="00315D04">
      <w:pPr>
        <w:pStyle w:val="Verzeichnis1"/>
        <w:rPr>
          <w:rFonts w:asciiTheme="minorHAnsi" w:eastAsiaTheme="minorEastAsia" w:hAnsiTheme="minorHAnsi" w:cstheme="minorBidi"/>
          <w:b w:val="0"/>
          <w:noProof/>
          <w:sz w:val="22"/>
          <w:szCs w:val="22"/>
          <w:lang w:val="de-CH"/>
        </w:rPr>
      </w:pPr>
      <w:hyperlink w:anchor="_Toc534300860" w:history="1">
        <w:r w:rsidR="008275AB" w:rsidRPr="009733D8">
          <w:rPr>
            <w:rStyle w:val="Hyperlink"/>
            <w:noProof/>
          </w:rPr>
          <w:t>1</w:t>
        </w:r>
        <w:r w:rsidR="008275AB">
          <w:rPr>
            <w:rFonts w:asciiTheme="minorHAnsi" w:eastAsiaTheme="minorEastAsia" w:hAnsiTheme="minorHAnsi" w:cstheme="minorBidi"/>
            <w:b w:val="0"/>
            <w:noProof/>
            <w:sz w:val="22"/>
            <w:szCs w:val="22"/>
            <w:lang w:val="de-CH"/>
          </w:rPr>
          <w:tab/>
        </w:r>
        <w:r w:rsidR="008275AB" w:rsidRPr="009733D8">
          <w:rPr>
            <w:rStyle w:val="Hyperlink"/>
            <w:noProof/>
          </w:rPr>
          <w:t>Introduction &amp; Problem Statement</w:t>
        </w:r>
        <w:r w:rsidR="008275AB">
          <w:rPr>
            <w:noProof/>
            <w:webHidden/>
          </w:rPr>
          <w:tab/>
        </w:r>
        <w:r w:rsidR="008275AB">
          <w:rPr>
            <w:noProof/>
            <w:webHidden/>
          </w:rPr>
          <w:fldChar w:fldCharType="begin"/>
        </w:r>
        <w:r w:rsidR="008275AB">
          <w:rPr>
            <w:noProof/>
            <w:webHidden/>
          </w:rPr>
          <w:instrText xml:space="preserve"> PAGEREF _Toc534300860 \h </w:instrText>
        </w:r>
        <w:r w:rsidR="008275AB">
          <w:rPr>
            <w:noProof/>
            <w:webHidden/>
          </w:rPr>
        </w:r>
        <w:r w:rsidR="008275AB">
          <w:rPr>
            <w:noProof/>
            <w:webHidden/>
          </w:rPr>
          <w:fldChar w:fldCharType="separate"/>
        </w:r>
        <w:r w:rsidR="008275AB">
          <w:rPr>
            <w:noProof/>
            <w:webHidden/>
          </w:rPr>
          <w:t>- 1 -</w:t>
        </w:r>
        <w:r w:rsidR="008275AB">
          <w:rPr>
            <w:noProof/>
            <w:webHidden/>
          </w:rPr>
          <w:fldChar w:fldCharType="end"/>
        </w:r>
      </w:hyperlink>
    </w:p>
    <w:p w:rsidR="008275AB" w:rsidRDefault="00315D04">
      <w:pPr>
        <w:pStyle w:val="Verzeichnis2"/>
        <w:rPr>
          <w:rFonts w:asciiTheme="minorHAnsi" w:eastAsiaTheme="minorEastAsia" w:hAnsiTheme="minorHAnsi" w:cstheme="minorBidi"/>
          <w:noProof/>
          <w:sz w:val="22"/>
          <w:szCs w:val="22"/>
          <w:lang w:val="de-CH"/>
        </w:rPr>
      </w:pPr>
      <w:hyperlink w:anchor="_Toc534300861" w:history="1">
        <w:r w:rsidR="008275AB" w:rsidRPr="009733D8">
          <w:rPr>
            <w:rStyle w:val="Hyperlink"/>
            <w:noProof/>
          </w:rPr>
          <w:t>1.1</w:t>
        </w:r>
        <w:r w:rsidR="008275AB">
          <w:rPr>
            <w:rFonts w:asciiTheme="minorHAnsi" w:eastAsiaTheme="minorEastAsia" w:hAnsiTheme="minorHAnsi" w:cstheme="minorBidi"/>
            <w:noProof/>
            <w:sz w:val="22"/>
            <w:szCs w:val="22"/>
            <w:lang w:val="de-CH"/>
          </w:rPr>
          <w:tab/>
        </w:r>
        <w:r w:rsidR="008275AB" w:rsidRPr="009733D8">
          <w:rPr>
            <w:rStyle w:val="Hyperlink"/>
            <w:noProof/>
          </w:rPr>
          <w:t>Scientific Research Statement</w:t>
        </w:r>
        <w:r w:rsidR="008275AB">
          <w:rPr>
            <w:noProof/>
            <w:webHidden/>
          </w:rPr>
          <w:tab/>
        </w:r>
        <w:r w:rsidR="008275AB">
          <w:rPr>
            <w:noProof/>
            <w:webHidden/>
          </w:rPr>
          <w:fldChar w:fldCharType="begin"/>
        </w:r>
        <w:r w:rsidR="008275AB">
          <w:rPr>
            <w:noProof/>
            <w:webHidden/>
          </w:rPr>
          <w:instrText xml:space="preserve"> PAGEREF _Toc534300861 \h </w:instrText>
        </w:r>
        <w:r w:rsidR="008275AB">
          <w:rPr>
            <w:noProof/>
            <w:webHidden/>
          </w:rPr>
        </w:r>
        <w:r w:rsidR="008275AB">
          <w:rPr>
            <w:noProof/>
            <w:webHidden/>
          </w:rPr>
          <w:fldChar w:fldCharType="separate"/>
        </w:r>
        <w:r w:rsidR="008275AB">
          <w:rPr>
            <w:noProof/>
            <w:webHidden/>
          </w:rPr>
          <w:t>- 1 -</w:t>
        </w:r>
        <w:r w:rsidR="008275AB">
          <w:rPr>
            <w:noProof/>
            <w:webHidden/>
          </w:rPr>
          <w:fldChar w:fldCharType="end"/>
        </w:r>
      </w:hyperlink>
    </w:p>
    <w:p w:rsidR="008275AB" w:rsidRDefault="00315D04">
      <w:pPr>
        <w:pStyle w:val="Verzeichnis2"/>
        <w:rPr>
          <w:rFonts w:asciiTheme="minorHAnsi" w:eastAsiaTheme="minorEastAsia" w:hAnsiTheme="minorHAnsi" w:cstheme="minorBidi"/>
          <w:noProof/>
          <w:sz w:val="22"/>
          <w:szCs w:val="22"/>
          <w:lang w:val="de-CH"/>
        </w:rPr>
      </w:pPr>
      <w:hyperlink w:anchor="_Toc534300862" w:history="1">
        <w:r w:rsidR="008275AB" w:rsidRPr="009733D8">
          <w:rPr>
            <w:rStyle w:val="Hyperlink"/>
            <w:noProof/>
          </w:rPr>
          <w:t>1.2</w:t>
        </w:r>
        <w:r w:rsidR="008275AB">
          <w:rPr>
            <w:rFonts w:asciiTheme="minorHAnsi" w:eastAsiaTheme="minorEastAsia" w:hAnsiTheme="minorHAnsi" w:cstheme="minorBidi"/>
            <w:noProof/>
            <w:sz w:val="22"/>
            <w:szCs w:val="22"/>
            <w:lang w:val="de-CH"/>
          </w:rPr>
          <w:tab/>
        </w:r>
        <w:r w:rsidR="008275AB" w:rsidRPr="009733D8">
          <w:rPr>
            <w:rStyle w:val="Hyperlink"/>
            <w:noProof/>
          </w:rPr>
          <w:t>Research context and relevance</w:t>
        </w:r>
        <w:r w:rsidR="008275AB">
          <w:rPr>
            <w:noProof/>
            <w:webHidden/>
          </w:rPr>
          <w:tab/>
        </w:r>
        <w:r w:rsidR="008275AB">
          <w:rPr>
            <w:noProof/>
            <w:webHidden/>
          </w:rPr>
          <w:fldChar w:fldCharType="begin"/>
        </w:r>
        <w:r w:rsidR="008275AB">
          <w:rPr>
            <w:noProof/>
            <w:webHidden/>
          </w:rPr>
          <w:instrText xml:space="preserve"> PAGEREF _Toc534300862 \h </w:instrText>
        </w:r>
        <w:r w:rsidR="008275AB">
          <w:rPr>
            <w:noProof/>
            <w:webHidden/>
          </w:rPr>
        </w:r>
        <w:r w:rsidR="008275AB">
          <w:rPr>
            <w:noProof/>
            <w:webHidden/>
          </w:rPr>
          <w:fldChar w:fldCharType="separate"/>
        </w:r>
        <w:r w:rsidR="008275AB">
          <w:rPr>
            <w:noProof/>
            <w:webHidden/>
          </w:rPr>
          <w:t>- 1 -</w:t>
        </w:r>
        <w:r w:rsidR="008275AB">
          <w:rPr>
            <w:noProof/>
            <w:webHidden/>
          </w:rPr>
          <w:fldChar w:fldCharType="end"/>
        </w:r>
      </w:hyperlink>
    </w:p>
    <w:p w:rsidR="008275AB" w:rsidRDefault="00315D04">
      <w:pPr>
        <w:pStyle w:val="Verzeichnis3"/>
        <w:rPr>
          <w:rFonts w:asciiTheme="minorHAnsi" w:eastAsiaTheme="minorEastAsia" w:hAnsiTheme="minorHAnsi" w:cstheme="minorBidi"/>
          <w:noProof/>
          <w:sz w:val="22"/>
          <w:szCs w:val="22"/>
          <w:lang w:val="de-CH"/>
        </w:rPr>
      </w:pPr>
      <w:hyperlink w:anchor="_Toc534300863" w:history="1">
        <w:r w:rsidR="008275AB" w:rsidRPr="009733D8">
          <w:rPr>
            <w:rStyle w:val="Hyperlink"/>
            <w:noProof/>
          </w:rPr>
          <w:t xml:space="preserve">1.2.1 </w:t>
        </w:r>
        <w:r w:rsidR="008275AB">
          <w:rPr>
            <w:rFonts w:asciiTheme="minorHAnsi" w:eastAsiaTheme="minorEastAsia" w:hAnsiTheme="minorHAnsi" w:cstheme="minorBidi"/>
            <w:noProof/>
            <w:sz w:val="22"/>
            <w:szCs w:val="22"/>
            <w:lang w:val="de-CH"/>
          </w:rPr>
          <w:tab/>
        </w:r>
        <w:r w:rsidR="008275AB" w:rsidRPr="009733D8">
          <w:rPr>
            <w:rStyle w:val="Hyperlink"/>
            <w:noProof/>
          </w:rPr>
          <w:t>Scientific context</w:t>
        </w:r>
        <w:r w:rsidR="008275AB">
          <w:rPr>
            <w:noProof/>
            <w:webHidden/>
          </w:rPr>
          <w:tab/>
        </w:r>
        <w:r w:rsidR="008275AB">
          <w:rPr>
            <w:noProof/>
            <w:webHidden/>
          </w:rPr>
          <w:fldChar w:fldCharType="begin"/>
        </w:r>
        <w:r w:rsidR="008275AB">
          <w:rPr>
            <w:noProof/>
            <w:webHidden/>
          </w:rPr>
          <w:instrText xml:space="preserve"> PAGEREF _Toc534300863 \h </w:instrText>
        </w:r>
        <w:r w:rsidR="008275AB">
          <w:rPr>
            <w:noProof/>
            <w:webHidden/>
          </w:rPr>
        </w:r>
        <w:r w:rsidR="008275AB">
          <w:rPr>
            <w:noProof/>
            <w:webHidden/>
          </w:rPr>
          <w:fldChar w:fldCharType="separate"/>
        </w:r>
        <w:r w:rsidR="008275AB">
          <w:rPr>
            <w:noProof/>
            <w:webHidden/>
          </w:rPr>
          <w:t>- 1 -</w:t>
        </w:r>
        <w:r w:rsidR="008275AB">
          <w:rPr>
            <w:noProof/>
            <w:webHidden/>
          </w:rPr>
          <w:fldChar w:fldCharType="end"/>
        </w:r>
      </w:hyperlink>
    </w:p>
    <w:p w:rsidR="008275AB" w:rsidRDefault="00315D04">
      <w:pPr>
        <w:pStyle w:val="Verzeichnis3"/>
        <w:rPr>
          <w:rFonts w:asciiTheme="minorHAnsi" w:eastAsiaTheme="minorEastAsia" w:hAnsiTheme="minorHAnsi" w:cstheme="minorBidi"/>
          <w:noProof/>
          <w:sz w:val="22"/>
          <w:szCs w:val="22"/>
          <w:lang w:val="de-CH"/>
        </w:rPr>
      </w:pPr>
      <w:hyperlink w:anchor="_Toc534300864" w:history="1">
        <w:r w:rsidR="008275AB" w:rsidRPr="009733D8">
          <w:rPr>
            <w:rStyle w:val="Hyperlink"/>
            <w:noProof/>
          </w:rPr>
          <w:t>1.2.2</w:t>
        </w:r>
        <w:r w:rsidR="008275AB">
          <w:rPr>
            <w:rFonts w:asciiTheme="minorHAnsi" w:eastAsiaTheme="minorEastAsia" w:hAnsiTheme="minorHAnsi" w:cstheme="minorBidi"/>
            <w:noProof/>
            <w:sz w:val="22"/>
            <w:szCs w:val="22"/>
            <w:lang w:val="de-CH"/>
          </w:rPr>
          <w:tab/>
        </w:r>
        <w:r w:rsidR="008275AB" w:rsidRPr="009733D8">
          <w:rPr>
            <w:rStyle w:val="Hyperlink"/>
            <w:noProof/>
          </w:rPr>
          <w:t>Business relevance</w:t>
        </w:r>
        <w:r w:rsidR="008275AB">
          <w:rPr>
            <w:noProof/>
            <w:webHidden/>
          </w:rPr>
          <w:tab/>
        </w:r>
        <w:r w:rsidR="008275AB">
          <w:rPr>
            <w:noProof/>
            <w:webHidden/>
          </w:rPr>
          <w:fldChar w:fldCharType="begin"/>
        </w:r>
        <w:r w:rsidR="008275AB">
          <w:rPr>
            <w:noProof/>
            <w:webHidden/>
          </w:rPr>
          <w:instrText xml:space="preserve"> PAGEREF _Toc534300864 \h </w:instrText>
        </w:r>
        <w:r w:rsidR="008275AB">
          <w:rPr>
            <w:noProof/>
            <w:webHidden/>
          </w:rPr>
        </w:r>
        <w:r w:rsidR="008275AB">
          <w:rPr>
            <w:noProof/>
            <w:webHidden/>
          </w:rPr>
          <w:fldChar w:fldCharType="separate"/>
        </w:r>
        <w:r w:rsidR="008275AB">
          <w:rPr>
            <w:noProof/>
            <w:webHidden/>
          </w:rPr>
          <w:t>- 2 -</w:t>
        </w:r>
        <w:r w:rsidR="008275AB">
          <w:rPr>
            <w:noProof/>
            <w:webHidden/>
          </w:rPr>
          <w:fldChar w:fldCharType="end"/>
        </w:r>
      </w:hyperlink>
    </w:p>
    <w:p w:rsidR="008275AB" w:rsidRDefault="00315D04">
      <w:pPr>
        <w:pStyle w:val="Verzeichnis2"/>
        <w:rPr>
          <w:rFonts w:asciiTheme="minorHAnsi" w:eastAsiaTheme="minorEastAsia" w:hAnsiTheme="minorHAnsi" w:cstheme="minorBidi"/>
          <w:noProof/>
          <w:sz w:val="22"/>
          <w:szCs w:val="22"/>
          <w:lang w:val="de-CH"/>
        </w:rPr>
      </w:pPr>
      <w:hyperlink w:anchor="_Toc534300865" w:history="1">
        <w:r w:rsidR="008275AB" w:rsidRPr="009733D8">
          <w:rPr>
            <w:rStyle w:val="Hyperlink"/>
            <w:noProof/>
          </w:rPr>
          <w:t>1.3</w:t>
        </w:r>
        <w:r w:rsidR="008275AB">
          <w:rPr>
            <w:rFonts w:asciiTheme="minorHAnsi" w:eastAsiaTheme="minorEastAsia" w:hAnsiTheme="minorHAnsi" w:cstheme="minorBidi"/>
            <w:noProof/>
            <w:sz w:val="22"/>
            <w:szCs w:val="22"/>
            <w:lang w:val="de-CH"/>
          </w:rPr>
          <w:tab/>
        </w:r>
        <w:r w:rsidR="008275AB" w:rsidRPr="009733D8">
          <w:rPr>
            <w:rStyle w:val="Hyperlink"/>
            <w:noProof/>
          </w:rPr>
          <w:t>Terminology / structure of the thesis</w:t>
        </w:r>
        <w:r w:rsidR="008275AB">
          <w:rPr>
            <w:noProof/>
            <w:webHidden/>
          </w:rPr>
          <w:tab/>
        </w:r>
        <w:r w:rsidR="008275AB">
          <w:rPr>
            <w:noProof/>
            <w:webHidden/>
          </w:rPr>
          <w:fldChar w:fldCharType="begin"/>
        </w:r>
        <w:r w:rsidR="008275AB">
          <w:rPr>
            <w:noProof/>
            <w:webHidden/>
          </w:rPr>
          <w:instrText xml:space="preserve"> PAGEREF _Toc534300865 \h </w:instrText>
        </w:r>
        <w:r w:rsidR="008275AB">
          <w:rPr>
            <w:noProof/>
            <w:webHidden/>
          </w:rPr>
        </w:r>
        <w:r w:rsidR="008275AB">
          <w:rPr>
            <w:noProof/>
            <w:webHidden/>
          </w:rPr>
          <w:fldChar w:fldCharType="separate"/>
        </w:r>
        <w:r w:rsidR="008275AB">
          <w:rPr>
            <w:noProof/>
            <w:webHidden/>
          </w:rPr>
          <w:t>- 3 -</w:t>
        </w:r>
        <w:r w:rsidR="008275AB">
          <w:rPr>
            <w:noProof/>
            <w:webHidden/>
          </w:rPr>
          <w:fldChar w:fldCharType="end"/>
        </w:r>
      </w:hyperlink>
    </w:p>
    <w:p w:rsidR="008275AB" w:rsidRDefault="00315D04">
      <w:pPr>
        <w:pStyle w:val="Verzeichnis1"/>
        <w:rPr>
          <w:rFonts w:asciiTheme="minorHAnsi" w:eastAsiaTheme="minorEastAsia" w:hAnsiTheme="minorHAnsi" w:cstheme="minorBidi"/>
          <w:b w:val="0"/>
          <w:noProof/>
          <w:sz w:val="22"/>
          <w:szCs w:val="22"/>
          <w:lang w:val="de-CH"/>
        </w:rPr>
      </w:pPr>
      <w:hyperlink w:anchor="_Toc534300866" w:history="1">
        <w:r w:rsidR="008275AB" w:rsidRPr="009733D8">
          <w:rPr>
            <w:rStyle w:val="Hyperlink"/>
            <w:noProof/>
          </w:rPr>
          <w:t>2</w:t>
        </w:r>
        <w:r w:rsidR="008275AB">
          <w:rPr>
            <w:rFonts w:asciiTheme="minorHAnsi" w:eastAsiaTheme="minorEastAsia" w:hAnsiTheme="minorHAnsi" w:cstheme="minorBidi"/>
            <w:b w:val="0"/>
            <w:noProof/>
            <w:sz w:val="22"/>
            <w:szCs w:val="22"/>
            <w:lang w:val="de-CH"/>
          </w:rPr>
          <w:tab/>
        </w:r>
        <w:r w:rsidR="008275AB" w:rsidRPr="009733D8">
          <w:rPr>
            <w:rStyle w:val="Hyperlink"/>
            <w:noProof/>
          </w:rPr>
          <w:t>Theory</w:t>
        </w:r>
        <w:r w:rsidR="008275AB">
          <w:rPr>
            <w:noProof/>
            <w:webHidden/>
          </w:rPr>
          <w:tab/>
        </w:r>
        <w:r w:rsidR="008275AB">
          <w:rPr>
            <w:noProof/>
            <w:webHidden/>
          </w:rPr>
          <w:fldChar w:fldCharType="begin"/>
        </w:r>
        <w:r w:rsidR="008275AB">
          <w:rPr>
            <w:noProof/>
            <w:webHidden/>
          </w:rPr>
          <w:instrText xml:space="preserve"> PAGEREF _Toc534300866 \h </w:instrText>
        </w:r>
        <w:r w:rsidR="008275AB">
          <w:rPr>
            <w:noProof/>
            <w:webHidden/>
          </w:rPr>
        </w:r>
        <w:r w:rsidR="008275AB">
          <w:rPr>
            <w:noProof/>
            <w:webHidden/>
          </w:rPr>
          <w:fldChar w:fldCharType="separate"/>
        </w:r>
        <w:r w:rsidR="008275AB">
          <w:rPr>
            <w:noProof/>
            <w:webHidden/>
          </w:rPr>
          <w:t>- 4 -</w:t>
        </w:r>
        <w:r w:rsidR="008275AB">
          <w:rPr>
            <w:noProof/>
            <w:webHidden/>
          </w:rPr>
          <w:fldChar w:fldCharType="end"/>
        </w:r>
      </w:hyperlink>
    </w:p>
    <w:p w:rsidR="008275AB" w:rsidRDefault="00315D04">
      <w:pPr>
        <w:pStyle w:val="Verzeichnis2"/>
        <w:rPr>
          <w:rFonts w:asciiTheme="minorHAnsi" w:eastAsiaTheme="minorEastAsia" w:hAnsiTheme="minorHAnsi" w:cstheme="minorBidi"/>
          <w:noProof/>
          <w:sz w:val="22"/>
          <w:szCs w:val="22"/>
          <w:lang w:val="de-CH"/>
        </w:rPr>
      </w:pPr>
      <w:hyperlink w:anchor="_Toc534300867" w:history="1">
        <w:r w:rsidR="008275AB" w:rsidRPr="009733D8">
          <w:rPr>
            <w:rStyle w:val="Hyperlink"/>
            <w:noProof/>
          </w:rPr>
          <w:t>2.1</w:t>
        </w:r>
        <w:r w:rsidR="008275AB">
          <w:rPr>
            <w:rFonts w:asciiTheme="minorHAnsi" w:eastAsiaTheme="minorEastAsia" w:hAnsiTheme="minorHAnsi" w:cstheme="minorBidi"/>
            <w:noProof/>
            <w:sz w:val="22"/>
            <w:szCs w:val="22"/>
            <w:lang w:val="de-CH"/>
          </w:rPr>
          <w:tab/>
        </w:r>
        <w:r w:rsidR="008275AB" w:rsidRPr="009733D8">
          <w:rPr>
            <w:rStyle w:val="Hyperlink"/>
            <w:noProof/>
          </w:rPr>
          <w:t>Network Science</w:t>
        </w:r>
        <w:r w:rsidR="008275AB">
          <w:rPr>
            <w:noProof/>
            <w:webHidden/>
          </w:rPr>
          <w:tab/>
        </w:r>
        <w:r w:rsidR="008275AB">
          <w:rPr>
            <w:noProof/>
            <w:webHidden/>
          </w:rPr>
          <w:fldChar w:fldCharType="begin"/>
        </w:r>
        <w:r w:rsidR="008275AB">
          <w:rPr>
            <w:noProof/>
            <w:webHidden/>
          </w:rPr>
          <w:instrText xml:space="preserve"> PAGEREF _Toc534300867 \h </w:instrText>
        </w:r>
        <w:r w:rsidR="008275AB">
          <w:rPr>
            <w:noProof/>
            <w:webHidden/>
          </w:rPr>
        </w:r>
        <w:r w:rsidR="008275AB">
          <w:rPr>
            <w:noProof/>
            <w:webHidden/>
          </w:rPr>
          <w:fldChar w:fldCharType="separate"/>
        </w:r>
        <w:r w:rsidR="008275AB">
          <w:rPr>
            <w:noProof/>
            <w:webHidden/>
          </w:rPr>
          <w:t>- 4 -</w:t>
        </w:r>
        <w:r w:rsidR="008275AB">
          <w:rPr>
            <w:noProof/>
            <w:webHidden/>
          </w:rPr>
          <w:fldChar w:fldCharType="end"/>
        </w:r>
      </w:hyperlink>
    </w:p>
    <w:p w:rsidR="008275AB" w:rsidRDefault="00315D04">
      <w:pPr>
        <w:pStyle w:val="Verzeichnis3"/>
        <w:rPr>
          <w:rFonts w:asciiTheme="minorHAnsi" w:eastAsiaTheme="minorEastAsia" w:hAnsiTheme="minorHAnsi" w:cstheme="minorBidi"/>
          <w:noProof/>
          <w:sz w:val="22"/>
          <w:szCs w:val="22"/>
          <w:lang w:val="de-CH"/>
        </w:rPr>
      </w:pPr>
      <w:hyperlink w:anchor="_Toc534300868" w:history="1">
        <w:r w:rsidR="008275AB" w:rsidRPr="009733D8">
          <w:rPr>
            <w:rStyle w:val="Hyperlink"/>
            <w:noProof/>
          </w:rPr>
          <w:t>2.1.1</w:t>
        </w:r>
        <w:r w:rsidR="008275AB">
          <w:rPr>
            <w:rFonts w:asciiTheme="minorHAnsi" w:eastAsiaTheme="minorEastAsia" w:hAnsiTheme="minorHAnsi" w:cstheme="minorBidi"/>
            <w:noProof/>
            <w:sz w:val="22"/>
            <w:szCs w:val="22"/>
            <w:lang w:val="de-CH"/>
          </w:rPr>
          <w:tab/>
        </w:r>
        <w:r w:rsidR="008275AB" w:rsidRPr="009733D8">
          <w:rPr>
            <w:rStyle w:val="Hyperlink"/>
            <w:noProof/>
          </w:rPr>
          <w:t>Characteristics of Network Science</w:t>
        </w:r>
        <w:r w:rsidR="008275AB">
          <w:rPr>
            <w:noProof/>
            <w:webHidden/>
          </w:rPr>
          <w:tab/>
        </w:r>
        <w:r w:rsidR="008275AB">
          <w:rPr>
            <w:noProof/>
            <w:webHidden/>
          </w:rPr>
          <w:fldChar w:fldCharType="begin"/>
        </w:r>
        <w:r w:rsidR="008275AB">
          <w:rPr>
            <w:noProof/>
            <w:webHidden/>
          </w:rPr>
          <w:instrText xml:space="preserve"> PAGEREF _Toc534300868 \h </w:instrText>
        </w:r>
        <w:r w:rsidR="008275AB">
          <w:rPr>
            <w:noProof/>
            <w:webHidden/>
          </w:rPr>
        </w:r>
        <w:r w:rsidR="008275AB">
          <w:rPr>
            <w:noProof/>
            <w:webHidden/>
          </w:rPr>
          <w:fldChar w:fldCharType="separate"/>
        </w:r>
        <w:r w:rsidR="008275AB">
          <w:rPr>
            <w:noProof/>
            <w:webHidden/>
          </w:rPr>
          <w:t>- 4 -</w:t>
        </w:r>
        <w:r w:rsidR="008275AB">
          <w:rPr>
            <w:noProof/>
            <w:webHidden/>
          </w:rPr>
          <w:fldChar w:fldCharType="end"/>
        </w:r>
      </w:hyperlink>
    </w:p>
    <w:p w:rsidR="008275AB" w:rsidRDefault="00315D04">
      <w:pPr>
        <w:pStyle w:val="Verzeichnis3"/>
        <w:rPr>
          <w:rFonts w:asciiTheme="minorHAnsi" w:eastAsiaTheme="minorEastAsia" w:hAnsiTheme="minorHAnsi" w:cstheme="minorBidi"/>
          <w:noProof/>
          <w:sz w:val="22"/>
          <w:szCs w:val="22"/>
          <w:lang w:val="de-CH"/>
        </w:rPr>
      </w:pPr>
      <w:hyperlink w:anchor="_Toc534300869" w:history="1">
        <w:r w:rsidR="008275AB" w:rsidRPr="009733D8">
          <w:rPr>
            <w:rStyle w:val="Hyperlink"/>
            <w:noProof/>
          </w:rPr>
          <w:t>2.1.2</w:t>
        </w:r>
        <w:r w:rsidR="008275AB">
          <w:rPr>
            <w:rFonts w:asciiTheme="minorHAnsi" w:eastAsiaTheme="minorEastAsia" w:hAnsiTheme="minorHAnsi" w:cstheme="minorBidi"/>
            <w:noProof/>
            <w:sz w:val="22"/>
            <w:szCs w:val="22"/>
            <w:lang w:val="de-CH"/>
          </w:rPr>
          <w:tab/>
        </w:r>
        <w:r w:rsidR="008275AB" w:rsidRPr="009733D8">
          <w:rPr>
            <w:rStyle w:val="Hyperlink"/>
            <w:noProof/>
          </w:rPr>
          <w:t>Networks at the Heart of Complex Systems</w:t>
        </w:r>
        <w:r w:rsidR="008275AB">
          <w:rPr>
            <w:noProof/>
            <w:webHidden/>
          </w:rPr>
          <w:tab/>
        </w:r>
        <w:r w:rsidR="008275AB">
          <w:rPr>
            <w:noProof/>
            <w:webHidden/>
          </w:rPr>
          <w:fldChar w:fldCharType="begin"/>
        </w:r>
        <w:r w:rsidR="008275AB">
          <w:rPr>
            <w:noProof/>
            <w:webHidden/>
          </w:rPr>
          <w:instrText xml:space="preserve"> PAGEREF _Toc534300869 \h </w:instrText>
        </w:r>
        <w:r w:rsidR="008275AB">
          <w:rPr>
            <w:noProof/>
            <w:webHidden/>
          </w:rPr>
        </w:r>
        <w:r w:rsidR="008275AB">
          <w:rPr>
            <w:noProof/>
            <w:webHidden/>
          </w:rPr>
          <w:fldChar w:fldCharType="separate"/>
        </w:r>
        <w:r w:rsidR="008275AB">
          <w:rPr>
            <w:noProof/>
            <w:webHidden/>
          </w:rPr>
          <w:t>- 6 -</w:t>
        </w:r>
        <w:r w:rsidR="008275AB">
          <w:rPr>
            <w:noProof/>
            <w:webHidden/>
          </w:rPr>
          <w:fldChar w:fldCharType="end"/>
        </w:r>
      </w:hyperlink>
    </w:p>
    <w:p w:rsidR="008275AB" w:rsidRDefault="00315D04">
      <w:pPr>
        <w:pStyle w:val="Verzeichnis3"/>
        <w:rPr>
          <w:rFonts w:asciiTheme="minorHAnsi" w:eastAsiaTheme="minorEastAsia" w:hAnsiTheme="minorHAnsi" w:cstheme="minorBidi"/>
          <w:noProof/>
          <w:sz w:val="22"/>
          <w:szCs w:val="22"/>
          <w:lang w:val="de-CH"/>
        </w:rPr>
      </w:pPr>
      <w:hyperlink w:anchor="_Toc534300870" w:history="1">
        <w:r w:rsidR="008275AB" w:rsidRPr="009733D8">
          <w:rPr>
            <w:rStyle w:val="Hyperlink"/>
            <w:noProof/>
          </w:rPr>
          <w:t>2.1.3</w:t>
        </w:r>
        <w:r w:rsidR="008275AB">
          <w:rPr>
            <w:rFonts w:asciiTheme="minorHAnsi" w:eastAsiaTheme="minorEastAsia" w:hAnsiTheme="minorHAnsi" w:cstheme="minorBidi"/>
            <w:noProof/>
            <w:sz w:val="22"/>
            <w:szCs w:val="22"/>
            <w:lang w:val="de-CH"/>
          </w:rPr>
          <w:tab/>
        </w:r>
        <w:r w:rsidR="008275AB" w:rsidRPr="009733D8">
          <w:rPr>
            <w:rStyle w:val="Hyperlink"/>
            <w:noProof/>
          </w:rPr>
          <w:t>Two Forces Helped the Emergence of Network Science</w:t>
        </w:r>
        <w:r w:rsidR="008275AB">
          <w:rPr>
            <w:noProof/>
            <w:webHidden/>
          </w:rPr>
          <w:tab/>
        </w:r>
        <w:r w:rsidR="008275AB">
          <w:rPr>
            <w:noProof/>
            <w:webHidden/>
          </w:rPr>
          <w:fldChar w:fldCharType="begin"/>
        </w:r>
        <w:r w:rsidR="008275AB">
          <w:rPr>
            <w:noProof/>
            <w:webHidden/>
          </w:rPr>
          <w:instrText xml:space="preserve"> PAGEREF _Toc534300870 \h </w:instrText>
        </w:r>
        <w:r w:rsidR="008275AB">
          <w:rPr>
            <w:noProof/>
            <w:webHidden/>
          </w:rPr>
        </w:r>
        <w:r w:rsidR="008275AB">
          <w:rPr>
            <w:noProof/>
            <w:webHidden/>
          </w:rPr>
          <w:fldChar w:fldCharType="separate"/>
        </w:r>
        <w:r w:rsidR="008275AB">
          <w:rPr>
            <w:noProof/>
            <w:webHidden/>
          </w:rPr>
          <w:t>- 6 -</w:t>
        </w:r>
        <w:r w:rsidR="008275AB">
          <w:rPr>
            <w:noProof/>
            <w:webHidden/>
          </w:rPr>
          <w:fldChar w:fldCharType="end"/>
        </w:r>
      </w:hyperlink>
    </w:p>
    <w:p w:rsidR="008275AB" w:rsidRDefault="00315D04">
      <w:pPr>
        <w:pStyle w:val="Verzeichnis2"/>
        <w:rPr>
          <w:rFonts w:asciiTheme="minorHAnsi" w:eastAsiaTheme="minorEastAsia" w:hAnsiTheme="minorHAnsi" w:cstheme="minorBidi"/>
          <w:noProof/>
          <w:sz w:val="22"/>
          <w:szCs w:val="22"/>
          <w:lang w:val="de-CH"/>
        </w:rPr>
      </w:pPr>
      <w:hyperlink w:anchor="_Toc534300871" w:history="1">
        <w:r w:rsidR="008275AB" w:rsidRPr="009733D8">
          <w:rPr>
            <w:rStyle w:val="Hyperlink"/>
            <w:noProof/>
          </w:rPr>
          <w:t>2.2</w:t>
        </w:r>
        <w:r w:rsidR="008275AB">
          <w:rPr>
            <w:rFonts w:asciiTheme="minorHAnsi" w:eastAsiaTheme="minorEastAsia" w:hAnsiTheme="minorHAnsi" w:cstheme="minorBidi"/>
            <w:noProof/>
            <w:sz w:val="22"/>
            <w:szCs w:val="22"/>
            <w:lang w:val="de-CH"/>
          </w:rPr>
          <w:tab/>
        </w:r>
        <w:r w:rsidR="008275AB" w:rsidRPr="009733D8">
          <w:rPr>
            <w:rStyle w:val="Hyperlink"/>
            <w:noProof/>
          </w:rPr>
          <w:t>Tools</w:t>
        </w:r>
        <w:r w:rsidR="008275AB">
          <w:rPr>
            <w:noProof/>
            <w:webHidden/>
          </w:rPr>
          <w:tab/>
        </w:r>
        <w:r w:rsidR="008275AB">
          <w:rPr>
            <w:noProof/>
            <w:webHidden/>
          </w:rPr>
          <w:fldChar w:fldCharType="begin"/>
        </w:r>
        <w:r w:rsidR="008275AB">
          <w:rPr>
            <w:noProof/>
            <w:webHidden/>
          </w:rPr>
          <w:instrText xml:space="preserve"> PAGEREF _Toc534300871 \h </w:instrText>
        </w:r>
        <w:r w:rsidR="008275AB">
          <w:rPr>
            <w:noProof/>
            <w:webHidden/>
          </w:rPr>
        </w:r>
        <w:r w:rsidR="008275AB">
          <w:rPr>
            <w:noProof/>
            <w:webHidden/>
          </w:rPr>
          <w:fldChar w:fldCharType="separate"/>
        </w:r>
        <w:r w:rsidR="008275AB">
          <w:rPr>
            <w:noProof/>
            <w:webHidden/>
          </w:rPr>
          <w:t>- 7 -</w:t>
        </w:r>
        <w:r w:rsidR="008275AB">
          <w:rPr>
            <w:noProof/>
            <w:webHidden/>
          </w:rPr>
          <w:fldChar w:fldCharType="end"/>
        </w:r>
      </w:hyperlink>
    </w:p>
    <w:p w:rsidR="008275AB" w:rsidRDefault="00315D04">
      <w:pPr>
        <w:pStyle w:val="Verzeichnis1"/>
        <w:rPr>
          <w:rFonts w:asciiTheme="minorHAnsi" w:eastAsiaTheme="minorEastAsia" w:hAnsiTheme="minorHAnsi" w:cstheme="minorBidi"/>
          <w:b w:val="0"/>
          <w:noProof/>
          <w:sz w:val="22"/>
          <w:szCs w:val="22"/>
          <w:lang w:val="de-CH"/>
        </w:rPr>
      </w:pPr>
      <w:hyperlink w:anchor="_Toc534300872" w:history="1">
        <w:r w:rsidR="008275AB" w:rsidRPr="009733D8">
          <w:rPr>
            <w:rStyle w:val="Hyperlink"/>
            <w:noProof/>
          </w:rPr>
          <w:t>3</w:t>
        </w:r>
        <w:r w:rsidR="008275AB">
          <w:rPr>
            <w:rFonts w:asciiTheme="minorHAnsi" w:eastAsiaTheme="minorEastAsia" w:hAnsiTheme="minorHAnsi" w:cstheme="minorBidi"/>
            <w:b w:val="0"/>
            <w:noProof/>
            <w:sz w:val="22"/>
            <w:szCs w:val="22"/>
            <w:lang w:val="de-CH"/>
          </w:rPr>
          <w:tab/>
        </w:r>
        <w:r w:rsidR="008275AB" w:rsidRPr="009733D8">
          <w:rPr>
            <w:rStyle w:val="Hyperlink"/>
            <w:noProof/>
          </w:rPr>
          <w:t>Research State &amp; gaps</w:t>
        </w:r>
        <w:r w:rsidR="008275AB">
          <w:rPr>
            <w:noProof/>
            <w:webHidden/>
          </w:rPr>
          <w:tab/>
        </w:r>
        <w:r w:rsidR="008275AB">
          <w:rPr>
            <w:noProof/>
            <w:webHidden/>
          </w:rPr>
          <w:fldChar w:fldCharType="begin"/>
        </w:r>
        <w:r w:rsidR="008275AB">
          <w:rPr>
            <w:noProof/>
            <w:webHidden/>
          </w:rPr>
          <w:instrText xml:space="preserve"> PAGEREF _Toc534300872 \h </w:instrText>
        </w:r>
        <w:r w:rsidR="008275AB">
          <w:rPr>
            <w:noProof/>
            <w:webHidden/>
          </w:rPr>
        </w:r>
        <w:r w:rsidR="008275AB">
          <w:rPr>
            <w:noProof/>
            <w:webHidden/>
          </w:rPr>
          <w:fldChar w:fldCharType="separate"/>
        </w:r>
        <w:r w:rsidR="008275AB">
          <w:rPr>
            <w:noProof/>
            <w:webHidden/>
          </w:rPr>
          <w:t>- 12 -</w:t>
        </w:r>
        <w:r w:rsidR="008275AB">
          <w:rPr>
            <w:noProof/>
            <w:webHidden/>
          </w:rPr>
          <w:fldChar w:fldCharType="end"/>
        </w:r>
      </w:hyperlink>
    </w:p>
    <w:p w:rsidR="008275AB" w:rsidRDefault="00315D04">
      <w:pPr>
        <w:pStyle w:val="Verzeichnis2"/>
        <w:rPr>
          <w:rFonts w:asciiTheme="minorHAnsi" w:eastAsiaTheme="minorEastAsia" w:hAnsiTheme="minorHAnsi" w:cstheme="minorBidi"/>
          <w:noProof/>
          <w:sz w:val="22"/>
          <w:szCs w:val="22"/>
          <w:lang w:val="de-CH"/>
        </w:rPr>
      </w:pPr>
      <w:hyperlink w:anchor="_Toc534300873" w:history="1">
        <w:r w:rsidR="008275AB" w:rsidRPr="009733D8">
          <w:rPr>
            <w:rStyle w:val="Hyperlink"/>
            <w:noProof/>
          </w:rPr>
          <w:t>3.1</w:t>
        </w:r>
        <w:r w:rsidR="008275AB">
          <w:rPr>
            <w:rFonts w:asciiTheme="minorHAnsi" w:eastAsiaTheme="minorEastAsia" w:hAnsiTheme="minorHAnsi" w:cstheme="minorBidi"/>
            <w:noProof/>
            <w:sz w:val="22"/>
            <w:szCs w:val="22"/>
            <w:lang w:val="de-CH"/>
          </w:rPr>
          <w:tab/>
        </w:r>
        <w:r w:rsidR="008275AB" w:rsidRPr="009733D8">
          <w:rPr>
            <w:rStyle w:val="Hyperlink"/>
            <w:noProof/>
          </w:rPr>
          <w:t>Email network analysis</w:t>
        </w:r>
        <w:r w:rsidR="008275AB">
          <w:rPr>
            <w:noProof/>
            <w:webHidden/>
          </w:rPr>
          <w:tab/>
        </w:r>
        <w:r w:rsidR="008275AB">
          <w:rPr>
            <w:noProof/>
            <w:webHidden/>
          </w:rPr>
          <w:fldChar w:fldCharType="begin"/>
        </w:r>
        <w:r w:rsidR="008275AB">
          <w:rPr>
            <w:noProof/>
            <w:webHidden/>
          </w:rPr>
          <w:instrText xml:space="preserve"> PAGEREF _Toc534300873 \h </w:instrText>
        </w:r>
        <w:r w:rsidR="008275AB">
          <w:rPr>
            <w:noProof/>
            <w:webHidden/>
          </w:rPr>
        </w:r>
        <w:r w:rsidR="008275AB">
          <w:rPr>
            <w:noProof/>
            <w:webHidden/>
          </w:rPr>
          <w:fldChar w:fldCharType="separate"/>
        </w:r>
        <w:r w:rsidR="008275AB">
          <w:rPr>
            <w:noProof/>
            <w:webHidden/>
          </w:rPr>
          <w:t>- 12 -</w:t>
        </w:r>
        <w:r w:rsidR="008275AB">
          <w:rPr>
            <w:noProof/>
            <w:webHidden/>
          </w:rPr>
          <w:fldChar w:fldCharType="end"/>
        </w:r>
      </w:hyperlink>
    </w:p>
    <w:p w:rsidR="008275AB" w:rsidRDefault="00315D04">
      <w:pPr>
        <w:pStyle w:val="Verzeichnis2"/>
        <w:rPr>
          <w:rFonts w:asciiTheme="minorHAnsi" w:eastAsiaTheme="minorEastAsia" w:hAnsiTheme="minorHAnsi" w:cstheme="minorBidi"/>
          <w:noProof/>
          <w:sz w:val="22"/>
          <w:szCs w:val="22"/>
          <w:lang w:val="de-CH"/>
        </w:rPr>
      </w:pPr>
      <w:hyperlink w:anchor="_Toc534300874" w:history="1">
        <w:r w:rsidR="008275AB" w:rsidRPr="009733D8">
          <w:rPr>
            <w:rStyle w:val="Hyperlink"/>
            <w:noProof/>
          </w:rPr>
          <w:t>3.2</w:t>
        </w:r>
        <w:r w:rsidR="008275AB">
          <w:rPr>
            <w:rFonts w:asciiTheme="minorHAnsi" w:eastAsiaTheme="minorEastAsia" w:hAnsiTheme="minorHAnsi" w:cstheme="minorBidi"/>
            <w:noProof/>
            <w:sz w:val="22"/>
            <w:szCs w:val="22"/>
            <w:lang w:val="de-CH"/>
          </w:rPr>
          <w:tab/>
        </w:r>
        <w:r w:rsidR="008275AB" w:rsidRPr="009733D8">
          <w:rPr>
            <w:rStyle w:val="Hyperlink"/>
            <w:noProof/>
          </w:rPr>
          <w:t>Connectivity patterns</w:t>
        </w:r>
        <w:r w:rsidR="008275AB">
          <w:rPr>
            <w:noProof/>
            <w:webHidden/>
          </w:rPr>
          <w:tab/>
        </w:r>
        <w:r w:rsidR="008275AB">
          <w:rPr>
            <w:noProof/>
            <w:webHidden/>
          </w:rPr>
          <w:fldChar w:fldCharType="begin"/>
        </w:r>
        <w:r w:rsidR="008275AB">
          <w:rPr>
            <w:noProof/>
            <w:webHidden/>
          </w:rPr>
          <w:instrText xml:space="preserve"> PAGEREF _Toc534300874 \h </w:instrText>
        </w:r>
        <w:r w:rsidR="008275AB">
          <w:rPr>
            <w:noProof/>
            <w:webHidden/>
          </w:rPr>
        </w:r>
        <w:r w:rsidR="008275AB">
          <w:rPr>
            <w:noProof/>
            <w:webHidden/>
          </w:rPr>
          <w:fldChar w:fldCharType="separate"/>
        </w:r>
        <w:r w:rsidR="008275AB">
          <w:rPr>
            <w:noProof/>
            <w:webHidden/>
          </w:rPr>
          <w:t>- 12 -</w:t>
        </w:r>
        <w:r w:rsidR="008275AB">
          <w:rPr>
            <w:noProof/>
            <w:webHidden/>
          </w:rPr>
          <w:fldChar w:fldCharType="end"/>
        </w:r>
      </w:hyperlink>
    </w:p>
    <w:p w:rsidR="008275AB" w:rsidRDefault="00315D04">
      <w:pPr>
        <w:pStyle w:val="Verzeichnis1"/>
        <w:rPr>
          <w:rFonts w:asciiTheme="minorHAnsi" w:eastAsiaTheme="minorEastAsia" w:hAnsiTheme="minorHAnsi" w:cstheme="minorBidi"/>
          <w:b w:val="0"/>
          <w:noProof/>
          <w:sz w:val="22"/>
          <w:szCs w:val="22"/>
          <w:lang w:val="de-CH"/>
        </w:rPr>
      </w:pPr>
      <w:hyperlink w:anchor="_Toc534300875" w:history="1">
        <w:r w:rsidR="008275AB" w:rsidRPr="009733D8">
          <w:rPr>
            <w:rStyle w:val="Hyperlink"/>
            <w:noProof/>
          </w:rPr>
          <w:t>4</w:t>
        </w:r>
        <w:r w:rsidR="008275AB">
          <w:rPr>
            <w:rFonts w:asciiTheme="minorHAnsi" w:eastAsiaTheme="minorEastAsia" w:hAnsiTheme="minorHAnsi" w:cstheme="minorBidi"/>
            <w:b w:val="0"/>
            <w:noProof/>
            <w:sz w:val="22"/>
            <w:szCs w:val="22"/>
            <w:lang w:val="de-CH"/>
          </w:rPr>
          <w:tab/>
        </w:r>
        <w:r w:rsidR="008275AB" w:rsidRPr="009733D8">
          <w:rPr>
            <w:rStyle w:val="Hyperlink"/>
            <w:noProof/>
          </w:rPr>
          <w:t>M-Industry &amp; Project ONE</w:t>
        </w:r>
        <w:r w:rsidR="008275AB">
          <w:rPr>
            <w:noProof/>
            <w:webHidden/>
          </w:rPr>
          <w:tab/>
        </w:r>
        <w:r w:rsidR="008275AB">
          <w:rPr>
            <w:noProof/>
            <w:webHidden/>
          </w:rPr>
          <w:fldChar w:fldCharType="begin"/>
        </w:r>
        <w:r w:rsidR="008275AB">
          <w:rPr>
            <w:noProof/>
            <w:webHidden/>
          </w:rPr>
          <w:instrText xml:space="preserve"> PAGEREF _Toc534300875 \h </w:instrText>
        </w:r>
        <w:r w:rsidR="008275AB">
          <w:rPr>
            <w:noProof/>
            <w:webHidden/>
          </w:rPr>
        </w:r>
        <w:r w:rsidR="008275AB">
          <w:rPr>
            <w:noProof/>
            <w:webHidden/>
          </w:rPr>
          <w:fldChar w:fldCharType="separate"/>
        </w:r>
        <w:r w:rsidR="008275AB">
          <w:rPr>
            <w:noProof/>
            <w:webHidden/>
          </w:rPr>
          <w:t>- 15 -</w:t>
        </w:r>
        <w:r w:rsidR="008275AB">
          <w:rPr>
            <w:noProof/>
            <w:webHidden/>
          </w:rPr>
          <w:fldChar w:fldCharType="end"/>
        </w:r>
      </w:hyperlink>
    </w:p>
    <w:p w:rsidR="008275AB" w:rsidRDefault="00315D04">
      <w:pPr>
        <w:pStyle w:val="Verzeichnis2"/>
        <w:rPr>
          <w:rFonts w:asciiTheme="minorHAnsi" w:eastAsiaTheme="minorEastAsia" w:hAnsiTheme="minorHAnsi" w:cstheme="minorBidi"/>
          <w:noProof/>
          <w:sz w:val="22"/>
          <w:szCs w:val="22"/>
          <w:lang w:val="de-CH"/>
        </w:rPr>
      </w:pPr>
      <w:hyperlink w:anchor="_Toc534300876" w:history="1">
        <w:r w:rsidR="008275AB" w:rsidRPr="009733D8">
          <w:rPr>
            <w:rStyle w:val="Hyperlink"/>
            <w:noProof/>
          </w:rPr>
          <w:t>4.1</w:t>
        </w:r>
        <w:r w:rsidR="008275AB">
          <w:rPr>
            <w:rFonts w:asciiTheme="minorHAnsi" w:eastAsiaTheme="minorEastAsia" w:hAnsiTheme="minorHAnsi" w:cstheme="minorBidi"/>
            <w:noProof/>
            <w:sz w:val="22"/>
            <w:szCs w:val="22"/>
            <w:lang w:val="de-CH"/>
          </w:rPr>
          <w:tab/>
        </w:r>
        <w:r w:rsidR="008275AB" w:rsidRPr="009733D8">
          <w:rPr>
            <w:rStyle w:val="Hyperlink"/>
            <w:noProof/>
          </w:rPr>
          <w:t>Migros Group</w:t>
        </w:r>
        <w:r w:rsidR="008275AB">
          <w:rPr>
            <w:noProof/>
            <w:webHidden/>
          </w:rPr>
          <w:tab/>
        </w:r>
        <w:r w:rsidR="008275AB">
          <w:rPr>
            <w:noProof/>
            <w:webHidden/>
          </w:rPr>
          <w:fldChar w:fldCharType="begin"/>
        </w:r>
        <w:r w:rsidR="008275AB">
          <w:rPr>
            <w:noProof/>
            <w:webHidden/>
          </w:rPr>
          <w:instrText xml:space="preserve"> PAGEREF _Toc534300876 \h </w:instrText>
        </w:r>
        <w:r w:rsidR="008275AB">
          <w:rPr>
            <w:noProof/>
            <w:webHidden/>
          </w:rPr>
        </w:r>
        <w:r w:rsidR="008275AB">
          <w:rPr>
            <w:noProof/>
            <w:webHidden/>
          </w:rPr>
          <w:fldChar w:fldCharType="separate"/>
        </w:r>
        <w:r w:rsidR="008275AB">
          <w:rPr>
            <w:noProof/>
            <w:webHidden/>
          </w:rPr>
          <w:t>- 15 -</w:t>
        </w:r>
        <w:r w:rsidR="008275AB">
          <w:rPr>
            <w:noProof/>
            <w:webHidden/>
          </w:rPr>
          <w:fldChar w:fldCharType="end"/>
        </w:r>
      </w:hyperlink>
    </w:p>
    <w:p w:rsidR="008275AB" w:rsidRDefault="00315D04">
      <w:pPr>
        <w:pStyle w:val="Verzeichnis2"/>
        <w:rPr>
          <w:rFonts w:asciiTheme="minorHAnsi" w:eastAsiaTheme="minorEastAsia" w:hAnsiTheme="minorHAnsi" w:cstheme="minorBidi"/>
          <w:noProof/>
          <w:sz w:val="22"/>
          <w:szCs w:val="22"/>
          <w:lang w:val="de-CH"/>
        </w:rPr>
      </w:pPr>
      <w:hyperlink w:anchor="_Toc534300877" w:history="1">
        <w:r w:rsidR="008275AB" w:rsidRPr="009733D8">
          <w:rPr>
            <w:rStyle w:val="Hyperlink"/>
            <w:noProof/>
          </w:rPr>
          <w:t>4.2</w:t>
        </w:r>
        <w:r w:rsidR="008275AB">
          <w:rPr>
            <w:rFonts w:asciiTheme="minorHAnsi" w:eastAsiaTheme="minorEastAsia" w:hAnsiTheme="minorHAnsi" w:cstheme="minorBidi"/>
            <w:noProof/>
            <w:sz w:val="22"/>
            <w:szCs w:val="22"/>
            <w:lang w:val="de-CH"/>
          </w:rPr>
          <w:tab/>
        </w:r>
        <w:r w:rsidR="008275AB" w:rsidRPr="009733D8">
          <w:rPr>
            <w:rStyle w:val="Hyperlink"/>
            <w:noProof/>
          </w:rPr>
          <w:t>Migros Industry</w:t>
        </w:r>
        <w:r w:rsidR="008275AB">
          <w:rPr>
            <w:noProof/>
            <w:webHidden/>
          </w:rPr>
          <w:tab/>
        </w:r>
        <w:r w:rsidR="008275AB">
          <w:rPr>
            <w:noProof/>
            <w:webHidden/>
          </w:rPr>
          <w:fldChar w:fldCharType="begin"/>
        </w:r>
        <w:r w:rsidR="008275AB">
          <w:rPr>
            <w:noProof/>
            <w:webHidden/>
          </w:rPr>
          <w:instrText xml:space="preserve"> PAGEREF _Toc534300877 \h </w:instrText>
        </w:r>
        <w:r w:rsidR="008275AB">
          <w:rPr>
            <w:noProof/>
            <w:webHidden/>
          </w:rPr>
        </w:r>
        <w:r w:rsidR="008275AB">
          <w:rPr>
            <w:noProof/>
            <w:webHidden/>
          </w:rPr>
          <w:fldChar w:fldCharType="separate"/>
        </w:r>
        <w:r w:rsidR="008275AB">
          <w:rPr>
            <w:noProof/>
            <w:webHidden/>
          </w:rPr>
          <w:t>- 15 -</w:t>
        </w:r>
        <w:r w:rsidR="008275AB">
          <w:rPr>
            <w:noProof/>
            <w:webHidden/>
          </w:rPr>
          <w:fldChar w:fldCharType="end"/>
        </w:r>
      </w:hyperlink>
    </w:p>
    <w:p w:rsidR="008275AB" w:rsidRDefault="00315D04">
      <w:pPr>
        <w:pStyle w:val="Verzeichnis2"/>
        <w:rPr>
          <w:rFonts w:asciiTheme="minorHAnsi" w:eastAsiaTheme="minorEastAsia" w:hAnsiTheme="minorHAnsi" w:cstheme="minorBidi"/>
          <w:noProof/>
          <w:sz w:val="22"/>
          <w:szCs w:val="22"/>
          <w:lang w:val="de-CH"/>
        </w:rPr>
      </w:pPr>
      <w:hyperlink w:anchor="_Toc534300878" w:history="1">
        <w:r w:rsidR="008275AB" w:rsidRPr="009733D8">
          <w:rPr>
            <w:rStyle w:val="Hyperlink"/>
            <w:noProof/>
          </w:rPr>
          <w:t>4.3</w:t>
        </w:r>
        <w:r w:rsidR="008275AB">
          <w:rPr>
            <w:rFonts w:asciiTheme="minorHAnsi" w:eastAsiaTheme="minorEastAsia" w:hAnsiTheme="minorHAnsi" w:cstheme="minorBidi"/>
            <w:noProof/>
            <w:sz w:val="22"/>
            <w:szCs w:val="22"/>
            <w:lang w:val="de-CH"/>
          </w:rPr>
          <w:tab/>
        </w:r>
        <w:r w:rsidR="008275AB" w:rsidRPr="009733D8">
          <w:rPr>
            <w:rStyle w:val="Hyperlink"/>
            <w:noProof/>
          </w:rPr>
          <w:t>ONE</w:t>
        </w:r>
        <w:r w:rsidR="008275AB">
          <w:rPr>
            <w:noProof/>
            <w:webHidden/>
          </w:rPr>
          <w:tab/>
        </w:r>
        <w:r w:rsidR="008275AB">
          <w:rPr>
            <w:noProof/>
            <w:webHidden/>
          </w:rPr>
          <w:fldChar w:fldCharType="begin"/>
        </w:r>
        <w:r w:rsidR="008275AB">
          <w:rPr>
            <w:noProof/>
            <w:webHidden/>
          </w:rPr>
          <w:instrText xml:space="preserve"> PAGEREF _Toc534300878 \h </w:instrText>
        </w:r>
        <w:r w:rsidR="008275AB">
          <w:rPr>
            <w:noProof/>
            <w:webHidden/>
          </w:rPr>
        </w:r>
        <w:r w:rsidR="008275AB">
          <w:rPr>
            <w:noProof/>
            <w:webHidden/>
          </w:rPr>
          <w:fldChar w:fldCharType="separate"/>
        </w:r>
        <w:r w:rsidR="008275AB">
          <w:rPr>
            <w:noProof/>
            <w:webHidden/>
          </w:rPr>
          <w:t>- 15 -</w:t>
        </w:r>
        <w:r w:rsidR="008275AB">
          <w:rPr>
            <w:noProof/>
            <w:webHidden/>
          </w:rPr>
          <w:fldChar w:fldCharType="end"/>
        </w:r>
      </w:hyperlink>
    </w:p>
    <w:p w:rsidR="008275AB" w:rsidRDefault="00315D04">
      <w:pPr>
        <w:pStyle w:val="Verzeichnis1"/>
        <w:rPr>
          <w:rFonts w:asciiTheme="minorHAnsi" w:eastAsiaTheme="minorEastAsia" w:hAnsiTheme="minorHAnsi" w:cstheme="minorBidi"/>
          <w:b w:val="0"/>
          <w:noProof/>
          <w:sz w:val="22"/>
          <w:szCs w:val="22"/>
          <w:lang w:val="de-CH"/>
        </w:rPr>
      </w:pPr>
      <w:hyperlink w:anchor="_Toc534300879" w:history="1">
        <w:r w:rsidR="008275AB" w:rsidRPr="009733D8">
          <w:rPr>
            <w:rStyle w:val="Hyperlink"/>
            <w:noProof/>
          </w:rPr>
          <w:t>5</w:t>
        </w:r>
        <w:r w:rsidR="008275AB">
          <w:rPr>
            <w:rFonts w:asciiTheme="minorHAnsi" w:eastAsiaTheme="minorEastAsia" w:hAnsiTheme="minorHAnsi" w:cstheme="minorBidi"/>
            <w:b w:val="0"/>
            <w:noProof/>
            <w:sz w:val="22"/>
            <w:szCs w:val="22"/>
            <w:lang w:val="de-CH"/>
          </w:rPr>
          <w:tab/>
        </w:r>
        <w:r w:rsidR="008275AB" w:rsidRPr="009733D8">
          <w:rPr>
            <w:rStyle w:val="Hyperlink"/>
            <w:noProof/>
          </w:rPr>
          <w:t>Hypothesises</w:t>
        </w:r>
        <w:r w:rsidR="008275AB">
          <w:rPr>
            <w:noProof/>
            <w:webHidden/>
          </w:rPr>
          <w:tab/>
        </w:r>
        <w:r w:rsidR="008275AB">
          <w:rPr>
            <w:noProof/>
            <w:webHidden/>
          </w:rPr>
          <w:fldChar w:fldCharType="begin"/>
        </w:r>
        <w:r w:rsidR="008275AB">
          <w:rPr>
            <w:noProof/>
            <w:webHidden/>
          </w:rPr>
          <w:instrText xml:space="preserve"> PAGEREF _Toc534300879 \h </w:instrText>
        </w:r>
        <w:r w:rsidR="008275AB">
          <w:rPr>
            <w:noProof/>
            <w:webHidden/>
          </w:rPr>
        </w:r>
        <w:r w:rsidR="008275AB">
          <w:rPr>
            <w:noProof/>
            <w:webHidden/>
          </w:rPr>
          <w:fldChar w:fldCharType="separate"/>
        </w:r>
        <w:r w:rsidR="008275AB">
          <w:rPr>
            <w:noProof/>
            <w:webHidden/>
          </w:rPr>
          <w:t>- 17 -</w:t>
        </w:r>
        <w:r w:rsidR="008275AB">
          <w:rPr>
            <w:noProof/>
            <w:webHidden/>
          </w:rPr>
          <w:fldChar w:fldCharType="end"/>
        </w:r>
      </w:hyperlink>
    </w:p>
    <w:p w:rsidR="008275AB" w:rsidRDefault="00315D04">
      <w:pPr>
        <w:pStyle w:val="Verzeichnis1"/>
        <w:rPr>
          <w:rFonts w:asciiTheme="minorHAnsi" w:eastAsiaTheme="minorEastAsia" w:hAnsiTheme="minorHAnsi" w:cstheme="minorBidi"/>
          <w:b w:val="0"/>
          <w:noProof/>
          <w:sz w:val="22"/>
          <w:szCs w:val="22"/>
          <w:lang w:val="de-CH"/>
        </w:rPr>
      </w:pPr>
      <w:hyperlink w:anchor="_Toc534300880" w:history="1">
        <w:r w:rsidR="008275AB" w:rsidRPr="009733D8">
          <w:rPr>
            <w:rStyle w:val="Hyperlink"/>
            <w:noProof/>
          </w:rPr>
          <w:t>6</w:t>
        </w:r>
        <w:r w:rsidR="008275AB">
          <w:rPr>
            <w:rFonts w:asciiTheme="minorHAnsi" w:eastAsiaTheme="minorEastAsia" w:hAnsiTheme="minorHAnsi" w:cstheme="minorBidi"/>
            <w:b w:val="0"/>
            <w:noProof/>
            <w:sz w:val="22"/>
            <w:szCs w:val="22"/>
            <w:lang w:val="de-CH"/>
          </w:rPr>
          <w:tab/>
        </w:r>
        <w:r w:rsidR="008275AB" w:rsidRPr="009733D8">
          <w:rPr>
            <w:rStyle w:val="Hyperlink"/>
            <w:noProof/>
          </w:rPr>
          <w:t>Concept &amp; Method</w:t>
        </w:r>
        <w:r w:rsidR="008275AB">
          <w:rPr>
            <w:noProof/>
            <w:webHidden/>
          </w:rPr>
          <w:tab/>
        </w:r>
        <w:r w:rsidR="008275AB">
          <w:rPr>
            <w:noProof/>
            <w:webHidden/>
          </w:rPr>
          <w:fldChar w:fldCharType="begin"/>
        </w:r>
        <w:r w:rsidR="008275AB">
          <w:rPr>
            <w:noProof/>
            <w:webHidden/>
          </w:rPr>
          <w:instrText xml:space="preserve"> PAGEREF _Toc534300880 \h </w:instrText>
        </w:r>
        <w:r w:rsidR="008275AB">
          <w:rPr>
            <w:noProof/>
            <w:webHidden/>
          </w:rPr>
        </w:r>
        <w:r w:rsidR="008275AB">
          <w:rPr>
            <w:noProof/>
            <w:webHidden/>
          </w:rPr>
          <w:fldChar w:fldCharType="separate"/>
        </w:r>
        <w:r w:rsidR="008275AB">
          <w:rPr>
            <w:noProof/>
            <w:webHidden/>
          </w:rPr>
          <w:t>- 18 -</w:t>
        </w:r>
        <w:r w:rsidR="008275AB">
          <w:rPr>
            <w:noProof/>
            <w:webHidden/>
          </w:rPr>
          <w:fldChar w:fldCharType="end"/>
        </w:r>
      </w:hyperlink>
    </w:p>
    <w:p w:rsidR="008275AB" w:rsidRDefault="00315D04">
      <w:pPr>
        <w:pStyle w:val="Verzeichnis2"/>
        <w:rPr>
          <w:rFonts w:asciiTheme="minorHAnsi" w:eastAsiaTheme="minorEastAsia" w:hAnsiTheme="minorHAnsi" w:cstheme="minorBidi"/>
          <w:noProof/>
          <w:sz w:val="22"/>
          <w:szCs w:val="22"/>
          <w:lang w:val="de-CH"/>
        </w:rPr>
      </w:pPr>
      <w:hyperlink w:anchor="_Toc534300881" w:history="1">
        <w:r w:rsidR="008275AB" w:rsidRPr="009733D8">
          <w:rPr>
            <w:rStyle w:val="Hyperlink"/>
            <w:noProof/>
          </w:rPr>
          <w:t>6.1</w:t>
        </w:r>
        <w:r w:rsidR="008275AB">
          <w:rPr>
            <w:rFonts w:asciiTheme="minorHAnsi" w:eastAsiaTheme="minorEastAsia" w:hAnsiTheme="minorHAnsi" w:cstheme="minorBidi"/>
            <w:noProof/>
            <w:sz w:val="22"/>
            <w:szCs w:val="22"/>
            <w:lang w:val="de-CH"/>
          </w:rPr>
          <w:tab/>
        </w:r>
        <w:r w:rsidR="008275AB" w:rsidRPr="009733D8">
          <w:rPr>
            <w:rStyle w:val="Hyperlink"/>
            <w:noProof/>
          </w:rPr>
          <w:t>Data</w:t>
        </w:r>
        <w:r w:rsidR="008275AB">
          <w:rPr>
            <w:noProof/>
            <w:webHidden/>
          </w:rPr>
          <w:tab/>
        </w:r>
        <w:r w:rsidR="008275AB">
          <w:rPr>
            <w:noProof/>
            <w:webHidden/>
          </w:rPr>
          <w:fldChar w:fldCharType="begin"/>
        </w:r>
        <w:r w:rsidR="008275AB">
          <w:rPr>
            <w:noProof/>
            <w:webHidden/>
          </w:rPr>
          <w:instrText xml:space="preserve"> PAGEREF _Toc534300881 \h </w:instrText>
        </w:r>
        <w:r w:rsidR="008275AB">
          <w:rPr>
            <w:noProof/>
            <w:webHidden/>
          </w:rPr>
        </w:r>
        <w:r w:rsidR="008275AB">
          <w:rPr>
            <w:noProof/>
            <w:webHidden/>
          </w:rPr>
          <w:fldChar w:fldCharType="separate"/>
        </w:r>
        <w:r w:rsidR="008275AB">
          <w:rPr>
            <w:noProof/>
            <w:webHidden/>
          </w:rPr>
          <w:t>- 18 -</w:t>
        </w:r>
        <w:r w:rsidR="008275AB">
          <w:rPr>
            <w:noProof/>
            <w:webHidden/>
          </w:rPr>
          <w:fldChar w:fldCharType="end"/>
        </w:r>
      </w:hyperlink>
    </w:p>
    <w:p w:rsidR="008275AB" w:rsidRDefault="00315D04">
      <w:pPr>
        <w:pStyle w:val="Verzeichnis3"/>
        <w:rPr>
          <w:rFonts w:asciiTheme="minorHAnsi" w:eastAsiaTheme="minorEastAsia" w:hAnsiTheme="minorHAnsi" w:cstheme="minorBidi"/>
          <w:noProof/>
          <w:sz w:val="22"/>
          <w:szCs w:val="22"/>
          <w:lang w:val="de-CH"/>
        </w:rPr>
      </w:pPr>
      <w:hyperlink w:anchor="_Toc534300882" w:history="1">
        <w:r w:rsidR="008275AB" w:rsidRPr="009733D8">
          <w:rPr>
            <w:rStyle w:val="Hyperlink"/>
            <w:noProof/>
          </w:rPr>
          <w:t>6.1.1 Email log</w:t>
        </w:r>
        <w:r w:rsidR="008275AB">
          <w:rPr>
            <w:noProof/>
            <w:webHidden/>
          </w:rPr>
          <w:tab/>
        </w:r>
        <w:r w:rsidR="008275AB">
          <w:rPr>
            <w:noProof/>
            <w:webHidden/>
          </w:rPr>
          <w:fldChar w:fldCharType="begin"/>
        </w:r>
        <w:r w:rsidR="008275AB">
          <w:rPr>
            <w:noProof/>
            <w:webHidden/>
          </w:rPr>
          <w:instrText xml:space="preserve"> PAGEREF _Toc534300882 \h </w:instrText>
        </w:r>
        <w:r w:rsidR="008275AB">
          <w:rPr>
            <w:noProof/>
            <w:webHidden/>
          </w:rPr>
        </w:r>
        <w:r w:rsidR="008275AB">
          <w:rPr>
            <w:noProof/>
            <w:webHidden/>
          </w:rPr>
          <w:fldChar w:fldCharType="separate"/>
        </w:r>
        <w:r w:rsidR="008275AB">
          <w:rPr>
            <w:noProof/>
            <w:webHidden/>
          </w:rPr>
          <w:t>- 18 -</w:t>
        </w:r>
        <w:r w:rsidR="008275AB">
          <w:rPr>
            <w:noProof/>
            <w:webHidden/>
          </w:rPr>
          <w:fldChar w:fldCharType="end"/>
        </w:r>
      </w:hyperlink>
    </w:p>
    <w:p w:rsidR="008275AB" w:rsidRDefault="00315D04">
      <w:pPr>
        <w:pStyle w:val="Verzeichnis3"/>
        <w:rPr>
          <w:rFonts w:asciiTheme="minorHAnsi" w:eastAsiaTheme="minorEastAsia" w:hAnsiTheme="minorHAnsi" w:cstheme="minorBidi"/>
          <w:noProof/>
          <w:sz w:val="22"/>
          <w:szCs w:val="22"/>
          <w:lang w:val="de-CH"/>
        </w:rPr>
      </w:pPr>
      <w:hyperlink w:anchor="_Toc534300883" w:history="1">
        <w:r w:rsidR="008275AB" w:rsidRPr="009733D8">
          <w:rPr>
            <w:rStyle w:val="Hyperlink"/>
            <w:noProof/>
          </w:rPr>
          <w:t>6.1.2</w:t>
        </w:r>
        <w:r w:rsidR="008275AB">
          <w:rPr>
            <w:rFonts w:asciiTheme="minorHAnsi" w:eastAsiaTheme="minorEastAsia" w:hAnsiTheme="minorHAnsi" w:cstheme="minorBidi"/>
            <w:noProof/>
            <w:sz w:val="22"/>
            <w:szCs w:val="22"/>
            <w:lang w:val="de-CH"/>
          </w:rPr>
          <w:tab/>
        </w:r>
        <w:r w:rsidR="008275AB" w:rsidRPr="009733D8">
          <w:rPr>
            <w:rStyle w:val="Hyperlink"/>
            <w:noProof/>
          </w:rPr>
          <w:t>Questionnaire</w:t>
        </w:r>
        <w:r w:rsidR="008275AB">
          <w:rPr>
            <w:noProof/>
            <w:webHidden/>
          </w:rPr>
          <w:tab/>
        </w:r>
        <w:r w:rsidR="008275AB">
          <w:rPr>
            <w:noProof/>
            <w:webHidden/>
          </w:rPr>
          <w:fldChar w:fldCharType="begin"/>
        </w:r>
        <w:r w:rsidR="008275AB">
          <w:rPr>
            <w:noProof/>
            <w:webHidden/>
          </w:rPr>
          <w:instrText xml:space="preserve"> PAGEREF _Toc534300883 \h </w:instrText>
        </w:r>
        <w:r w:rsidR="008275AB">
          <w:rPr>
            <w:noProof/>
            <w:webHidden/>
          </w:rPr>
        </w:r>
        <w:r w:rsidR="008275AB">
          <w:rPr>
            <w:noProof/>
            <w:webHidden/>
          </w:rPr>
          <w:fldChar w:fldCharType="separate"/>
        </w:r>
        <w:r w:rsidR="008275AB">
          <w:rPr>
            <w:noProof/>
            <w:webHidden/>
          </w:rPr>
          <w:t>- 19 -</w:t>
        </w:r>
        <w:r w:rsidR="008275AB">
          <w:rPr>
            <w:noProof/>
            <w:webHidden/>
          </w:rPr>
          <w:fldChar w:fldCharType="end"/>
        </w:r>
      </w:hyperlink>
    </w:p>
    <w:p w:rsidR="008275AB" w:rsidRDefault="00315D04">
      <w:pPr>
        <w:pStyle w:val="Verzeichnis2"/>
        <w:rPr>
          <w:rFonts w:asciiTheme="minorHAnsi" w:eastAsiaTheme="minorEastAsia" w:hAnsiTheme="minorHAnsi" w:cstheme="minorBidi"/>
          <w:noProof/>
          <w:sz w:val="22"/>
          <w:szCs w:val="22"/>
          <w:lang w:val="de-CH"/>
        </w:rPr>
      </w:pPr>
      <w:hyperlink w:anchor="_Toc534300884" w:history="1">
        <w:r w:rsidR="008275AB" w:rsidRPr="009733D8">
          <w:rPr>
            <w:rStyle w:val="Hyperlink"/>
            <w:noProof/>
          </w:rPr>
          <w:t>6.2</w:t>
        </w:r>
        <w:r w:rsidR="008275AB">
          <w:rPr>
            <w:rFonts w:asciiTheme="minorHAnsi" w:eastAsiaTheme="minorEastAsia" w:hAnsiTheme="minorHAnsi" w:cstheme="minorBidi"/>
            <w:noProof/>
            <w:sz w:val="22"/>
            <w:szCs w:val="22"/>
            <w:lang w:val="de-CH"/>
          </w:rPr>
          <w:tab/>
        </w:r>
        <w:r w:rsidR="008275AB" w:rsidRPr="009733D8">
          <w:rPr>
            <w:rStyle w:val="Hyperlink"/>
            <w:noProof/>
          </w:rPr>
          <w:t>Operationalization of the research question</w:t>
        </w:r>
        <w:r w:rsidR="008275AB">
          <w:rPr>
            <w:noProof/>
            <w:webHidden/>
          </w:rPr>
          <w:tab/>
        </w:r>
        <w:r w:rsidR="008275AB">
          <w:rPr>
            <w:noProof/>
            <w:webHidden/>
          </w:rPr>
          <w:fldChar w:fldCharType="begin"/>
        </w:r>
        <w:r w:rsidR="008275AB">
          <w:rPr>
            <w:noProof/>
            <w:webHidden/>
          </w:rPr>
          <w:instrText xml:space="preserve"> PAGEREF _Toc534300884 \h </w:instrText>
        </w:r>
        <w:r w:rsidR="008275AB">
          <w:rPr>
            <w:noProof/>
            <w:webHidden/>
          </w:rPr>
        </w:r>
        <w:r w:rsidR="008275AB">
          <w:rPr>
            <w:noProof/>
            <w:webHidden/>
          </w:rPr>
          <w:fldChar w:fldCharType="separate"/>
        </w:r>
        <w:r w:rsidR="008275AB">
          <w:rPr>
            <w:noProof/>
            <w:webHidden/>
          </w:rPr>
          <w:t>- 19 -</w:t>
        </w:r>
        <w:r w:rsidR="008275AB">
          <w:rPr>
            <w:noProof/>
            <w:webHidden/>
          </w:rPr>
          <w:fldChar w:fldCharType="end"/>
        </w:r>
      </w:hyperlink>
    </w:p>
    <w:p w:rsidR="008275AB" w:rsidRDefault="00315D04">
      <w:pPr>
        <w:pStyle w:val="Verzeichnis2"/>
        <w:rPr>
          <w:rFonts w:asciiTheme="minorHAnsi" w:eastAsiaTheme="minorEastAsia" w:hAnsiTheme="minorHAnsi" w:cstheme="minorBidi"/>
          <w:noProof/>
          <w:sz w:val="22"/>
          <w:szCs w:val="22"/>
          <w:lang w:val="de-CH"/>
        </w:rPr>
      </w:pPr>
      <w:hyperlink w:anchor="_Toc534300885" w:history="1">
        <w:r w:rsidR="008275AB" w:rsidRPr="009733D8">
          <w:rPr>
            <w:rStyle w:val="Hyperlink"/>
            <w:noProof/>
          </w:rPr>
          <w:t>6.3</w:t>
        </w:r>
        <w:r w:rsidR="008275AB">
          <w:rPr>
            <w:rFonts w:asciiTheme="minorHAnsi" w:eastAsiaTheme="minorEastAsia" w:hAnsiTheme="minorHAnsi" w:cstheme="minorBidi"/>
            <w:noProof/>
            <w:sz w:val="22"/>
            <w:szCs w:val="22"/>
            <w:lang w:val="de-CH"/>
          </w:rPr>
          <w:tab/>
        </w:r>
        <w:r w:rsidR="008275AB" w:rsidRPr="009733D8">
          <w:rPr>
            <w:rStyle w:val="Hyperlink"/>
            <w:noProof/>
          </w:rPr>
          <w:t>Execution</w:t>
        </w:r>
        <w:r w:rsidR="008275AB">
          <w:rPr>
            <w:noProof/>
            <w:webHidden/>
          </w:rPr>
          <w:tab/>
        </w:r>
        <w:r w:rsidR="008275AB">
          <w:rPr>
            <w:noProof/>
            <w:webHidden/>
          </w:rPr>
          <w:fldChar w:fldCharType="begin"/>
        </w:r>
        <w:r w:rsidR="008275AB">
          <w:rPr>
            <w:noProof/>
            <w:webHidden/>
          </w:rPr>
          <w:instrText xml:space="preserve"> PAGEREF _Toc534300885 \h </w:instrText>
        </w:r>
        <w:r w:rsidR="008275AB">
          <w:rPr>
            <w:noProof/>
            <w:webHidden/>
          </w:rPr>
        </w:r>
        <w:r w:rsidR="008275AB">
          <w:rPr>
            <w:noProof/>
            <w:webHidden/>
          </w:rPr>
          <w:fldChar w:fldCharType="separate"/>
        </w:r>
        <w:r w:rsidR="008275AB">
          <w:rPr>
            <w:noProof/>
            <w:webHidden/>
          </w:rPr>
          <w:t>- 20 -</w:t>
        </w:r>
        <w:r w:rsidR="008275AB">
          <w:rPr>
            <w:noProof/>
            <w:webHidden/>
          </w:rPr>
          <w:fldChar w:fldCharType="end"/>
        </w:r>
      </w:hyperlink>
    </w:p>
    <w:p w:rsidR="008275AB" w:rsidRDefault="00315D04">
      <w:pPr>
        <w:pStyle w:val="Verzeichnis3"/>
        <w:rPr>
          <w:rFonts w:asciiTheme="minorHAnsi" w:eastAsiaTheme="minorEastAsia" w:hAnsiTheme="minorHAnsi" w:cstheme="minorBidi"/>
          <w:noProof/>
          <w:sz w:val="22"/>
          <w:szCs w:val="22"/>
          <w:lang w:val="de-CH"/>
        </w:rPr>
      </w:pPr>
      <w:hyperlink w:anchor="_Toc534300886" w:history="1">
        <w:r w:rsidR="008275AB" w:rsidRPr="009733D8">
          <w:rPr>
            <w:rStyle w:val="Hyperlink"/>
            <w:noProof/>
          </w:rPr>
          <w:t>6.3.1</w:t>
        </w:r>
        <w:r w:rsidR="008275AB">
          <w:rPr>
            <w:rFonts w:asciiTheme="minorHAnsi" w:eastAsiaTheme="minorEastAsia" w:hAnsiTheme="minorHAnsi" w:cstheme="minorBidi"/>
            <w:noProof/>
            <w:sz w:val="22"/>
            <w:szCs w:val="22"/>
            <w:lang w:val="de-CH"/>
          </w:rPr>
          <w:tab/>
        </w:r>
        <w:r w:rsidR="008275AB" w:rsidRPr="009733D8">
          <w:rPr>
            <w:rStyle w:val="Hyperlink"/>
            <w:noProof/>
          </w:rPr>
          <w:t>Static network</w:t>
        </w:r>
        <w:r w:rsidR="008275AB">
          <w:rPr>
            <w:noProof/>
            <w:webHidden/>
          </w:rPr>
          <w:tab/>
        </w:r>
        <w:r w:rsidR="008275AB">
          <w:rPr>
            <w:noProof/>
            <w:webHidden/>
          </w:rPr>
          <w:fldChar w:fldCharType="begin"/>
        </w:r>
        <w:r w:rsidR="008275AB">
          <w:rPr>
            <w:noProof/>
            <w:webHidden/>
          </w:rPr>
          <w:instrText xml:space="preserve"> PAGEREF _Toc534300886 \h </w:instrText>
        </w:r>
        <w:r w:rsidR="008275AB">
          <w:rPr>
            <w:noProof/>
            <w:webHidden/>
          </w:rPr>
        </w:r>
        <w:r w:rsidR="008275AB">
          <w:rPr>
            <w:noProof/>
            <w:webHidden/>
          </w:rPr>
          <w:fldChar w:fldCharType="separate"/>
        </w:r>
        <w:r w:rsidR="008275AB">
          <w:rPr>
            <w:noProof/>
            <w:webHidden/>
          </w:rPr>
          <w:t>- 21 -</w:t>
        </w:r>
        <w:r w:rsidR="008275AB">
          <w:rPr>
            <w:noProof/>
            <w:webHidden/>
          </w:rPr>
          <w:fldChar w:fldCharType="end"/>
        </w:r>
      </w:hyperlink>
    </w:p>
    <w:p w:rsidR="008275AB" w:rsidRDefault="00315D04">
      <w:pPr>
        <w:pStyle w:val="Verzeichnis3"/>
        <w:rPr>
          <w:rFonts w:asciiTheme="minorHAnsi" w:eastAsiaTheme="minorEastAsia" w:hAnsiTheme="minorHAnsi" w:cstheme="minorBidi"/>
          <w:noProof/>
          <w:sz w:val="22"/>
          <w:szCs w:val="22"/>
          <w:lang w:val="de-CH"/>
        </w:rPr>
      </w:pPr>
      <w:hyperlink w:anchor="_Toc534300887" w:history="1">
        <w:r w:rsidR="008275AB" w:rsidRPr="009733D8">
          <w:rPr>
            <w:rStyle w:val="Hyperlink"/>
            <w:noProof/>
          </w:rPr>
          <w:t>6.3.2 Dynamic network</w:t>
        </w:r>
        <w:r w:rsidR="008275AB">
          <w:rPr>
            <w:noProof/>
            <w:webHidden/>
          </w:rPr>
          <w:tab/>
        </w:r>
        <w:r w:rsidR="008275AB">
          <w:rPr>
            <w:noProof/>
            <w:webHidden/>
          </w:rPr>
          <w:fldChar w:fldCharType="begin"/>
        </w:r>
        <w:r w:rsidR="008275AB">
          <w:rPr>
            <w:noProof/>
            <w:webHidden/>
          </w:rPr>
          <w:instrText xml:space="preserve"> PAGEREF _Toc534300887 \h </w:instrText>
        </w:r>
        <w:r w:rsidR="008275AB">
          <w:rPr>
            <w:noProof/>
            <w:webHidden/>
          </w:rPr>
        </w:r>
        <w:r w:rsidR="008275AB">
          <w:rPr>
            <w:noProof/>
            <w:webHidden/>
          </w:rPr>
          <w:fldChar w:fldCharType="separate"/>
        </w:r>
        <w:r w:rsidR="008275AB">
          <w:rPr>
            <w:noProof/>
            <w:webHidden/>
          </w:rPr>
          <w:t>- 22 -</w:t>
        </w:r>
        <w:r w:rsidR="008275AB">
          <w:rPr>
            <w:noProof/>
            <w:webHidden/>
          </w:rPr>
          <w:fldChar w:fldCharType="end"/>
        </w:r>
      </w:hyperlink>
    </w:p>
    <w:p w:rsidR="008275AB" w:rsidRDefault="00315D04">
      <w:pPr>
        <w:pStyle w:val="Verzeichnis3"/>
        <w:rPr>
          <w:rFonts w:asciiTheme="minorHAnsi" w:eastAsiaTheme="minorEastAsia" w:hAnsiTheme="minorHAnsi" w:cstheme="minorBidi"/>
          <w:noProof/>
          <w:sz w:val="22"/>
          <w:szCs w:val="22"/>
          <w:lang w:val="de-CH"/>
        </w:rPr>
      </w:pPr>
      <w:hyperlink w:anchor="_Toc534300888" w:history="1">
        <w:r w:rsidR="008275AB" w:rsidRPr="009733D8">
          <w:rPr>
            <w:rStyle w:val="Hyperlink"/>
            <w:noProof/>
          </w:rPr>
          <w:t>6.3.3 In-block nestedness</w:t>
        </w:r>
        <w:r w:rsidR="008275AB">
          <w:rPr>
            <w:noProof/>
            <w:webHidden/>
          </w:rPr>
          <w:tab/>
        </w:r>
        <w:r w:rsidR="008275AB">
          <w:rPr>
            <w:noProof/>
            <w:webHidden/>
          </w:rPr>
          <w:fldChar w:fldCharType="begin"/>
        </w:r>
        <w:r w:rsidR="008275AB">
          <w:rPr>
            <w:noProof/>
            <w:webHidden/>
          </w:rPr>
          <w:instrText xml:space="preserve"> PAGEREF _Toc534300888 \h </w:instrText>
        </w:r>
        <w:r w:rsidR="008275AB">
          <w:rPr>
            <w:noProof/>
            <w:webHidden/>
          </w:rPr>
        </w:r>
        <w:r w:rsidR="008275AB">
          <w:rPr>
            <w:noProof/>
            <w:webHidden/>
          </w:rPr>
          <w:fldChar w:fldCharType="separate"/>
        </w:r>
        <w:r w:rsidR="008275AB">
          <w:rPr>
            <w:noProof/>
            <w:webHidden/>
          </w:rPr>
          <w:t>- 23 -</w:t>
        </w:r>
        <w:r w:rsidR="008275AB">
          <w:rPr>
            <w:noProof/>
            <w:webHidden/>
          </w:rPr>
          <w:fldChar w:fldCharType="end"/>
        </w:r>
      </w:hyperlink>
    </w:p>
    <w:p w:rsidR="008275AB" w:rsidRDefault="00315D04">
      <w:pPr>
        <w:pStyle w:val="Verzeichnis1"/>
        <w:rPr>
          <w:rFonts w:asciiTheme="minorHAnsi" w:eastAsiaTheme="minorEastAsia" w:hAnsiTheme="minorHAnsi" w:cstheme="minorBidi"/>
          <w:b w:val="0"/>
          <w:noProof/>
          <w:sz w:val="22"/>
          <w:szCs w:val="22"/>
          <w:lang w:val="de-CH"/>
        </w:rPr>
      </w:pPr>
      <w:hyperlink w:anchor="_Toc534300889" w:history="1">
        <w:r w:rsidR="008275AB" w:rsidRPr="009733D8">
          <w:rPr>
            <w:rStyle w:val="Hyperlink"/>
            <w:noProof/>
          </w:rPr>
          <w:t>7</w:t>
        </w:r>
        <w:r w:rsidR="008275AB">
          <w:rPr>
            <w:rFonts w:asciiTheme="minorHAnsi" w:eastAsiaTheme="minorEastAsia" w:hAnsiTheme="minorHAnsi" w:cstheme="minorBidi"/>
            <w:b w:val="0"/>
            <w:noProof/>
            <w:sz w:val="22"/>
            <w:szCs w:val="22"/>
            <w:lang w:val="de-CH"/>
          </w:rPr>
          <w:tab/>
        </w:r>
        <w:r w:rsidR="008275AB" w:rsidRPr="009733D8">
          <w:rPr>
            <w:rStyle w:val="Hyperlink"/>
            <w:noProof/>
          </w:rPr>
          <w:t>Results</w:t>
        </w:r>
        <w:r w:rsidR="008275AB">
          <w:rPr>
            <w:noProof/>
            <w:webHidden/>
          </w:rPr>
          <w:tab/>
        </w:r>
        <w:r w:rsidR="008275AB">
          <w:rPr>
            <w:noProof/>
            <w:webHidden/>
          </w:rPr>
          <w:fldChar w:fldCharType="begin"/>
        </w:r>
        <w:r w:rsidR="008275AB">
          <w:rPr>
            <w:noProof/>
            <w:webHidden/>
          </w:rPr>
          <w:instrText xml:space="preserve"> PAGEREF _Toc534300889 \h </w:instrText>
        </w:r>
        <w:r w:rsidR="008275AB">
          <w:rPr>
            <w:noProof/>
            <w:webHidden/>
          </w:rPr>
        </w:r>
        <w:r w:rsidR="008275AB">
          <w:rPr>
            <w:noProof/>
            <w:webHidden/>
          </w:rPr>
          <w:fldChar w:fldCharType="separate"/>
        </w:r>
        <w:r w:rsidR="008275AB">
          <w:rPr>
            <w:noProof/>
            <w:webHidden/>
          </w:rPr>
          <w:t>- 24 -</w:t>
        </w:r>
        <w:r w:rsidR="008275AB">
          <w:rPr>
            <w:noProof/>
            <w:webHidden/>
          </w:rPr>
          <w:fldChar w:fldCharType="end"/>
        </w:r>
      </w:hyperlink>
    </w:p>
    <w:p w:rsidR="008275AB" w:rsidRDefault="00315D04">
      <w:pPr>
        <w:pStyle w:val="Verzeichnis2"/>
        <w:rPr>
          <w:rFonts w:asciiTheme="minorHAnsi" w:eastAsiaTheme="minorEastAsia" w:hAnsiTheme="minorHAnsi" w:cstheme="minorBidi"/>
          <w:noProof/>
          <w:sz w:val="22"/>
          <w:szCs w:val="22"/>
          <w:lang w:val="de-CH"/>
        </w:rPr>
      </w:pPr>
      <w:hyperlink w:anchor="_Toc534300890" w:history="1">
        <w:r w:rsidR="008275AB" w:rsidRPr="009733D8">
          <w:rPr>
            <w:rStyle w:val="Hyperlink"/>
            <w:noProof/>
          </w:rPr>
          <w:t>7.1</w:t>
        </w:r>
        <w:r w:rsidR="008275AB">
          <w:rPr>
            <w:rFonts w:asciiTheme="minorHAnsi" w:eastAsiaTheme="minorEastAsia" w:hAnsiTheme="minorHAnsi" w:cstheme="minorBidi"/>
            <w:noProof/>
            <w:sz w:val="22"/>
            <w:szCs w:val="22"/>
            <w:lang w:val="de-CH"/>
          </w:rPr>
          <w:tab/>
        </w:r>
        <w:r w:rsidR="008275AB" w:rsidRPr="009733D8">
          <w:rPr>
            <w:rStyle w:val="Hyperlink"/>
            <w:noProof/>
          </w:rPr>
          <w:t>Description of population &amp; sample</w:t>
        </w:r>
        <w:r w:rsidR="008275AB">
          <w:rPr>
            <w:noProof/>
            <w:webHidden/>
          </w:rPr>
          <w:tab/>
        </w:r>
        <w:r w:rsidR="008275AB">
          <w:rPr>
            <w:noProof/>
            <w:webHidden/>
          </w:rPr>
          <w:fldChar w:fldCharType="begin"/>
        </w:r>
        <w:r w:rsidR="008275AB">
          <w:rPr>
            <w:noProof/>
            <w:webHidden/>
          </w:rPr>
          <w:instrText xml:space="preserve"> PAGEREF _Toc534300890 \h </w:instrText>
        </w:r>
        <w:r w:rsidR="008275AB">
          <w:rPr>
            <w:noProof/>
            <w:webHidden/>
          </w:rPr>
        </w:r>
        <w:r w:rsidR="008275AB">
          <w:rPr>
            <w:noProof/>
            <w:webHidden/>
          </w:rPr>
          <w:fldChar w:fldCharType="separate"/>
        </w:r>
        <w:r w:rsidR="008275AB">
          <w:rPr>
            <w:noProof/>
            <w:webHidden/>
          </w:rPr>
          <w:t>- 24 -</w:t>
        </w:r>
        <w:r w:rsidR="008275AB">
          <w:rPr>
            <w:noProof/>
            <w:webHidden/>
          </w:rPr>
          <w:fldChar w:fldCharType="end"/>
        </w:r>
      </w:hyperlink>
    </w:p>
    <w:p w:rsidR="008275AB" w:rsidRDefault="00315D04">
      <w:pPr>
        <w:pStyle w:val="Verzeichnis3"/>
        <w:rPr>
          <w:rFonts w:asciiTheme="minorHAnsi" w:eastAsiaTheme="minorEastAsia" w:hAnsiTheme="minorHAnsi" w:cstheme="minorBidi"/>
          <w:noProof/>
          <w:sz w:val="22"/>
          <w:szCs w:val="22"/>
          <w:lang w:val="de-CH"/>
        </w:rPr>
      </w:pPr>
      <w:hyperlink w:anchor="_Toc534300891" w:history="1">
        <w:r w:rsidR="008275AB" w:rsidRPr="009733D8">
          <w:rPr>
            <w:rStyle w:val="Hyperlink"/>
            <w:noProof/>
          </w:rPr>
          <w:t>7.1.1</w:t>
        </w:r>
        <w:r w:rsidR="008275AB">
          <w:rPr>
            <w:rFonts w:asciiTheme="minorHAnsi" w:eastAsiaTheme="minorEastAsia" w:hAnsiTheme="minorHAnsi" w:cstheme="minorBidi"/>
            <w:noProof/>
            <w:sz w:val="22"/>
            <w:szCs w:val="22"/>
            <w:lang w:val="de-CH"/>
          </w:rPr>
          <w:tab/>
        </w:r>
        <w:r w:rsidR="008275AB" w:rsidRPr="009733D8">
          <w:rPr>
            <w:rStyle w:val="Hyperlink"/>
            <w:noProof/>
          </w:rPr>
          <w:t>Questionnaire</w:t>
        </w:r>
        <w:r w:rsidR="008275AB">
          <w:rPr>
            <w:noProof/>
            <w:webHidden/>
          </w:rPr>
          <w:tab/>
        </w:r>
        <w:r w:rsidR="008275AB">
          <w:rPr>
            <w:noProof/>
            <w:webHidden/>
          </w:rPr>
          <w:fldChar w:fldCharType="begin"/>
        </w:r>
        <w:r w:rsidR="008275AB">
          <w:rPr>
            <w:noProof/>
            <w:webHidden/>
          </w:rPr>
          <w:instrText xml:space="preserve"> PAGEREF _Toc534300891 \h </w:instrText>
        </w:r>
        <w:r w:rsidR="008275AB">
          <w:rPr>
            <w:noProof/>
            <w:webHidden/>
          </w:rPr>
        </w:r>
        <w:r w:rsidR="008275AB">
          <w:rPr>
            <w:noProof/>
            <w:webHidden/>
          </w:rPr>
          <w:fldChar w:fldCharType="separate"/>
        </w:r>
        <w:r w:rsidR="008275AB">
          <w:rPr>
            <w:noProof/>
            <w:webHidden/>
          </w:rPr>
          <w:t>- 24 -</w:t>
        </w:r>
        <w:r w:rsidR="008275AB">
          <w:rPr>
            <w:noProof/>
            <w:webHidden/>
          </w:rPr>
          <w:fldChar w:fldCharType="end"/>
        </w:r>
      </w:hyperlink>
    </w:p>
    <w:p w:rsidR="008275AB" w:rsidRDefault="00315D04">
      <w:pPr>
        <w:pStyle w:val="Verzeichnis3"/>
        <w:rPr>
          <w:rFonts w:asciiTheme="minorHAnsi" w:eastAsiaTheme="minorEastAsia" w:hAnsiTheme="minorHAnsi" w:cstheme="minorBidi"/>
          <w:noProof/>
          <w:sz w:val="22"/>
          <w:szCs w:val="22"/>
          <w:lang w:val="de-CH"/>
        </w:rPr>
      </w:pPr>
      <w:hyperlink w:anchor="_Toc534300892" w:history="1">
        <w:r w:rsidR="008275AB" w:rsidRPr="009733D8">
          <w:rPr>
            <w:rStyle w:val="Hyperlink"/>
            <w:noProof/>
          </w:rPr>
          <w:t>7.1.2</w:t>
        </w:r>
        <w:r w:rsidR="008275AB">
          <w:rPr>
            <w:rFonts w:asciiTheme="minorHAnsi" w:eastAsiaTheme="minorEastAsia" w:hAnsiTheme="minorHAnsi" w:cstheme="minorBidi"/>
            <w:noProof/>
            <w:sz w:val="22"/>
            <w:szCs w:val="22"/>
            <w:lang w:val="de-CH"/>
          </w:rPr>
          <w:tab/>
        </w:r>
        <w:r w:rsidR="008275AB" w:rsidRPr="009733D8">
          <w:rPr>
            <w:rStyle w:val="Hyperlink"/>
            <w:noProof/>
          </w:rPr>
          <w:t>Social networks</w:t>
        </w:r>
        <w:r w:rsidR="008275AB">
          <w:rPr>
            <w:noProof/>
            <w:webHidden/>
          </w:rPr>
          <w:tab/>
        </w:r>
        <w:r w:rsidR="008275AB">
          <w:rPr>
            <w:noProof/>
            <w:webHidden/>
          </w:rPr>
          <w:fldChar w:fldCharType="begin"/>
        </w:r>
        <w:r w:rsidR="008275AB">
          <w:rPr>
            <w:noProof/>
            <w:webHidden/>
          </w:rPr>
          <w:instrText xml:space="preserve"> PAGEREF _Toc534300892 \h </w:instrText>
        </w:r>
        <w:r w:rsidR="008275AB">
          <w:rPr>
            <w:noProof/>
            <w:webHidden/>
          </w:rPr>
        </w:r>
        <w:r w:rsidR="008275AB">
          <w:rPr>
            <w:noProof/>
            <w:webHidden/>
          </w:rPr>
          <w:fldChar w:fldCharType="separate"/>
        </w:r>
        <w:r w:rsidR="008275AB">
          <w:rPr>
            <w:noProof/>
            <w:webHidden/>
          </w:rPr>
          <w:t>- 25 -</w:t>
        </w:r>
        <w:r w:rsidR="008275AB">
          <w:rPr>
            <w:noProof/>
            <w:webHidden/>
          </w:rPr>
          <w:fldChar w:fldCharType="end"/>
        </w:r>
      </w:hyperlink>
    </w:p>
    <w:p w:rsidR="008275AB" w:rsidRDefault="00315D04">
      <w:pPr>
        <w:pStyle w:val="Verzeichnis2"/>
        <w:rPr>
          <w:rFonts w:asciiTheme="minorHAnsi" w:eastAsiaTheme="minorEastAsia" w:hAnsiTheme="minorHAnsi" w:cstheme="minorBidi"/>
          <w:noProof/>
          <w:sz w:val="22"/>
          <w:szCs w:val="22"/>
          <w:lang w:val="de-CH"/>
        </w:rPr>
      </w:pPr>
      <w:hyperlink w:anchor="_Toc534300893" w:history="1">
        <w:r w:rsidR="008275AB" w:rsidRPr="009733D8">
          <w:rPr>
            <w:rStyle w:val="Hyperlink"/>
            <w:noProof/>
          </w:rPr>
          <w:t>7.2</w:t>
        </w:r>
        <w:r w:rsidR="008275AB">
          <w:rPr>
            <w:rFonts w:asciiTheme="minorHAnsi" w:eastAsiaTheme="minorEastAsia" w:hAnsiTheme="minorHAnsi" w:cstheme="minorBidi"/>
            <w:noProof/>
            <w:sz w:val="22"/>
            <w:szCs w:val="22"/>
            <w:lang w:val="de-CH"/>
          </w:rPr>
          <w:tab/>
        </w:r>
        <w:r w:rsidR="008275AB" w:rsidRPr="009733D8">
          <w:rPr>
            <w:rStyle w:val="Hyperlink"/>
            <w:noProof/>
          </w:rPr>
          <w:t>Research questions &amp; answers</w:t>
        </w:r>
        <w:r w:rsidR="008275AB">
          <w:rPr>
            <w:noProof/>
            <w:webHidden/>
          </w:rPr>
          <w:tab/>
        </w:r>
        <w:r w:rsidR="008275AB">
          <w:rPr>
            <w:noProof/>
            <w:webHidden/>
          </w:rPr>
          <w:fldChar w:fldCharType="begin"/>
        </w:r>
        <w:r w:rsidR="008275AB">
          <w:rPr>
            <w:noProof/>
            <w:webHidden/>
          </w:rPr>
          <w:instrText xml:space="preserve"> PAGEREF _Toc534300893 \h </w:instrText>
        </w:r>
        <w:r w:rsidR="008275AB">
          <w:rPr>
            <w:noProof/>
            <w:webHidden/>
          </w:rPr>
        </w:r>
        <w:r w:rsidR="008275AB">
          <w:rPr>
            <w:noProof/>
            <w:webHidden/>
          </w:rPr>
          <w:fldChar w:fldCharType="separate"/>
        </w:r>
        <w:r w:rsidR="008275AB">
          <w:rPr>
            <w:noProof/>
            <w:webHidden/>
          </w:rPr>
          <w:t>- 27 -</w:t>
        </w:r>
        <w:r w:rsidR="008275AB">
          <w:rPr>
            <w:noProof/>
            <w:webHidden/>
          </w:rPr>
          <w:fldChar w:fldCharType="end"/>
        </w:r>
      </w:hyperlink>
    </w:p>
    <w:p w:rsidR="008275AB" w:rsidRDefault="00315D04">
      <w:pPr>
        <w:pStyle w:val="Verzeichnis3"/>
        <w:rPr>
          <w:rFonts w:asciiTheme="minorHAnsi" w:eastAsiaTheme="minorEastAsia" w:hAnsiTheme="minorHAnsi" w:cstheme="minorBidi"/>
          <w:noProof/>
          <w:sz w:val="22"/>
          <w:szCs w:val="22"/>
          <w:lang w:val="de-CH"/>
        </w:rPr>
      </w:pPr>
      <w:hyperlink w:anchor="_Toc534300894" w:history="1">
        <w:r w:rsidR="008275AB" w:rsidRPr="009733D8">
          <w:rPr>
            <w:rStyle w:val="Hyperlink"/>
            <w:noProof/>
          </w:rPr>
          <w:t>7.2.1</w:t>
        </w:r>
        <w:r w:rsidR="008275AB">
          <w:rPr>
            <w:rFonts w:asciiTheme="minorHAnsi" w:eastAsiaTheme="minorEastAsia" w:hAnsiTheme="minorHAnsi" w:cstheme="minorBidi"/>
            <w:noProof/>
            <w:sz w:val="22"/>
            <w:szCs w:val="22"/>
            <w:lang w:val="de-CH"/>
          </w:rPr>
          <w:tab/>
        </w:r>
        <w:r w:rsidR="008275AB" w:rsidRPr="009733D8">
          <w:rPr>
            <w:rStyle w:val="Hyperlink"/>
            <w:noProof/>
          </w:rPr>
          <w:t>How does SNA help to map and understand the flow of communication?</w:t>
        </w:r>
        <w:r w:rsidR="008275AB">
          <w:rPr>
            <w:noProof/>
            <w:webHidden/>
          </w:rPr>
          <w:tab/>
        </w:r>
        <w:r w:rsidR="008275AB">
          <w:rPr>
            <w:noProof/>
            <w:webHidden/>
          </w:rPr>
          <w:fldChar w:fldCharType="begin"/>
        </w:r>
        <w:r w:rsidR="008275AB">
          <w:rPr>
            <w:noProof/>
            <w:webHidden/>
          </w:rPr>
          <w:instrText xml:space="preserve"> PAGEREF _Toc534300894 \h </w:instrText>
        </w:r>
        <w:r w:rsidR="008275AB">
          <w:rPr>
            <w:noProof/>
            <w:webHidden/>
          </w:rPr>
        </w:r>
        <w:r w:rsidR="008275AB">
          <w:rPr>
            <w:noProof/>
            <w:webHidden/>
          </w:rPr>
          <w:fldChar w:fldCharType="separate"/>
        </w:r>
        <w:r w:rsidR="008275AB">
          <w:rPr>
            <w:noProof/>
            <w:webHidden/>
          </w:rPr>
          <w:t>- 27 -</w:t>
        </w:r>
        <w:r w:rsidR="008275AB">
          <w:rPr>
            <w:noProof/>
            <w:webHidden/>
          </w:rPr>
          <w:fldChar w:fldCharType="end"/>
        </w:r>
      </w:hyperlink>
    </w:p>
    <w:p w:rsidR="008275AB" w:rsidRDefault="00315D04">
      <w:pPr>
        <w:pStyle w:val="Verzeichnis3"/>
        <w:rPr>
          <w:rFonts w:asciiTheme="minorHAnsi" w:eastAsiaTheme="minorEastAsia" w:hAnsiTheme="minorHAnsi" w:cstheme="minorBidi"/>
          <w:noProof/>
          <w:sz w:val="22"/>
          <w:szCs w:val="22"/>
          <w:lang w:val="de-CH"/>
        </w:rPr>
      </w:pPr>
      <w:hyperlink w:anchor="_Toc534300895" w:history="1">
        <w:r w:rsidR="008275AB" w:rsidRPr="009733D8">
          <w:rPr>
            <w:rStyle w:val="Hyperlink"/>
            <w:noProof/>
          </w:rPr>
          <w:t>7.2.2</w:t>
        </w:r>
        <w:r w:rsidR="008275AB">
          <w:rPr>
            <w:rFonts w:asciiTheme="minorHAnsi" w:eastAsiaTheme="minorEastAsia" w:hAnsiTheme="minorHAnsi" w:cstheme="minorBidi"/>
            <w:noProof/>
            <w:sz w:val="22"/>
            <w:szCs w:val="22"/>
            <w:lang w:val="de-CH"/>
          </w:rPr>
          <w:tab/>
        </w:r>
        <w:r w:rsidR="008275AB" w:rsidRPr="009733D8">
          <w:rPr>
            <w:rStyle w:val="Hyperlink"/>
            <w:noProof/>
          </w:rPr>
          <w:t>H1 &amp; H2: A lot of communication within subproject and weak communication between subprojects</w:t>
        </w:r>
        <w:r w:rsidR="008275AB">
          <w:rPr>
            <w:noProof/>
            <w:webHidden/>
          </w:rPr>
          <w:tab/>
        </w:r>
        <w:r w:rsidR="008275AB">
          <w:rPr>
            <w:noProof/>
            <w:webHidden/>
          </w:rPr>
          <w:fldChar w:fldCharType="begin"/>
        </w:r>
        <w:r w:rsidR="008275AB">
          <w:rPr>
            <w:noProof/>
            <w:webHidden/>
          </w:rPr>
          <w:instrText xml:space="preserve"> PAGEREF _Toc534300895 \h </w:instrText>
        </w:r>
        <w:r w:rsidR="008275AB">
          <w:rPr>
            <w:noProof/>
            <w:webHidden/>
          </w:rPr>
        </w:r>
        <w:r w:rsidR="008275AB">
          <w:rPr>
            <w:noProof/>
            <w:webHidden/>
          </w:rPr>
          <w:fldChar w:fldCharType="separate"/>
        </w:r>
        <w:r w:rsidR="008275AB">
          <w:rPr>
            <w:noProof/>
            <w:webHidden/>
          </w:rPr>
          <w:t>- 31 -</w:t>
        </w:r>
        <w:r w:rsidR="008275AB">
          <w:rPr>
            <w:noProof/>
            <w:webHidden/>
          </w:rPr>
          <w:fldChar w:fldCharType="end"/>
        </w:r>
      </w:hyperlink>
    </w:p>
    <w:p w:rsidR="008275AB" w:rsidRDefault="00315D04">
      <w:pPr>
        <w:pStyle w:val="Verzeichnis3"/>
        <w:rPr>
          <w:rFonts w:asciiTheme="minorHAnsi" w:eastAsiaTheme="minorEastAsia" w:hAnsiTheme="minorHAnsi" w:cstheme="minorBidi"/>
          <w:noProof/>
          <w:sz w:val="22"/>
          <w:szCs w:val="22"/>
          <w:lang w:val="de-CH"/>
        </w:rPr>
      </w:pPr>
      <w:hyperlink w:anchor="_Toc534300896" w:history="1">
        <w:r w:rsidR="008275AB" w:rsidRPr="009733D8">
          <w:rPr>
            <w:rStyle w:val="Hyperlink"/>
            <w:noProof/>
          </w:rPr>
          <w:t>7.2.3</w:t>
        </w:r>
        <w:r w:rsidR="008275AB">
          <w:rPr>
            <w:rFonts w:asciiTheme="minorHAnsi" w:eastAsiaTheme="minorEastAsia" w:hAnsiTheme="minorHAnsi" w:cstheme="minorBidi"/>
            <w:noProof/>
            <w:sz w:val="22"/>
            <w:szCs w:val="22"/>
            <w:lang w:val="de-CH"/>
          </w:rPr>
          <w:tab/>
        </w:r>
        <w:r w:rsidR="008275AB" w:rsidRPr="009733D8">
          <w:rPr>
            <w:rStyle w:val="Hyperlink"/>
            <w:noProof/>
          </w:rPr>
          <w:t>H3: Lack of information for SG about other subprojects</w:t>
        </w:r>
        <w:r w:rsidR="008275AB">
          <w:rPr>
            <w:noProof/>
            <w:webHidden/>
          </w:rPr>
          <w:tab/>
        </w:r>
        <w:r w:rsidR="008275AB">
          <w:rPr>
            <w:noProof/>
            <w:webHidden/>
          </w:rPr>
          <w:fldChar w:fldCharType="begin"/>
        </w:r>
        <w:r w:rsidR="008275AB">
          <w:rPr>
            <w:noProof/>
            <w:webHidden/>
          </w:rPr>
          <w:instrText xml:space="preserve"> PAGEREF _Toc534300896 \h </w:instrText>
        </w:r>
        <w:r w:rsidR="008275AB">
          <w:rPr>
            <w:noProof/>
            <w:webHidden/>
          </w:rPr>
        </w:r>
        <w:r w:rsidR="008275AB">
          <w:rPr>
            <w:noProof/>
            <w:webHidden/>
          </w:rPr>
          <w:fldChar w:fldCharType="separate"/>
        </w:r>
        <w:r w:rsidR="008275AB">
          <w:rPr>
            <w:noProof/>
            <w:webHidden/>
          </w:rPr>
          <w:t>- 32 -</w:t>
        </w:r>
        <w:r w:rsidR="008275AB">
          <w:rPr>
            <w:noProof/>
            <w:webHidden/>
          </w:rPr>
          <w:fldChar w:fldCharType="end"/>
        </w:r>
      </w:hyperlink>
    </w:p>
    <w:p w:rsidR="008275AB" w:rsidRDefault="00315D04">
      <w:pPr>
        <w:pStyle w:val="Verzeichnis3"/>
        <w:rPr>
          <w:rFonts w:asciiTheme="minorHAnsi" w:eastAsiaTheme="minorEastAsia" w:hAnsiTheme="minorHAnsi" w:cstheme="minorBidi"/>
          <w:noProof/>
          <w:sz w:val="22"/>
          <w:szCs w:val="22"/>
          <w:lang w:val="de-CH"/>
        </w:rPr>
      </w:pPr>
      <w:hyperlink w:anchor="_Toc534300897" w:history="1">
        <w:r w:rsidR="008275AB" w:rsidRPr="009733D8">
          <w:rPr>
            <w:rStyle w:val="Hyperlink"/>
            <w:noProof/>
          </w:rPr>
          <w:t>7.2.4</w:t>
        </w:r>
        <w:r w:rsidR="008275AB">
          <w:rPr>
            <w:rFonts w:asciiTheme="minorHAnsi" w:eastAsiaTheme="minorEastAsia" w:hAnsiTheme="minorHAnsi" w:cstheme="minorBidi"/>
            <w:noProof/>
            <w:sz w:val="22"/>
            <w:szCs w:val="22"/>
            <w:lang w:val="de-CH"/>
          </w:rPr>
          <w:tab/>
        </w:r>
        <w:r w:rsidR="008275AB" w:rsidRPr="009733D8">
          <w:rPr>
            <w:rStyle w:val="Hyperlink"/>
            <w:noProof/>
          </w:rPr>
          <w:t>How does SNA help to understand the connections between individuals?</w:t>
        </w:r>
        <w:r w:rsidR="008275AB">
          <w:rPr>
            <w:noProof/>
            <w:webHidden/>
          </w:rPr>
          <w:tab/>
        </w:r>
        <w:r w:rsidR="008275AB">
          <w:rPr>
            <w:noProof/>
            <w:webHidden/>
          </w:rPr>
          <w:fldChar w:fldCharType="begin"/>
        </w:r>
        <w:r w:rsidR="008275AB">
          <w:rPr>
            <w:noProof/>
            <w:webHidden/>
          </w:rPr>
          <w:instrText xml:space="preserve"> PAGEREF _Toc534300897 \h </w:instrText>
        </w:r>
        <w:r w:rsidR="008275AB">
          <w:rPr>
            <w:noProof/>
            <w:webHidden/>
          </w:rPr>
        </w:r>
        <w:r w:rsidR="008275AB">
          <w:rPr>
            <w:noProof/>
            <w:webHidden/>
          </w:rPr>
          <w:fldChar w:fldCharType="separate"/>
        </w:r>
        <w:r w:rsidR="008275AB">
          <w:rPr>
            <w:noProof/>
            <w:webHidden/>
          </w:rPr>
          <w:t>- 33 -</w:t>
        </w:r>
        <w:r w:rsidR="008275AB">
          <w:rPr>
            <w:noProof/>
            <w:webHidden/>
          </w:rPr>
          <w:fldChar w:fldCharType="end"/>
        </w:r>
      </w:hyperlink>
    </w:p>
    <w:p w:rsidR="008275AB" w:rsidRDefault="00315D04">
      <w:pPr>
        <w:pStyle w:val="Verzeichnis3"/>
        <w:rPr>
          <w:rFonts w:asciiTheme="minorHAnsi" w:eastAsiaTheme="minorEastAsia" w:hAnsiTheme="minorHAnsi" w:cstheme="minorBidi"/>
          <w:noProof/>
          <w:sz w:val="22"/>
          <w:szCs w:val="22"/>
          <w:lang w:val="de-CH"/>
        </w:rPr>
      </w:pPr>
      <w:hyperlink w:anchor="_Toc534300898" w:history="1">
        <w:r w:rsidR="008275AB" w:rsidRPr="009733D8">
          <w:rPr>
            <w:rStyle w:val="Hyperlink"/>
            <w:noProof/>
            <w:highlight w:val="yellow"/>
          </w:rPr>
          <w:t>7.2.5</w:t>
        </w:r>
        <w:r w:rsidR="008275AB">
          <w:rPr>
            <w:rFonts w:asciiTheme="minorHAnsi" w:eastAsiaTheme="minorEastAsia" w:hAnsiTheme="minorHAnsi" w:cstheme="minorBidi"/>
            <w:noProof/>
            <w:sz w:val="22"/>
            <w:szCs w:val="22"/>
            <w:lang w:val="de-CH"/>
          </w:rPr>
          <w:tab/>
        </w:r>
        <w:r w:rsidR="008275AB" w:rsidRPr="009733D8">
          <w:rPr>
            <w:rStyle w:val="Hyperlink"/>
            <w:noProof/>
            <w:highlight w:val="yellow"/>
          </w:rPr>
          <w:t>Insights to help to improve communication</w:t>
        </w:r>
        <w:r w:rsidR="008275AB">
          <w:rPr>
            <w:noProof/>
            <w:webHidden/>
          </w:rPr>
          <w:tab/>
        </w:r>
        <w:r w:rsidR="008275AB">
          <w:rPr>
            <w:noProof/>
            <w:webHidden/>
          </w:rPr>
          <w:fldChar w:fldCharType="begin"/>
        </w:r>
        <w:r w:rsidR="008275AB">
          <w:rPr>
            <w:noProof/>
            <w:webHidden/>
          </w:rPr>
          <w:instrText xml:space="preserve"> PAGEREF _Toc534300898 \h </w:instrText>
        </w:r>
        <w:r w:rsidR="008275AB">
          <w:rPr>
            <w:noProof/>
            <w:webHidden/>
          </w:rPr>
        </w:r>
        <w:r w:rsidR="008275AB">
          <w:rPr>
            <w:noProof/>
            <w:webHidden/>
          </w:rPr>
          <w:fldChar w:fldCharType="separate"/>
        </w:r>
        <w:r w:rsidR="008275AB">
          <w:rPr>
            <w:noProof/>
            <w:webHidden/>
          </w:rPr>
          <w:t>- 34 -</w:t>
        </w:r>
        <w:r w:rsidR="008275AB">
          <w:rPr>
            <w:noProof/>
            <w:webHidden/>
          </w:rPr>
          <w:fldChar w:fldCharType="end"/>
        </w:r>
      </w:hyperlink>
    </w:p>
    <w:p w:rsidR="008275AB" w:rsidRDefault="00315D04">
      <w:pPr>
        <w:pStyle w:val="Verzeichnis2"/>
        <w:rPr>
          <w:rFonts w:asciiTheme="minorHAnsi" w:eastAsiaTheme="minorEastAsia" w:hAnsiTheme="minorHAnsi" w:cstheme="minorBidi"/>
          <w:noProof/>
          <w:sz w:val="22"/>
          <w:szCs w:val="22"/>
          <w:lang w:val="de-CH"/>
        </w:rPr>
      </w:pPr>
      <w:hyperlink w:anchor="_Toc534300899" w:history="1">
        <w:r w:rsidR="008275AB" w:rsidRPr="009733D8">
          <w:rPr>
            <w:rStyle w:val="Hyperlink"/>
            <w:noProof/>
          </w:rPr>
          <w:t>7.3</w:t>
        </w:r>
        <w:r w:rsidR="008275AB">
          <w:rPr>
            <w:rFonts w:asciiTheme="minorHAnsi" w:eastAsiaTheme="minorEastAsia" w:hAnsiTheme="minorHAnsi" w:cstheme="minorBidi"/>
            <w:noProof/>
            <w:sz w:val="22"/>
            <w:szCs w:val="22"/>
            <w:lang w:val="de-CH"/>
          </w:rPr>
          <w:tab/>
        </w:r>
        <w:r w:rsidR="008275AB" w:rsidRPr="009733D8">
          <w:rPr>
            <w:rStyle w:val="Hyperlink"/>
            <w:noProof/>
          </w:rPr>
          <w:t>Summary of results</w:t>
        </w:r>
        <w:r w:rsidR="008275AB">
          <w:rPr>
            <w:noProof/>
            <w:webHidden/>
          </w:rPr>
          <w:tab/>
        </w:r>
        <w:r w:rsidR="008275AB">
          <w:rPr>
            <w:noProof/>
            <w:webHidden/>
          </w:rPr>
          <w:fldChar w:fldCharType="begin"/>
        </w:r>
        <w:r w:rsidR="008275AB">
          <w:rPr>
            <w:noProof/>
            <w:webHidden/>
          </w:rPr>
          <w:instrText xml:space="preserve"> PAGEREF _Toc534300899 \h </w:instrText>
        </w:r>
        <w:r w:rsidR="008275AB">
          <w:rPr>
            <w:noProof/>
            <w:webHidden/>
          </w:rPr>
        </w:r>
        <w:r w:rsidR="008275AB">
          <w:rPr>
            <w:noProof/>
            <w:webHidden/>
          </w:rPr>
          <w:fldChar w:fldCharType="separate"/>
        </w:r>
        <w:r w:rsidR="008275AB">
          <w:rPr>
            <w:noProof/>
            <w:webHidden/>
          </w:rPr>
          <w:t>- 34 -</w:t>
        </w:r>
        <w:r w:rsidR="008275AB">
          <w:rPr>
            <w:noProof/>
            <w:webHidden/>
          </w:rPr>
          <w:fldChar w:fldCharType="end"/>
        </w:r>
      </w:hyperlink>
    </w:p>
    <w:p w:rsidR="008275AB" w:rsidRDefault="00315D04">
      <w:pPr>
        <w:pStyle w:val="Verzeichnis1"/>
        <w:rPr>
          <w:rFonts w:asciiTheme="minorHAnsi" w:eastAsiaTheme="minorEastAsia" w:hAnsiTheme="minorHAnsi" w:cstheme="minorBidi"/>
          <w:b w:val="0"/>
          <w:noProof/>
          <w:sz w:val="22"/>
          <w:szCs w:val="22"/>
          <w:lang w:val="de-CH"/>
        </w:rPr>
      </w:pPr>
      <w:hyperlink w:anchor="_Toc534300900" w:history="1">
        <w:r w:rsidR="008275AB" w:rsidRPr="009733D8">
          <w:rPr>
            <w:rStyle w:val="Hyperlink"/>
            <w:noProof/>
          </w:rPr>
          <w:t>8</w:t>
        </w:r>
        <w:r w:rsidR="008275AB">
          <w:rPr>
            <w:rFonts w:asciiTheme="minorHAnsi" w:eastAsiaTheme="minorEastAsia" w:hAnsiTheme="minorHAnsi" w:cstheme="minorBidi"/>
            <w:b w:val="0"/>
            <w:noProof/>
            <w:sz w:val="22"/>
            <w:szCs w:val="22"/>
            <w:lang w:val="de-CH"/>
          </w:rPr>
          <w:tab/>
        </w:r>
        <w:r w:rsidR="008275AB" w:rsidRPr="009733D8">
          <w:rPr>
            <w:rStyle w:val="Hyperlink"/>
            <w:noProof/>
          </w:rPr>
          <w:t>Conclusion</w:t>
        </w:r>
        <w:r w:rsidR="008275AB">
          <w:rPr>
            <w:noProof/>
            <w:webHidden/>
          </w:rPr>
          <w:tab/>
        </w:r>
        <w:r w:rsidR="008275AB">
          <w:rPr>
            <w:noProof/>
            <w:webHidden/>
          </w:rPr>
          <w:fldChar w:fldCharType="begin"/>
        </w:r>
        <w:r w:rsidR="008275AB">
          <w:rPr>
            <w:noProof/>
            <w:webHidden/>
          </w:rPr>
          <w:instrText xml:space="preserve"> PAGEREF _Toc534300900 \h </w:instrText>
        </w:r>
        <w:r w:rsidR="008275AB">
          <w:rPr>
            <w:noProof/>
            <w:webHidden/>
          </w:rPr>
        </w:r>
        <w:r w:rsidR="008275AB">
          <w:rPr>
            <w:noProof/>
            <w:webHidden/>
          </w:rPr>
          <w:fldChar w:fldCharType="separate"/>
        </w:r>
        <w:r w:rsidR="008275AB">
          <w:rPr>
            <w:noProof/>
            <w:webHidden/>
          </w:rPr>
          <w:t>- 36 -</w:t>
        </w:r>
        <w:r w:rsidR="008275AB">
          <w:rPr>
            <w:noProof/>
            <w:webHidden/>
          </w:rPr>
          <w:fldChar w:fldCharType="end"/>
        </w:r>
      </w:hyperlink>
    </w:p>
    <w:p w:rsidR="008275AB" w:rsidRDefault="00315D04">
      <w:pPr>
        <w:pStyle w:val="Verzeichnis1"/>
        <w:rPr>
          <w:rFonts w:asciiTheme="minorHAnsi" w:eastAsiaTheme="minorEastAsia" w:hAnsiTheme="minorHAnsi" w:cstheme="minorBidi"/>
          <w:b w:val="0"/>
          <w:noProof/>
          <w:sz w:val="22"/>
          <w:szCs w:val="22"/>
          <w:lang w:val="de-CH"/>
        </w:rPr>
      </w:pPr>
      <w:hyperlink w:anchor="_Toc534300901" w:history="1">
        <w:r w:rsidR="008275AB" w:rsidRPr="009733D8">
          <w:rPr>
            <w:rStyle w:val="Hyperlink"/>
            <w:noProof/>
          </w:rPr>
          <w:t>9</w:t>
        </w:r>
        <w:r w:rsidR="008275AB">
          <w:rPr>
            <w:rFonts w:asciiTheme="minorHAnsi" w:eastAsiaTheme="minorEastAsia" w:hAnsiTheme="minorHAnsi" w:cstheme="minorBidi"/>
            <w:b w:val="0"/>
            <w:noProof/>
            <w:sz w:val="22"/>
            <w:szCs w:val="22"/>
            <w:lang w:val="de-CH"/>
          </w:rPr>
          <w:tab/>
        </w:r>
        <w:r w:rsidR="008275AB" w:rsidRPr="009733D8">
          <w:rPr>
            <w:rStyle w:val="Hyperlink"/>
            <w:noProof/>
          </w:rPr>
          <w:t>Recommendations for ONE</w:t>
        </w:r>
        <w:r w:rsidR="008275AB">
          <w:rPr>
            <w:noProof/>
            <w:webHidden/>
          </w:rPr>
          <w:tab/>
        </w:r>
        <w:r w:rsidR="008275AB">
          <w:rPr>
            <w:noProof/>
            <w:webHidden/>
          </w:rPr>
          <w:fldChar w:fldCharType="begin"/>
        </w:r>
        <w:r w:rsidR="008275AB">
          <w:rPr>
            <w:noProof/>
            <w:webHidden/>
          </w:rPr>
          <w:instrText xml:space="preserve"> PAGEREF _Toc534300901 \h </w:instrText>
        </w:r>
        <w:r w:rsidR="008275AB">
          <w:rPr>
            <w:noProof/>
            <w:webHidden/>
          </w:rPr>
        </w:r>
        <w:r w:rsidR="008275AB">
          <w:rPr>
            <w:noProof/>
            <w:webHidden/>
          </w:rPr>
          <w:fldChar w:fldCharType="separate"/>
        </w:r>
        <w:r w:rsidR="008275AB">
          <w:rPr>
            <w:noProof/>
            <w:webHidden/>
          </w:rPr>
          <w:t>- 38 -</w:t>
        </w:r>
        <w:r w:rsidR="008275AB">
          <w:rPr>
            <w:noProof/>
            <w:webHidden/>
          </w:rPr>
          <w:fldChar w:fldCharType="end"/>
        </w:r>
      </w:hyperlink>
    </w:p>
    <w:p w:rsidR="008275AB" w:rsidRDefault="00315D04">
      <w:pPr>
        <w:pStyle w:val="Verzeichnis3"/>
        <w:rPr>
          <w:rFonts w:asciiTheme="minorHAnsi" w:eastAsiaTheme="minorEastAsia" w:hAnsiTheme="minorHAnsi" w:cstheme="minorBidi"/>
          <w:noProof/>
          <w:sz w:val="22"/>
          <w:szCs w:val="22"/>
          <w:lang w:val="de-CH"/>
        </w:rPr>
      </w:pPr>
      <w:hyperlink w:anchor="_Toc534300902" w:history="1">
        <w:r w:rsidR="008275AB" w:rsidRPr="009733D8">
          <w:rPr>
            <w:rStyle w:val="Hyperlink"/>
            <w:noProof/>
          </w:rPr>
          <w:t>Insights to help to improve communication</w:t>
        </w:r>
        <w:r w:rsidR="008275AB">
          <w:rPr>
            <w:noProof/>
            <w:webHidden/>
          </w:rPr>
          <w:tab/>
        </w:r>
        <w:r w:rsidR="008275AB">
          <w:rPr>
            <w:noProof/>
            <w:webHidden/>
          </w:rPr>
          <w:fldChar w:fldCharType="begin"/>
        </w:r>
        <w:r w:rsidR="008275AB">
          <w:rPr>
            <w:noProof/>
            <w:webHidden/>
          </w:rPr>
          <w:instrText xml:space="preserve"> PAGEREF _Toc534300902 \h </w:instrText>
        </w:r>
        <w:r w:rsidR="008275AB">
          <w:rPr>
            <w:noProof/>
            <w:webHidden/>
          </w:rPr>
        </w:r>
        <w:r w:rsidR="008275AB">
          <w:rPr>
            <w:noProof/>
            <w:webHidden/>
          </w:rPr>
          <w:fldChar w:fldCharType="separate"/>
        </w:r>
        <w:r w:rsidR="008275AB">
          <w:rPr>
            <w:noProof/>
            <w:webHidden/>
          </w:rPr>
          <w:t>- 38 -</w:t>
        </w:r>
        <w:r w:rsidR="008275AB">
          <w:rPr>
            <w:noProof/>
            <w:webHidden/>
          </w:rPr>
          <w:fldChar w:fldCharType="end"/>
        </w:r>
      </w:hyperlink>
    </w:p>
    <w:p w:rsidR="008275AB" w:rsidRDefault="00315D04">
      <w:pPr>
        <w:pStyle w:val="Verzeichnis1"/>
        <w:rPr>
          <w:rFonts w:asciiTheme="minorHAnsi" w:eastAsiaTheme="minorEastAsia" w:hAnsiTheme="minorHAnsi" w:cstheme="minorBidi"/>
          <w:b w:val="0"/>
          <w:noProof/>
          <w:sz w:val="22"/>
          <w:szCs w:val="22"/>
          <w:lang w:val="de-CH"/>
        </w:rPr>
      </w:pPr>
      <w:hyperlink w:anchor="_Toc534300903" w:history="1">
        <w:r w:rsidR="008275AB" w:rsidRPr="009733D8">
          <w:rPr>
            <w:rStyle w:val="Hyperlink"/>
            <w:noProof/>
            <w:spacing w:val="-6"/>
            <w:lang w:val="de-CH"/>
          </w:rPr>
          <w:t>Bibliography</w:t>
        </w:r>
        <w:r w:rsidR="008275AB">
          <w:rPr>
            <w:noProof/>
            <w:webHidden/>
          </w:rPr>
          <w:tab/>
        </w:r>
        <w:r w:rsidR="008275AB">
          <w:rPr>
            <w:noProof/>
            <w:webHidden/>
          </w:rPr>
          <w:fldChar w:fldCharType="begin"/>
        </w:r>
        <w:r w:rsidR="008275AB">
          <w:rPr>
            <w:noProof/>
            <w:webHidden/>
          </w:rPr>
          <w:instrText xml:space="preserve"> PAGEREF _Toc534300903 \h </w:instrText>
        </w:r>
        <w:r w:rsidR="008275AB">
          <w:rPr>
            <w:noProof/>
            <w:webHidden/>
          </w:rPr>
        </w:r>
        <w:r w:rsidR="008275AB">
          <w:rPr>
            <w:noProof/>
            <w:webHidden/>
          </w:rPr>
          <w:fldChar w:fldCharType="separate"/>
        </w:r>
        <w:r w:rsidR="008275AB">
          <w:rPr>
            <w:noProof/>
            <w:webHidden/>
          </w:rPr>
          <w:t>- 39 -</w:t>
        </w:r>
        <w:r w:rsidR="008275AB">
          <w:rPr>
            <w:noProof/>
            <w:webHidden/>
          </w:rPr>
          <w:fldChar w:fldCharType="end"/>
        </w:r>
      </w:hyperlink>
    </w:p>
    <w:p w:rsidR="008275AB" w:rsidRDefault="00315D04">
      <w:pPr>
        <w:pStyle w:val="Verzeichnis1"/>
        <w:rPr>
          <w:rFonts w:asciiTheme="minorHAnsi" w:eastAsiaTheme="minorEastAsia" w:hAnsiTheme="minorHAnsi" w:cstheme="minorBidi"/>
          <w:b w:val="0"/>
          <w:noProof/>
          <w:sz w:val="22"/>
          <w:szCs w:val="22"/>
          <w:lang w:val="de-CH"/>
        </w:rPr>
      </w:pPr>
      <w:hyperlink w:anchor="_Toc534300904" w:history="1">
        <w:r w:rsidR="008275AB" w:rsidRPr="009733D8">
          <w:rPr>
            <w:rStyle w:val="Hyperlink"/>
            <w:noProof/>
            <w:spacing w:val="-6"/>
          </w:rPr>
          <w:t>Appendix</w:t>
        </w:r>
        <w:r w:rsidR="008275AB">
          <w:rPr>
            <w:noProof/>
            <w:webHidden/>
          </w:rPr>
          <w:tab/>
        </w:r>
        <w:r w:rsidR="008275AB">
          <w:rPr>
            <w:noProof/>
            <w:webHidden/>
          </w:rPr>
          <w:fldChar w:fldCharType="begin"/>
        </w:r>
        <w:r w:rsidR="008275AB">
          <w:rPr>
            <w:noProof/>
            <w:webHidden/>
          </w:rPr>
          <w:instrText xml:space="preserve"> PAGEREF _Toc534300904 \h </w:instrText>
        </w:r>
        <w:r w:rsidR="008275AB">
          <w:rPr>
            <w:noProof/>
            <w:webHidden/>
          </w:rPr>
        </w:r>
        <w:r w:rsidR="008275AB">
          <w:rPr>
            <w:noProof/>
            <w:webHidden/>
          </w:rPr>
          <w:fldChar w:fldCharType="separate"/>
        </w:r>
        <w:r w:rsidR="008275AB">
          <w:rPr>
            <w:noProof/>
            <w:webHidden/>
          </w:rPr>
          <w:t>- 48 -</w:t>
        </w:r>
        <w:r w:rsidR="008275AB">
          <w:rPr>
            <w:noProof/>
            <w:webHidden/>
          </w:rPr>
          <w:fldChar w:fldCharType="end"/>
        </w:r>
      </w:hyperlink>
    </w:p>
    <w:p w:rsidR="00B35C65" w:rsidRPr="007F60CA" w:rsidRDefault="008275AB" w:rsidP="006221E1">
      <w:pPr>
        <w:rPr>
          <w:sz w:val="23"/>
        </w:rPr>
      </w:pPr>
      <w:r>
        <w:rPr>
          <w:spacing w:val="-6"/>
        </w:rPr>
        <w:fldChar w:fldCharType="end"/>
      </w:r>
    </w:p>
    <w:p w:rsidR="00F244E7" w:rsidRPr="00AE0679" w:rsidRDefault="00F244E7" w:rsidP="006221E1">
      <w:pPr>
        <w:rPr>
          <w:lang w:val="de-CH"/>
        </w:rPr>
      </w:pPr>
      <w:r w:rsidRPr="00AE0679">
        <w:rPr>
          <w:lang w:val="de-CH"/>
        </w:rPr>
        <w:t>[Achtung: Manuell Zeilenumbruch zwischen letztem Kapitel und Literaturverzeichnis einfügen]</w:t>
      </w:r>
    </w:p>
    <w:p w:rsidR="00F244E7" w:rsidRPr="00AE0679" w:rsidRDefault="00F244E7" w:rsidP="006221E1">
      <w:pPr>
        <w:rPr>
          <w:lang w:val="de-CH"/>
        </w:rPr>
      </w:pPr>
    </w:p>
    <w:p w:rsidR="003906A2" w:rsidRPr="007F60CA" w:rsidRDefault="00973915" w:rsidP="00A37D5D">
      <w:pPr>
        <w:pStyle w:val="berschrift1"/>
      </w:pPr>
      <w:r w:rsidRPr="00AE0679">
        <w:rPr>
          <w:lang w:val="de-CH"/>
        </w:rPr>
        <w:br w:type="page"/>
      </w:r>
      <w:bookmarkStart w:id="2" w:name="_Toc516583936"/>
      <w:bookmarkStart w:id="3" w:name="_Toc534300858"/>
      <w:r w:rsidR="0094597D" w:rsidRPr="007F60CA">
        <w:lastRenderedPageBreak/>
        <w:t>Table of figures</w:t>
      </w:r>
      <w:bookmarkEnd w:id="2"/>
      <w:bookmarkEnd w:id="3"/>
    </w:p>
    <w:p w:rsidR="001D43A0" w:rsidRDefault="0039129D">
      <w:pPr>
        <w:pStyle w:val="Abbildungsverzeichnis"/>
        <w:tabs>
          <w:tab w:val="right" w:leader="dot" w:pos="8494"/>
        </w:tabs>
        <w:rPr>
          <w:rFonts w:asciiTheme="minorHAnsi" w:eastAsiaTheme="minorEastAsia" w:hAnsiTheme="minorHAnsi" w:cstheme="minorBidi"/>
          <w:noProof/>
          <w:sz w:val="22"/>
          <w:szCs w:val="22"/>
          <w:lang w:val="de-CH"/>
        </w:rPr>
      </w:pPr>
      <w:r w:rsidRPr="007F60CA">
        <w:fldChar w:fldCharType="begin"/>
      </w:r>
      <w:r w:rsidRPr="007F60CA">
        <w:instrText xml:space="preserve"> TOC \h \z \c "Figure" </w:instrText>
      </w:r>
      <w:r w:rsidRPr="007F60CA">
        <w:fldChar w:fldCharType="separate"/>
      </w:r>
      <w:hyperlink w:anchor="_Toc534300015" w:history="1">
        <w:r w:rsidR="001D43A0" w:rsidRPr="006A3A44">
          <w:rPr>
            <w:rStyle w:val="Hyperlink"/>
            <w:noProof/>
          </w:rPr>
          <w:t>Figure 1 Bridges of Konigsberg</w:t>
        </w:r>
        <w:r w:rsidR="001D43A0">
          <w:rPr>
            <w:noProof/>
            <w:webHidden/>
          </w:rPr>
          <w:tab/>
        </w:r>
        <w:r w:rsidR="001D43A0">
          <w:rPr>
            <w:noProof/>
            <w:webHidden/>
          </w:rPr>
          <w:fldChar w:fldCharType="begin"/>
        </w:r>
        <w:r w:rsidR="001D43A0">
          <w:rPr>
            <w:noProof/>
            <w:webHidden/>
          </w:rPr>
          <w:instrText xml:space="preserve"> PAGEREF _Toc534300015 \h </w:instrText>
        </w:r>
        <w:r w:rsidR="001D43A0">
          <w:rPr>
            <w:noProof/>
            <w:webHidden/>
          </w:rPr>
        </w:r>
        <w:r w:rsidR="001D43A0">
          <w:rPr>
            <w:noProof/>
            <w:webHidden/>
          </w:rPr>
          <w:fldChar w:fldCharType="separate"/>
        </w:r>
        <w:r w:rsidR="001D43A0">
          <w:rPr>
            <w:noProof/>
            <w:webHidden/>
          </w:rPr>
          <w:t>- 5 -</w:t>
        </w:r>
        <w:r w:rsidR="001D43A0">
          <w:rPr>
            <w:noProof/>
            <w:webHidden/>
          </w:rPr>
          <w:fldChar w:fldCharType="end"/>
        </w:r>
      </w:hyperlink>
    </w:p>
    <w:p w:rsidR="001D43A0" w:rsidRDefault="00315D04">
      <w:pPr>
        <w:pStyle w:val="Abbildungsverzeichnis"/>
        <w:tabs>
          <w:tab w:val="right" w:leader="dot" w:pos="8494"/>
        </w:tabs>
        <w:rPr>
          <w:rFonts w:asciiTheme="minorHAnsi" w:eastAsiaTheme="minorEastAsia" w:hAnsiTheme="minorHAnsi" w:cstheme="minorBidi"/>
          <w:noProof/>
          <w:sz w:val="22"/>
          <w:szCs w:val="22"/>
          <w:lang w:val="de-CH"/>
        </w:rPr>
      </w:pPr>
      <w:hyperlink w:anchor="_Toc534300016" w:history="1">
        <w:r w:rsidR="001D43A0" w:rsidRPr="006A3A44">
          <w:rPr>
            <w:rStyle w:val="Hyperlink"/>
            <w:noProof/>
          </w:rPr>
          <w:t>Figure2: Visualization of an Example Social Networ</w:t>
        </w:r>
        <w:r w:rsidR="001D43A0">
          <w:rPr>
            <w:rStyle w:val="Hyperlink"/>
            <w:noProof/>
          </w:rPr>
          <w:t>k</w:t>
        </w:r>
        <w:r w:rsidR="001D43A0">
          <w:rPr>
            <w:noProof/>
            <w:webHidden/>
          </w:rPr>
          <w:tab/>
        </w:r>
        <w:r w:rsidR="001D43A0">
          <w:rPr>
            <w:noProof/>
            <w:webHidden/>
          </w:rPr>
          <w:fldChar w:fldCharType="begin"/>
        </w:r>
        <w:r w:rsidR="001D43A0">
          <w:rPr>
            <w:noProof/>
            <w:webHidden/>
          </w:rPr>
          <w:instrText xml:space="preserve"> PAGEREF _Toc534300016 \h </w:instrText>
        </w:r>
        <w:r w:rsidR="001D43A0">
          <w:rPr>
            <w:noProof/>
            <w:webHidden/>
          </w:rPr>
        </w:r>
        <w:r w:rsidR="001D43A0">
          <w:rPr>
            <w:noProof/>
            <w:webHidden/>
          </w:rPr>
          <w:fldChar w:fldCharType="separate"/>
        </w:r>
        <w:r w:rsidR="001D43A0">
          <w:rPr>
            <w:noProof/>
            <w:webHidden/>
          </w:rPr>
          <w:t>- 7 -</w:t>
        </w:r>
        <w:r w:rsidR="001D43A0">
          <w:rPr>
            <w:noProof/>
            <w:webHidden/>
          </w:rPr>
          <w:fldChar w:fldCharType="end"/>
        </w:r>
      </w:hyperlink>
    </w:p>
    <w:p w:rsidR="001D43A0" w:rsidRDefault="00315D04">
      <w:pPr>
        <w:pStyle w:val="Abbildungsverzeichnis"/>
        <w:tabs>
          <w:tab w:val="right" w:leader="dot" w:pos="8494"/>
        </w:tabs>
        <w:rPr>
          <w:rFonts w:asciiTheme="minorHAnsi" w:eastAsiaTheme="minorEastAsia" w:hAnsiTheme="minorHAnsi" w:cstheme="minorBidi"/>
          <w:noProof/>
          <w:sz w:val="22"/>
          <w:szCs w:val="22"/>
          <w:lang w:val="de-CH"/>
        </w:rPr>
      </w:pPr>
      <w:hyperlink w:anchor="_Toc534300017" w:history="1">
        <w:r w:rsidR="001D43A0" w:rsidRPr="006A3A44">
          <w:rPr>
            <w:rStyle w:val="Hyperlink"/>
            <w:noProof/>
          </w:rPr>
          <w:t>Figure 3: Vertices in three groups or communities.</w:t>
        </w:r>
        <w:r w:rsidR="001D43A0">
          <w:rPr>
            <w:noProof/>
            <w:webHidden/>
          </w:rPr>
          <w:tab/>
        </w:r>
        <w:r w:rsidR="001D43A0">
          <w:rPr>
            <w:noProof/>
            <w:webHidden/>
          </w:rPr>
          <w:fldChar w:fldCharType="begin"/>
        </w:r>
        <w:r w:rsidR="001D43A0">
          <w:rPr>
            <w:noProof/>
            <w:webHidden/>
          </w:rPr>
          <w:instrText xml:space="preserve"> PAGEREF _Toc534300017 \h </w:instrText>
        </w:r>
        <w:r w:rsidR="001D43A0">
          <w:rPr>
            <w:noProof/>
            <w:webHidden/>
          </w:rPr>
        </w:r>
        <w:r w:rsidR="001D43A0">
          <w:rPr>
            <w:noProof/>
            <w:webHidden/>
          </w:rPr>
          <w:fldChar w:fldCharType="separate"/>
        </w:r>
        <w:r w:rsidR="001D43A0">
          <w:rPr>
            <w:noProof/>
            <w:webHidden/>
          </w:rPr>
          <w:t>- 11 -</w:t>
        </w:r>
        <w:r w:rsidR="001D43A0">
          <w:rPr>
            <w:noProof/>
            <w:webHidden/>
          </w:rPr>
          <w:fldChar w:fldCharType="end"/>
        </w:r>
      </w:hyperlink>
    </w:p>
    <w:p w:rsidR="001D43A0" w:rsidRDefault="00315D04">
      <w:pPr>
        <w:pStyle w:val="Abbildungsverzeichnis"/>
        <w:tabs>
          <w:tab w:val="right" w:leader="dot" w:pos="8494"/>
        </w:tabs>
        <w:rPr>
          <w:rFonts w:asciiTheme="minorHAnsi" w:eastAsiaTheme="minorEastAsia" w:hAnsiTheme="minorHAnsi" w:cstheme="minorBidi"/>
          <w:noProof/>
          <w:sz w:val="22"/>
          <w:szCs w:val="22"/>
          <w:lang w:val="de-CH"/>
        </w:rPr>
      </w:pPr>
      <w:hyperlink w:anchor="_Toc534300018" w:history="1">
        <w:r w:rsidR="001D43A0" w:rsidRPr="006A3A44">
          <w:rPr>
            <w:rStyle w:val="Hyperlink"/>
            <w:noProof/>
          </w:rPr>
          <w:t>Figure 4 Mails per day during the period under consideration</w:t>
        </w:r>
        <w:r w:rsidR="001D43A0">
          <w:rPr>
            <w:noProof/>
            <w:webHidden/>
          </w:rPr>
          <w:tab/>
        </w:r>
        <w:r w:rsidR="001D43A0">
          <w:rPr>
            <w:noProof/>
            <w:webHidden/>
          </w:rPr>
          <w:fldChar w:fldCharType="begin"/>
        </w:r>
        <w:r w:rsidR="001D43A0">
          <w:rPr>
            <w:noProof/>
            <w:webHidden/>
          </w:rPr>
          <w:instrText xml:space="preserve"> PAGEREF _Toc534300018 \h </w:instrText>
        </w:r>
        <w:r w:rsidR="001D43A0">
          <w:rPr>
            <w:noProof/>
            <w:webHidden/>
          </w:rPr>
        </w:r>
        <w:r w:rsidR="001D43A0">
          <w:rPr>
            <w:noProof/>
            <w:webHidden/>
          </w:rPr>
          <w:fldChar w:fldCharType="separate"/>
        </w:r>
        <w:r w:rsidR="001D43A0">
          <w:rPr>
            <w:noProof/>
            <w:webHidden/>
          </w:rPr>
          <w:t>- 25 -</w:t>
        </w:r>
        <w:r w:rsidR="001D43A0">
          <w:rPr>
            <w:noProof/>
            <w:webHidden/>
          </w:rPr>
          <w:fldChar w:fldCharType="end"/>
        </w:r>
      </w:hyperlink>
    </w:p>
    <w:p w:rsidR="001D43A0" w:rsidRDefault="00315D04">
      <w:pPr>
        <w:pStyle w:val="Abbildungsverzeichnis"/>
        <w:tabs>
          <w:tab w:val="right" w:leader="dot" w:pos="8494"/>
        </w:tabs>
        <w:rPr>
          <w:rFonts w:asciiTheme="minorHAnsi" w:eastAsiaTheme="minorEastAsia" w:hAnsiTheme="minorHAnsi" w:cstheme="minorBidi"/>
          <w:noProof/>
          <w:sz w:val="22"/>
          <w:szCs w:val="22"/>
          <w:lang w:val="de-CH"/>
        </w:rPr>
      </w:pPr>
      <w:hyperlink w:anchor="_Toc534300019" w:history="1">
        <w:r w:rsidR="001D43A0" w:rsidRPr="006A3A44">
          <w:rPr>
            <w:rStyle w:val="Hyperlink"/>
            <w:noProof/>
          </w:rPr>
          <w:t>Figure 5 Slicing the ONE dataset</w:t>
        </w:r>
        <w:r w:rsidR="001D43A0">
          <w:rPr>
            <w:noProof/>
            <w:webHidden/>
          </w:rPr>
          <w:tab/>
        </w:r>
        <w:r w:rsidR="001D43A0">
          <w:rPr>
            <w:noProof/>
            <w:webHidden/>
          </w:rPr>
          <w:fldChar w:fldCharType="begin"/>
        </w:r>
        <w:r w:rsidR="001D43A0">
          <w:rPr>
            <w:noProof/>
            <w:webHidden/>
          </w:rPr>
          <w:instrText xml:space="preserve"> PAGEREF _Toc534300019 \h </w:instrText>
        </w:r>
        <w:r w:rsidR="001D43A0">
          <w:rPr>
            <w:noProof/>
            <w:webHidden/>
          </w:rPr>
        </w:r>
        <w:r w:rsidR="001D43A0">
          <w:rPr>
            <w:noProof/>
            <w:webHidden/>
          </w:rPr>
          <w:fldChar w:fldCharType="separate"/>
        </w:r>
        <w:r w:rsidR="001D43A0">
          <w:rPr>
            <w:noProof/>
            <w:webHidden/>
          </w:rPr>
          <w:t>- 26 -</w:t>
        </w:r>
        <w:r w:rsidR="001D43A0">
          <w:rPr>
            <w:noProof/>
            <w:webHidden/>
          </w:rPr>
          <w:fldChar w:fldCharType="end"/>
        </w:r>
      </w:hyperlink>
    </w:p>
    <w:p w:rsidR="001D43A0" w:rsidRDefault="00315D04">
      <w:pPr>
        <w:pStyle w:val="Abbildungsverzeichnis"/>
        <w:tabs>
          <w:tab w:val="right" w:leader="dot" w:pos="8494"/>
        </w:tabs>
        <w:rPr>
          <w:rFonts w:asciiTheme="minorHAnsi" w:eastAsiaTheme="minorEastAsia" w:hAnsiTheme="minorHAnsi" w:cstheme="minorBidi"/>
          <w:noProof/>
          <w:sz w:val="22"/>
          <w:szCs w:val="22"/>
          <w:lang w:val="de-CH"/>
        </w:rPr>
      </w:pPr>
      <w:hyperlink w:anchor="_Toc534300020" w:history="1">
        <w:r w:rsidR="001D43A0" w:rsidRPr="006A3A44">
          <w:rPr>
            <w:rStyle w:val="Hyperlink"/>
            <w:noProof/>
          </w:rPr>
          <w:t>Figure 6 Dynamic network with DynSnap timescales</w:t>
        </w:r>
        <w:r w:rsidR="001D43A0">
          <w:rPr>
            <w:noProof/>
            <w:webHidden/>
          </w:rPr>
          <w:tab/>
        </w:r>
        <w:r w:rsidR="001D43A0">
          <w:rPr>
            <w:noProof/>
            <w:webHidden/>
          </w:rPr>
          <w:fldChar w:fldCharType="begin"/>
        </w:r>
        <w:r w:rsidR="001D43A0">
          <w:rPr>
            <w:noProof/>
            <w:webHidden/>
          </w:rPr>
          <w:instrText xml:space="preserve"> PAGEREF _Toc534300020 \h </w:instrText>
        </w:r>
        <w:r w:rsidR="001D43A0">
          <w:rPr>
            <w:noProof/>
            <w:webHidden/>
          </w:rPr>
        </w:r>
        <w:r w:rsidR="001D43A0">
          <w:rPr>
            <w:noProof/>
            <w:webHidden/>
          </w:rPr>
          <w:fldChar w:fldCharType="separate"/>
        </w:r>
        <w:r w:rsidR="001D43A0">
          <w:rPr>
            <w:noProof/>
            <w:webHidden/>
          </w:rPr>
          <w:t>- 26 -</w:t>
        </w:r>
        <w:r w:rsidR="001D43A0">
          <w:rPr>
            <w:noProof/>
            <w:webHidden/>
          </w:rPr>
          <w:fldChar w:fldCharType="end"/>
        </w:r>
      </w:hyperlink>
    </w:p>
    <w:p w:rsidR="001D43A0" w:rsidRDefault="00315D04">
      <w:pPr>
        <w:pStyle w:val="Abbildungsverzeichnis"/>
        <w:tabs>
          <w:tab w:val="right" w:leader="dot" w:pos="8494"/>
        </w:tabs>
        <w:rPr>
          <w:rFonts w:asciiTheme="minorHAnsi" w:eastAsiaTheme="minorEastAsia" w:hAnsiTheme="minorHAnsi" w:cstheme="minorBidi"/>
          <w:noProof/>
          <w:sz w:val="22"/>
          <w:szCs w:val="22"/>
          <w:lang w:val="de-CH"/>
        </w:rPr>
      </w:pPr>
      <w:hyperlink w:anchor="_Toc534300021" w:history="1">
        <w:r w:rsidR="001D43A0" w:rsidRPr="006A3A44">
          <w:rPr>
            <w:rStyle w:val="Hyperlink"/>
            <w:noProof/>
          </w:rPr>
          <w:t>Figure 7 Complete ONE network (simplified)</w:t>
        </w:r>
        <w:r w:rsidR="001D43A0">
          <w:rPr>
            <w:noProof/>
            <w:webHidden/>
          </w:rPr>
          <w:tab/>
        </w:r>
        <w:r w:rsidR="001D43A0">
          <w:rPr>
            <w:noProof/>
            <w:webHidden/>
          </w:rPr>
          <w:fldChar w:fldCharType="begin"/>
        </w:r>
        <w:r w:rsidR="001D43A0">
          <w:rPr>
            <w:noProof/>
            <w:webHidden/>
          </w:rPr>
          <w:instrText xml:space="preserve"> PAGEREF _Toc534300021 \h </w:instrText>
        </w:r>
        <w:r w:rsidR="001D43A0">
          <w:rPr>
            <w:noProof/>
            <w:webHidden/>
          </w:rPr>
        </w:r>
        <w:r w:rsidR="001D43A0">
          <w:rPr>
            <w:noProof/>
            <w:webHidden/>
          </w:rPr>
          <w:fldChar w:fldCharType="separate"/>
        </w:r>
        <w:r w:rsidR="001D43A0">
          <w:rPr>
            <w:noProof/>
            <w:webHidden/>
          </w:rPr>
          <w:t>- 27 -</w:t>
        </w:r>
        <w:r w:rsidR="001D43A0">
          <w:rPr>
            <w:noProof/>
            <w:webHidden/>
          </w:rPr>
          <w:fldChar w:fldCharType="end"/>
        </w:r>
      </w:hyperlink>
    </w:p>
    <w:p w:rsidR="001D43A0" w:rsidRDefault="00315D04">
      <w:pPr>
        <w:pStyle w:val="Abbildungsverzeichnis"/>
        <w:tabs>
          <w:tab w:val="right" w:leader="dot" w:pos="8494"/>
        </w:tabs>
        <w:rPr>
          <w:rFonts w:asciiTheme="minorHAnsi" w:eastAsiaTheme="minorEastAsia" w:hAnsiTheme="minorHAnsi" w:cstheme="minorBidi"/>
          <w:noProof/>
          <w:sz w:val="22"/>
          <w:szCs w:val="22"/>
          <w:lang w:val="de-CH"/>
        </w:rPr>
      </w:pPr>
      <w:hyperlink w:anchor="_Toc534300022" w:history="1">
        <w:r w:rsidR="001D43A0" w:rsidRPr="006A3A44">
          <w:rPr>
            <w:rStyle w:val="Hyperlink"/>
            <w:noProof/>
          </w:rPr>
          <w:t>Figure 8 Node level SNA measures on the DynSnap timescales</w:t>
        </w:r>
        <w:r w:rsidR="001D43A0">
          <w:rPr>
            <w:noProof/>
            <w:webHidden/>
          </w:rPr>
          <w:tab/>
        </w:r>
        <w:r w:rsidR="001D43A0">
          <w:rPr>
            <w:noProof/>
            <w:webHidden/>
          </w:rPr>
          <w:fldChar w:fldCharType="begin"/>
        </w:r>
        <w:r w:rsidR="001D43A0">
          <w:rPr>
            <w:noProof/>
            <w:webHidden/>
          </w:rPr>
          <w:instrText xml:space="preserve"> PAGEREF _Toc534300022 \h </w:instrText>
        </w:r>
        <w:r w:rsidR="001D43A0">
          <w:rPr>
            <w:noProof/>
            <w:webHidden/>
          </w:rPr>
        </w:r>
        <w:r w:rsidR="001D43A0">
          <w:rPr>
            <w:noProof/>
            <w:webHidden/>
          </w:rPr>
          <w:fldChar w:fldCharType="separate"/>
        </w:r>
        <w:r w:rsidR="001D43A0">
          <w:rPr>
            <w:noProof/>
            <w:webHidden/>
          </w:rPr>
          <w:t>- 29 -</w:t>
        </w:r>
        <w:r w:rsidR="001D43A0">
          <w:rPr>
            <w:noProof/>
            <w:webHidden/>
          </w:rPr>
          <w:fldChar w:fldCharType="end"/>
        </w:r>
      </w:hyperlink>
    </w:p>
    <w:p w:rsidR="001D43A0" w:rsidRDefault="00315D04">
      <w:pPr>
        <w:pStyle w:val="Abbildungsverzeichnis"/>
        <w:tabs>
          <w:tab w:val="right" w:leader="dot" w:pos="8494"/>
        </w:tabs>
        <w:rPr>
          <w:rFonts w:asciiTheme="minorHAnsi" w:eastAsiaTheme="minorEastAsia" w:hAnsiTheme="minorHAnsi" w:cstheme="minorBidi"/>
          <w:noProof/>
          <w:sz w:val="22"/>
          <w:szCs w:val="22"/>
          <w:lang w:val="de-CH"/>
        </w:rPr>
      </w:pPr>
      <w:hyperlink r:id="rId8" w:anchor="_Toc534300023" w:history="1">
        <w:r w:rsidR="001D43A0" w:rsidRPr="006A3A44">
          <w:rPr>
            <w:rStyle w:val="Hyperlink"/>
            <w:noProof/>
          </w:rPr>
          <w:t>Figure 9 Centrality measures</w:t>
        </w:r>
        <w:r w:rsidR="001D43A0">
          <w:rPr>
            <w:noProof/>
            <w:webHidden/>
          </w:rPr>
          <w:tab/>
        </w:r>
        <w:r w:rsidR="001D43A0">
          <w:rPr>
            <w:noProof/>
            <w:webHidden/>
          </w:rPr>
          <w:fldChar w:fldCharType="begin"/>
        </w:r>
        <w:r w:rsidR="001D43A0">
          <w:rPr>
            <w:noProof/>
            <w:webHidden/>
          </w:rPr>
          <w:instrText xml:space="preserve"> PAGEREF _Toc534300023 \h </w:instrText>
        </w:r>
        <w:r w:rsidR="001D43A0">
          <w:rPr>
            <w:noProof/>
            <w:webHidden/>
          </w:rPr>
        </w:r>
        <w:r w:rsidR="001D43A0">
          <w:rPr>
            <w:noProof/>
            <w:webHidden/>
          </w:rPr>
          <w:fldChar w:fldCharType="separate"/>
        </w:r>
        <w:r w:rsidR="001D43A0">
          <w:rPr>
            <w:noProof/>
            <w:webHidden/>
          </w:rPr>
          <w:t>- 30 -</w:t>
        </w:r>
        <w:r w:rsidR="001D43A0">
          <w:rPr>
            <w:noProof/>
            <w:webHidden/>
          </w:rPr>
          <w:fldChar w:fldCharType="end"/>
        </w:r>
      </w:hyperlink>
    </w:p>
    <w:p w:rsidR="001D43A0" w:rsidRDefault="00315D04">
      <w:pPr>
        <w:pStyle w:val="Abbildungsverzeichnis"/>
        <w:tabs>
          <w:tab w:val="right" w:leader="dot" w:pos="8494"/>
        </w:tabs>
        <w:rPr>
          <w:rFonts w:asciiTheme="minorHAnsi" w:eastAsiaTheme="minorEastAsia" w:hAnsiTheme="minorHAnsi" w:cstheme="minorBidi"/>
          <w:noProof/>
          <w:sz w:val="22"/>
          <w:szCs w:val="22"/>
          <w:lang w:val="de-CH"/>
        </w:rPr>
      </w:pPr>
      <w:hyperlink r:id="rId9" w:anchor="_Toc534300024" w:history="1">
        <w:r w:rsidR="001D43A0" w:rsidRPr="006A3A44">
          <w:rPr>
            <w:rStyle w:val="Hyperlink"/>
            <w:noProof/>
          </w:rPr>
          <w:t>Figure 10 Centrality measures on DynSnap networks</w:t>
        </w:r>
        <w:r w:rsidR="001D43A0">
          <w:rPr>
            <w:noProof/>
            <w:webHidden/>
          </w:rPr>
          <w:tab/>
        </w:r>
        <w:r w:rsidR="001D43A0">
          <w:rPr>
            <w:noProof/>
            <w:webHidden/>
          </w:rPr>
          <w:fldChar w:fldCharType="begin"/>
        </w:r>
        <w:r w:rsidR="001D43A0">
          <w:rPr>
            <w:noProof/>
            <w:webHidden/>
          </w:rPr>
          <w:instrText xml:space="preserve"> PAGEREF _Toc534300024 \h </w:instrText>
        </w:r>
        <w:r w:rsidR="001D43A0">
          <w:rPr>
            <w:noProof/>
            <w:webHidden/>
          </w:rPr>
        </w:r>
        <w:r w:rsidR="001D43A0">
          <w:rPr>
            <w:noProof/>
            <w:webHidden/>
          </w:rPr>
          <w:fldChar w:fldCharType="separate"/>
        </w:r>
        <w:r w:rsidR="001D43A0">
          <w:rPr>
            <w:noProof/>
            <w:webHidden/>
          </w:rPr>
          <w:t>- 30 -</w:t>
        </w:r>
        <w:r w:rsidR="001D43A0">
          <w:rPr>
            <w:noProof/>
            <w:webHidden/>
          </w:rPr>
          <w:fldChar w:fldCharType="end"/>
        </w:r>
      </w:hyperlink>
    </w:p>
    <w:p w:rsidR="001D43A0" w:rsidRDefault="00315D04">
      <w:pPr>
        <w:pStyle w:val="Abbildungsverzeichnis"/>
        <w:tabs>
          <w:tab w:val="right" w:leader="dot" w:pos="8494"/>
        </w:tabs>
        <w:rPr>
          <w:rFonts w:asciiTheme="minorHAnsi" w:eastAsiaTheme="minorEastAsia" w:hAnsiTheme="minorHAnsi" w:cstheme="minorBidi"/>
          <w:noProof/>
          <w:sz w:val="22"/>
          <w:szCs w:val="22"/>
          <w:lang w:val="de-CH"/>
        </w:rPr>
      </w:pPr>
      <w:hyperlink r:id="rId10" w:anchor="_Toc534300025" w:history="1">
        <w:r w:rsidR="001D43A0" w:rsidRPr="006A3A44">
          <w:rPr>
            <w:rStyle w:val="Hyperlink"/>
            <w:noProof/>
          </w:rPr>
          <w:t>Figure 11 Mutual information measure of Louvain communities</w:t>
        </w:r>
        <w:r w:rsidR="001D43A0">
          <w:rPr>
            <w:noProof/>
            <w:webHidden/>
          </w:rPr>
          <w:tab/>
        </w:r>
        <w:r w:rsidR="001D43A0">
          <w:rPr>
            <w:noProof/>
            <w:webHidden/>
          </w:rPr>
          <w:fldChar w:fldCharType="begin"/>
        </w:r>
        <w:r w:rsidR="001D43A0">
          <w:rPr>
            <w:noProof/>
            <w:webHidden/>
          </w:rPr>
          <w:instrText xml:space="preserve"> PAGEREF _Toc534300025 \h </w:instrText>
        </w:r>
        <w:r w:rsidR="001D43A0">
          <w:rPr>
            <w:noProof/>
            <w:webHidden/>
          </w:rPr>
        </w:r>
        <w:r w:rsidR="001D43A0">
          <w:rPr>
            <w:noProof/>
            <w:webHidden/>
          </w:rPr>
          <w:fldChar w:fldCharType="separate"/>
        </w:r>
        <w:r w:rsidR="001D43A0">
          <w:rPr>
            <w:noProof/>
            <w:webHidden/>
          </w:rPr>
          <w:t>- 31 -</w:t>
        </w:r>
        <w:r w:rsidR="001D43A0">
          <w:rPr>
            <w:noProof/>
            <w:webHidden/>
          </w:rPr>
          <w:fldChar w:fldCharType="end"/>
        </w:r>
      </w:hyperlink>
    </w:p>
    <w:p w:rsidR="001D43A0" w:rsidRDefault="00315D04">
      <w:pPr>
        <w:pStyle w:val="Abbildungsverzeichnis"/>
        <w:tabs>
          <w:tab w:val="right" w:leader="dot" w:pos="8494"/>
        </w:tabs>
        <w:rPr>
          <w:rFonts w:asciiTheme="minorHAnsi" w:eastAsiaTheme="minorEastAsia" w:hAnsiTheme="minorHAnsi" w:cstheme="minorBidi"/>
          <w:noProof/>
          <w:sz w:val="22"/>
          <w:szCs w:val="22"/>
          <w:lang w:val="de-CH"/>
        </w:rPr>
      </w:pPr>
      <w:hyperlink r:id="rId11" w:anchor="_Toc534300026" w:history="1">
        <w:r w:rsidR="001D43A0" w:rsidRPr="006A3A44">
          <w:rPr>
            <w:rStyle w:val="Hyperlink"/>
            <w:noProof/>
          </w:rPr>
          <w:t>Figure 12 Mutual information measure of Louvain communities</w:t>
        </w:r>
        <w:r w:rsidR="001D43A0">
          <w:rPr>
            <w:noProof/>
            <w:webHidden/>
          </w:rPr>
          <w:tab/>
        </w:r>
        <w:r w:rsidR="001D43A0">
          <w:rPr>
            <w:noProof/>
            <w:webHidden/>
          </w:rPr>
          <w:fldChar w:fldCharType="begin"/>
        </w:r>
        <w:r w:rsidR="001D43A0">
          <w:rPr>
            <w:noProof/>
            <w:webHidden/>
          </w:rPr>
          <w:instrText xml:space="preserve"> PAGEREF _Toc534300026 \h </w:instrText>
        </w:r>
        <w:r w:rsidR="001D43A0">
          <w:rPr>
            <w:noProof/>
            <w:webHidden/>
          </w:rPr>
        </w:r>
        <w:r w:rsidR="001D43A0">
          <w:rPr>
            <w:noProof/>
            <w:webHidden/>
          </w:rPr>
          <w:fldChar w:fldCharType="separate"/>
        </w:r>
        <w:r w:rsidR="001D43A0">
          <w:rPr>
            <w:noProof/>
            <w:webHidden/>
          </w:rPr>
          <w:t>- 31 -</w:t>
        </w:r>
        <w:r w:rsidR="001D43A0">
          <w:rPr>
            <w:noProof/>
            <w:webHidden/>
          </w:rPr>
          <w:fldChar w:fldCharType="end"/>
        </w:r>
      </w:hyperlink>
    </w:p>
    <w:p w:rsidR="001D43A0" w:rsidRDefault="00315D04">
      <w:pPr>
        <w:pStyle w:val="Abbildungsverzeichnis"/>
        <w:tabs>
          <w:tab w:val="right" w:leader="dot" w:pos="8494"/>
        </w:tabs>
        <w:rPr>
          <w:rFonts w:asciiTheme="minorHAnsi" w:eastAsiaTheme="minorEastAsia" w:hAnsiTheme="minorHAnsi" w:cstheme="minorBidi"/>
          <w:noProof/>
          <w:sz w:val="22"/>
          <w:szCs w:val="22"/>
          <w:lang w:val="de-CH"/>
        </w:rPr>
      </w:pPr>
      <w:hyperlink r:id="rId12" w:anchor="_Toc534300027" w:history="1">
        <w:r w:rsidR="001D43A0" w:rsidRPr="006A3A44">
          <w:rPr>
            <w:rStyle w:val="Hyperlink"/>
            <w:noProof/>
          </w:rPr>
          <w:t>Figure 13 In-block nestedness for the DynSnap timescales</w:t>
        </w:r>
        <w:r w:rsidR="001D43A0">
          <w:rPr>
            <w:noProof/>
            <w:webHidden/>
          </w:rPr>
          <w:tab/>
        </w:r>
        <w:r w:rsidR="001D43A0">
          <w:rPr>
            <w:noProof/>
            <w:webHidden/>
          </w:rPr>
          <w:fldChar w:fldCharType="begin"/>
        </w:r>
        <w:r w:rsidR="001D43A0">
          <w:rPr>
            <w:noProof/>
            <w:webHidden/>
          </w:rPr>
          <w:instrText xml:space="preserve"> PAGEREF _Toc534300027 \h </w:instrText>
        </w:r>
        <w:r w:rsidR="001D43A0">
          <w:rPr>
            <w:noProof/>
            <w:webHidden/>
          </w:rPr>
        </w:r>
        <w:r w:rsidR="001D43A0">
          <w:rPr>
            <w:noProof/>
            <w:webHidden/>
          </w:rPr>
          <w:fldChar w:fldCharType="separate"/>
        </w:r>
        <w:r w:rsidR="001D43A0">
          <w:rPr>
            <w:noProof/>
            <w:webHidden/>
          </w:rPr>
          <w:t>- 32 -</w:t>
        </w:r>
        <w:r w:rsidR="001D43A0">
          <w:rPr>
            <w:noProof/>
            <w:webHidden/>
          </w:rPr>
          <w:fldChar w:fldCharType="end"/>
        </w:r>
      </w:hyperlink>
    </w:p>
    <w:p w:rsidR="001D43A0" w:rsidRDefault="00315D04">
      <w:pPr>
        <w:pStyle w:val="Abbildungsverzeichnis"/>
        <w:tabs>
          <w:tab w:val="right" w:leader="dot" w:pos="8494"/>
        </w:tabs>
        <w:rPr>
          <w:rFonts w:asciiTheme="minorHAnsi" w:eastAsiaTheme="minorEastAsia" w:hAnsiTheme="minorHAnsi" w:cstheme="minorBidi"/>
          <w:noProof/>
          <w:sz w:val="22"/>
          <w:szCs w:val="22"/>
          <w:lang w:val="de-CH"/>
        </w:rPr>
      </w:pPr>
      <w:hyperlink w:anchor="_Toc534300028" w:history="1">
        <w:r w:rsidR="001D43A0" w:rsidRPr="006A3A44">
          <w:rPr>
            <w:rStyle w:val="Hyperlink"/>
            <w:noProof/>
          </w:rPr>
          <w:t>Figure 14 Mean and standard deviation of IBN</w:t>
        </w:r>
        <w:r w:rsidR="001D43A0">
          <w:rPr>
            <w:noProof/>
            <w:webHidden/>
          </w:rPr>
          <w:tab/>
        </w:r>
        <w:r w:rsidR="001D43A0">
          <w:rPr>
            <w:noProof/>
            <w:webHidden/>
          </w:rPr>
          <w:fldChar w:fldCharType="begin"/>
        </w:r>
        <w:r w:rsidR="001D43A0">
          <w:rPr>
            <w:noProof/>
            <w:webHidden/>
          </w:rPr>
          <w:instrText xml:space="preserve"> PAGEREF _Toc534300028 \h </w:instrText>
        </w:r>
        <w:r w:rsidR="001D43A0">
          <w:rPr>
            <w:noProof/>
            <w:webHidden/>
          </w:rPr>
        </w:r>
        <w:r w:rsidR="001D43A0">
          <w:rPr>
            <w:noProof/>
            <w:webHidden/>
          </w:rPr>
          <w:fldChar w:fldCharType="separate"/>
        </w:r>
        <w:r w:rsidR="001D43A0">
          <w:rPr>
            <w:noProof/>
            <w:webHidden/>
          </w:rPr>
          <w:t>- 33 -</w:t>
        </w:r>
        <w:r w:rsidR="001D43A0">
          <w:rPr>
            <w:noProof/>
            <w:webHidden/>
          </w:rPr>
          <w:fldChar w:fldCharType="end"/>
        </w:r>
      </w:hyperlink>
    </w:p>
    <w:p w:rsidR="001D43A0" w:rsidRDefault="00315D04">
      <w:pPr>
        <w:pStyle w:val="Abbildungsverzeichnis"/>
        <w:tabs>
          <w:tab w:val="right" w:leader="dot" w:pos="8494"/>
        </w:tabs>
        <w:rPr>
          <w:rFonts w:asciiTheme="minorHAnsi" w:eastAsiaTheme="minorEastAsia" w:hAnsiTheme="minorHAnsi" w:cstheme="minorBidi"/>
          <w:noProof/>
          <w:sz w:val="22"/>
          <w:szCs w:val="22"/>
          <w:lang w:val="de-CH"/>
        </w:rPr>
      </w:pPr>
      <w:hyperlink r:id="rId13" w:anchor="_Toc534300029" w:history="1">
        <w:r w:rsidR="001D43A0" w:rsidRPr="006A3A44">
          <w:rPr>
            <w:rStyle w:val="Hyperlink"/>
            <w:noProof/>
          </w:rPr>
          <w:t xml:space="preserve">Figure 15 In-block nestedness (left) and number of holidays </w:t>
        </w:r>
        <w:r w:rsidR="001D43A0">
          <w:rPr>
            <w:noProof/>
            <w:webHidden/>
          </w:rPr>
          <w:tab/>
        </w:r>
        <w:r w:rsidR="001D43A0">
          <w:rPr>
            <w:noProof/>
            <w:webHidden/>
          </w:rPr>
          <w:fldChar w:fldCharType="begin"/>
        </w:r>
        <w:r w:rsidR="001D43A0">
          <w:rPr>
            <w:noProof/>
            <w:webHidden/>
          </w:rPr>
          <w:instrText xml:space="preserve"> PAGEREF _Toc534300029 \h </w:instrText>
        </w:r>
        <w:r w:rsidR="001D43A0">
          <w:rPr>
            <w:noProof/>
            <w:webHidden/>
          </w:rPr>
        </w:r>
        <w:r w:rsidR="001D43A0">
          <w:rPr>
            <w:noProof/>
            <w:webHidden/>
          </w:rPr>
          <w:fldChar w:fldCharType="separate"/>
        </w:r>
        <w:r w:rsidR="001D43A0">
          <w:rPr>
            <w:noProof/>
            <w:webHidden/>
          </w:rPr>
          <w:t>- 34 -</w:t>
        </w:r>
        <w:r w:rsidR="001D43A0">
          <w:rPr>
            <w:noProof/>
            <w:webHidden/>
          </w:rPr>
          <w:fldChar w:fldCharType="end"/>
        </w:r>
      </w:hyperlink>
    </w:p>
    <w:p w:rsidR="005A3F5A" w:rsidRPr="007F60CA" w:rsidRDefault="0039129D" w:rsidP="006221E1">
      <w:r w:rsidRPr="007F60CA">
        <w:fldChar w:fldCharType="end"/>
      </w:r>
    </w:p>
    <w:p w:rsidR="00CF53E1" w:rsidRPr="00AE0679" w:rsidRDefault="00CF53E1" w:rsidP="006221E1">
      <w:pPr>
        <w:rPr>
          <w:lang w:val="de-CH"/>
        </w:rPr>
      </w:pPr>
      <w:r w:rsidRPr="00AE0679">
        <w:rPr>
          <w:lang w:val="de-CH"/>
        </w:rPr>
        <w:t xml:space="preserve">[automatisches Abbildungsverzeichnis, rechte Maustaste </w:t>
      </w:r>
      <w:r w:rsidRPr="007F60CA">
        <w:sym w:font="Wingdings" w:char="F0E0"/>
      </w:r>
      <w:r w:rsidRPr="00AE0679">
        <w:rPr>
          <w:lang w:val="de-CH"/>
        </w:rPr>
        <w:t xml:space="preserve"> Felder aktualisieren]</w:t>
      </w:r>
    </w:p>
    <w:p w:rsidR="00CF53E1" w:rsidRPr="00AE0679" w:rsidRDefault="00CF53E1" w:rsidP="006221E1">
      <w:pPr>
        <w:rPr>
          <w:lang w:val="de-CH"/>
        </w:rPr>
      </w:pPr>
      <w:r w:rsidRPr="00AE0679">
        <w:rPr>
          <w:lang w:val="de-CH"/>
        </w:rPr>
        <w:t xml:space="preserve">[neue Abbildung im Text einfügen: Verweise </w:t>
      </w:r>
      <w:r w:rsidRPr="007F60CA">
        <w:sym w:font="Wingdings" w:char="F0E0"/>
      </w:r>
      <w:r w:rsidRPr="00AE0679">
        <w:rPr>
          <w:lang w:val="de-CH"/>
        </w:rPr>
        <w:t xml:space="preserve"> Beschriftung einfügen]</w:t>
      </w:r>
    </w:p>
    <w:p w:rsidR="003D4A7A" w:rsidRPr="007F60CA" w:rsidRDefault="00541A82" w:rsidP="006221E1">
      <w:pPr>
        <w:rPr>
          <w:b/>
          <w:bCs/>
          <w:spacing w:val="-6"/>
          <w:kern w:val="32"/>
          <w:sz w:val="32"/>
          <w:szCs w:val="32"/>
        </w:rPr>
      </w:pPr>
      <w:r w:rsidRPr="0087379A">
        <w:br w:type="page"/>
      </w:r>
      <w:bookmarkStart w:id="4" w:name="_Toc534300859"/>
      <w:r w:rsidR="0094597D" w:rsidRPr="007F60CA">
        <w:rPr>
          <w:rStyle w:val="berschrift1Zchn"/>
          <w:rFonts w:cs="Times New Roman"/>
          <w:spacing w:val="-6"/>
        </w:rPr>
        <w:lastRenderedPageBreak/>
        <w:t>List of abbreviations</w:t>
      </w:r>
      <w:bookmarkEnd w:id="4"/>
    </w:p>
    <w:p w:rsidR="00B97433" w:rsidRPr="007F60CA" w:rsidRDefault="0085383F" w:rsidP="00F0120D">
      <w:pPr>
        <w:tabs>
          <w:tab w:val="left" w:pos="1701"/>
        </w:tabs>
      </w:pPr>
      <w:r w:rsidRPr="007F60CA">
        <w:t>SNA</w:t>
      </w:r>
      <w:r w:rsidRPr="007F60CA">
        <w:tab/>
        <w:t>Social Network Analysis</w:t>
      </w:r>
    </w:p>
    <w:p w:rsidR="00CF53E1" w:rsidRPr="007F60CA" w:rsidRDefault="0085383F" w:rsidP="00F0120D">
      <w:pPr>
        <w:tabs>
          <w:tab w:val="left" w:pos="1701"/>
        </w:tabs>
      </w:pPr>
      <w:r w:rsidRPr="007F60CA">
        <w:t>MGB</w:t>
      </w:r>
      <w:r w:rsidR="0032127E" w:rsidRPr="007F60CA">
        <w:t xml:space="preserve"> (FME)</w:t>
      </w:r>
      <w:r w:rsidR="00AA470A" w:rsidRPr="007F60CA">
        <w:tab/>
      </w:r>
      <w:r w:rsidRPr="007F60CA">
        <w:t>Migros</w:t>
      </w:r>
      <w:r w:rsidR="0032127E" w:rsidRPr="007F60CA">
        <w:t>-</w:t>
      </w:r>
      <w:proofErr w:type="spellStart"/>
      <w:r w:rsidRPr="007F60CA">
        <w:t>Genossenschafts</w:t>
      </w:r>
      <w:proofErr w:type="spellEnd"/>
      <w:r w:rsidR="0032127E" w:rsidRPr="007F60CA">
        <w:t>-</w:t>
      </w:r>
      <w:r w:rsidRPr="007F60CA">
        <w:t>Bund</w:t>
      </w:r>
      <w:r w:rsidR="0032127E" w:rsidRPr="007F60CA">
        <w:t xml:space="preserve"> (Federation of Migros Cooperatives)</w:t>
      </w:r>
    </w:p>
    <w:p w:rsidR="00CF53E1" w:rsidRPr="007F60CA" w:rsidRDefault="0085383F" w:rsidP="00F0120D">
      <w:pPr>
        <w:tabs>
          <w:tab w:val="left" w:pos="1701"/>
        </w:tabs>
      </w:pPr>
      <w:r w:rsidRPr="007F60CA">
        <w:t>M-Industry</w:t>
      </w:r>
      <w:r w:rsidR="00CF53E1" w:rsidRPr="007F60CA">
        <w:tab/>
      </w:r>
      <w:r w:rsidRPr="007F60CA">
        <w:t>Migros Industry</w:t>
      </w:r>
    </w:p>
    <w:p w:rsidR="0085383F" w:rsidRPr="007F60CA" w:rsidRDefault="0085383F" w:rsidP="00F0120D">
      <w:pPr>
        <w:tabs>
          <w:tab w:val="left" w:pos="1701"/>
        </w:tabs>
      </w:pPr>
      <w:r w:rsidRPr="007F60CA">
        <w:t>ONE</w:t>
      </w:r>
      <w:r w:rsidRPr="007F60CA">
        <w:tab/>
      </w:r>
      <w:proofErr w:type="spellStart"/>
      <w:r w:rsidRPr="007F60CA">
        <w:t>One</w:t>
      </w:r>
      <w:proofErr w:type="spellEnd"/>
      <w:r w:rsidRPr="007F60CA">
        <w:t xml:space="preserve"> smart solution</w:t>
      </w:r>
    </w:p>
    <w:p w:rsidR="00C76E43" w:rsidRPr="007F60CA" w:rsidRDefault="00C76E43" w:rsidP="00F0120D">
      <w:pPr>
        <w:tabs>
          <w:tab w:val="left" w:pos="1701"/>
        </w:tabs>
      </w:pPr>
      <w:r w:rsidRPr="007F60CA">
        <w:t>ERP</w:t>
      </w:r>
      <w:r w:rsidRPr="007F60CA">
        <w:tab/>
        <w:t>Enterprise Resource Planning</w:t>
      </w:r>
    </w:p>
    <w:p w:rsidR="00D9596F" w:rsidRPr="007F60CA" w:rsidRDefault="00D9596F" w:rsidP="00F0120D">
      <w:pPr>
        <w:tabs>
          <w:tab w:val="left" w:pos="1701"/>
        </w:tabs>
      </w:pPr>
      <w:r w:rsidRPr="007F60CA">
        <w:t>PMO</w:t>
      </w:r>
      <w:r w:rsidRPr="007F60CA">
        <w:tab/>
        <w:t>Project Management Office</w:t>
      </w:r>
    </w:p>
    <w:p w:rsidR="00F0120D" w:rsidRPr="007F60CA" w:rsidRDefault="00F0120D" w:rsidP="00F0120D">
      <w:pPr>
        <w:tabs>
          <w:tab w:val="left" w:pos="1701"/>
        </w:tabs>
      </w:pPr>
      <w:r w:rsidRPr="007F60CA">
        <w:t>IBN</w:t>
      </w:r>
      <w:r w:rsidRPr="007F60CA">
        <w:tab/>
        <w:t>In-block nestedness</w:t>
      </w:r>
    </w:p>
    <w:p w:rsidR="00F0120D" w:rsidRPr="00F27C99" w:rsidRDefault="00F0120D" w:rsidP="00F0120D">
      <w:pPr>
        <w:tabs>
          <w:tab w:val="left" w:pos="1701"/>
        </w:tabs>
      </w:pPr>
      <w:r w:rsidRPr="00F27C99">
        <w:t>NMI</w:t>
      </w:r>
      <w:r w:rsidRPr="00F27C99">
        <w:tab/>
      </w:r>
      <w:r w:rsidRPr="00BE0859">
        <w:t>Normalized</w:t>
      </w:r>
      <w:r w:rsidRPr="00F27C99">
        <w:t xml:space="preserve"> mutual </w:t>
      </w:r>
      <w:r w:rsidRPr="00BE0859">
        <w:t>information</w:t>
      </w:r>
    </w:p>
    <w:p w:rsidR="00BE0859" w:rsidRDefault="00BE0859" w:rsidP="00F0120D">
      <w:pPr>
        <w:tabs>
          <w:tab w:val="left" w:pos="1701"/>
        </w:tabs>
      </w:pPr>
      <w:r w:rsidRPr="007F60CA">
        <w:t>BINMATNEST</w:t>
      </w:r>
      <w:r>
        <w:tab/>
      </w:r>
      <w:r w:rsidRPr="007F60CA">
        <w:t>Binary matrix nestedness temperature calculator</w:t>
      </w:r>
    </w:p>
    <w:p w:rsidR="00BE0859" w:rsidRDefault="00BE0859" w:rsidP="00BE0859">
      <w:pPr>
        <w:tabs>
          <w:tab w:val="left" w:pos="1701"/>
        </w:tabs>
      </w:pPr>
      <w:r w:rsidRPr="007F60CA">
        <w:t>NTC</w:t>
      </w:r>
      <w:r>
        <w:tab/>
        <w:t>N</w:t>
      </w:r>
      <w:r w:rsidRPr="007F60CA">
        <w:t>estedness temperature calculator</w:t>
      </w:r>
    </w:p>
    <w:p w:rsidR="00BE0859" w:rsidRDefault="00BE0859" w:rsidP="00BE0859">
      <w:pPr>
        <w:tabs>
          <w:tab w:val="left" w:pos="1701"/>
        </w:tabs>
      </w:pPr>
      <w:r>
        <w:t>NODF</w:t>
      </w:r>
      <w:r>
        <w:tab/>
        <w:t>N</w:t>
      </w:r>
      <w:r w:rsidRPr="007F60CA">
        <w:t xml:space="preserve">estedness metric based on overlap and decreasing filling </w:t>
      </w:r>
    </w:p>
    <w:p w:rsidR="00BE0859" w:rsidRDefault="00BE0859" w:rsidP="00BE0859">
      <w:pPr>
        <w:tabs>
          <w:tab w:val="left" w:pos="1701"/>
        </w:tabs>
      </w:pPr>
      <w:r w:rsidRPr="007F60CA">
        <w:t>FCM</w:t>
      </w:r>
      <w:r>
        <w:tab/>
        <w:t>F</w:t>
      </w:r>
      <w:r w:rsidRPr="007F60CA">
        <w:t>itness-complexity metric</w:t>
      </w:r>
    </w:p>
    <w:p w:rsidR="00700964" w:rsidRDefault="00700964" w:rsidP="00BE0859">
      <w:pPr>
        <w:tabs>
          <w:tab w:val="left" w:pos="1701"/>
        </w:tabs>
      </w:pPr>
      <w:r>
        <w:t>HR</w:t>
      </w:r>
      <w:r>
        <w:tab/>
        <w:t xml:space="preserve">Human Resources </w:t>
      </w:r>
    </w:p>
    <w:p w:rsidR="00BE0859" w:rsidRPr="00BE0859" w:rsidRDefault="00BE0859" w:rsidP="00F0120D">
      <w:pPr>
        <w:tabs>
          <w:tab w:val="left" w:pos="1701"/>
        </w:tabs>
      </w:pPr>
    </w:p>
    <w:p w:rsidR="00230B59" w:rsidRPr="00BE0859" w:rsidRDefault="00230B59" w:rsidP="006221E1"/>
    <w:p w:rsidR="00CF53E1" w:rsidRPr="00AE0679" w:rsidRDefault="00CF53E1" w:rsidP="006221E1">
      <w:pPr>
        <w:rPr>
          <w:lang w:val="de-CH"/>
        </w:rPr>
      </w:pPr>
      <w:r w:rsidRPr="00AE0679">
        <w:rPr>
          <w:lang w:val="de-CH"/>
        </w:rPr>
        <w:t>[Tipp: Bei der ersten Verwendung der Abkürzung im Text diese in Klammern ausschreiben und kurz erklären]</w:t>
      </w:r>
    </w:p>
    <w:p w:rsidR="00CF53E1" w:rsidRPr="00AE0679" w:rsidRDefault="00CF53E1" w:rsidP="006221E1">
      <w:pPr>
        <w:rPr>
          <w:lang w:val="de-CH"/>
        </w:rPr>
      </w:pPr>
    </w:p>
    <w:p w:rsidR="00230B59" w:rsidRPr="00AE0679" w:rsidRDefault="00230B59" w:rsidP="006221E1">
      <w:pPr>
        <w:rPr>
          <w:rStyle w:val="berschrift1Zchn"/>
          <w:rFonts w:cs="Times New Roman"/>
          <w:spacing w:val="-6"/>
          <w:lang w:val="de-CH"/>
        </w:rPr>
        <w:sectPr w:rsidR="00230B59" w:rsidRPr="00AE0679" w:rsidSect="00486816">
          <w:headerReference w:type="default" r:id="rId14"/>
          <w:footerReference w:type="default" r:id="rId15"/>
          <w:pgSz w:w="11906" w:h="16838" w:code="9"/>
          <w:pgMar w:top="1418" w:right="1701" w:bottom="851" w:left="1701" w:header="709" w:footer="709" w:gutter="0"/>
          <w:pgNumType w:fmt="upperRoman" w:start="1"/>
          <w:cols w:space="708"/>
          <w:titlePg/>
          <w:docGrid w:linePitch="360"/>
        </w:sectPr>
      </w:pPr>
    </w:p>
    <w:p w:rsidR="0003062E" w:rsidRPr="007F60CA" w:rsidRDefault="00AA470A" w:rsidP="00A37D5D">
      <w:pPr>
        <w:pStyle w:val="berschrift1"/>
      </w:pPr>
      <w:bookmarkStart w:id="5" w:name="_Toc534300860"/>
      <w:r w:rsidRPr="007F60CA">
        <w:lastRenderedPageBreak/>
        <w:t>1</w:t>
      </w:r>
      <w:r w:rsidRPr="007F60CA">
        <w:tab/>
      </w:r>
      <w:r w:rsidR="00746A3A" w:rsidRPr="007F60CA">
        <w:t>Introduction &amp; Problem Statement</w:t>
      </w:r>
      <w:bookmarkEnd w:id="5"/>
    </w:p>
    <w:p w:rsidR="005A5906" w:rsidRPr="007F60CA" w:rsidRDefault="005A5906" w:rsidP="006221E1">
      <w:r w:rsidRPr="007F60CA">
        <w:t xml:space="preserve">The success of companies greatly depends on understanding the informal web of contacts because these hidden connections drive how work gets done. Already 2005 Kate Ehrlich and Inga </w:t>
      </w:r>
      <w:proofErr w:type="spellStart"/>
      <w:r w:rsidRPr="007F60CA">
        <w:t>Carboni</w:t>
      </w:r>
      <w:proofErr w:type="spellEnd"/>
      <w:r w:rsidRPr="007F60CA">
        <w:t xml:space="preserve"> state “A social network analysis examines the structure of social relationships in a group to uncover the informal connections between people</w:t>
      </w:r>
      <w:r w:rsidR="00F14153" w:rsidRPr="007F60CA">
        <w:t xml:space="preserve">” </w:t>
      </w:r>
      <w:r w:rsidRPr="007F60CA">
        <w:t xml:space="preserve">and therefore is an effective method for revealing the hidden connections between people. (Ehrlich &amp; </w:t>
      </w:r>
      <w:proofErr w:type="spellStart"/>
      <w:r w:rsidRPr="007F60CA">
        <w:t>Carboni</w:t>
      </w:r>
      <w:proofErr w:type="spellEnd"/>
      <w:r w:rsidRPr="007F60CA">
        <w:t>, 2005)</w:t>
      </w:r>
    </w:p>
    <w:p w:rsidR="00CF53E1" w:rsidRPr="007F60CA" w:rsidRDefault="00746A3A" w:rsidP="0013144C">
      <w:pPr>
        <w:pStyle w:val="berschrift2"/>
        <w:rPr>
          <w:rStyle w:val="berschrift1Zchn"/>
          <w:rFonts w:cs="Times New Roman"/>
          <w:b/>
          <w:bCs/>
          <w:kern w:val="0"/>
          <w:sz w:val="28"/>
          <w:szCs w:val="28"/>
        </w:rPr>
      </w:pPr>
      <w:bookmarkStart w:id="6" w:name="_Toc534300861"/>
      <w:r w:rsidRPr="007F60CA">
        <w:rPr>
          <w:rStyle w:val="berschrift1Zchn"/>
          <w:rFonts w:cs="Times New Roman"/>
          <w:b/>
          <w:bCs/>
          <w:kern w:val="0"/>
          <w:sz w:val="28"/>
          <w:szCs w:val="28"/>
        </w:rPr>
        <w:t>1.1</w:t>
      </w:r>
      <w:r w:rsidRPr="007F60CA">
        <w:rPr>
          <w:rStyle w:val="berschrift1Zchn"/>
          <w:rFonts w:cs="Times New Roman"/>
          <w:b/>
          <w:bCs/>
          <w:kern w:val="0"/>
          <w:sz w:val="28"/>
          <w:szCs w:val="28"/>
        </w:rPr>
        <w:tab/>
        <w:t>Scientific Research Statement</w:t>
      </w:r>
      <w:bookmarkEnd w:id="6"/>
    </w:p>
    <w:p w:rsidR="00BD0E17" w:rsidRPr="007F60CA" w:rsidRDefault="00F14153" w:rsidP="006221E1">
      <w:r w:rsidRPr="007F60CA">
        <w:t>T</w:t>
      </w:r>
      <w:r w:rsidR="005A5906" w:rsidRPr="007F60CA">
        <w:t xml:space="preserve">his thesis </w:t>
      </w:r>
      <w:r w:rsidRPr="007F60CA">
        <w:t xml:space="preserve">applies </w:t>
      </w:r>
      <w:r w:rsidR="005A5906" w:rsidRPr="007F60CA">
        <w:t>s</w:t>
      </w:r>
      <w:r w:rsidR="00C8262C" w:rsidRPr="007F60CA">
        <w:t xml:space="preserve">ocial network analysis on an empirical dataset </w:t>
      </w:r>
      <w:r w:rsidR="00F5291C" w:rsidRPr="007F60CA">
        <w:t>to unveil</w:t>
      </w:r>
      <w:r w:rsidRPr="007F60CA">
        <w:t xml:space="preserve"> the</w:t>
      </w:r>
      <w:r w:rsidR="00F5291C" w:rsidRPr="007F60CA">
        <w:t xml:space="preserve"> hidden patterns of human interaction</w:t>
      </w:r>
      <w:r w:rsidR="00C8262C" w:rsidRPr="007F60CA">
        <w:t xml:space="preserve">. </w:t>
      </w:r>
      <w:r w:rsidR="00DA03A3" w:rsidRPr="007F60CA">
        <w:t xml:space="preserve">We conduct </w:t>
      </w:r>
      <w:r w:rsidR="00C8262C" w:rsidRPr="007F60CA">
        <w:t>basic</w:t>
      </w:r>
      <w:r w:rsidR="00DA03A3" w:rsidRPr="007F60CA">
        <w:t xml:space="preserve"> SNA</w:t>
      </w:r>
      <w:r w:rsidR="00C8262C" w:rsidRPr="007F60CA">
        <w:t xml:space="preserve"> measures, community detection with the </w:t>
      </w:r>
      <w:r w:rsidR="00705259" w:rsidRPr="007F60CA">
        <w:t>Louvain</w:t>
      </w:r>
      <w:r w:rsidR="00DA03A3" w:rsidRPr="007F60CA">
        <w:t xml:space="preserve"> </w:t>
      </w:r>
      <w:r w:rsidR="00C8262C" w:rsidRPr="007F60CA">
        <w:t>algorithm</w:t>
      </w:r>
      <w:r w:rsidR="00705259" w:rsidRPr="007F60CA">
        <w:t xml:space="preserve"> </w:t>
      </w:r>
      <w:r w:rsidRPr="007F60CA">
        <w:t>and</w:t>
      </w:r>
      <w:r w:rsidR="00DA03A3" w:rsidRPr="007F60CA">
        <w:t xml:space="preserve"> the relatively recent approach of in-block nestedness from </w:t>
      </w:r>
      <w:r w:rsidR="00705259" w:rsidRPr="007F60CA">
        <w:fldChar w:fldCharType="begin" w:fldLock="1"/>
      </w:r>
      <w:r w:rsidR="00961B26" w:rsidRPr="007F60CA">
        <w:instrText>ADDIN CSL_CITATION {"citationItems":[{"id":"ITEM-1","itemData":{"DOI":"10.1103/PhysRevE.97.062302","ISSN":"24700053","abstract":"As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E","id":"ITEM-1","issue":"6","issued":{"date-parts":[["2018"]]},"title":"Revealing in-block nestedness: Detection and benchmarking","type":"article-journal","volume":"97"},"uris":["http://www.mendeley.com/documents/?uuid=533e96f4-6827-445b-96d2-d80928f41431"]}],"mendeley":{"formattedCitation":"(Solé-Ribalta, Tessone, Mariani, &amp; Borge-Holthoefer, 2018)","manualFormatting":"Solé-Ribalta, Tessone, Mariani, &amp; Borge-Holthoefer (2018)","plainTextFormattedCitation":"(Solé-Ribalta, Tessone, Mariani, &amp; Borge-Holthoefer, 2018)","previouslyFormattedCitation":"(Solé-Ribalta, Tessone, Mariani, &amp; Borge-Holthoefer, 2018)"},"properties":{"noteIndex":0},"schema":"https://github.com/citation-style-language/schema/raw/master/csl-citation.json"}</w:instrText>
      </w:r>
      <w:r w:rsidR="00705259" w:rsidRPr="007F60CA">
        <w:fldChar w:fldCharType="separate"/>
      </w:r>
      <w:r w:rsidR="00705259" w:rsidRPr="007F60CA">
        <w:rPr>
          <w:noProof/>
        </w:rPr>
        <w:t>Solé-Ribalta, Tessone, Mariani, &amp; Borge-Holthoefer (2018)</w:t>
      </w:r>
      <w:r w:rsidR="00705259" w:rsidRPr="007F60CA">
        <w:fldChar w:fldCharType="end"/>
      </w:r>
      <w:r w:rsidR="00705259" w:rsidRPr="007F60CA">
        <w:t>.</w:t>
      </w:r>
      <w:r w:rsidR="006A7FCC" w:rsidRPr="007F60CA">
        <w:t xml:space="preserve"> </w:t>
      </w:r>
      <w:r w:rsidRPr="007F60CA">
        <w:t>B</w:t>
      </w:r>
      <w:r w:rsidR="00232975" w:rsidRPr="007F60CA">
        <w:t>eside answering the following research questions,</w:t>
      </w:r>
      <w:r w:rsidR="00232975" w:rsidRPr="007F60CA">
        <w:rPr>
          <w:highlight w:val="yellow"/>
        </w:rPr>
        <w:t xml:space="preserve"> theoretical models </w:t>
      </w:r>
      <w:r w:rsidRPr="007F60CA">
        <w:rPr>
          <w:highlight w:val="yellow"/>
        </w:rPr>
        <w:t>will</w:t>
      </w:r>
      <w:r w:rsidR="00232975" w:rsidRPr="007F60CA">
        <w:rPr>
          <w:highlight w:val="yellow"/>
        </w:rPr>
        <w:t xml:space="preserve"> be applied</w:t>
      </w:r>
      <w:r w:rsidRPr="007F60CA">
        <w:rPr>
          <w:highlight w:val="yellow"/>
        </w:rPr>
        <w:t xml:space="preserve"> on a real-world dataset</w:t>
      </w:r>
      <w:r w:rsidR="00232975" w:rsidRPr="007F60CA">
        <w:rPr>
          <w:highlight w:val="yellow"/>
        </w:rPr>
        <w:t>, proved and eventually extended (not the primary goal of the master thesis).</w:t>
      </w:r>
      <w:r w:rsidR="00232975" w:rsidRPr="007F60CA">
        <w:t xml:space="preserve"> </w:t>
      </w:r>
    </w:p>
    <w:p w:rsidR="00BD0E17" w:rsidRPr="007F60CA" w:rsidRDefault="00F1311F" w:rsidP="00AA2034">
      <w:pPr>
        <w:pStyle w:val="Listenabsatz"/>
        <w:numPr>
          <w:ilvl w:val="0"/>
          <w:numId w:val="35"/>
        </w:numPr>
        <w:spacing w:line="360" w:lineRule="auto"/>
        <w:ind w:left="426"/>
        <w:rPr>
          <w:rFonts w:ascii="Times New Roman" w:eastAsia="Times New Roman" w:hAnsi="Times New Roman" w:cs="Times New Roman"/>
          <w:sz w:val="24"/>
          <w:szCs w:val="24"/>
          <w:lang w:eastAsia="de-CH"/>
        </w:rPr>
      </w:pPr>
      <w:r w:rsidRPr="007F60CA">
        <w:rPr>
          <w:rFonts w:ascii="Times New Roman" w:eastAsia="Times New Roman" w:hAnsi="Times New Roman" w:cs="Times New Roman"/>
          <w:sz w:val="24"/>
          <w:szCs w:val="24"/>
          <w:lang w:eastAsia="de-CH"/>
        </w:rPr>
        <w:t>How does network analysis help to map and understand the flow of communication in a project in a real business environment?</w:t>
      </w:r>
    </w:p>
    <w:p w:rsidR="00BD0E17" w:rsidRPr="007F60CA" w:rsidRDefault="00115D32" w:rsidP="00AA2034">
      <w:pPr>
        <w:pStyle w:val="Listenabsatz"/>
        <w:numPr>
          <w:ilvl w:val="0"/>
          <w:numId w:val="35"/>
        </w:numPr>
        <w:spacing w:line="360" w:lineRule="auto"/>
        <w:ind w:left="426"/>
        <w:rPr>
          <w:rFonts w:ascii="Times New Roman" w:eastAsia="Times New Roman" w:hAnsi="Times New Roman" w:cs="Times New Roman"/>
          <w:sz w:val="24"/>
          <w:szCs w:val="24"/>
          <w:lang w:eastAsia="de-CH"/>
        </w:rPr>
      </w:pPr>
      <w:r w:rsidRPr="007F60CA">
        <w:rPr>
          <w:rFonts w:ascii="Times New Roman" w:eastAsia="Times New Roman" w:hAnsi="Times New Roman" w:cs="Times New Roman"/>
          <w:sz w:val="24"/>
          <w:szCs w:val="24"/>
          <w:lang w:eastAsia="de-CH"/>
        </w:rPr>
        <w:t xml:space="preserve">How does network analysis help to understand the connection between individuals working in a big business project? </w:t>
      </w:r>
    </w:p>
    <w:p w:rsidR="0039015C" w:rsidRPr="007F60CA" w:rsidRDefault="00115D32" w:rsidP="00AA2034">
      <w:pPr>
        <w:pStyle w:val="Listenabsatz"/>
        <w:numPr>
          <w:ilvl w:val="0"/>
          <w:numId w:val="35"/>
        </w:numPr>
        <w:spacing w:line="360" w:lineRule="auto"/>
        <w:ind w:left="426"/>
        <w:rPr>
          <w:rFonts w:ascii="Times New Roman" w:eastAsia="Times New Roman" w:hAnsi="Times New Roman" w:cs="Times New Roman"/>
          <w:sz w:val="24"/>
          <w:szCs w:val="24"/>
          <w:lang w:eastAsia="de-CH"/>
        </w:rPr>
      </w:pPr>
      <w:r w:rsidRPr="007F60CA">
        <w:rPr>
          <w:rFonts w:ascii="Times New Roman" w:eastAsia="Times New Roman" w:hAnsi="Times New Roman" w:cs="Times New Roman"/>
          <w:sz w:val="24"/>
          <w:szCs w:val="24"/>
          <w:lang w:eastAsia="de-CH"/>
        </w:rPr>
        <w:t>With which insights about how information in an organization spread – generated with network analysis out of the data from the project ONE smart solution – can the communication within the core project team be improved? Whereas improved means: The collaborator know where they can get the relevant information (for themselves) about the subprojects of ONE smart solution.</w:t>
      </w:r>
    </w:p>
    <w:p w:rsidR="00746A3A" w:rsidRPr="007F60CA" w:rsidRDefault="00746A3A" w:rsidP="0013144C">
      <w:pPr>
        <w:pStyle w:val="berschrift2"/>
        <w:rPr>
          <w:lang w:val="en-GB"/>
        </w:rPr>
      </w:pPr>
      <w:bookmarkStart w:id="7" w:name="_Toc534300862"/>
      <w:r w:rsidRPr="007F60CA">
        <w:rPr>
          <w:lang w:val="en-GB"/>
        </w:rPr>
        <w:t>1.2</w:t>
      </w:r>
      <w:r w:rsidRPr="007F60CA">
        <w:rPr>
          <w:lang w:val="en-GB"/>
        </w:rPr>
        <w:tab/>
      </w:r>
      <w:r w:rsidR="0072043E" w:rsidRPr="007F60CA">
        <w:rPr>
          <w:lang w:val="en-GB"/>
        </w:rPr>
        <w:t>R</w:t>
      </w:r>
      <w:r w:rsidRPr="007F60CA">
        <w:rPr>
          <w:lang w:val="en-GB"/>
        </w:rPr>
        <w:t>esearch context</w:t>
      </w:r>
      <w:r w:rsidR="0072043E" w:rsidRPr="007F60CA">
        <w:rPr>
          <w:lang w:val="en-GB"/>
        </w:rPr>
        <w:t xml:space="preserve"> and relevance</w:t>
      </w:r>
      <w:bookmarkEnd w:id="7"/>
    </w:p>
    <w:p w:rsidR="000352D8" w:rsidRPr="007F60CA" w:rsidRDefault="000352D8" w:rsidP="006221E1">
      <w:r w:rsidRPr="007F60CA">
        <w:t>How the thesis</w:t>
      </w:r>
      <w:r w:rsidR="006A7FCC" w:rsidRPr="007F60CA">
        <w:t xml:space="preserve"> distinguishes itself from existing literature and how it</w:t>
      </w:r>
      <w:r w:rsidRPr="007F60CA">
        <w:t xml:space="preserve"> contribute</w:t>
      </w:r>
      <w:r w:rsidR="006A7FCC" w:rsidRPr="007F60CA">
        <w:t>s</w:t>
      </w:r>
      <w:r w:rsidRPr="007F60CA">
        <w:t xml:space="preserve"> to</w:t>
      </w:r>
      <w:r w:rsidR="006A7FCC" w:rsidRPr="007F60CA">
        <w:t xml:space="preserve"> bring</w:t>
      </w:r>
      <w:r w:rsidRPr="007F60CA">
        <w:t xml:space="preserve"> the research state a step ahead</w:t>
      </w:r>
      <w:r w:rsidR="006D774A" w:rsidRPr="007F60CA">
        <w:t>?</w:t>
      </w:r>
    </w:p>
    <w:p w:rsidR="00D22A79" w:rsidRPr="007F60CA" w:rsidRDefault="000C2752" w:rsidP="0081089A">
      <w:pPr>
        <w:pStyle w:val="berschrift3"/>
        <w:rPr>
          <w:lang w:val="en-GB"/>
        </w:rPr>
      </w:pPr>
      <w:bookmarkStart w:id="8" w:name="_Toc534300863"/>
      <w:r w:rsidRPr="007F60CA">
        <w:rPr>
          <w:lang w:val="en-GB"/>
        </w:rPr>
        <w:t xml:space="preserve">1.2.1 </w:t>
      </w:r>
      <w:r w:rsidRPr="007F60CA">
        <w:rPr>
          <w:lang w:val="en-GB"/>
        </w:rPr>
        <w:tab/>
      </w:r>
      <w:r w:rsidR="00D5527C" w:rsidRPr="007F60CA">
        <w:rPr>
          <w:lang w:val="en-GB"/>
        </w:rPr>
        <w:t>Scientific</w:t>
      </w:r>
      <w:r w:rsidRPr="007F60CA">
        <w:rPr>
          <w:lang w:val="en-GB"/>
        </w:rPr>
        <w:t xml:space="preserve"> context</w:t>
      </w:r>
      <w:bookmarkEnd w:id="8"/>
    </w:p>
    <w:p w:rsidR="004F21F5" w:rsidRPr="007F60CA" w:rsidRDefault="00F14153" w:rsidP="006221E1">
      <w:pPr>
        <w:rPr>
          <w:color w:val="BFBFBF" w:themeColor="background1" w:themeShade="BF"/>
        </w:rPr>
      </w:pPr>
      <w:r w:rsidRPr="007F60CA">
        <w:t>N</w:t>
      </w:r>
      <w:r w:rsidR="00446D1A" w:rsidRPr="007F60CA">
        <w:t xml:space="preserve">etwork analysis is a relatively new research field (Newman, </w:t>
      </w:r>
      <w:proofErr w:type="spellStart"/>
      <w:r w:rsidR="00446D1A" w:rsidRPr="007F60CA">
        <w:t>Barabási</w:t>
      </w:r>
      <w:proofErr w:type="spellEnd"/>
      <w:r w:rsidR="00446D1A" w:rsidRPr="007F60CA">
        <w:t xml:space="preserve">, &amp; Watts, The structure and dynamics of networks, 2006, p. 4), </w:t>
      </w:r>
      <w:r w:rsidR="00D723B4" w:rsidRPr="007F60CA">
        <w:t>with an increasing relevance</w:t>
      </w:r>
      <w:r w:rsidR="00167FCD" w:rsidRPr="007F60CA">
        <w:t xml:space="preserve"> since the beginning of the 21</w:t>
      </w:r>
      <w:r w:rsidR="00167FCD" w:rsidRPr="007F60CA">
        <w:rPr>
          <w:vertAlign w:val="superscript"/>
        </w:rPr>
        <w:t>st</w:t>
      </w:r>
      <w:r w:rsidR="00167FCD" w:rsidRPr="007F60CA">
        <w:t xml:space="preserve"> century and especially</w:t>
      </w:r>
      <w:r w:rsidR="00D723B4" w:rsidRPr="007F60CA">
        <w:t xml:space="preserve"> in recent years</w:t>
      </w:r>
      <w:r w:rsidR="00C37CA7" w:rsidRPr="007F60CA">
        <w:t xml:space="preserve"> </w:t>
      </w:r>
      <w:r w:rsidR="00C37CA7" w:rsidRPr="007F60CA">
        <w:fldChar w:fldCharType="begin" w:fldLock="1"/>
      </w:r>
      <w:r w:rsidR="007355C2" w:rsidRPr="007F60CA">
        <w:instrText>ADDIN CSL_CITATION {"citationItems":[{"id":"ITEM-1","itemData":{"ISBN":"0309100267","abstract":"\"\"FrontMatter\"\"; \"\"Preface\"\"; \"\"Acknowledgments\"\"; \"\"Acknowledgment of Reviewers\"\"; \"\"Contents\"\"; \"\"Figures, Tables, and Boxes\"\"; \"\"Acronyms and Abbreviations\"\"; \"\"Executive Summary\"\"; \"\"1 Introduction\"\"; \"\"2 Networks and Network Research in the 21st Century\"\"; \"\"3 Networks and the Military\"\"; \"\"4 The Definition and Promise of Network Science\"\"; \"\"5 The Content of Network Science\"\"; \"\"6 Status and Challenges of Network Science\"\"; \"\"7 Creating Value from Network Science: Scope of the Opportunity\"\"; \"\"8 Conclusions and Recommendations\"\"; \"\"Appendixes\"\" \"\"A Biographical Sketches of Committee Members\"\"\"\"B Committee Meetings and Other Activities\"\"; \"\"C Content of Network Science Courses\"\"; \"\"D Questionnaire Data\"\"; \"\"E Opportunities for Creating Value from Network Science\"\"; \"\"F Recommended Reading List\"\"","author":[{"dropping-particle":"","family":"National Research Council (U.S.)","given":"","non-dropping-particle":"","parse-names":false,"suffix":""}],"id":"ITEM-1","issued":{"date-parts":[["2005"]]},"number-of-pages":"108","publisher":"National Academies Press","title":"Network science","type":"book"},"locator":"11","uris":["http://www.mendeley.com/documents/?uuid=bba17326-2d61-3271-8d45-4571d6ecddc7"]}],"mendeley":{"formattedCitation":"(National Research Council (U.S.), 2005, p. 11)","plainTextFormattedCitation":"(National Research Council (U.S.), 2005, p. 11)","previouslyFormattedCitation":"(National Research Council (U.S.), 2005, p. 11)"},"properties":{"noteIndex":0},"schema":"https://github.com/citation-style-language/schema/raw/master/csl-citation.json"}</w:instrText>
      </w:r>
      <w:r w:rsidR="00C37CA7" w:rsidRPr="007F60CA">
        <w:fldChar w:fldCharType="separate"/>
      </w:r>
      <w:r w:rsidR="00C37CA7" w:rsidRPr="007F60CA">
        <w:rPr>
          <w:noProof/>
        </w:rPr>
        <w:t>(National Research Council (U.S.), 2005, p. 11)</w:t>
      </w:r>
      <w:r w:rsidR="00C37CA7" w:rsidRPr="007F60CA">
        <w:fldChar w:fldCharType="end"/>
      </w:r>
      <w:r w:rsidR="00D723B4" w:rsidRPr="007F60CA">
        <w:t xml:space="preserve">. </w:t>
      </w:r>
      <w:r w:rsidRPr="007F60CA">
        <w:t>T</w:t>
      </w:r>
      <w:r w:rsidR="00174D2C" w:rsidRPr="007F60CA">
        <w:t>his boom won’t be over soon</w:t>
      </w:r>
      <w:r w:rsidR="00167FCD" w:rsidRPr="007F60CA">
        <w:t xml:space="preserve"> </w:t>
      </w:r>
      <w:r w:rsidR="00167FCD" w:rsidRPr="007F60CA">
        <w:fldChar w:fldCharType="begin" w:fldLock="1"/>
      </w:r>
      <w:r w:rsidR="00167FCD" w:rsidRPr="007F60CA">
        <w:instrText>ADDIN CSL_CITATION {"citationItems":[{"id":"ITEM-1","itemData":{"abstract":"The Mexican countryside suffers from extreme poverty, marginalization, food insecurity, and natural resource degradation. The socio-political environment, coupled with environmental concerns and gender inequalities demands prompt solutions targeting rural livelihoods and women. This project aims to understand how families manage their assets to improve their living conditions. This was attained using the Sustainable Livelihood Approach (SLA) as analysis framework. Indigenous households in the community of Cuzalapa were compared according to their wellbeing situation (food security and income). The SLA is mainly criticized for: (1) not presenting a clear methodology for the assets evaluation and analysis, (2) overlooking the social capital, and (3) ignoring local cultural traits and intra-family gender dynamics. To overcome this, a methodological approach to evaluate each variable is proposed. Likewise, I included structured social network analysis (SNA) for the social capital evaluation, and undertook an intra-family gender dynamics study. Main findings show that despite the social help programs which represent 20% to 45% of the their income, families are still not able to access education, medical attention, job opportunities, and basic services. This shows the government's inability to provide main goods and services for a great proportion of society. All of the families rely on their social networks to access services, information, and to build resilience. However, not all families have ideal networks. Results suggest that ideal networks are the ones presenting less homophily and a stronger balance between bonding and bridging ties. The improvement of networks strongly depends on the women's participation in activities that reinforce the contact to foreign actors. Yet, the participation degree is limited by the local societal culture concerning gender dynamics. Additionally, families draw upon collective action to overcome hazards. Through the cooperative, families benefit from economies of scale and networking. However, the cooperative has its limitations. Its survival and expansion strongly depend on the external actors' support, as well as on the impacts from internal conflicts that result from the local societal cultural traits that undervalue and discriminate women. (English) [ABSTRACT FROM AUTHOR]","author":[{"dropping-particle":"","family":"Contreras Arias","given":"Carolina","non-dropping-particle":"","parse-names":false,"suffix":""}],"container-title":"University of St. Gallen, Business Dissertations","id":"ITEM-1","issue":"4652","issued":{"date-parts":[["2017"]]},"page":"1-337","title":"The assets of the \"poor\": rural indigenous livelihoods and their exemplar strategy to overcome scarcity - \"Pos, nomás con lo \"poco\" que tenemos, todo lo que hemos logrado\".","type":"article-journal"},"locator":"39","uris":["http://www.mendeley.com/documents/?uuid=a4be3672-b9e1-47c2-8c58-ca7bffc23230"]}],"mendeley":{"formattedCitation":"(Contreras Arias, 2017, p. 39)","plainTextFormattedCitation":"(Contreras Arias, 2017, p. 39)","previouslyFormattedCitation":"(Contreras Arias, 2017, p. 39)"},"properties":{"noteIndex":0},"schema":"https://github.com/citation-style-language/schema/raw/master/csl-citation.json"}</w:instrText>
      </w:r>
      <w:r w:rsidR="00167FCD" w:rsidRPr="007F60CA">
        <w:fldChar w:fldCharType="separate"/>
      </w:r>
      <w:r w:rsidR="00167FCD" w:rsidRPr="007F60CA">
        <w:rPr>
          <w:noProof/>
        </w:rPr>
        <w:t>(Contreras Arias, 2017, p. 39)</w:t>
      </w:r>
      <w:r w:rsidR="00167FCD" w:rsidRPr="007F60CA">
        <w:fldChar w:fldCharType="end"/>
      </w:r>
      <w:r w:rsidR="00174D2C" w:rsidRPr="007F60CA">
        <w:t xml:space="preserve">. Not </w:t>
      </w:r>
      <w:r w:rsidR="00174D2C" w:rsidRPr="007F60CA">
        <w:lastRenderedPageBreak/>
        <w:t xml:space="preserve">only </w:t>
      </w:r>
      <w:r w:rsidRPr="007F60CA">
        <w:t xml:space="preserve">is </w:t>
      </w:r>
      <w:r w:rsidR="00174D2C" w:rsidRPr="007F60CA">
        <w:t>the internet a</w:t>
      </w:r>
      <w:r w:rsidRPr="007F60CA">
        <w:t xml:space="preserve"> giant</w:t>
      </w:r>
      <w:r w:rsidR="00174D2C" w:rsidRPr="007F60CA">
        <w:t xml:space="preserve"> network</w:t>
      </w:r>
      <w:r w:rsidR="00167FCD" w:rsidRPr="007F60CA">
        <w:t xml:space="preserve"> </w:t>
      </w:r>
      <w:r w:rsidRPr="007F60CA">
        <w:t>and as well</w:t>
      </w:r>
      <w:r w:rsidR="00167FCD" w:rsidRPr="007F60CA">
        <w:t xml:space="preserve"> contains them</w:t>
      </w:r>
      <w:r w:rsidR="001B68A8" w:rsidRPr="007F60CA">
        <w:t xml:space="preserve"> (social media networks)</w:t>
      </w:r>
      <w:r w:rsidR="00174D2C" w:rsidRPr="007F60CA">
        <w:t>, but networks are everywher</w:t>
      </w:r>
      <w:r w:rsidR="00167FCD" w:rsidRPr="007F60CA">
        <w:t xml:space="preserve">e </w:t>
      </w:r>
      <w:r w:rsidR="00167FCD" w:rsidRPr="007F60CA">
        <w:fldChar w:fldCharType="begin" w:fldLock="1"/>
      </w:r>
      <w:r w:rsidR="00961B26" w:rsidRPr="007F60CA">
        <w:instrText>ADDIN CSL_CITATION {"citationItems":[{"id":"ITEM-1","itemData":{"DOI":"10.1098/rsta.2012.0375","ISBN":"9781107076266","ISSN":"1364-503X","PMID":"23419844","abstract":"Networks are everywhere, from the internet, to social networks, and the genetic networks that determine our biological existence. Illustrated throughout in full colour, this pioneering textbook, spanning a wide range of topics from physics to computer science, engineering, economics and the social sciences, introduces network science to an interdisciplinary audience. From the origins of the six degrees of separation to explaining why networks are robust to random failures, the author explores how viruses like Ebola and H1N1 spread, and why it is that our friends have more friends than we do. Using numerous real-world examples, this innovatively designed text includes clear delineation between undergraduate and graduate level material. The mathematical formulas and derivations are included within Advanced Topics sections, enabling use at a range of levels. Extensive online resources, including films and software for network analysis, make this a multifaceted companion for anyone with an interest in network science.","author":[{"dropping-particle":"","family":"Barabási","given":"Albert-László","non-dropping-particle":"","parse-names":false,"suffix":""},{"dropping-particle":"","family":"Pósfai","given":"Márton","non-dropping-particle":"","parse-names":false,"suffix":""}],"id":"ITEM-1","issued":{"date-parts":[["2016"]]},"number-of-pages":"456","publisher":"Cambridge University Press","publisher-place":"Cambridge","title":"Network Science","type":"book"},"locator":"1","uris":["http://www.mendeley.com/documents/?uuid=21281770-427e-4a7c-b0a3-6e2c63553371"]}],"mendeley":{"formattedCitation":"(Barabási &amp; Pósfai, 2016a, p. 1)","plainTextFormattedCitation":"(Barabási &amp; Pósfai, 2016a, p. 1)","previouslyFormattedCitation":"(Barabási &amp; Pósfai, 2016a, p. 1)"},"properties":{"noteIndex":0},"schema":"https://github.com/citation-style-language/schema/raw/master/csl-citation.json"}</w:instrText>
      </w:r>
      <w:r w:rsidR="00167FCD" w:rsidRPr="007F60CA">
        <w:fldChar w:fldCharType="separate"/>
      </w:r>
      <w:r w:rsidR="00961B26" w:rsidRPr="007F60CA">
        <w:rPr>
          <w:noProof/>
        </w:rPr>
        <w:t>(Barabási &amp; Pósfai, 2016a, p. 1)</w:t>
      </w:r>
      <w:r w:rsidR="00167FCD" w:rsidRPr="007F60CA">
        <w:fldChar w:fldCharType="end"/>
      </w:r>
      <w:r w:rsidR="00167FCD" w:rsidRPr="007F60CA">
        <w:t>. There is an increasing number of theoretical studies in the field of network science, which mostly address scientific problems</w:t>
      </w:r>
      <w:r w:rsidR="00174D2C" w:rsidRPr="007F60CA">
        <w:t xml:space="preserve"> in biology (genetic networks)</w:t>
      </w:r>
      <w:r w:rsidR="00987D90" w:rsidRPr="007F60CA">
        <w:t xml:space="preserve">, </w:t>
      </w:r>
      <w:r w:rsidR="00337716" w:rsidRPr="007F60CA">
        <w:t>artificial</w:t>
      </w:r>
      <w:r w:rsidR="00987D90" w:rsidRPr="007F60CA">
        <w:t xml:space="preserve"> intelligence (neural networks), geography, transport</w:t>
      </w:r>
      <w:r w:rsidRPr="007F60CA">
        <w:t>ation</w:t>
      </w:r>
      <w:r w:rsidR="00987D90" w:rsidRPr="007F60CA">
        <w:t xml:space="preserve"> networks</w:t>
      </w:r>
      <w:r w:rsidR="00174D2C" w:rsidRPr="007F60CA">
        <w:t xml:space="preserve"> and sociology (diseases spreading)</w:t>
      </w:r>
      <w:r w:rsidR="00987D90" w:rsidRPr="007F60CA">
        <w:t xml:space="preserve"> </w:t>
      </w:r>
      <w:r w:rsidR="00167FCD" w:rsidRPr="007F60CA">
        <w:fldChar w:fldCharType="begin" w:fldLock="1"/>
      </w:r>
      <w:r w:rsidR="00044B9B" w:rsidRPr="007F60CA">
        <w:instrText>ADDIN CSL_CITATION {"citationItems":[{"id":"ITEM-1","itemData":{"DOI":"10.1177/016555150202800601","ISBN":"0165551502028","ISSN":"01655515","PMID":"9033354","abstract":"Social network analvsis (SNA) is not a formal theory in sociology but rather a strategy for investigating social structures. As it is an idea that can be applied in many fields, we study, in particular, its influence in the information sciences. Information scientists study publication, citation and cocitation networks, collaboration structures and other forms of social interaction networks. Moreover, the Internet represents a social network of an unprecedented scale. In all these studies social network analysis can successfully be applied. SNA is further related to recent theories concerning the free market economy, geography and transport networks. The growth of SNA is documented and a co-author network of SNA is drawn. Centrality measures of the SNA network are calculated.","author":[{"dropping-particle":"","family":"Otte","given":"Evelien","non-dropping-particle":"","parse-names":false,"suffix":""},{"dropping-particle":"","family":"Rousseau","given":"Ronald","non-dropping-particle":"","parse-names":false,"suffix":""}],"container-title":"Journal of Information Science","id":"ITEM-1","issue":"6","issued":{"date-parts":[["2002"]]},"page":"441-453","title":"Social network analysis: A powerful strategy, also for the information sciences","type":"article-journal","volume":"28"},"locator":"441","uris":["http://www.mendeley.com/documents/?uuid=b6f2e8d0-2d11-4407-bad3-e9b568fcc409"]}],"mendeley":{"formattedCitation":"(Otte &amp; Rousseau, 2002, p. 441)","plainTextFormattedCitation":"(Otte &amp; Rousseau, 2002, p. 441)","previouslyFormattedCitation":"(Otte &amp; Rousseau, 2002, p. 441)"},"properties":{"noteIndex":0},"schema":"https://github.com/citation-style-language/schema/raw/master/csl-citation.json"}</w:instrText>
      </w:r>
      <w:r w:rsidR="00167FCD" w:rsidRPr="007F60CA">
        <w:fldChar w:fldCharType="separate"/>
      </w:r>
      <w:r w:rsidR="00167FCD" w:rsidRPr="007F60CA">
        <w:rPr>
          <w:noProof/>
        </w:rPr>
        <w:t>(Otte &amp; Rousseau, 2002, p. 441)</w:t>
      </w:r>
      <w:r w:rsidR="00167FCD" w:rsidRPr="007F60CA">
        <w:fldChar w:fldCharType="end"/>
      </w:r>
      <w:r w:rsidR="00174D2C" w:rsidRPr="007F60CA">
        <w:t>.</w:t>
      </w:r>
      <w:r w:rsidR="006A7FCC" w:rsidRPr="007F60CA">
        <w:rPr>
          <w:color w:val="BFBFBF" w:themeColor="background1" w:themeShade="BF"/>
        </w:rPr>
        <w:t xml:space="preserve"> </w:t>
      </w:r>
      <w:r w:rsidR="004F21F5" w:rsidRPr="007F60CA">
        <w:t xml:space="preserve">The work addressing social networks is mostly focusing either on co-authorship networks in the scientific world such as the work of </w:t>
      </w:r>
      <w:r w:rsidR="004F21F5" w:rsidRPr="007F60CA">
        <w:fldChar w:fldCharType="begin" w:fldLock="1"/>
      </w:r>
      <w:r w:rsidR="004F21F5" w:rsidRPr="007F60CA">
        <w:instrText>ADDIN CSL_CITATION {"citationItems":[{"id":"ITEM-1","itemData":{"author":[{"dropping-particle":"","family":"Cheong","given":"Christopher","non-dropping-particle":"","parse-names":false,"suffix":""},{"dropping-particle":"","family":"Corbitt","given":"Brian","non-dropping-particle":"","parse-names":false,"suffix":""}],"container-title":"ECIS 2009 Proceedings","id":"ITEM-1","issued":{"date-parts":[["2009","1","1"]]},"title":"A social network analysis of the co-authorship network of the Australasian Conference of Information Systems from 1990 to 2006","type":"article-journal"},"uris":["http://www.mendeley.com/documents/?uuid=b4935b05-bc32-354e-bb3a-da8c03da767a"]}],"mendeley":{"formattedCitation":"(Cheong &amp; Corbitt, 2009)","manualFormatting":"Cheong &amp; Corbitt (2009","plainTextFormattedCitation":"(Cheong &amp; Corbitt, 2009)","previouslyFormattedCitation":"(Cheong &amp; Corbitt, 2009)"},"properties":{"noteIndex":0},"schema":"https://github.com/citation-style-language/schema/raw/master/csl-citation.json"}</w:instrText>
      </w:r>
      <w:r w:rsidR="004F21F5" w:rsidRPr="007F60CA">
        <w:fldChar w:fldCharType="separate"/>
      </w:r>
      <w:r w:rsidR="004F21F5" w:rsidRPr="007F60CA">
        <w:rPr>
          <w:noProof/>
        </w:rPr>
        <w:t>Cheong &amp; Corbitt (2009</w:t>
      </w:r>
      <w:r w:rsidR="004F21F5" w:rsidRPr="007F60CA">
        <w:fldChar w:fldCharType="end"/>
      </w:r>
      <w:r w:rsidR="004F21F5" w:rsidRPr="007F60CA">
        <w:t xml:space="preserve">) or on social media network analysis </w:t>
      </w:r>
      <w:r w:rsidR="004F21F5" w:rsidRPr="007F60CA">
        <w:fldChar w:fldCharType="begin" w:fldLock="1"/>
      </w:r>
      <w:r w:rsidR="004F21F5" w:rsidRPr="007F60CA">
        <w:instrText>ADDIN CSL_CITATION {"citationItems":[{"id":"ITEM-1","itemData":{"DOI":"10.1002/9781118901731.iecrm0236","author":[{"dropping-particle":"","family":"Himelboim","given":"Itai","non-dropping-particle":"","parse-names":false,"suffix":""}],"container-title":"The International Encyclopedia of Communication Research Methods","id":"ITEM-1","issued":{"date-parts":[["2017","8","1"]]},"page":"1-15","publisher":"John Wiley &amp; Sons, Inc.","publisher-place":"Hoboken, NJ, USA","title":"Social Network Analysis (Social Media)","type":"chapter"},"uris":["http://www.mendeley.com/documents/?uuid=13affaa0-4e03-3659-8768-03fb3b244f92"]}],"mendeley":{"formattedCitation":"(Himelboim, 2017)","plainTextFormattedCitation":"(Himelboim, 2017)","previouslyFormattedCitation":"(Himelboim, 2017)"},"properties":{"noteIndex":0},"schema":"https://github.com/citation-style-language/schema/raw/master/csl-citation.json"}</w:instrText>
      </w:r>
      <w:r w:rsidR="004F21F5" w:rsidRPr="007F60CA">
        <w:fldChar w:fldCharType="separate"/>
      </w:r>
      <w:r w:rsidR="004F21F5" w:rsidRPr="007F60CA">
        <w:rPr>
          <w:noProof/>
        </w:rPr>
        <w:t>(Himelboim, 2017)</w:t>
      </w:r>
      <w:r w:rsidR="004F21F5" w:rsidRPr="007F60CA">
        <w:fldChar w:fldCharType="end"/>
      </w:r>
      <w:r w:rsidRPr="007F60CA">
        <w:t xml:space="preserve">. </w:t>
      </w:r>
      <w:r w:rsidR="00F5291C" w:rsidRPr="007F60CA">
        <w:t>An</w:t>
      </w:r>
      <w:r w:rsidR="004F21F5" w:rsidRPr="007F60CA">
        <w:t xml:space="preserve"> interesting real-world application </w:t>
      </w:r>
      <w:r w:rsidR="00F5291C" w:rsidRPr="007F60CA">
        <w:t xml:space="preserve">of SNA </w:t>
      </w:r>
      <w:r w:rsidR="004F21F5" w:rsidRPr="007F60CA">
        <w:t xml:space="preserve">are emerging patterns of collaboration, because a better quality of communication within organizations is linked to higher levels of performance and service </w:t>
      </w:r>
      <w:r w:rsidR="00023C56" w:rsidRPr="007F60CA">
        <w:fldChar w:fldCharType="begin" w:fldLock="1"/>
      </w:r>
      <w:r w:rsidR="0016553A" w:rsidRPr="007F60CA">
        <w:instrText>ADDIN CSL_CITATION {"citationItems":[{"id":"ITEM-1","itemData":{"ISBN":"9780203883990","abstract":"Auditing Organizational Communication is a thoroughly revised and updated new edition of the successful Handbook of Communication Audits for Organizations, which has established itself as a core text in the field of organizational communication. Research studies consistently show the importance of effective communication for business success. They also underscore the necessity for organizations to put in place validated techniques to enable them to systematically measure and monitor their communications. This Handbook equips readers with the vital analytic tools required to conduct such assessments.","author":[{"dropping-particle":"","family":"Hargie","given":"Owen.","non-dropping-particle":"","parse-names":false,"suffix":""},{"dropping-particle":"","family":"Tourish","given":"Dennis.","non-dropping-particle":"","parse-names":false,"suffix":""}],"edition":"2","id":"ITEM-1","issued":{"date-parts":[["2009"]]},"number-of-pages":"497","publisher":"Routledge","publisher-place":"New York","title":"Auditing organizational communication : a handbook of research, theory and practice","type":"book"},"uris":["http://www.mendeley.com/documents/?uuid=7f100662-532d-3cd4-bf02-39fc9c402469"]}],"mendeley":{"formattedCitation":"(Hargie &amp; Tourish, 2009)","plainTextFormattedCitation":"(Hargie &amp; Tourish, 2009)","previouslyFormattedCitation":"(Hargie &amp; Tourish, 2009)"},"properties":{"noteIndex":0},"schema":"https://github.com/citation-style-language/schema/raw/master/csl-citation.json"}</w:instrText>
      </w:r>
      <w:r w:rsidR="00023C56" w:rsidRPr="007F60CA">
        <w:fldChar w:fldCharType="separate"/>
      </w:r>
      <w:r w:rsidR="00023C56" w:rsidRPr="007F60CA">
        <w:rPr>
          <w:noProof/>
        </w:rPr>
        <w:t>(Hargie &amp; Tourish, 2009)</w:t>
      </w:r>
      <w:r w:rsidR="00023C56" w:rsidRPr="007F60CA">
        <w:fldChar w:fldCharType="end"/>
      </w:r>
      <w:r w:rsidR="00023C56" w:rsidRPr="007F60CA">
        <w:t xml:space="preserve">. </w:t>
      </w:r>
      <w:r w:rsidR="004F21F5" w:rsidRPr="007F60CA">
        <w:t>Nevertheless, social networks included in email logs thought to date have been little explored</w:t>
      </w:r>
      <w:r w:rsidRPr="007F60CA">
        <w:t>. M</w:t>
      </w:r>
      <w:r w:rsidR="004F21F5" w:rsidRPr="007F60CA">
        <w:t xml:space="preserve">any studies testing the approach of social network science in the organizational context analyse the Enron dataset </w:t>
      </w:r>
      <w:r w:rsidR="004F21F5" w:rsidRPr="007F60CA">
        <w:fldChar w:fldCharType="begin" w:fldLock="1"/>
      </w:r>
      <w:r w:rsidR="004F21F5" w:rsidRPr="007F60CA">
        <w:instrText>ADDIN CSL_CITATION {"citationItems":[{"id":"ITEM-1","itemData":{"URL":"https://www.theguardian.com/business/2006/jul/06/corporatefraud.enron","abstract":"The man who founded Enron, Kenneth Lay, has died just weeks before his jail sentence was to be announced. Mark Tran and Stefanie Khaw look at one of America's biggest business scandals ","accessed":{"date-parts":[["2018","11","8"]]},"author":[{"dropping-particle":"","family":"Tran","given":"Mark","non-dropping-particle":"","parse-names":false,"suffix":""},{"dropping-particle":"","family":"Khaw","given":"Stefanie","non-dropping-particle":"","parse-names":false,"suffix":""}],"container-title":"The Guardian","id":"ITEM-1","issued":{"date-parts":[["2006"]]},"title":"Enron | Business | The Guardian","type":"webpage"},"uris":["http://www.mendeley.com/documents/?uuid=74a7378a-f95e-3441-bcdf-75613d1cd26a"]}],"mendeley":{"formattedCitation":"(Tran &amp; Khaw, 2006)","plainTextFormattedCitation":"(Tran &amp; Khaw, 2006)","previouslyFormattedCitation":"(Tran &amp; Khaw, 2006)"},"properties":{"noteIndex":0},"schema":"https://github.com/citation-style-language/schema/raw/master/csl-citation.json"}</w:instrText>
      </w:r>
      <w:r w:rsidR="004F21F5" w:rsidRPr="007F60CA">
        <w:fldChar w:fldCharType="separate"/>
      </w:r>
      <w:r w:rsidR="004F21F5" w:rsidRPr="007F60CA">
        <w:rPr>
          <w:noProof/>
        </w:rPr>
        <w:t>(Tran &amp; Khaw, 2006)</w:t>
      </w:r>
      <w:r w:rsidR="004F21F5" w:rsidRPr="007F60CA">
        <w:fldChar w:fldCharType="end"/>
      </w:r>
      <w:r w:rsidR="004F21F5" w:rsidRPr="007F60CA">
        <w:t xml:space="preserve">. </w:t>
      </w:r>
      <w:r w:rsidRPr="007F60CA">
        <w:t xml:space="preserve">This thesis applies </w:t>
      </w:r>
      <w:r w:rsidR="004F21F5" w:rsidRPr="007F60CA">
        <w:t xml:space="preserve">existing </w:t>
      </w:r>
      <w:r w:rsidR="003D0D4E" w:rsidRPr="007F60CA">
        <w:t>methods</w:t>
      </w:r>
      <w:r w:rsidR="004F21F5" w:rsidRPr="007F60CA">
        <w:t xml:space="preserve"> to a new real-world dataset and providing further evidence</w:t>
      </w:r>
      <w:r w:rsidRPr="007F60CA">
        <w:t xml:space="preserve"> for universal communication patterns</w:t>
      </w:r>
      <w:r w:rsidR="004F21F5" w:rsidRPr="007F60CA">
        <w:t>.</w:t>
      </w:r>
    </w:p>
    <w:p w:rsidR="0072043E" w:rsidRPr="007F60CA" w:rsidRDefault="0072043E" w:rsidP="0081089A">
      <w:pPr>
        <w:pStyle w:val="berschrift3"/>
        <w:rPr>
          <w:lang w:val="en-GB"/>
        </w:rPr>
      </w:pPr>
      <w:bookmarkStart w:id="9" w:name="_Toc534300864"/>
      <w:r w:rsidRPr="007F60CA">
        <w:rPr>
          <w:lang w:val="en-GB"/>
        </w:rPr>
        <w:t>1.2.2</w:t>
      </w:r>
      <w:r w:rsidR="00C87BFE" w:rsidRPr="007F60CA">
        <w:rPr>
          <w:lang w:val="en-GB"/>
        </w:rPr>
        <w:tab/>
      </w:r>
      <w:r w:rsidR="00D5527C" w:rsidRPr="007F60CA">
        <w:rPr>
          <w:lang w:val="en-GB"/>
        </w:rPr>
        <w:t>Business</w:t>
      </w:r>
      <w:r w:rsidRPr="007F60CA">
        <w:rPr>
          <w:lang w:val="en-GB"/>
        </w:rPr>
        <w:t xml:space="preserve"> relevance</w:t>
      </w:r>
      <w:bookmarkEnd w:id="9"/>
    </w:p>
    <w:p w:rsidR="00C8262C" w:rsidRPr="007F60CA" w:rsidRDefault="00446D1A" w:rsidP="006221E1">
      <w:r w:rsidRPr="007F60CA">
        <w:t xml:space="preserve">The master thesis shows how information in business flows and maps the actual communication </w:t>
      </w:r>
      <w:r w:rsidR="00F14153" w:rsidRPr="007F60CA">
        <w:t>using a</w:t>
      </w:r>
      <w:r w:rsidRPr="007F60CA">
        <w:t xml:space="preserve"> network analysis</w:t>
      </w:r>
      <w:r w:rsidR="00F14153" w:rsidRPr="007F60CA">
        <w:t xml:space="preserve"> approach</w:t>
      </w:r>
      <w:r w:rsidRPr="007F60CA">
        <w:t xml:space="preserve">. The question “Who communicates with who” occupies every project manager </w:t>
      </w:r>
      <w:r w:rsidRPr="007F60CA">
        <w:fldChar w:fldCharType="begin" w:fldLock="1"/>
      </w:r>
      <w:r w:rsidRPr="007F60CA">
        <w:instrText>ADDIN CSL_CITATION {"citationItems":[{"id":"ITEM-1","itemData":{"DOI":"10.1108/13563280710744847","ISSN":"1356-3289","abstract":"Purpose – Effective internal communication is crucial for successful organisations as it affects the ability of strategic managers to engage employees and achieve objectives. This paper aims to help organisations improve internal communication by proposing theory with the potential to improve practice.Design/methodology/approach – This paper identifies gaps in the academic literature and addresses calls for discussion and definition of internal communication, for theory on its mandates, scope and focus and to counteract the tendency to treat employees as a uni‐dimensional “single public”. To address these gaps, internal communication is defined and positioned within the corporate communication school of thought.Findings – The paper proposes an Internal Communication Matrix which could be used to supplement other forms of internal situational analysis and as an analytical tool which may be applied to the strategic analysis, planning and evaluation of internal communication.Practical implications – Strategi...","author":[{"dropping-particle":"","family":"Welch","given":"Mary","non-dropping-particle":"","parse-names":false,"suffix":""},{"dropping-particle":"","family":"Jackson","given":"Paul R.","non-dropping-particle":"","parse-names":false,"suffix":""}],"container-title":"Corporate Communications: An International Journal","id":"ITEM-1","issue":"2","issued":{"date-parts":[["2007","5","15"]]},"page":"177-198","publisher":"Emerald Group Publishing Limited","title":"Rethinking internal communication: a stakeholder approach","type":"article-journal","volume":"12"},"uris":["http://www.mendeley.com/documents/?uuid=fc8021d0-69d9-30fd-ba02-10bf13063764"]}],"mendeley":{"formattedCitation":"(Welch &amp; Jackson, 2007)","plainTextFormattedCitation":"(Welch &amp; Jackson, 2007)","previouslyFormattedCitation":"(Welch &amp; Jackson, 2007)"},"properties":{"noteIndex":0},"schema":"https://github.com/citation-style-language/schema/raw/master/csl-citation.json"}</w:instrText>
      </w:r>
      <w:r w:rsidRPr="007F60CA">
        <w:fldChar w:fldCharType="separate"/>
      </w:r>
      <w:r w:rsidRPr="007F60CA">
        <w:rPr>
          <w:noProof/>
        </w:rPr>
        <w:t>(Welch &amp; Jackson, 2007)</w:t>
      </w:r>
      <w:r w:rsidRPr="007F60CA">
        <w:fldChar w:fldCharType="end"/>
      </w:r>
      <w:r w:rsidRPr="007F60CA">
        <w:t xml:space="preserve"> and I want to answer it for M-Industry’s project ONE smart solution.</w:t>
      </w:r>
      <w:r w:rsidR="00167268" w:rsidRPr="007F60CA">
        <w:t xml:space="preserve"> </w:t>
      </w:r>
      <w:r w:rsidR="000E053B" w:rsidRPr="007F60CA">
        <w:t xml:space="preserve">An analysis like this was never made inside the “Migros universe” before. </w:t>
      </w:r>
      <w:r w:rsidR="00BD6429" w:rsidRPr="007F60CA">
        <w:t xml:space="preserve">Formal relations represented in organizational charts are important and structure certain kinds of communications, </w:t>
      </w:r>
      <w:r w:rsidR="00F14153" w:rsidRPr="007F60CA">
        <w:t xml:space="preserve">but </w:t>
      </w:r>
      <w:r w:rsidR="00C8262C" w:rsidRPr="007F60CA">
        <w:t>informal</w:t>
      </w:r>
      <w:r w:rsidR="00BD6429" w:rsidRPr="007F60CA">
        <w:t xml:space="preserve"> relationships and employee interaction defines how work is accomplished </w:t>
      </w:r>
      <w:r w:rsidR="00BD6429" w:rsidRPr="007F60CA">
        <w:fldChar w:fldCharType="begin" w:fldLock="1"/>
      </w:r>
      <w:r w:rsidR="00D806FC" w:rsidRPr="007F60CA">
        <w:instrText>ADDIN CSL_CITATION {"citationItems":[{"id":"ITEM-1","itemData":{"DOI":"10.1161/01.STR.32.1.139","ISBN":"1524-4628 (Electronic)","ISSN":"00392499","PMID":"11136929","author":[{"dropping-particle":"","family":"Borgatti","given":"Stephen P.","non-dropping-particle":"","parse-names":false,"suffix":""},{"dropping-particle":"","family":"Molina","given":"Jose Luis","non-dropping-particle":"","parse-names":false,"suffix":""}],"id":"ITEM-1","issued":{"date-parts":[["0"]]},"title":"What Can Social Network Analysis Do for Management Consulting?","type":"thesis"},"locator":"1","uris":["http://www.mendeley.com/documents/?uuid=a840e449-7ebe-4f4b-a884-2bb68b14241f"]}],"mendeley":{"formattedCitation":"(Borgatti &amp; Molina, n.d., p. 1)","plainTextFormattedCitation":"(Borgatti &amp; Molina, n.d., p. 1)","previouslyFormattedCitation":"(Borgatti &amp; Molina, n.d., p. 1)"},"properties":{"noteIndex":0},"schema":"https://github.com/citation-style-language/schema/raw/master/csl-citation.json"}</w:instrText>
      </w:r>
      <w:r w:rsidR="00BD6429" w:rsidRPr="007F60CA">
        <w:fldChar w:fldCharType="separate"/>
      </w:r>
      <w:r w:rsidR="00BD6429" w:rsidRPr="007F60CA">
        <w:rPr>
          <w:noProof/>
        </w:rPr>
        <w:t>(Borgatti &amp; Molina, n.d., p. 1)</w:t>
      </w:r>
      <w:r w:rsidR="00BD6429" w:rsidRPr="007F60CA">
        <w:fldChar w:fldCharType="end"/>
      </w:r>
      <w:r w:rsidR="00BD6429" w:rsidRPr="007F60CA">
        <w:t xml:space="preserve">. </w:t>
      </w:r>
      <w:r w:rsidR="0072043E" w:rsidRPr="007F60CA">
        <w:t xml:space="preserve">In the past, companies </w:t>
      </w:r>
      <w:r w:rsidR="00167268" w:rsidRPr="007F60CA">
        <w:t xml:space="preserve">interested in tracking </w:t>
      </w:r>
      <w:r w:rsidR="0072043E" w:rsidRPr="007F60CA">
        <w:t xml:space="preserve">the flow of information might conducted a survey and interviewed employees. </w:t>
      </w:r>
      <w:r w:rsidR="00167268" w:rsidRPr="007F60CA">
        <w:t>These methods</w:t>
      </w:r>
      <w:r w:rsidR="0072043E" w:rsidRPr="007F60CA">
        <w:t xml:space="preserve"> </w:t>
      </w:r>
      <w:r w:rsidR="00F14153" w:rsidRPr="007F60CA">
        <w:t>can be</w:t>
      </w:r>
      <w:r w:rsidR="0072043E" w:rsidRPr="007F60CA">
        <w:t xml:space="preserve"> biased and people only reveal the information they want to share</w:t>
      </w:r>
      <w:r w:rsidR="0016553A" w:rsidRPr="007F60CA">
        <w:t xml:space="preserve"> </w:t>
      </w:r>
      <w:r w:rsidR="00167268" w:rsidRPr="007F60CA">
        <w:t>(</w:t>
      </w:r>
      <w:r w:rsidR="00167268" w:rsidRPr="007F60CA">
        <w:rPr>
          <w:highlight w:val="yellow"/>
        </w:rPr>
        <w:t xml:space="preserve">Quelle: </w:t>
      </w:r>
      <w:r w:rsidR="0016553A" w:rsidRPr="007F60CA">
        <w:rPr>
          <w:highlight w:val="yellow"/>
        </w:rPr>
        <w:t xml:space="preserve">Interviews in qualitative </w:t>
      </w:r>
      <w:proofErr w:type="spellStart"/>
      <w:r w:rsidR="0016553A" w:rsidRPr="007F60CA">
        <w:rPr>
          <w:highlight w:val="yellow"/>
        </w:rPr>
        <w:t>researchs</w:t>
      </w:r>
      <w:proofErr w:type="spellEnd"/>
      <w:r w:rsidR="0016553A" w:rsidRPr="007F60CA">
        <w:rPr>
          <w:highlight w:val="yellow"/>
        </w:rPr>
        <w:t>, King Nigel</w:t>
      </w:r>
      <w:r w:rsidR="00167268" w:rsidRPr="007F60CA">
        <w:t>)</w:t>
      </w:r>
      <w:r w:rsidR="0072043E" w:rsidRPr="007F60CA">
        <w:t xml:space="preserve">. </w:t>
      </w:r>
      <w:r w:rsidR="00F14153" w:rsidRPr="007F60CA">
        <w:t>Email logs provide r</w:t>
      </w:r>
      <w:r w:rsidR="0072043E" w:rsidRPr="007F60CA">
        <w:t>eliable data</w:t>
      </w:r>
      <w:r w:rsidR="00F14153" w:rsidRPr="007F60CA">
        <w:t>,</w:t>
      </w:r>
      <w:r w:rsidR="0072043E" w:rsidRPr="007F60CA">
        <w:t xml:space="preserve"> systematically collected by the system, regardless of </w:t>
      </w:r>
      <w:r w:rsidR="00F5291C" w:rsidRPr="007F60CA">
        <w:t>the study conducted</w:t>
      </w:r>
      <w:r w:rsidR="00167268" w:rsidRPr="007F60CA">
        <w:t>, so the behaviour of the examinee is unbiased</w:t>
      </w:r>
      <w:r w:rsidR="0072043E" w:rsidRPr="007F60CA">
        <w:t xml:space="preserve">. Every mail is stored in </w:t>
      </w:r>
      <w:r w:rsidR="00F14153" w:rsidRPr="007F60CA">
        <w:t>internal</w:t>
      </w:r>
      <w:r w:rsidR="0072043E" w:rsidRPr="007F60CA">
        <w:t xml:space="preserve"> servers of the IT department of Migros</w:t>
      </w:r>
      <w:r w:rsidR="00167268" w:rsidRPr="007F60CA">
        <w:t xml:space="preserve"> (MITS)</w:t>
      </w:r>
      <w:r w:rsidR="00F14153" w:rsidRPr="007F60CA">
        <w:t>. It took hard work</w:t>
      </w:r>
      <w:r w:rsidR="0072043E" w:rsidRPr="007F60CA">
        <w:t xml:space="preserve"> to get access to </w:t>
      </w:r>
      <w:r w:rsidR="00F14153" w:rsidRPr="007F60CA">
        <w:t>this</w:t>
      </w:r>
      <w:r w:rsidR="0072043E" w:rsidRPr="007F60CA">
        <w:t xml:space="preserve"> treasure of information</w:t>
      </w:r>
      <w:r w:rsidR="00F14153" w:rsidRPr="007F60CA">
        <w:t>, unbiased and real</w:t>
      </w:r>
      <w:r w:rsidR="0072043E" w:rsidRPr="007F60CA">
        <w:t xml:space="preserve">. </w:t>
      </w:r>
      <w:r w:rsidR="002B4A9D" w:rsidRPr="007F60CA">
        <w:t xml:space="preserve">The master thesis helps to tackle a problem almost every </w:t>
      </w:r>
      <w:r w:rsidR="00F14153" w:rsidRPr="007F60CA">
        <w:t>business</w:t>
      </w:r>
      <w:r w:rsidR="002B4A9D" w:rsidRPr="007F60CA">
        <w:t xml:space="preserve"> project has – track how information flows and find the best communication path to spread information – in a new way.</w:t>
      </w:r>
    </w:p>
    <w:p w:rsidR="00746A3A" w:rsidRPr="007F60CA" w:rsidRDefault="00746A3A" w:rsidP="0013144C">
      <w:pPr>
        <w:pStyle w:val="berschrift2"/>
        <w:rPr>
          <w:lang w:val="en-GB"/>
        </w:rPr>
      </w:pPr>
      <w:bookmarkStart w:id="10" w:name="_Toc534300865"/>
      <w:r w:rsidRPr="007F60CA">
        <w:rPr>
          <w:lang w:val="en-GB"/>
        </w:rPr>
        <w:lastRenderedPageBreak/>
        <w:t>1.3</w:t>
      </w:r>
      <w:r w:rsidRPr="007F60CA">
        <w:rPr>
          <w:lang w:val="en-GB"/>
        </w:rPr>
        <w:tab/>
        <w:t>Terminology / struct</w:t>
      </w:r>
      <w:r w:rsidR="000C2752" w:rsidRPr="007F60CA">
        <w:rPr>
          <w:lang w:val="en-GB"/>
        </w:rPr>
        <w:t>u</w:t>
      </w:r>
      <w:r w:rsidRPr="007F60CA">
        <w:rPr>
          <w:lang w:val="en-GB"/>
        </w:rPr>
        <w:t>re of the thesis</w:t>
      </w:r>
      <w:bookmarkEnd w:id="10"/>
    </w:p>
    <w:p w:rsidR="002631FD" w:rsidRPr="007F60CA" w:rsidRDefault="002631FD" w:rsidP="006A7FCC">
      <w:r w:rsidRPr="007F60CA">
        <w:t xml:space="preserve">According to </w:t>
      </w:r>
      <w:r w:rsidRPr="007F60CA">
        <w:fldChar w:fldCharType="begin" w:fldLock="1"/>
      </w:r>
      <w:r w:rsidRPr="007F60CA">
        <w:instrText>ADDIN CSL_CITATION {"citationItems":[{"id":"ITEM-1","itemData":{"DOI":"10.1073/pnas.021544898","ISBN":"10.1073/pnas.98.2.404","ISSN":"00278424","PMID":"11149952","abstract":"The structure of scientific collaboration networks is investigated. Two scientists are considered connected if they have authored a paper together and explicit networks of such connections are constructed by using data drawn from a number of databases, including MEDLINE (biomedical research), the Los Alamos e-Print Archive (physics), and NCSTRL (computer science). I show that these collaboration networks form \"small worlds,\" in which randomly chosen pairs of scientists are typically separated by only a short path of intermediate acquaintances. I further give results for mean and distribution of numbers of collaborators of authors, demonstrate the presence of clustering in the networks, and highlight a number of apparent differences in the patterns of collaboration between the fields studied.","author":[{"dropping-particle":"","family":"Newman","given":"M. E. J.","non-dropping-particle":"","parse-names":false,"suffix":""}],"container-title":"Proceedings of the National Academy of Sciences","id":"ITEM-1","issue":"2","issued":{"date-parts":[["2001"]]},"page":"404-409","title":"The structure of scientific collaboration networks","type":"article-journal","volume":"98"},"uris":["http://www.mendeley.com/documents/?uuid=a024b6af-90f8-46ce-ba42-80119593384e"]}],"mendeley":{"formattedCitation":"(Newman, 2001)","manualFormatting":"Newman (2001","plainTextFormattedCitation":"(Newman, 2001)","previouslyFormattedCitation":"(Newman, 2001)"},"properties":{"noteIndex":0},"schema":"https://github.com/citation-style-language/schema/raw/master/csl-citation.json"}</w:instrText>
      </w:r>
      <w:r w:rsidRPr="007F60CA">
        <w:fldChar w:fldCharType="separate"/>
      </w:r>
      <w:r w:rsidRPr="007F60CA">
        <w:rPr>
          <w:noProof/>
        </w:rPr>
        <w:t>Newman (2001</w:t>
      </w:r>
      <w:r w:rsidRPr="007F60CA">
        <w:fldChar w:fldCharType="end"/>
      </w:r>
      <w:r w:rsidRPr="007F60CA">
        <w:t>) a social network is</w:t>
      </w:r>
      <w:r w:rsidR="006A7FCC" w:rsidRPr="007F60CA">
        <w:t xml:space="preserve"> </w:t>
      </w:r>
      <w:r w:rsidRPr="007F60CA">
        <w:rPr>
          <w:i/>
        </w:rPr>
        <w:t>“a collection of people, each of whom is acquainted with some subset of the others. Such a network can be represented as a set of points</w:t>
      </w:r>
      <w:r w:rsidR="006A7FCC" w:rsidRPr="007F60CA">
        <w:rPr>
          <w:i/>
        </w:rPr>
        <w:t xml:space="preserve"> </w:t>
      </w:r>
      <w:r w:rsidRPr="007F60CA">
        <w:rPr>
          <w:i/>
        </w:rPr>
        <w:t>denoting people, joined in pairs by lines denoting acquaintance”</w:t>
      </w:r>
      <w:r w:rsidR="006A7FCC" w:rsidRPr="007F60CA">
        <w:t>.</w:t>
      </w:r>
    </w:p>
    <w:p w:rsidR="00E33863" w:rsidRPr="007F60CA" w:rsidRDefault="002631FD" w:rsidP="006A7FCC">
      <w:pPr>
        <w:tabs>
          <w:tab w:val="left" w:pos="7938"/>
        </w:tabs>
      </w:pPr>
      <w:r w:rsidRPr="007F60CA">
        <w:t>Social networks can represent any community no matter what size it has</w:t>
      </w:r>
      <w:r w:rsidR="00F14153" w:rsidRPr="007F60CA">
        <w:t xml:space="preserve">. Such communities can be </w:t>
      </w:r>
      <w:r w:rsidRPr="007F60CA">
        <w:t>a company or a firm, a school or</w:t>
      </w:r>
      <w:r w:rsidR="00F14153" w:rsidRPr="007F60CA">
        <w:t xml:space="preserve"> even</w:t>
      </w:r>
      <w:r w:rsidRPr="007F60CA">
        <w:t xml:space="preserve"> the entire world. </w:t>
      </w:r>
      <w:r w:rsidRPr="007F60CA">
        <w:fldChar w:fldCharType="begin" w:fldLock="1"/>
      </w:r>
      <w:r w:rsidR="00F14153" w:rsidRPr="007F60CA">
        <w:instrText>ADDIN CSL_CITATION {"citationItems":[{"id":"ITEM-1","itemData":{"DOI":"10.1073/pnas.021544898","ISBN":"10.1073/pnas.98.2.404","ISSN":"00278424","PMID":"11149952","abstract":"The structure of scientific collaboration networks is investigated. Two scientists are considered connected if they have authored a paper together and explicit networks of such connections are constructed by using data drawn from a number of databases, including MEDLINE (biomedical research), the Los Alamos e-Print Archive (physics), and NCSTRL (computer science). I show that these collaboration networks form \"small worlds,\" in which randomly chosen pairs of scientists are typically separated by only a short path of intermediate acquaintances. I further give results for mean and distribution of numbers of collaborators of authors, demonstrate the presence of clustering in the networks, and highlight a number of apparent differences in the patterns of collaboration between the fields studied.","author":[{"dropping-particle":"","family":"Newman","given":"M. E. J.","non-dropping-particle":"","parse-names":false,"suffix":""}],"container-title":"Proceedings of the National Academy of Sciences","id":"ITEM-1","issue":"2","issued":{"date-parts":[["2001"]]},"page":"404-409","title":"The structure of scientific collaboration networks","type":"article-journal","volume":"98"},"locator":"1","uris":["http://www.mendeley.com/documents/?uuid=a024b6af-90f8-46ce-ba42-80119593384e"]}],"mendeley":{"formattedCitation":"(Newman, 2001, p. 1)","manualFormatting":"(Newman, 2001)","plainTextFormattedCitation":"(Newman, 2001, p. 1)","previouslyFormattedCitation":"(Newman, 2001, p. 1)"},"properties":{"noteIndex":0},"schema":"https://github.com/citation-style-language/schema/raw/master/csl-citation.json"}</w:instrText>
      </w:r>
      <w:r w:rsidRPr="007F60CA">
        <w:fldChar w:fldCharType="separate"/>
      </w:r>
      <w:r w:rsidRPr="007F60CA">
        <w:rPr>
          <w:noProof/>
        </w:rPr>
        <w:t>(Newman, 2001)</w:t>
      </w:r>
      <w:r w:rsidRPr="007F60CA">
        <w:fldChar w:fldCharType="end"/>
      </w:r>
      <w:r w:rsidRPr="007F60CA">
        <w:br/>
      </w:r>
      <w:r w:rsidR="005E10D6" w:rsidRPr="007F60CA">
        <w:t>I use</w:t>
      </w:r>
      <w:r w:rsidRPr="007F60CA">
        <w:t xml:space="preserve"> graph related representation is used to systematically describe the relations between people (points). Graphs were existent long before social network analysis became a thing and originate from mathematics and computer science. Graphs can represent all kind of networks</w:t>
      </w:r>
      <w:r w:rsidR="005E10D6" w:rsidRPr="007F60CA">
        <w:t>,</w:t>
      </w:r>
      <w:r w:rsidRPr="007F60CA">
        <w:t xml:space="preserve"> so that SNA directly benefits from the theoretical work in this two research fields. </w:t>
      </w:r>
      <w:r w:rsidR="00AE0679">
        <w:fldChar w:fldCharType="begin"/>
      </w:r>
      <w:r w:rsidR="00AE0679">
        <w:instrText xml:space="preserve"> REF _Ref534216865 \h </w:instrText>
      </w:r>
      <w:r w:rsidR="00AE0679">
        <w:fldChar w:fldCharType="separate"/>
      </w:r>
      <w:r w:rsidR="00AE0679" w:rsidRPr="007F60CA">
        <w:t xml:space="preserve">Figure </w:t>
      </w:r>
      <w:r w:rsidR="00AE0679">
        <w:fldChar w:fldCharType="end"/>
      </w:r>
      <w:r w:rsidR="006E7526">
        <w:t>2</w:t>
      </w:r>
      <w:r w:rsidR="00AE0679">
        <w:t xml:space="preserve"> shows the </w:t>
      </w:r>
      <w:r w:rsidRPr="007F60CA">
        <w:t>interacting elements of a social network (individuals)</w:t>
      </w:r>
      <w:r w:rsidR="00AE0679">
        <w:t xml:space="preserve"> as points. T</w:t>
      </w:r>
      <w:r w:rsidRPr="007F60CA">
        <w:t>he fundamental units of which graphs are formed, are called nodes, vertices or actors. The second fundamental unit are the connections between objects, called edges. The connections, usually lines between nodes, can represent friendship, mail communication or other types of</w:t>
      </w:r>
      <w:r w:rsidR="005E10D6" w:rsidRPr="007F60CA">
        <w:t xml:space="preserve"> social</w:t>
      </w:r>
      <w:r w:rsidRPr="007F60CA">
        <w:t xml:space="preserve"> interactions</w:t>
      </w:r>
      <w:r w:rsidR="00A54CCD" w:rsidRPr="007F60CA">
        <w:t xml:space="preserve">. </w:t>
      </w:r>
      <w:r w:rsidR="001E3C2A" w:rsidRPr="007F60CA">
        <w:t xml:space="preserve">Vertices connected by an edge are called neighbouring or adjacent. </w:t>
      </w:r>
      <w:r w:rsidR="001E3C2A" w:rsidRPr="007F60CA">
        <w:fldChar w:fldCharType="begin" w:fldLock="1"/>
      </w:r>
      <w:r w:rsidR="00CA3B14" w:rsidRPr="007F60CA">
        <w:instrText>ADDIN CSL_CITATION {"citationItems":[{"id":"ITEM-1","itemData":{"author":[{"dropping-particle":"","family":"Mariani","given":"Manuel Sebastian","non-dropping-particle":"","parse-names":false,"suffix":""}],"id":"ITEM-1","issued":{"date-parts":[["2017"]]},"page":"1-89","publisher":"University of Zurich","publisher-place":"Zurich","title":"Introduction to Network Theory","type":"speech"},"locator":"9, 10","uris":["http://www.mendeley.com/documents/?uuid=f8a90f44-269d-4736-8fe8-3ad6436b022a"]}],"mendeley":{"formattedCitation":"(Mariani, 2017, pp. 9, 10)","plainTextFormattedCitation":"(Mariani, 2017, pp. 9, 10)","previouslyFormattedCitation":"(Mariani, 2017, pp. 9, 10)"},"properties":{"noteIndex":0},"schema":"https://github.com/citation-style-language/schema/raw/master/csl-citation.json"}</w:instrText>
      </w:r>
      <w:r w:rsidR="001E3C2A" w:rsidRPr="007F60CA">
        <w:fldChar w:fldCharType="separate"/>
      </w:r>
      <w:r w:rsidR="001E3C2A" w:rsidRPr="007F60CA">
        <w:rPr>
          <w:noProof/>
        </w:rPr>
        <w:t>(Mariani, 2017, pp. 9, 10)</w:t>
      </w:r>
      <w:r w:rsidR="001E3C2A" w:rsidRPr="007F60CA">
        <w:fldChar w:fldCharType="end"/>
      </w:r>
      <w:r w:rsidR="001E3C2A" w:rsidRPr="007F60CA">
        <w:t xml:space="preserve"> </w:t>
      </w:r>
      <w:r w:rsidRPr="007F60CA">
        <w:t xml:space="preserve">Edges can be directed (e.g. </w:t>
      </w:r>
      <w:r w:rsidR="00A54CCD" w:rsidRPr="007F60CA">
        <w:t xml:space="preserve">in </w:t>
      </w:r>
      <w:r w:rsidR="009A6B33" w:rsidRPr="007F60CA">
        <w:t xml:space="preserve">online </w:t>
      </w:r>
      <w:r w:rsidR="00A54CCD" w:rsidRPr="007F60CA">
        <w:t xml:space="preserve">social networks </w:t>
      </w:r>
      <w:r w:rsidR="00C40BEB" w:rsidRPr="007F60CA">
        <w:t>you can follow a celebrity</w:t>
      </w:r>
      <w:r w:rsidR="005E10D6" w:rsidRPr="007F60CA">
        <w:t>, which</w:t>
      </w:r>
      <w:r w:rsidR="00C40BEB" w:rsidRPr="007F60CA">
        <w:t xml:space="preserve"> doesn’t necessarily mean that the celebrity also follows you</w:t>
      </w:r>
      <w:r w:rsidRPr="007F60CA">
        <w:t>) or undirected (friendship between two actors normally is reciprocal).</w:t>
      </w:r>
      <w:r w:rsidR="005C2C27" w:rsidRPr="007F60CA">
        <w:t xml:space="preserve"> </w:t>
      </w:r>
      <w:r w:rsidRPr="007F60CA">
        <w:t>The interaction intensity between two vertices is called weight (e.g. number of mails sent between two people)</w:t>
      </w:r>
      <w:r w:rsidR="00CA3B14" w:rsidRPr="007F60CA">
        <w:t xml:space="preserve"> </w:t>
      </w:r>
      <w:r w:rsidR="00CA3B14" w:rsidRPr="007F60CA">
        <w:fldChar w:fldCharType="begin" w:fldLock="1"/>
      </w:r>
      <w:r w:rsidR="009269E1" w:rsidRPr="007F60CA">
        <w:instrText>ADDIN CSL_CITATION {"citationItems":[{"id":"ITEM-1","itemData":{"ISBN":"9781118943694","abstract":"Defines common ground at the interface of strategy and management science and unites the topics with an original approach vital for strategy students, researchers and managers Strategic Analytics: Integrating Management Science and Strategy combines strategy content with strategy process through the lenses of management science, masterfully defining the common ground that unites both fields. Each chapter starts with the perspective of a certain strategy problem, such as competition, but continues with an explanation of the strategy process using management science tools such as simulation. Facilitating the process of strategic decision making through the lens of management science, the author integrates topics that are usually in conflict for MBAs: strategy and quantitative methods. Strategic Analytics features multiple international real-life case studies and examples, business issues for further research and theory review questions and exercises at the end of each chapter. Strategic Analytics starts by introducing readers to strategic management. It then goes on to cover: managerial capabilities for a complex world; politics, economy, society, technology, and environment; external environments known as exogenous factors (PESTE) and endogenous factors (industry); industry dynamics; industry evolution; competitive advantage; dynamic resource management; organisational design; performance measurement system; the life cycle of organisations from start-ups; maturity for maintaining profitability and growth; and finally, regeneration.' -Developed from the author's own Strategy Analytics course at Warwick Business School, personal experience as consultant, and in consultation with other leading scholars -Uses management science to facilitate the process of strategic decision making -Chapters structured with chapter objectives, summaries, short case studies, tables, student exercises, references and management science models -Accompanied by a supporting website Aimed at both academics and practitioners, Strategic Analytics is an ideal text for postgraduates and advanced undergraduate students of business and management.","author":[{"dropping-particle":"","family":"Kunc","given":"Martin","non-dropping-particle":"","parse-names":false,"suffix":""}],"id":"ITEM-1","issued":{"date-parts":[["0"]]},"title":"Strategic analytics : integrating management science and strategy","type":"book"},"locator":"220","uris":["http://www.mendeley.com/documents/?uuid=d454c3fc-8d18-3971-802b-1ffc3bfe192a"]}],"mendeley":{"formattedCitation":"(Kunc, n.d., p. 220)","plainTextFormattedCitation":"(Kunc, n.d., p. 220)","previouslyFormattedCitation":"(Kunc, n.d., p. 220)"},"properties":{"noteIndex":0},"schema":"https://github.com/citation-style-language/schema/raw/master/csl-citation.json"}</w:instrText>
      </w:r>
      <w:r w:rsidR="00CA3B14" w:rsidRPr="007F60CA">
        <w:fldChar w:fldCharType="separate"/>
      </w:r>
      <w:r w:rsidR="00CA3B14" w:rsidRPr="007F60CA">
        <w:rPr>
          <w:noProof/>
        </w:rPr>
        <w:t>(Kunc, n.d., p. 220)</w:t>
      </w:r>
      <w:r w:rsidR="00CA3B14" w:rsidRPr="007F60CA">
        <w:fldChar w:fldCharType="end"/>
      </w:r>
      <w:r w:rsidRPr="007F60CA">
        <w:t>.</w:t>
      </w:r>
      <w:r w:rsidRPr="007F60CA">
        <w:rPr>
          <w:color w:val="D9D9D9"/>
        </w:rPr>
        <w:t xml:space="preserve"> </w:t>
      </w:r>
      <w:r w:rsidR="00E33863" w:rsidRPr="007F60CA">
        <w:t>Graphs appear in several varieties</w:t>
      </w:r>
      <w:r w:rsidR="005E10D6" w:rsidRPr="007F60CA">
        <w:t>,</w:t>
      </w:r>
      <w:r w:rsidR="00E33863" w:rsidRPr="007F60CA">
        <w:t xml:space="preserve"> defined by the type of relationships they represent. In this text the words ‘network’ and ‘graph’ are synonymous even if network contains additional information about the vertices compared </w:t>
      </w:r>
      <w:r w:rsidR="005E10D6" w:rsidRPr="007F60CA">
        <w:t xml:space="preserve">to </w:t>
      </w:r>
      <w:r w:rsidR="00E33863" w:rsidRPr="007F60CA">
        <w:t>a graph. Such additional information as age, sex, etc. can be display in a graph as well (e.g. colouring the nodes according to the age).</w:t>
      </w:r>
    </w:p>
    <w:p w:rsidR="00547F7D" w:rsidRPr="007F60CA" w:rsidRDefault="005C2C27" w:rsidP="006221E1">
      <w:r w:rsidRPr="007F60CA">
        <w:t xml:space="preserve">The rest of the thesis is structured as followed: </w:t>
      </w:r>
      <w:r w:rsidR="00547F7D" w:rsidRPr="007F60CA">
        <w:t xml:space="preserve">An introduction </w:t>
      </w:r>
      <w:r w:rsidRPr="007F60CA">
        <w:t>to</w:t>
      </w:r>
      <w:r w:rsidR="00547F7D" w:rsidRPr="007F60CA">
        <w:t xml:space="preserve"> the theory of network science</w:t>
      </w:r>
      <w:r w:rsidR="00F2746B" w:rsidRPr="007F60CA">
        <w:t>,</w:t>
      </w:r>
      <w:r w:rsidR="00547F7D" w:rsidRPr="007F60CA">
        <w:t xml:space="preserve"> the tools to model social </w:t>
      </w:r>
      <w:r w:rsidR="002747BE" w:rsidRPr="007F60CA">
        <w:t>interactions and</w:t>
      </w:r>
      <w:r w:rsidR="00F2746B" w:rsidRPr="007F60CA">
        <w:t xml:space="preserve"> the scientific research state </w:t>
      </w:r>
      <w:r w:rsidR="005E10D6" w:rsidRPr="007F60CA">
        <w:t>mark</w:t>
      </w:r>
      <w:r w:rsidR="00F2746B" w:rsidRPr="007F60CA">
        <w:t xml:space="preserve"> the beginning of the main</w:t>
      </w:r>
      <w:r w:rsidR="002747BE" w:rsidRPr="007F60CA">
        <w:t xml:space="preserve"> part</w:t>
      </w:r>
      <w:r w:rsidR="00F2746B" w:rsidRPr="007F60CA">
        <w:t>. After maintain</w:t>
      </w:r>
      <w:r w:rsidR="002747BE" w:rsidRPr="007F60CA">
        <w:t>ing</w:t>
      </w:r>
      <w:r w:rsidR="00F2746B" w:rsidRPr="007F60CA">
        <w:t xml:space="preserve"> a basic </w:t>
      </w:r>
      <w:r w:rsidR="002747BE" w:rsidRPr="007F60CA">
        <w:t xml:space="preserve">scientific </w:t>
      </w:r>
      <w:proofErr w:type="gramStart"/>
      <w:r w:rsidR="00F2746B" w:rsidRPr="007F60CA">
        <w:t>understanding</w:t>
      </w:r>
      <w:proofErr w:type="gramEnd"/>
      <w:r w:rsidR="00F2746B" w:rsidRPr="007F60CA">
        <w:t xml:space="preserve"> the practical environment </w:t>
      </w:r>
      <w:r w:rsidR="002747BE" w:rsidRPr="007F60CA">
        <w:t>is outlined</w:t>
      </w:r>
      <w:r w:rsidR="00F2746B" w:rsidRPr="007F60CA">
        <w:t>.</w:t>
      </w:r>
      <w:r w:rsidRPr="007F60CA">
        <w:t xml:space="preserve"> </w:t>
      </w:r>
      <w:r w:rsidR="005E10D6" w:rsidRPr="007F60CA">
        <w:t>F</w:t>
      </w:r>
      <w:r w:rsidR="00F2746B" w:rsidRPr="007F60CA">
        <w:t xml:space="preserve">urther parts </w:t>
      </w:r>
      <w:r w:rsidR="005E10D6" w:rsidRPr="007F60CA">
        <w:t>describe the</w:t>
      </w:r>
      <w:r w:rsidR="00F2746B" w:rsidRPr="007F60CA">
        <w:t xml:space="preserve"> analysis conducted</w:t>
      </w:r>
      <w:r w:rsidR="00967087" w:rsidRPr="007F60CA">
        <w:t>,</w:t>
      </w:r>
      <w:r w:rsidR="00F2746B" w:rsidRPr="007F60CA">
        <w:t xml:space="preserve"> starting with the hypothesises and the underlying data. The </w:t>
      </w:r>
      <w:r w:rsidR="00967087" w:rsidRPr="007F60CA">
        <w:t>method</w:t>
      </w:r>
      <w:r w:rsidR="00331F8B" w:rsidRPr="007F60CA">
        <w:t xml:space="preserve"> chapter describes the data and the </w:t>
      </w:r>
      <w:r w:rsidR="00F2746B" w:rsidRPr="007F60CA">
        <w:t xml:space="preserve">operationalization of the research question. </w:t>
      </w:r>
      <w:r w:rsidR="00C0641C" w:rsidRPr="007F60CA">
        <w:t>These parts are brought together in the results</w:t>
      </w:r>
      <w:r w:rsidR="00967087" w:rsidRPr="007F60CA">
        <w:t xml:space="preserve"> section</w:t>
      </w:r>
      <w:r w:rsidR="005E10D6" w:rsidRPr="007F60CA">
        <w:t>,</w:t>
      </w:r>
      <w:r w:rsidR="00C0641C" w:rsidRPr="007F60CA">
        <w:t xml:space="preserve"> </w:t>
      </w:r>
      <w:r w:rsidR="00967087" w:rsidRPr="007F60CA">
        <w:t>where the</w:t>
      </w:r>
      <w:r w:rsidR="00C0641C" w:rsidRPr="007F60CA">
        <w:t xml:space="preserve"> research question</w:t>
      </w:r>
      <w:r w:rsidR="00967087" w:rsidRPr="007F60CA">
        <w:t xml:space="preserve">s </w:t>
      </w:r>
      <w:r w:rsidR="005E10D6" w:rsidRPr="007F60CA">
        <w:t>are answered</w:t>
      </w:r>
      <w:r w:rsidR="00C0641C" w:rsidRPr="007F60CA">
        <w:t xml:space="preserve">. </w:t>
      </w:r>
      <w:r w:rsidR="00331F8B" w:rsidRPr="007F60CA">
        <w:t>The conclusion connects</w:t>
      </w:r>
      <w:r w:rsidR="00C0641C" w:rsidRPr="007F60CA">
        <w:t xml:space="preserve"> the theory and the conducted analysis</w:t>
      </w:r>
      <w:r w:rsidR="00331F8B" w:rsidRPr="007F60CA">
        <w:t>. In the last part we bridge them to</w:t>
      </w:r>
      <w:r w:rsidR="00C0641C" w:rsidRPr="007F60CA">
        <w:t xml:space="preserve"> the real world </w:t>
      </w:r>
      <w:r w:rsidR="00331F8B" w:rsidRPr="007F60CA">
        <w:t>by elaborating recommendations for</w:t>
      </w:r>
      <w:r w:rsidR="00C0641C" w:rsidRPr="007F60CA">
        <w:t xml:space="preserve"> ONE smart solution.</w:t>
      </w:r>
    </w:p>
    <w:p w:rsidR="0021793C" w:rsidRPr="007F60CA" w:rsidRDefault="00A47361" w:rsidP="00A37D5D">
      <w:pPr>
        <w:pStyle w:val="berschrift1"/>
      </w:pPr>
      <w:bookmarkStart w:id="11" w:name="_Toc311553468"/>
      <w:r w:rsidRPr="007F60CA">
        <w:br w:type="page"/>
      </w:r>
      <w:bookmarkStart w:id="12" w:name="_Toc534300866"/>
      <w:r w:rsidR="0021793C" w:rsidRPr="007F60CA">
        <w:lastRenderedPageBreak/>
        <w:t>2</w:t>
      </w:r>
      <w:bookmarkEnd w:id="11"/>
      <w:r w:rsidR="00746A3A" w:rsidRPr="007F60CA">
        <w:tab/>
        <w:t>Theory</w:t>
      </w:r>
      <w:bookmarkEnd w:id="12"/>
    </w:p>
    <w:p w:rsidR="009D334F" w:rsidRPr="007F60CA" w:rsidRDefault="00C43C58" w:rsidP="006221E1">
      <w:r w:rsidRPr="007F60CA">
        <w:t>Facebook, Twitter, LinkedIn, Cisco, Apple and Google base their technology on networks. The business models either make networks visible (Facebook, Twitter, LinkedIn) or use them to facilitate fast and simple access to desired information (Google</w:t>
      </w:r>
      <w:r w:rsidR="007F60CA" w:rsidRPr="007F60CA">
        <w:t>, Cisco</w:t>
      </w:r>
      <w:r w:rsidRPr="007F60CA">
        <w:t>).</w:t>
      </w:r>
    </w:p>
    <w:p w:rsidR="00F52EB1" w:rsidRPr="007F60CA" w:rsidRDefault="004A5940" w:rsidP="006221E1">
      <w:r w:rsidRPr="007F60CA">
        <w:t>Attention towards networks and in particular s</w:t>
      </w:r>
      <w:r w:rsidR="00F52EB1" w:rsidRPr="007F60CA">
        <w:t>ocial network analysis</w:t>
      </w:r>
      <w:r w:rsidRPr="007F60CA">
        <w:t xml:space="preserve"> experienced a remarkable growth in recent years </w:t>
      </w:r>
      <w:r w:rsidR="004C6B13" w:rsidRPr="007F60CA">
        <w:fldChar w:fldCharType="begin" w:fldLock="1"/>
      </w:r>
      <w:r w:rsidR="00E86FE5" w:rsidRPr="007F60CA">
        <w:instrText>ADDIN CSL_CITATION {"citationItems":[{"id":"ITEM-1","itemData":{"DOI":"10.1111/j.1083-6101.1997.tb00062.x","abstract":"When a computer network connects people or organizations, it is a social network. Yet the study of such computer‐supported social networks has not received as much attention as studies of human‐computer interaction, online person‐to‐person interaction, and computer‐supported communication within small groups. We argue the usefulness of a social network approach for the study of computer‐mediated communication. We review some basic concepts of social network analysis, describe how to collect and analyze social network data, and demonstrate where social network data can be, and have been, used to study computer‐mediated communication. Throughout, we show the utility of the social network approach for studying computer‐mediated communication, be it in computer‐supported cooperative work, in virtual community, or in more diffuse interactions over less bounded systems such as the Internet.","author":[{"dropping-particle":"","family":"Garton","given":"Laura","non-dropping-particle":"","parse-names":false,"suffix":""},{"dropping-particle":"","family":"Haythornthwaite","given":"Caroline","non-dropping-particle":"","parse-names":false,"suffix":""},{"dropping-particle":"","family":"Wellman","given":"Barry","non-dropping-particle":"","parse-names":false,"suffix":""}],"container-title":"Journal of Computer-Mediated Communication","id":"ITEM-1","issue":"1","issued":{"date-parts":[["2006","6","23"]]},"page":"0-0","publisher":"Wiley/Blackwell (10.1111)","title":"Studying Online Social Networks","type":"article-journal","volume":"3"},"uris":["http://www.mendeley.com/documents/?uuid=3f3a49f4-37c2-3856-9998-00505d02b753"]}],"mendeley":{"formattedCitation":"(Garton, Haythornthwaite, &amp; Wellman, 2006)","plainTextFormattedCitation":"(Garton, Haythornthwaite, &amp; Wellman, 2006)","previouslyFormattedCitation":"(Garton, Haythornthwaite, &amp; Wellman, 2006)"},"properties":{"noteIndex":0},"schema":"https://github.com/citation-style-language/schema/raw/master/csl-citation.json"}</w:instrText>
      </w:r>
      <w:r w:rsidR="004C6B13" w:rsidRPr="007F60CA">
        <w:fldChar w:fldCharType="separate"/>
      </w:r>
      <w:r w:rsidR="004C6B13" w:rsidRPr="007F60CA">
        <w:rPr>
          <w:noProof/>
        </w:rPr>
        <w:t>(Garton, Haythornthwaite, &amp; Wellman, 2006)</w:t>
      </w:r>
      <w:r w:rsidR="004C6B13" w:rsidRPr="007F60CA">
        <w:fldChar w:fldCharType="end"/>
      </w:r>
      <w:r w:rsidRPr="007F60CA">
        <w:t xml:space="preserve">. Networks </w:t>
      </w:r>
      <w:r w:rsidR="0032026A" w:rsidRPr="007F60CA">
        <w:t>are</w:t>
      </w:r>
      <w:r w:rsidR="00F52EB1" w:rsidRPr="007F60CA">
        <w:t xml:space="preserve"> applied </w:t>
      </w:r>
      <w:r w:rsidR="00A568E0" w:rsidRPr="007F60CA">
        <w:t>i</w:t>
      </w:r>
      <w:r w:rsidR="00F52EB1" w:rsidRPr="007F60CA">
        <w:t>n many</w:t>
      </w:r>
      <w:r w:rsidRPr="007F60CA">
        <w:t xml:space="preserve"> different </w:t>
      </w:r>
      <w:r w:rsidR="0094166A" w:rsidRPr="007F60CA">
        <w:t xml:space="preserve">research </w:t>
      </w:r>
      <w:r w:rsidRPr="007F60CA">
        <w:t>disciplines such as computer science</w:t>
      </w:r>
      <w:r w:rsidR="0094166A" w:rsidRPr="007F60CA">
        <w:t xml:space="preserve"> (World Wide Web) </w:t>
      </w:r>
      <w:r w:rsidRPr="007F60CA">
        <w:t>, artificial intelligence (neural networks), geography and transport</w:t>
      </w:r>
      <w:r w:rsidR="007F60CA" w:rsidRPr="007F60CA">
        <w:t>ation</w:t>
      </w:r>
      <w:r w:rsidRPr="007F60CA">
        <w:t xml:space="preserve"> networks</w:t>
      </w:r>
      <w:r w:rsidR="00741A9B" w:rsidRPr="007F60CA">
        <w:t xml:space="preserve">, economics and disease transmission </w:t>
      </w:r>
      <w:r w:rsidR="00741A9B" w:rsidRPr="007F60CA">
        <w:fldChar w:fldCharType="begin" w:fldLock="1"/>
      </w:r>
      <w:r w:rsidR="007F60CA" w:rsidRPr="007F60CA">
        <w:instrText>ADDIN CSL_CITATION {"citationItems":[{"id":"ITEM-1","itemData":{"ISBN":"0-691-11357-2","ISSN":"13681613","abstract":"From the Internet to networks of friendship, disease transmission, and even terrorism, the concept-and the reality-of networks has come to pervade modern society. But what exactly is a network? What different types of networks are there? Why are they interesting, and what can they tell us? In recent years, scientists from a range of fields-including mathematics, physics, computer science, sociology, and biology-have been pursuing these questions and building a new \"science of networks.\" This book brings together for the first time a set of seminal articles representing research from across these disciplines. It is an ideal sourcebook for the key research in this fast-growing field.The book is organized into four sections, each preceded by an editors' introduction summarizing its contents and general theme. The first section sets the stage by discussing some of the historical antecedents of contemporary research in the area. From there the book moves to the empirical side of the science of networks before turning to the foundational modeling ideas that have been the focus of much subsequent activity. The book closes by taking the reader to the cutting edge of network science-the relationship between network structure and system dynamics. From network robustness to the spread of disease, this section offers a potpourri of topics on this rapidly expanding frontier of the new science.","author":[{"dropping-particle":"","family":"Barabási","given":"Albert-László","non-dropping-particle":"","parse-names":false,"suffix":""},{"dropping-particle":"","family":"Newman","given":"Mark","non-dropping-particle":"","parse-names":false,"suffix":""},{"dropping-particle":"","family":"Watts","given":"Duncan J.","non-dropping-particle":"","parse-names":false,"suffix":""},{"dropping-particle":"","family":"Barabasi","given":"Albert-Laszlo","non-dropping-particle":"","parse-names":false,"suffix":""},{"dropping-particle":"","family":"Watts","given":"Duncan J.","non-dropping-particle":"","parse-names":false,"suffix":""}],"container-title":"Information ResearchAn International Electronic Journal","id":"ITEM-1","issue":"4","issued":{"date-parts":[["2006"]]},"number-of-pages":"624","publisher":"Princeton University Press","publisher-place":"New Jersey","title":"The Structure and Dynamics of Networks","type":"book","volume":"11"},"locator":"1","uris":["http://www.mendeley.com/documents/?uuid=69a1c787-d5dc-366e-b2b8-27fe8ac40e2e"]}],"mendeley":{"formattedCitation":"(Barabási, Newman, Watts, Barabasi, &amp; Watts, 2006, p. 1)","manualFormatting":"(Barabási, Newman, Watts, Barabasi, &amp; Watts, 2006)","plainTextFormattedCitation":"(Barabási, Newman, Watts, Barabasi, &amp; Watts, 2006, p. 1)","previouslyFormattedCitation":"(Barabási, Newman, Watts, Barabasi, &amp; Watts, 2006, p. 1)"},"properties":{"noteIndex":0},"schema":"https://github.com/citation-style-language/schema/raw/master/csl-citation.json"}</w:instrText>
      </w:r>
      <w:r w:rsidR="00741A9B" w:rsidRPr="007F60CA">
        <w:fldChar w:fldCharType="separate"/>
      </w:r>
      <w:r w:rsidR="00741A9B" w:rsidRPr="007F60CA">
        <w:rPr>
          <w:noProof/>
        </w:rPr>
        <w:t>(Barabási, Newman, Watts, Barabasi, &amp; Watts, 2006)</w:t>
      </w:r>
      <w:r w:rsidR="00741A9B" w:rsidRPr="007F60CA">
        <w:fldChar w:fldCharType="end"/>
      </w:r>
      <w:r w:rsidRPr="007F60CA">
        <w:t xml:space="preserve">. </w:t>
      </w:r>
      <w:r w:rsidR="0032026A" w:rsidRPr="007F60CA">
        <w:t xml:space="preserve">SNA answers social research questions as for example co-authorship networks, collaboration structures and other forms of social interactions </w:t>
      </w:r>
      <w:r w:rsidR="0032026A" w:rsidRPr="007F60CA">
        <w:fldChar w:fldCharType="begin" w:fldLock="1"/>
      </w:r>
      <w:r w:rsidR="00E361F0">
        <w:instrText>ADDIN CSL_CITATION {"citationItems":[{"id":"ITEM-1","itemData":{"DOI":"10.1177/016555150202800601","ISBN":"0165551502028","ISSN":"01655515","PMID":"9033354","abstract":"Social network analvsis (SNA) is not a formal theory in sociology but rather a strategy for investigating social structures. As it is an idea that can be applied in many fields, we study, in particular, its influence in the information sciences. Information scientists study publication, citation and cocitation networks, collaboration structures and other forms of social interaction networks. Moreover, the Internet represents a social network of an unprecedented scale. In all these studies social network analysis can successfully be applied. SNA is further related to recent theories concerning the free market economy, geography and transport networks. The growth of SNA is documented and a co-author network of SNA is drawn. Centrality measures of the SNA network are calculated.","author":[{"dropping-particle":"","family":"Otte","given":"Evelien","non-dropping-particle":"","parse-names":false,"suffix":""},{"dropping-particle":"","family":"Rousseau","given":"Ronald","non-dropping-particle":"","parse-names":false,"suffix":""}],"container-title":"Journal of Information Science","id":"ITEM-1","issue":"6","issued":{"date-parts":[["2002"]]},"page":"441-453","title":"Social network analysis: A powerful strategy, also for the information sciences","type":"article-journal","volume":"28"},"uris":["http://www.mendeley.com/documents/?uuid=b6f2e8d0-2d11-4407-bad3-e9b568fcc409"]}],"mendeley":{"formattedCitation":"(Otte &amp; Rousseau, 2002)","manualFormatting":"(Otte &amp; Rousseau, 2002)","plainTextFormattedCitation":"(Otte &amp; Rousseau, 2002)","previouslyFormattedCitation":"(Otte &amp; Rousseau, 2002)"},"properties":{"noteIndex":0},"schema":"https://github.com/citation-style-language/schema/raw/master/csl-citation.json"}</w:instrText>
      </w:r>
      <w:r w:rsidR="0032026A" w:rsidRPr="007F60CA">
        <w:fldChar w:fldCharType="separate"/>
      </w:r>
      <w:r w:rsidR="0032026A" w:rsidRPr="007F60CA">
        <w:rPr>
          <w:noProof/>
        </w:rPr>
        <w:t>(Otte &amp; Rousseau, 2002)</w:t>
      </w:r>
      <w:r w:rsidR="0032026A" w:rsidRPr="007F60CA">
        <w:fldChar w:fldCharType="end"/>
      </w:r>
      <w:r w:rsidR="007F60CA" w:rsidRPr="007F60CA">
        <w:t xml:space="preserve"> based on precise formal mathematical definitions </w:t>
      </w:r>
      <w:r w:rsidR="007F60CA" w:rsidRPr="007F60CA">
        <w:fldChar w:fldCharType="begin" w:fldLock="1"/>
      </w:r>
      <w:r w:rsidR="007F60CA" w:rsidRPr="007F60CA">
        <w:instrText>ADDIN CSL_CITATION {"citationItems":[{"id":"ITEM-1","itemData":{"abstract":"The exponential growth of information in the World Wide Web (WWW) results in a considerable problem within the academic world, but also for the organization and usability of information in the case of everyday needs. Great advances in information retrieval (IR) systems have been achieved in the late 1990's as relations between documents in the WWW have been recognized as important criteria for the measurement of document relevance. Through constant innovations, the WWW has become part of our everyday life and is used routinely to reach other people through various web based applications. Through these popular applications people increasingly reveal personal information publicly. This public available information allows the identification of relations between people from various sources within the WWW. However, information space models upon which document relevance computations in most of the current IR systems are based on do not take advantage of this social network information. Therefore, an adaptation of the information space model is suggested in this thesis in order to include the increasing amount of information about social relationships between people available in the WWW. The thesis investigates new information models that incorporate social network information and presents a design of a new class of IR systems. By using social network analysis (SNA) for the analysis of the found social structures, a social web IR system aims to improve the access to and the findability of information objects. A discussion on the validity and usability of social network information extracted from the WWW is presented in order to provide confidence in the approach. Furthermore, an implementation of the proposed social web IR system along with an analysis of the incorporated data demonstrates the usability of social network information in IR systems. The evaluation shows that the integration of social network information and metrics derived through SNA can be successfully applied into the relevance calculation of documents indexed by an IR system. Hence, the perceived document relevance could be improved by integrating social network information into the retrieval process. (English) [ABSTRACT FROM AUTHOR]","author":[{"dropping-particle":"","family":"Kirchhoff","given":"Lars","non-dropping-particle":"","parse-names":false,"suffix":""}],"container-title":"University of St. Gallen, Business Dissertations","id":"ITEM-1","issued":{"date-parts":[["2010"]]},"number-of-pages":"1-241","title":"Applying Social Network Analysis to Information Retrieval on the World Wide Web: A Case Study of Academic Publication Space.","type":"thesis"},"uris":["http://www.mendeley.com/documents/?uuid=0508d6f2-fa71-487e-ba2f-91cbd129db3c"]}],"mendeley":{"formattedCitation":"(Kirchhoff, 2010)","plainTextFormattedCitation":"(Kirchhoff, 2010)","previouslyFormattedCitation":"(Kirchhoff, 2010)"},"properties":{"noteIndex":0},"schema":"https://github.com/citation-style-language/schema/raw/master/csl-citation.json"}</w:instrText>
      </w:r>
      <w:r w:rsidR="007F60CA" w:rsidRPr="007F60CA">
        <w:fldChar w:fldCharType="separate"/>
      </w:r>
      <w:r w:rsidR="007F60CA" w:rsidRPr="007F60CA">
        <w:rPr>
          <w:noProof/>
        </w:rPr>
        <w:t>(Kirchhoff, 2010)</w:t>
      </w:r>
      <w:r w:rsidR="007F60CA" w:rsidRPr="007F60CA">
        <w:fldChar w:fldCharType="end"/>
      </w:r>
      <w:r w:rsidR="0032026A" w:rsidRPr="007F60CA">
        <w:t>.</w:t>
      </w:r>
    </w:p>
    <w:p w:rsidR="00976D2A" w:rsidRPr="007F60CA" w:rsidRDefault="00911782" w:rsidP="006221E1">
      <w:r w:rsidRPr="007F60CA">
        <w:t>Social network analysis (SNA) focuses on the structure of ties within a set of social actors.</w:t>
      </w:r>
      <w:r w:rsidR="00940B88" w:rsidRPr="007F60CA">
        <w:t xml:space="preserve"> </w:t>
      </w:r>
      <w:r w:rsidR="00976D2A" w:rsidRPr="007F60CA">
        <w:t>The guiding assumption of SNA is</w:t>
      </w:r>
      <w:r w:rsidR="007F60CA" w:rsidRPr="007F60CA">
        <w:t>,</w:t>
      </w:r>
      <w:r w:rsidR="00976D2A" w:rsidRPr="007F60CA">
        <w:t xml:space="preserve"> that the way </w:t>
      </w:r>
      <w:r w:rsidR="007F60CA" w:rsidRPr="007F60CA">
        <w:t xml:space="preserve">of communication </w:t>
      </w:r>
      <w:r w:rsidR="00976D2A" w:rsidRPr="007F60CA">
        <w:t>used by the members of a group</w:t>
      </w:r>
      <w:r w:rsidR="00940B88" w:rsidRPr="007F60CA">
        <w:t xml:space="preserve"> </w:t>
      </w:r>
      <w:r w:rsidR="00976D2A" w:rsidRPr="007F60CA">
        <w:t>affects some important characteristics of that group, e.g.</w:t>
      </w:r>
      <w:r w:rsidR="00940B88" w:rsidRPr="007F60CA">
        <w:t xml:space="preserve"> </w:t>
      </w:r>
      <w:r w:rsidR="00976D2A" w:rsidRPr="007F60CA">
        <w:t>efficiency when performing a task, moral satisfaction, leadership (</w:t>
      </w:r>
      <w:proofErr w:type="spellStart"/>
      <w:r w:rsidR="00976D2A" w:rsidRPr="007F60CA">
        <w:t>Knoke</w:t>
      </w:r>
      <w:proofErr w:type="spellEnd"/>
      <w:r w:rsidR="00976D2A" w:rsidRPr="007F60CA">
        <w:t>, 2008; Scott,</w:t>
      </w:r>
      <w:r w:rsidR="00940B88" w:rsidRPr="007F60CA">
        <w:t xml:space="preserve"> </w:t>
      </w:r>
      <w:r w:rsidR="00976D2A" w:rsidRPr="007F60CA">
        <w:t>2012)</w:t>
      </w:r>
      <w:r w:rsidR="00940B88" w:rsidRPr="007F60CA">
        <w:t>.</w:t>
      </w:r>
    </w:p>
    <w:p w:rsidR="0021793C" w:rsidRPr="007F60CA" w:rsidRDefault="0021793C" w:rsidP="0013144C">
      <w:pPr>
        <w:pStyle w:val="berschrift2"/>
        <w:rPr>
          <w:lang w:val="en-GB"/>
        </w:rPr>
      </w:pPr>
      <w:bookmarkStart w:id="13" w:name="_Toc311553469"/>
      <w:bookmarkStart w:id="14" w:name="_Toc534300867"/>
      <w:r w:rsidRPr="007F60CA">
        <w:rPr>
          <w:lang w:val="en-GB"/>
        </w:rPr>
        <w:t>2.1</w:t>
      </w:r>
      <w:r w:rsidRPr="007F60CA">
        <w:rPr>
          <w:lang w:val="en-GB"/>
        </w:rPr>
        <w:tab/>
      </w:r>
      <w:bookmarkEnd w:id="13"/>
      <w:r w:rsidR="00C43C58" w:rsidRPr="007F60CA">
        <w:rPr>
          <w:lang w:val="en-GB"/>
        </w:rPr>
        <w:t>Network Science</w:t>
      </w:r>
      <w:bookmarkEnd w:id="14"/>
    </w:p>
    <w:p w:rsidR="00C43C58" w:rsidRDefault="007E4AB5" w:rsidP="006221E1">
      <w:r w:rsidRPr="007F60CA">
        <w:t xml:space="preserve">Network science has its origin in </w:t>
      </w:r>
      <w:r w:rsidR="007F60CA" w:rsidRPr="007F60CA">
        <w:t xml:space="preserve">mathematical </w:t>
      </w:r>
      <w:r w:rsidRPr="007F60CA">
        <w:t>g</w:t>
      </w:r>
      <w:r w:rsidR="009E0656" w:rsidRPr="007F60CA">
        <w:t>raph theory</w:t>
      </w:r>
      <w:r w:rsidR="007F60CA" w:rsidRPr="007F60CA">
        <w:t>,</w:t>
      </w:r>
      <w:r w:rsidR="009E0656" w:rsidRPr="007F60CA">
        <w:t xml:space="preserve"> </w:t>
      </w:r>
      <w:r w:rsidRPr="007F60CA">
        <w:t>which dates back to the 18</w:t>
      </w:r>
      <w:r w:rsidRPr="007F60CA">
        <w:rPr>
          <w:vertAlign w:val="superscript"/>
        </w:rPr>
        <w:t>th</w:t>
      </w:r>
      <w:r w:rsidRPr="007F60CA">
        <w:t xml:space="preserve"> century. 1736 Leonard Euler published the first paper in history of graph theory – “Geometry is unimportant, only degree matters”. Euler tried to solve the puzzle of the bridges of </w:t>
      </w:r>
      <w:proofErr w:type="spellStart"/>
      <w:r w:rsidRPr="007F60CA">
        <w:t>Königsberg</w:t>
      </w:r>
      <w:proofErr w:type="spellEnd"/>
      <w:r w:rsidRPr="007F60CA">
        <w:t xml:space="preserve"> (today Kaliningrad).</w:t>
      </w:r>
      <w:r w:rsidR="007F60CA" w:rsidRPr="007F60CA">
        <w:t xml:space="preserve"> </w:t>
      </w:r>
      <w:r w:rsidR="007F60CA" w:rsidRPr="007F60CA">
        <w:fldChar w:fldCharType="begin"/>
      </w:r>
      <w:r w:rsidR="007F60CA" w:rsidRPr="007F60CA">
        <w:instrText xml:space="preserve"> REF _Ref534216865 \h </w:instrText>
      </w:r>
      <w:r w:rsidR="007F60CA" w:rsidRPr="007F60CA">
        <w:fldChar w:fldCharType="separate"/>
      </w:r>
      <w:r w:rsidR="007F60CA" w:rsidRPr="007F60CA">
        <w:t>Figure 1</w:t>
      </w:r>
      <w:r w:rsidR="007F60CA" w:rsidRPr="007F60CA">
        <w:fldChar w:fldCharType="end"/>
      </w:r>
      <w:r w:rsidR="007F60CA" w:rsidRPr="007F60CA">
        <w:t xml:space="preserve"> shows that t</w:t>
      </w:r>
      <w:r w:rsidRPr="007F60CA">
        <w:t xml:space="preserve">he city of </w:t>
      </w:r>
      <w:proofErr w:type="spellStart"/>
      <w:r w:rsidRPr="007F60CA">
        <w:t>Königsberg</w:t>
      </w:r>
      <w:proofErr w:type="spellEnd"/>
      <w:r w:rsidRPr="007F60CA">
        <w:t xml:space="preserve"> consists of four landmasses and seven bridges. He tried to answer the question </w:t>
      </w:r>
      <w:r w:rsidR="002C08AA" w:rsidRPr="007F60CA">
        <w:t>“is</w:t>
      </w:r>
      <w:r w:rsidRPr="007F60CA">
        <w:t xml:space="preserve"> there a trail that transverses each bridge exactly once?</w:t>
      </w:r>
      <w:r w:rsidR="002C08AA" w:rsidRPr="007F60CA">
        <w:t xml:space="preserve">”, by using graph theory. Landmasses were represented as nodes and the bridges as edges. </w:t>
      </w:r>
      <w:r w:rsidR="002C08AA" w:rsidRPr="007F60CA">
        <w:fldChar w:fldCharType="begin" w:fldLock="1"/>
      </w:r>
      <w:r w:rsidR="00273556">
        <w:instrText>ADDIN CSL_CITATION {"citationItems":[{"id":"ITEM-1","itemData":{"author":[{"dropping-particle":"","family":"Mariani","given":"Manuel Sebastian","non-dropping-particle":"","parse-names":false,"suffix":""}],"id":"ITEM-1","issued":{"date-parts":[["2017"]]},"page":"1-89","publisher":"University of Zurich","publisher-place":"Zurich","title":"Introduction to Network Theory","type":"speech"},"locator":"5","uris":["http://www.mendeley.com/documents/?uuid=f8a90f44-269d-4736-8fe8-3ad6436b022a"]}],"mendeley":{"formattedCitation":"(Mariani, 2017, p. 5)","manualFormatting":"(Mariani, 2017)","plainTextFormattedCitation":"(Mariani, 2017, p. 5)","previouslyFormattedCitation":"(Mariani, 2017, p. 5)"},"properties":{"noteIndex":0},"schema":"https://github.com/citation-style-language/schema/raw/master/csl-citation.json"}</w:instrText>
      </w:r>
      <w:r w:rsidR="002C08AA" w:rsidRPr="007F60CA">
        <w:fldChar w:fldCharType="separate"/>
      </w:r>
      <w:r w:rsidR="002C08AA" w:rsidRPr="007F60CA">
        <w:rPr>
          <w:noProof/>
        </w:rPr>
        <w:t>(Mariani, 2017)</w:t>
      </w:r>
      <w:r w:rsidR="002C08AA" w:rsidRPr="007F60CA">
        <w:fldChar w:fldCharType="end"/>
      </w:r>
    </w:p>
    <w:p w:rsidR="00740C2F" w:rsidRPr="007F60CA" w:rsidRDefault="00740C2F" w:rsidP="00740C2F">
      <w:pPr>
        <w:pStyle w:val="berschrift3"/>
        <w:rPr>
          <w:lang w:val="en-GB"/>
        </w:rPr>
      </w:pPr>
      <w:bookmarkStart w:id="15" w:name="_Toc534300868"/>
      <w:r w:rsidRPr="007F60CA">
        <w:rPr>
          <w:lang w:val="en-GB"/>
        </w:rPr>
        <w:t>2.1.1</w:t>
      </w:r>
      <w:r w:rsidRPr="007F60CA">
        <w:rPr>
          <w:lang w:val="en-GB"/>
        </w:rPr>
        <w:tab/>
        <w:t>Characteristics of Network Science</w:t>
      </w:r>
      <w:bookmarkEnd w:id="15"/>
    </w:p>
    <w:p w:rsidR="00740C2F" w:rsidRPr="007F60CA" w:rsidRDefault="00740C2F" w:rsidP="00740C2F">
      <w:r w:rsidRPr="007F60CA">
        <w:t xml:space="preserve">The study object – a network – but also the methodology </w:t>
      </w:r>
      <w:proofErr w:type="gramStart"/>
      <w:r w:rsidRPr="007F60CA">
        <w:t>define</w:t>
      </w:r>
      <w:proofErr w:type="gramEnd"/>
      <w:r w:rsidRPr="007F60CA">
        <w:t xml:space="preserve"> the approach of network science. The following four aspects define the nature of network science methodology. In combination it offers multi-faceted tools and perspectives necessary to understand the properties of real networks. </w:t>
      </w:r>
      <w:r w:rsidRPr="007F60CA">
        <w:fldChar w:fldCharType="begin" w:fldLock="1"/>
      </w:r>
      <w:r w:rsidRPr="007F60CA">
        <w:instrText>ADDIN CSL_CITATION {"citationItems":[{"id":"ITEM-1","itemData":{"DOI":"10.1098/rsta.2012.0375","ISBN":"9781107076266","ISSN":"1364-503X","PMID":"23419844","abstract":"Networks are everywhere, from the internet, to social networks, and the genetic networks that determine our biological existence. Illustrated throughout in full colour, this pioneering textbook, spanning a wide range of topics from physics to computer science, engineering, economics and the social sciences, introduces network science to an interdisciplinary audience. From the origins of the six degrees of separation to explaining why networks are robust to random failures, the author explores how viruses like Ebola and H1N1 spread, and why it is that our friends have more friends than we do. Using numerous real-world examples, this innovatively designed text includes clear delineation between undergraduate and graduate level material. The mathematical formulas and derivations are included within Advanced Topics sections, enabling use at a range of levels. Extensive online resources, including films and software for network analysis, make this a multifaceted companion for anyone with an interest in network science.","author":[{"dropping-particle":"","family":"Barabási","given":"Albert-László","non-dropping-particle":"","parse-names":false,"suffix":""},{"dropping-particle":"","family":"Pósfai","given":"Márton","non-dropping-particle":"","parse-names":false,"suffix":""}],"id":"ITEM-1","issued":{"date-parts":[["2016"]]},"title":"Network Science","type":"book"},"uris":["http://www.mendeley.com/documents/?uuid=4cfa6f42-54f9-3336-9d23-56ecd043916e"]}],"mendeley":{"formattedCitation":"(Barabási &amp; Pósfai, 2016b)","plainTextFormattedCitation":"(Barabási &amp; Pósfai, 2016b)","previouslyFormattedCitation":"(Barabási &amp; Pósfai, 2016b)"},"properties":{"noteIndex":0},"schema":"https://github.com/citation-style-language/schema/raw/master/csl-citation.json"}</w:instrText>
      </w:r>
      <w:r w:rsidRPr="007F60CA">
        <w:fldChar w:fldCharType="separate"/>
      </w:r>
      <w:r w:rsidRPr="007F60CA">
        <w:rPr>
          <w:noProof/>
        </w:rPr>
        <w:t>(Barabási &amp; Pósfai, 2016b)</w:t>
      </w:r>
      <w:r w:rsidRPr="007F60CA">
        <w:fldChar w:fldCharType="end"/>
      </w:r>
    </w:p>
    <w:p w:rsidR="00F0120D" w:rsidRPr="007F60CA" w:rsidRDefault="007F17A9" w:rsidP="00F0120D">
      <w:pPr>
        <w:keepNext/>
      </w:pPr>
      <w:r w:rsidRPr="007F60CA">
        <w:rPr>
          <w:noProof/>
        </w:rPr>
        <w:lastRenderedPageBreak/>
        <w:drawing>
          <wp:inline distT="0" distB="0" distL="0" distR="0">
            <wp:extent cx="5400040" cy="3590925"/>
            <wp:effectExtent l="0" t="0" r="0" b="9525"/>
            <wp:docPr id="1" name="Grafik 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nter image description he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590925"/>
                    </a:xfrm>
                    <a:prstGeom prst="rect">
                      <a:avLst/>
                    </a:prstGeom>
                    <a:noFill/>
                    <a:ln>
                      <a:noFill/>
                    </a:ln>
                  </pic:spPr>
                </pic:pic>
              </a:graphicData>
            </a:graphic>
          </wp:inline>
        </w:drawing>
      </w:r>
    </w:p>
    <w:p w:rsidR="007F17A9" w:rsidRPr="007F60CA" w:rsidRDefault="00F0120D" w:rsidP="00F0120D">
      <w:pPr>
        <w:pStyle w:val="Beschriftung"/>
      </w:pPr>
      <w:bookmarkStart w:id="16" w:name="_Ref534216865"/>
      <w:bookmarkStart w:id="17" w:name="_Toc534300015"/>
      <w:r w:rsidRPr="007F60CA">
        <w:t xml:space="preserve">Figure </w:t>
      </w:r>
      <w:r w:rsidRPr="007F60CA">
        <w:fldChar w:fldCharType="begin"/>
      </w:r>
      <w:r w:rsidRPr="007F60CA">
        <w:instrText xml:space="preserve"> SEQ Figure \* ARABIC </w:instrText>
      </w:r>
      <w:r w:rsidRPr="007F60CA">
        <w:fldChar w:fldCharType="separate"/>
      </w:r>
      <w:r w:rsidR="00BA2AA5">
        <w:rPr>
          <w:noProof/>
        </w:rPr>
        <w:t>1</w:t>
      </w:r>
      <w:r w:rsidRPr="007F60CA">
        <w:fldChar w:fldCharType="end"/>
      </w:r>
      <w:bookmarkEnd w:id="16"/>
      <w:r w:rsidRPr="007F60CA">
        <w:t xml:space="preserve"> </w:t>
      </w:r>
      <w:r w:rsidRPr="007F60CA">
        <w:rPr>
          <w:b w:val="0"/>
        </w:rPr>
        <w:t xml:space="preserve">Bridges of Konigsberg. Four landmasses connected by </w:t>
      </w:r>
      <w:r w:rsidR="007F60CA" w:rsidRPr="007F60CA">
        <w:rPr>
          <w:b w:val="0"/>
        </w:rPr>
        <w:t>seven</w:t>
      </w:r>
      <w:r w:rsidRPr="007F60CA">
        <w:rPr>
          <w:b w:val="0"/>
        </w:rPr>
        <w:t xml:space="preserve"> bridges.</w:t>
      </w:r>
      <w:r w:rsidR="000F5049" w:rsidRPr="007F60CA">
        <w:rPr>
          <w:b w:val="0"/>
        </w:rPr>
        <w:t xml:space="preserve"> </w:t>
      </w:r>
      <w:r w:rsidR="000F5049" w:rsidRPr="007F60CA">
        <w:rPr>
          <w:b w:val="0"/>
          <w:highlight w:val="yellow"/>
        </w:rPr>
        <w:t>(QUELLE)</w:t>
      </w:r>
      <w:bookmarkEnd w:id="17"/>
    </w:p>
    <w:p w:rsidR="00A70A95" w:rsidRPr="007F60CA" w:rsidRDefault="00A70A95" w:rsidP="00E80BF4">
      <w:pPr>
        <w:spacing w:after="0"/>
        <w:rPr>
          <w:rStyle w:val="Fett"/>
        </w:rPr>
      </w:pPr>
      <w:r w:rsidRPr="007F60CA">
        <w:rPr>
          <w:rStyle w:val="Fett"/>
        </w:rPr>
        <w:t>Interdisciplinary</w:t>
      </w:r>
    </w:p>
    <w:p w:rsidR="00A70A95" w:rsidRPr="007F60CA" w:rsidRDefault="00603F85" w:rsidP="006221E1">
      <w:r w:rsidRPr="007F60CA">
        <w:t xml:space="preserve">Network science is not limited to one discipline, </w:t>
      </w:r>
      <w:r w:rsidR="00D73ECC">
        <w:t xml:space="preserve">it </w:t>
      </w:r>
      <w:r w:rsidRPr="007F60CA">
        <w:t xml:space="preserve">rather offers a language allowing different disciplines to interact. </w:t>
      </w:r>
      <w:r w:rsidR="00A70A95" w:rsidRPr="007F60CA">
        <w:t>The common nature of many issues cell biologists, brain scientists and computer scientist</w:t>
      </w:r>
      <w:r w:rsidR="00D73ECC">
        <w:t>s</w:t>
      </w:r>
      <w:r w:rsidR="00A70A95" w:rsidRPr="007F60CA">
        <w:t xml:space="preserve"> deal with</w:t>
      </w:r>
      <w:r w:rsidR="00D73ECC">
        <w:t>,</w:t>
      </w:r>
      <w:r w:rsidR="00A70A95" w:rsidRPr="007F60CA">
        <w:t xml:space="preserve"> has led to a cross disciplinary fertilization of tools and ideals</w:t>
      </w:r>
      <w:r w:rsidRPr="007F60CA">
        <w:t>. Each trying to characterize the wiring diagram behind their system, too extract information of a noisy and incomplete dataset or trying to understand the robustness to failures.</w:t>
      </w:r>
    </w:p>
    <w:p w:rsidR="00A70A95" w:rsidRPr="007F60CA" w:rsidRDefault="00A70A95" w:rsidP="00E80BF4">
      <w:pPr>
        <w:spacing w:after="0"/>
        <w:rPr>
          <w:rStyle w:val="Fett"/>
        </w:rPr>
      </w:pPr>
      <w:r w:rsidRPr="007F60CA">
        <w:rPr>
          <w:rStyle w:val="Fett"/>
        </w:rPr>
        <w:t>Empirical, Data Driven</w:t>
      </w:r>
    </w:p>
    <w:p w:rsidR="00A70A95" w:rsidRPr="007F60CA" w:rsidRDefault="00603F85" w:rsidP="006221E1">
      <w:r w:rsidRPr="007F60CA">
        <w:t xml:space="preserve">Graph theory, a field of mathematics, is the root of many key concepts in network science. Unlike graph theory, network science </w:t>
      </w:r>
      <w:r w:rsidR="0033115F" w:rsidRPr="007F60CA">
        <w:t>is empirical and is never satisfied with abstract mathematical tools to describe network property. It focuses on testing the tools on real data. Insights about the network’s properties and behaviour determine utility.</w:t>
      </w:r>
    </w:p>
    <w:p w:rsidR="00A70A95" w:rsidRPr="007F60CA" w:rsidRDefault="00A70A95" w:rsidP="00E80BF4">
      <w:pPr>
        <w:spacing w:after="0"/>
        <w:rPr>
          <w:rStyle w:val="Fett"/>
        </w:rPr>
      </w:pPr>
      <w:r w:rsidRPr="007F60CA">
        <w:rPr>
          <w:rStyle w:val="Fett"/>
        </w:rPr>
        <w:t>Quantitative and Mathematical</w:t>
      </w:r>
    </w:p>
    <w:p w:rsidR="00A70A95" w:rsidRPr="007F60CA" w:rsidRDefault="0033115F" w:rsidP="006221E1">
      <w:r w:rsidRPr="007F60CA">
        <w:t>One of the key concepts borrowed from graph theory is the formalism to deal with graphs and to properly use its tools. The conceptual framework to seek universal organizing principles and the way to deal with randomness is derived from statistical physics.</w:t>
      </w:r>
      <w:r w:rsidR="001A421E" w:rsidRPr="007F60CA">
        <w:br/>
        <w:t>Theoretical formalism must be understood to efficiently master the tools, even if network analysis software has opened their use up to a broad community.</w:t>
      </w:r>
    </w:p>
    <w:p w:rsidR="00A70A95" w:rsidRPr="007F60CA" w:rsidRDefault="00A70A95" w:rsidP="00E80BF4">
      <w:pPr>
        <w:spacing w:after="0"/>
        <w:rPr>
          <w:rStyle w:val="Fett"/>
        </w:rPr>
      </w:pPr>
      <w:r w:rsidRPr="007F60CA">
        <w:rPr>
          <w:rStyle w:val="Fett"/>
        </w:rPr>
        <w:lastRenderedPageBreak/>
        <w:t>Computational</w:t>
      </w:r>
    </w:p>
    <w:p w:rsidR="00A70A95" w:rsidRPr="007F60CA" w:rsidRDefault="001A421E" w:rsidP="006221E1">
      <w:r w:rsidRPr="007F60CA">
        <w:t>Many or most practical networks are big in size: Social networks include every human being and the neural networks consists of billions of neurons.</w:t>
      </w:r>
      <w:r w:rsidR="00D15114" w:rsidRPr="007F60CA">
        <w:t xml:space="preserve"> The shear amount of auxiliary data regularly confronts network scientists to computational challenges. Algorithms, database management and data mining serve to tackle the strong computational character.</w:t>
      </w:r>
    </w:p>
    <w:p w:rsidR="00AF1FE0" w:rsidRPr="007F60CA" w:rsidRDefault="00AF1FE0" w:rsidP="0081089A">
      <w:pPr>
        <w:pStyle w:val="berschrift3"/>
        <w:rPr>
          <w:lang w:val="en-GB"/>
        </w:rPr>
      </w:pPr>
      <w:bookmarkStart w:id="18" w:name="_Toc534300869"/>
      <w:r w:rsidRPr="007F60CA">
        <w:rPr>
          <w:lang w:val="en-GB"/>
        </w:rPr>
        <w:t>2.1.2</w:t>
      </w:r>
      <w:r w:rsidRPr="007F60CA">
        <w:rPr>
          <w:lang w:val="en-GB"/>
        </w:rPr>
        <w:tab/>
        <w:t>Networks at the Heart of Complex Systems</w:t>
      </w:r>
      <w:bookmarkEnd w:id="18"/>
    </w:p>
    <w:p w:rsidR="00AF1FE0" w:rsidRPr="007F60CA" w:rsidRDefault="00D73ECC" w:rsidP="006221E1">
      <w:r>
        <w:t>I</w:t>
      </w:r>
      <w:r w:rsidRPr="007F60CA">
        <w:t>n the 21</w:t>
      </w:r>
      <w:r w:rsidRPr="007F60CA">
        <w:rPr>
          <w:vertAlign w:val="superscript"/>
        </w:rPr>
        <w:t>st</w:t>
      </w:r>
      <w:r w:rsidRPr="007F60CA">
        <w:t xml:space="preserve"> century </w:t>
      </w:r>
      <w:r>
        <w:t>t</w:t>
      </w:r>
      <w:r w:rsidR="001621F9" w:rsidRPr="007F60CA">
        <w:t>he world</w:t>
      </w:r>
      <w:r w:rsidR="00207E8C" w:rsidRPr="007F60CA">
        <w:t xml:space="preserve"> around us</w:t>
      </w:r>
      <w:r w:rsidR="001621F9" w:rsidRPr="007F60CA">
        <w:t xml:space="preserve"> consists of complex systems. Global society is the cooperation between billions of individuals</w:t>
      </w:r>
      <w:r w:rsidR="008554DD" w:rsidRPr="007F60CA">
        <w:t>, communication infrastructure is integrated from cell phones and computers</w:t>
      </w:r>
      <w:r>
        <w:t>,</w:t>
      </w:r>
      <w:r w:rsidR="008554DD" w:rsidRPr="007F60CA">
        <w:t xml:space="preserve"> which are interconnected and our brain requires the coherent activity of billions of neurons to let us comprehend our world. </w:t>
      </w:r>
      <w:r w:rsidR="008554DD" w:rsidRPr="007F60CA">
        <w:fldChar w:fldCharType="begin" w:fldLock="1"/>
      </w:r>
      <w:r w:rsidR="00961B26" w:rsidRPr="007F60CA">
        <w:instrText>ADDIN CSL_CITATION {"citationItems":[{"id":"ITEM-1","itemData":{"DOI":"10.1098/rsta.2012.0375","ISBN":"9781107076266","ISSN":"1364-503X","PMID":"23419844","abstract":"Networks are everywhere, from the internet, to social networks, and the genetic networks that determine our biological existence. Illustrated throughout in full colour, this pioneering textbook, spanning a wide range of topics from physics to computer science, engineering, economics and the social sciences, introduces network science to an interdisciplinary audience. From the origins of the six degrees of separation to explaining why networks are robust to random failures, the author explores how viruses like Ebola and H1N1 spread, and why it is that our friends have more friends than we do. Using numerous real-world examples, this innovatively designed text includes clear delineation between undergraduate and graduate level material. The mathematical formulas and derivations are included within Advanced Topics sections, enabling use at a range of levels. Extensive online resources, including films and software for network analysis, make this a multifaceted companion for anyone with an interest in network science.","author":[{"dropping-particle":"","family":"Barabási","given":"Albert-László","non-dropping-particle":"","parse-names":false,"suffix":""},{"dropping-particle":"","family":"Pósfai","given":"Márton","non-dropping-particle":"","parse-names":false,"suffix":""}],"id":"ITEM-1","issued":{"date-parts":[["2016"]]},"number-of-pages":"456","publisher":"Cambridge University Press","publisher-place":"Cambridge","title":"Network Science","type":"book"},"uris":["http://www.mendeley.com/documents/?uuid=21281770-427e-4a7c-b0a3-6e2c63553371"]}],"mendeley":{"formattedCitation":"(Barabási &amp; Pósfai, 2016a)","plainTextFormattedCitation":"(Barabási &amp; Pósfai, 2016a)","previouslyFormattedCitation":"(Barabási &amp; Pósfai, 2016a)"},"properties":{"noteIndex":0},"schema":"https://github.com/citation-style-language/schema/raw/master/csl-citation.json"}</w:instrText>
      </w:r>
      <w:r w:rsidR="008554DD" w:rsidRPr="007F60CA">
        <w:fldChar w:fldCharType="separate"/>
      </w:r>
      <w:r w:rsidR="00961B26" w:rsidRPr="007F60CA">
        <w:rPr>
          <w:noProof/>
        </w:rPr>
        <w:t>(Barabási &amp; Pósfai, 2016a)</w:t>
      </w:r>
      <w:r w:rsidR="008554DD" w:rsidRPr="007F60CA">
        <w:fldChar w:fldCharType="end"/>
      </w:r>
      <w:r w:rsidR="001621F9" w:rsidRPr="007F60CA">
        <w:t xml:space="preserve"> </w:t>
      </w:r>
      <w:r w:rsidR="00BF6145" w:rsidRPr="007F60CA">
        <w:t xml:space="preserve">These and many other </w:t>
      </w:r>
      <w:r w:rsidR="00DA0013" w:rsidRPr="007F60CA">
        <w:t>cotemporally</w:t>
      </w:r>
      <w:r w:rsidR="00BF6145" w:rsidRPr="007F60CA">
        <w:t xml:space="preserve"> systems are called complex systems, </w:t>
      </w:r>
      <w:r w:rsidR="00DA0013" w:rsidRPr="007F60CA">
        <w:t>whereas</w:t>
      </w:r>
      <w:r w:rsidR="00BF6145" w:rsidRPr="007F60CA">
        <w:t xml:space="preserve"> c</w:t>
      </w:r>
      <w:r w:rsidR="008554DD" w:rsidRPr="007F60CA">
        <w:t xml:space="preserve">omplex </w:t>
      </w:r>
      <w:r w:rsidR="00BF6145" w:rsidRPr="007F60CA">
        <w:t>describes</w:t>
      </w:r>
      <w:r w:rsidR="008554DD" w:rsidRPr="007F60CA">
        <w:t xml:space="preserve"> something that consists of many interconnected parts and is characterized by a very complicated or involved arrangements of parts (</w:t>
      </w:r>
      <w:r w:rsidR="00BF6145" w:rsidRPr="007F60CA">
        <w:t>Dictionary.com, 22/11/2018)</w:t>
      </w:r>
      <w:r w:rsidR="008554DD" w:rsidRPr="007F60CA">
        <w:t xml:space="preserve">. </w:t>
      </w:r>
      <w:r w:rsidR="00DA0013" w:rsidRPr="007F60CA">
        <w:t>The emergence of network science is an a</w:t>
      </w:r>
      <w:r w:rsidR="00A70A95" w:rsidRPr="007F60CA">
        <w:t xml:space="preserve">pproach to </w:t>
      </w:r>
      <w:r w:rsidR="00DA0013" w:rsidRPr="007F60CA">
        <w:t>develop a deep understanding of complex systems, mathematically describe, predict and eventually control</w:t>
      </w:r>
      <w:r w:rsidR="00A70A95" w:rsidRPr="007F60CA">
        <w:t xml:space="preserve"> </w:t>
      </w:r>
      <w:r w:rsidR="00DA0013" w:rsidRPr="007F60CA">
        <w:t>them.</w:t>
      </w:r>
      <w:r w:rsidR="00A313FD" w:rsidRPr="007F60CA">
        <w:tab/>
      </w:r>
      <w:r w:rsidR="00A313FD" w:rsidRPr="007F60CA">
        <w:br/>
      </w:r>
      <w:r w:rsidR="00DA0013" w:rsidRPr="007F60CA">
        <w:t>Behind all complex systems is a network in which the interactions between the components are hidden.</w:t>
      </w:r>
      <w:r w:rsidR="00CE73AF" w:rsidRPr="007F60CA">
        <w:t xml:space="preserve"> The underlaying networks</w:t>
      </w:r>
      <w:r w:rsidR="00737600" w:rsidRPr="007F60CA">
        <w:t xml:space="preserve"> are driven by a common set of fundamental laws and organizing principles, disregarding the diversity of complex systems. Once we abstract away the exact nature of interactions and components, networks, no matter the size, nature, age or scope, are more similar than different. </w:t>
      </w:r>
      <w:r w:rsidR="00737600" w:rsidRPr="007F60CA">
        <w:fldChar w:fldCharType="begin" w:fldLock="1"/>
      </w:r>
      <w:r w:rsidR="00961B26" w:rsidRPr="007F60CA">
        <w:instrText>ADDIN CSL_CITATION {"citationItems":[{"id":"ITEM-1","itemData":{"DOI":"10.1098/rsta.2012.0375","ISBN":"9781107076266","ISSN":"1364-503X","PMID":"23419844","abstract":"Networks are everywhere, from the internet, to social networks, and the genetic networks that determine our biological existence. Illustrated throughout in full colour, this pioneering textbook, spanning a wide range of topics from physics to computer science, engineering, economics and the social sciences, introduces network science to an interdisciplinary audience. From the origins of the six degrees of separation to explaining why networks are robust to random failures, the author explores how viruses like Ebola and H1N1 spread, and why it is that our friends have more friends than we do. Using numerous real-world examples, this innovatively designed text includes clear delineation between undergraduate and graduate level material. The mathematical formulas and derivations are included within Advanced Topics sections, enabling use at a range of levels. Extensive online resources, including films and software for network analysis, make this a multifaceted companion for anyone with an interest in network science.","author":[{"dropping-particle":"","family":"Barabási","given":"Albert-László","non-dropping-particle":"","parse-names":false,"suffix":""},{"dropping-particle":"","family":"Pósfai","given":"Márton","non-dropping-particle":"","parse-names":false,"suffix":""}],"id":"ITEM-1","issued":{"date-parts":[["2016"]]},"number-of-pages":"456","publisher":"Cambridge University Press","publisher-place":"Cambridge","title":"Network Science","type":"book"},"uris":["http://www.mendeley.com/documents/?uuid=21281770-427e-4a7c-b0a3-6e2c63553371"]}],"mendeley":{"formattedCitation":"(Barabási &amp; Pósfai, 2016a)","plainTextFormattedCitation":"(Barabási &amp; Pósfai, 2016a)","previouslyFormattedCitation":"(Barabási &amp; Pósfai, 2016a)"},"properties":{"noteIndex":0},"schema":"https://github.com/citation-style-language/schema/raw/master/csl-citation.json"}</w:instrText>
      </w:r>
      <w:r w:rsidR="00737600" w:rsidRPr="007F60CA">
        <w:fldChar w:fldCharType="separate"/>
      </w:r>
      <w:r w:rsidR="00961B26" w:rsidRPr="007F60CA">
        <w:rPr>
          <w:noProof/>
        </w:rPr>
        <w:t>(Barabási &amp; Pósfai, 2016a)</w:t>
      </w:r>
      <w:r w:rsidR="00737600" w:rsidRPr="007F60CA">
        <w:fldChar w:fldCharType="end"/>
      </w:r>
    </w:p>
    <w:p w:rsidR="000E053B" w:rsidRPr="007F60CA" w:rsidRDefault="000E053B" w:rsidP="0081089A">
      <w:pPr>
        <w:pStyle w:val="berschrift3"/>
        <w:rPr>
          <w:lang w:val="en-GB"/>
        </w:rPr>
      </w:pPr>
      <w:bookmarkStart w:id="19" w:name="_Toc534300870"/>
      <w:r w:rsidRPr="007F60CA">
        <w:rPr>
          <w:lang w:val="en-GB"/>
        </w:rPr>
        <w:t>2.1.</w:t>
      </w:r>
      <w:r w:rsidR="004709B7" w:rsidRPr="007F60CA">
        <w:rPr>
          <w:lang w:val="en-GB"/>
        </w:rPr>
        <w:t>3</w:t>
      </w:r>
      <w:r w:rsidRPr="007F60CA">
        <w:rPr>
          <w:lang w:val="en-GB"/>
        </w:rPr>
        <w:tab/>
      </w:r>
      <w:r w:rsidR="00AF1FE0" w:rsidRPr="007F60CA">
        <w:rPr>
          <w:lang w:val="en-GB"/>
        </w:rPr>
        <w:t>Two Forces Helped the Emergence of Network Science</w:t>
      </w:r>
      <w:bookmarkEnd w:id="19"/>
      <w:r w:rsidR="001D633E" w:rsidRPr="007F60CA">
        <w:rPr>
          <w:lang w:val="en-GB"/>
        </w:rPr>
        <w:t xml:space="preserve"> </w:t>
      </w:r>
    </w:p>
    <w:p w:rsidR="003A09E3" w:rsidRPr="007F60CA" w:rsidRDefault="00207E8C" w:rsidP="006221E1">
      <w:r w:rsidRPr="007F60CA">
        <w:t>Networks themselves are not new</w:t>
      </w:r>
      <w:r w:rsidR="00E80BF4" w:rsidRPr="007F60CA">
        <w:t>. M</w:t>
      </w:r>
      <w:r w:rsidRPr="007F60CA">
        <w:t>etabolic networks have a history of billions of years dating back to the origins of life</w:t>
      </w:r>
      <w:r w:rsidR="00E80BF4" w:rsidRPr="007F60CA">
        <w:t>,</w:t>
      </w:r>
      <w:r w:rsidRPr="007F60CA">
        <w:t xml:space="preserve"> social networks are as old as humanity and mathematicians exploring graphs since 1736.</w:t>
      </w:r>
      <w:r w:rsidR="008E0968" w:rsidRPr="007F60CA">
        <w:t xml:space="preserve"> </w:t>
      </w:r>
    </w:p>
    <w:p w:rsidR="00E33863" w:rsidRPr="007F60CA" w:rsidRDefault="008C50D3" w:rsidP="006221E1">
      <w:r>
        <w:t>A</w:t>
      </w:r>
      <w:r w:rsidR="008E0968" w:rsidRPr="007F60CA">
        <w:t xml:space="preserve"> detailed network map is necessary to describe the behaviour of a complex system. In the case of a social system this requires a list of your friends, your friend’s friends, and so on. Before the internet revolution we </w:t>
      </w:r>
      <w:r w:rsidR="00B30A00" w:rsidRPr="007F60CA">
        <w:t xml:space="preserve">lacked the availability of data and </w:t>
      </w:r>
      <w:r w:rsidR="008E0968" w:rsidRPr="007F60CA">
        <w:t xml:space="preserve">the tools to map and track the huge amount of data behind complex systems. </w:t>
      </w:r>
      <w:r w:rsidR="00B30A00" w:rsidRPr="007F60CA">
        <w:t>The technological advances allowed to create diverse maps from complex systems (e.g. Facebook and LinkedIn developed accurate depositories of friendships or professional ties). These diverse network maps allowed network scientist</w:t>
      </w:r>
      <w:r w:rsidR="0043268B" w:rsidRPr="007F60CA">
        <w:t>s</w:t>
      </w:r>
      <w:r w:rsidR="00B30A00" w:rsidRPr="007F60CA">
        <w:t xml:space="preserve"> to overcome the differences of various </w:t>
      </w:r>
      <w:r w:rsidR="00B30A00" w:rsidRPr="007F60CA">
        <w:lastRenderedPageBreak/>
        <w:t>networks we encounter in nature and science (e.g. nodes can be molecules in a metabolic network or individuals in social systems). A key discovery is the universal properties behind the different systems. The architecture of networks, disregarding the domain they’re emerging of, is similar to each other</w:t>
      </w:r>
      <w:r w:rsidR="0043268B" w:rsidRPr="007F60CA">
        <w:t xml:space="preserve">. This universality offers the foundation of the new discipline of network science. </w:t>
      </w:r>
      <w:r w:rsidR="0043268B" w:rsidRPr="007F60CA">
        <w:fldChar w:fldCharType="begin" w:fldLock="1"/>
      </w:r>
      <w:r w:rsidR="001E3C2A" w:rsidRPr="007F60CA">
        <w:instrText>ADDIN CSL_CITATION {"citationItems":[{"id":"ITEM-1","itemData":{"abstract":"K-Mode is an art collective that publishes trend reports with an unusual take on various concepts. The image shows a page from Youth Mode: A Report on Freedom, discussing the subtle shift in the origins and the meaning of communities, the topic of this chapter [1].","author":[{"dropping-particle":"","family":"Barabási","given":"Albert-László","non-dropping-particle":"","parse-names":false,"suffix":""}],"container-title":"K-Mode","id":"ITEM-1","issued":{"date-parts":[["2014"]]},"page":"60","title":"Network Science Communities","type":"article-journal","volume":"26"},"locator":"2-3","uris":["http://www.mendeley.com/documents/?uuid=fb5d7e41-2436-4114-b9c9-393a90931f28"]}],"mendeley":{"formattedCitation":"(Barabási, 2014, pp. 2–3)","plainTextFormattedCitation":"(Barabási, 2014, pp. 2–3)","previouslyFormattedCitation":"(Barabási, 2014, pp. 2–3)"},"properties":{"noteIndex":0},"schema":"https://github.com/citation-style-language/schema/raw/master/csl-citation.json"}</w:instrText>
      </w:r>
      <w:r w:rsidR="0043268B" w:rsidRPr="007F60CA">
        <w:fldChar w:fldCharType="separate"/>
      </w:r>
      <w:r w:rsidR="0043268B" w:rsidRPr="007F60CA">
        <w:rPr>
          <w:noProof/>
        </w:rPr>
        <w:t>(Barabási, 2014, pp. 2–3)</w:t>
      </w:r>
      <w:r w:rsidR="0043268B" w:rsidRPr="007F60CA">
        <w:fldChar w:fldCharType="end"/>
      </w:r>
    </w:p>
    <w:p w:rsidR="00CE28E3" w:rsidRDefault="006C6B4F" w:rsidP="0016553A">
      <w:pPr>
        <w:pStyle w:val="Beschriftung"/>
        <w:rPr>
          <w:noProof/>
        </w:rPr>
      </w:pPr>
      <w:r>
        <w:rPr>
          <w:noProof/>
        </w:rPr>
        <w:drawing>
          <wp:inline distT="0" distB="0" distL="0" distR="0" wp14:anchorId="6290B357">
            <wp:extent cx="5236028" cy="3124062"/>
            <wp:effectExtent l="0" t="0" r="0" b="63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276" cy="3182681"/>
                    </a:xfrm>
                    <a:prstGeom prst="rect">
                      <a:avLst/>
                    </a:prstGeom>
                    <a:noFill/>
                  </pic:spPr>
                </pic:pic>
              </a:graphicData>
            </a:graphic>
          </wp:inline>
        </w:drawing>
      </w:r>
    </w:p>
    <w:p w:rsidR="0016553A" w:rsidRPr="007F60CA" w:rsidRDefault="0016553A" w:rsidP="0016553A">
      <w:pPr>
        <w:pStyle w:val="Beschriftung"/>
        <w:rPr>
          <w:spacing w:val="-6"/>
        </w:rPr>
      </w:pPr>
      <w:bookmarkStart w:id="20" w:name="_Toc534300016"/>
      <w:r w:rsidRPr="007F60CA">
        <w:t>Figure</w:t>
      </w:r>
      <w:r w:rsidR="008275AB">
        <w:t xml:space="preserve"> </w:t>
      </w:r>
      <w:r w:rsidRPr="007F60CA">
        <w:fldChar w:fldCharType="begin"/>
      </w:r>
      <w:r w:rsidRPr="007F60CA">
        <w:instrText xml:space="preserve"> SEQ Figure \* ARABIC </w:instrText>
      </w:r>
      <w:r w:rsidRPr="007F60CA">
        <w:fldChar w:fldCharType="separate"/>
      </w:r>
      <w:r w:rsidR="00BA2AA5">
        <w:rPr>
          <w:noProof/>
        </w:rPr>
        <w:t>2</w:t>
      </w:r>
      <w:r w:rsidRPr="007F60CA">
        <w:fldChar w:fldCharType="end"/>
      </w:r>
      <w:r w:rsidRPr="007F60CA">
        <w:t>: Visualization of an Example Social Network</w:t>
      </w:r>
      <w:r w:rsidR="00D73ECC">
        <w:t xml:space="preserve">. </w:t>
      </w:r>
      <w:r w:rsidR="00D73ECC" w:rsidRPr="00D73ECC">
        <w:t xml:space="preserve">Source: </w:t>
      </w:r>
      <w:r w:rsidR="006C6B4F">
        <w:t>own illustration</w:t>
      </w:r>
      <w:bookmarkEnd w:id="20"/>
    </w:p>
    <w:p w:rsidR="00DF2AE1" w:rsidRPr="007F60CA" w:rsidRDefault="00F52EB1" w:rsidP="0013144C">
      <w:pPr>
        <w:pStyle w:val="berschrift2"/>
        <w:rPr>
          <w:lang w:val="en-GB"/>
        </w:rPr>
      </w:pPr>
      <w:bookmarkStart w:id="21" w:name="_Toc534300871"/>
      <w:r w:rsidRPr="007F60CA">
        <w:rPr>
          <w:lang w:val="en-GB"/>
        </w:rPr>
        <w:t>2.2</w:t>
      </w:r>
      <w:r w:rsidRPr="007F60CA">
        <w:rPr>
          <w:lang w:val="en-GB"/>
        </w:rPr>
        <w:tab/>
      </w:r>
      <w:r w:rsidR="00AF1FE0" w:rsidRPr="007F60CA">
        <w:rPr>
          <w:lang w:val="en-GB"/>
        </w:rPr>
        <w:t>Tools</w:t>
      </w:r>
      <w:bookmarkEnd w:id="21"/>
    </w:p>
    <w:p w:rsidR="00A945C7" w:rsidRPr="007F60CA" w:rsidRDefault="00A945C7" w:rsidP="006221E1">
      <w:r w:rsidRPr="007F60CA">
        <w:t xml:space="preserve">A graph is a mathematical object. Formally, Graph theory </w:t>
      </w:r>
      <w:r w:rsidR="00BD6705" w:rsidRPr="007F60CA">
        <w:t>defines</w:t>
      </w:r>
      <w:r w:rsidRPr="007F60CA">
        <w:t xml:space="preserve"> a network as the mathematical notation </w:t>
      </w:r>
      <m:oMath>
        <m:r>
          <w:rPr>
            <w:rFonts w:ascii="Cambria Math" w:hAnsi="Cambria Math"/>
          </w:rPr>
          <m:t>G = (V, E)</m:t>
        </m:r>
      </m:oMath>
      <w:r w:rsidRPr="007F60CA">
        <w:t>, where V is the vertex set (actors) and E is the edge set (relations or interactions) of the community.</w:t>
      </w:r>
      <w:r w:rsidR="00BD6705" w:rsidRPr="007F60CA">
        <w:t xml:space="preserve"> Networks are representations of real-world (complex) systems, where the context adds a specific meaning to nodes and links. Graph techniques can be used to analyse real-world networks, whereas all networks are graphs but not the other way around. </w:t>
      </w:r>
      <w:r w:rsidR="00BD6705" w:rsidRPr="007F60CA">
        <w:fldChar w:fldCharType="begin" w:fldLock="1"/>
      </w:r>
      <w:r w:rsidR="00705259" w:rsidRPr="007F60CA">
        <w:instrText>ADDIN CSL_CITATION {"citationItems":[{"id":"ITEM-1","itemData":{"author":[{"dropping-particle":"","family":"Mariani","given":"Manuel Sebastian","non-dropping-particle":"","parse-names":false,"suffix":""}],"id":"ITEM-1","issued":{"date-parts":[["2017"]]},"page":"1-89","publisher":"University of Zurich","publisher-place":"Zurich","title":"Introduction to Network Theory","type":"speech"},"locator":"13","uris":["http://www.mendeley.com/documents/?uuid=f8a90f44-269d-4736-8fe8-3ad6436b022a"]}],"mendeley":{"formattedCitation":"(Mariani, 2017, p. 13)","plainTextFormattedCitation":"(Mariani, 2017, p. 13)","previouslyFormattedCitation":"(Mariani, 2017, p. 13)"},"properties":{"noteIndex":0},"schema":"https://github.com/citation-style-language/schema/raw/master/csl-citation.json"}</w:instrText>
      </w:r>
      <w:r w:rsidR="00BD6705" w:rsidRPr="007F60CA">
        <w:fldChar w:fldCharType="separate"/>
      </w:r>
      <w:r w:rsidR="00BD6705" w:rsidRPr="007F60CA">
        <w:rPr>
          <w:noProof/>
        </w:rPr>
        <w:t>(Mariani, 2017, p. 13)</w:t>
      </w:r>
      <w:r w:rsidR="00BD6705" w:rsidRPr="007F60CA">
        <w:fldChar w:fldCharType="end"/>
      </w:r>
    </w:p>
    <w:p w:rsidR="005C2C27" w:rsidRPr="007F60CA" w:rsidRDefault="00F721E2" w:rsidP="00FC52A0">
      <w:r w:rsidRPr="007F60CA">
        <w:t xml:space="preserve">Social networks describe a group of people, in which each individual is acquainted with a subset of the others. The wiring structure of a network (who is connected to who) has important implications on the behaviour. For example, a variation in the average number of acquaintances that individuals have, the average degree of the network, influences the spread of information. By abstracting away details, graph theory helps social scientists to understand empirical data and describe their structure. A social network is represented as a set of points connected by lines. The points represent people which are connected by a </w:t>
      </w:r>
      <w:r w:rsidRPr="007F60CA">
        <w:lastRenderedPageBreak/>
        <w:t xml:space="preserve">line if they interact with each other (Newman, </w:t>
      </w:r>
      <w:proofErr w:type="spellStart"/>
      <w:r w:rsidRPr="007F60CA">
        <w:t>Barabási</w:t>
      </w:r>
      <w:proofErr w:type="spellEnd"/>
      <w:r w:rsidRPr="007F60CA">
        <w:t xml:space="preserve">, &amp; Watts, The structure and dynamics of networks, 2006, S. 221ff). The number of nodes is called the size of the network (N). Number of links (L) represents the total number of interactions between all nodes. High-degree vertices are often called hubs. </w:t>
      </w:r>
      <w:r w:rsidR="00961B26" w:rsidRPr="007F60CA">
        <w:t>In social network science we use the terms network, node, link which are interchangeably with the terms graph, vertex and edge from graph theory. (Barabási &amp; Pósfai, 2016)</w:t>
      </w:r>
      <w:r w:rsidR="00640658">
        <w:t xml:space="preserve"> </w:t>
      </w:r>
      <w:r w:rsidR="00961B26" w:rsidRPr="00FC52A0">
        <w:t xml:space="preserve">In social network analysis (SNA) seeks to predict relationships shaping the interaction between entities with quantitative analysis </w:t>
      </w:r>
      <w:r w:rsidR="00961B26" w:rsidRPr="00FC52A0">
        <w:fldChar w:fldCharType="begin" w:fldLock="1"/>
      </w:r>
      <w:r w:rsidR="00961B26" w:rsidRPr="00FC52A0">
        <w:instrText>ADDIN CSL_CITATION {"citationItems":[{"id":"ITEM-1","itemData":{"DOI":"10.1111/j.1467-839X.2007.00241.x","ISBN":"1367222314678","ISSN":"13672223","PMID":"20383316","abstract":"Social network analysis is a large and growing body of research on the measurement and analysis of relational structure. Here, we review the fundamental concepts of network analysis, as well as a range of methods currently used in the field. Issues pertaining to data collection, analysis of single networks, network comparison, and analysis of individual-level covariates are discussed, and a number of suggestions are made for avoiding common pitfalls in the application of network methods to substantive questions.","author":[{"dropping-particle":"","family":"Butts","given":"Carter T.","non-dropping-particle":"","parse-names":false,"suffix":""}],"container-title":"Asian Journal of Social Psychology","id":"ITEM-1","issue":"1","issued":{"date-parts":[["2008"]]},"page":"13-41","title":"Social network analysis: A methodological introduction","type":"article-journal","volume":"11"},"locator":"1","uris":["http://www.mendeley.com/documents/?uuid=b3194e06-3931-4691-b122-6102da8bbfb0"]}],"mendeley":{"formattedCitation":"(Butts, 2008, p. 1)","plainTextFormattedCitation":"(Butts, 2008, p. 1)","previouslyFormattedCitation":"(Butts, 2008, p. 1)"},"properties":{"noteIndex":0},"schema":"https://github.com/citation-style-language/schema/raw/master/csl-citation.json"}</w:instrText>
      </w:r>
      <w:r w:rsidR="00961B26" w:rsidRPr="00FC52A0">
        <w:fldChar w:fldCharType="separate"/>
      </w:r>
      <w:r w:rsidR="00961B26" w:rsidRPr="00FC52A0">
        <w:rPr>
          <w:noProof/>
        </w:rPr>
        <w:t>(Butts, 2008, p. 1)</w:t>
      </w:r>
      <w:r w:rsidR="00961B26" w:rsidRPr="00FC52A0">
        <w:fldChar w:fldCharType="end"/>
      </w:r>
      <w:r w:rsidR="00961B26" w:rsidRPr="00FC52A0">
        <w:t xml:space="preserve">. The specific nature of the entities depend on the object of study and can be persons (our case), groups or organizations </w:t>
      </w:r>
      <w:r w:rsidR="00961B26" w:rsidRPr="00FC52A0">
        <w:fldChar w:fldCharType="begin" w:fldLock="1"/>
      </w:r>
      <w:r w:rsidR="00961B26" w:rsidRPr="00FC52A0">
        <w:instrText>ADDIN CSL_CITATION {"citationItems":[{"id":"ITEM-1","itemData":{"DOI":"10.1111/j.1467-839X.2007.00241.x","ISBN":"1367222314678","ISSN":"13672223","PMID":"20383316","abstract":"Social network analysis is a large and growing body of research on the measurement and analysis of relational structure. Here, we review the fundamental concepts of network analysis, as well as a range of methods currently used in the field. Issues pertaining to data collection, analysis of single networks, network comparison, and analysis of individual-level covariates are discussed, and a number of suggestions are made for avoiding common pitfalls in the application of network methods to substantive questions.","author":[{"dropping-particle":"","family":"Butts","given":"Carter T.","non-dropping-particle":"","parse-names":false,"suffix":""}],"container-title":"Asian Journal of Social Psychology","id":"ITEM-1","issue":"1","issued":{"date-parts":[["2008"]]},"page":"13-41","title":"Social network analysis: A methodological introduction","type":"article-journal","volume":"11"},"locator":"2","uris":["http://www.mendeley.com/documents/?uuid=b3194e06-3931-4691-b122-6102da8bbfb0"]}],"mendeley":{"formattedCitation":"(Butts, 2008, p. 2)","plainTextFormattedCitation":"(Butts, 2008, p. 2)","previouslyFormattedCitation":"(Butts, 2008, p. 2)"},"properties":{"noteIndex":0},"schema":"https://github.com/citation-style-language/schema/raw/master/csl-citation.json"}</w:instrText>
      </w:r>
      <w:r w:rsidR="00961B26" w:rsidRPr="00FC52A0">
        <w:fldChar w:fldCharType="separate"/>
      </w:r>
      <w:r w:rsidR="00961B26" w:rsidRPr="00FC52A0">
        <w:rPr>
          <w:noProof/>
        </w:rPr>
        <w:t>(Butts, 2008, p. 2)</w:t>
      </w:r>
      <w:r w:rsidR="00961B26" w:rsidRPr="00FC52A0">
        <w:fldChar w:fldCharType="end"/>
      </w:r>
      <w:r w:rsidR="00961B26" w:rsidRPr="00FC52A0">
        <w:t xml:space="preserve">. SNA has four underlaying key assumptions, defined by Freeman </w:t>
      </w:r>
      <w:r w:rsidR="00961B26" w:rsidRPr="00FC52A0">
        <w:fldChar w:fldCharType="begin" w:fldLock="1"/>
      </w:r>
      <w:r w:rsidR="00961B26" w:rsidRPr="00FC52A0">
        <w:instrText>ADDIN CSL_CITATION {"citationItems":[{"id":"ITEM-1","itemData":{"DOI":"10.1016/j.socnet.2005.01.010","ISBN":"1594577145","ISSN":"03788733","PMID":"16147440","abstract":"Ideas about social structure and social networks are very old. People have always believed that biological and social links among individuals are important. But it wasn't until the early 1930s that systematic research that explored the patterning of social ties linking individuals emerged. And it emerged, not once, but several times in several different social science fields and in several places. This book reviews these developments and explores the social processes that wove all these \"schools\" of network analysis together into a single coherent approach.","author":[{"dropping-particle":"","family":"Freeman","given":"Linton C","non-dropping-particle":"","parse-names":false,"suffix":""}],"container-title":"Document Design","id":"ITEM-1","issued":{"date-parts":[["2004"]]},"number-of-pages":"205","title":"The development of social network analysis","type":"book","volume":"27"},"uris":["http://www.mendeley.com/documents/?uuid=6132266a-a0ac-4f3c-a557-982aa1820bf4"]}],"mendeley":{"formattedCitation":"(Freeman, 2004)","manualFormatting":"(2004)","plainTextFormattedCitation":"(Freeman, 2004)","previouslyFormattedCitation":"(Freeman, 2004)"},"properties":{"noteIndex":0},"schema":"https://github.com/citation-style-language/schema/raw/master/csl-citation.json"}</w:instrText>
      </w:r>
      <w:r w:rsidR="00961B26" w:rsidRPr="00FC52A0">
        <w:fldChar w:fldCharType="separate"/>
      </w:r>
      <w:r w:rsidR="00961B26" w:rsidRPr="00FC52A0">
        <w:rPr>
          <w:noProof/>
        </w:rPr>
        <w:t>(2004)</w:t>
      </w:r>
      <w:r w:rsidR="00961B26" w:rsidRPr="00FC52A0">
        <w:fldChar w:fldCharType="end"/>
      </w:r>
      <w:r w:rsidR="00961B26" w:rsidRPr="00FC52A0">
        <w:t xml:space="preserve">: </w:t>
      </w:r>
      <w:proofErr w:type="spellStart"/>
      <w:r w:rsidR="00961B26" w:rsidRPr="00FC52A0">
        <w:t>i</w:t>
      </w:r>
      <w:proofErr w:type="spellEnd"/>
      <w:r w:rsidR="00961B26" w:rsidRPr="00FC52A0">
        <w:t xml:space="preserve">) motivated by “structural intuition” based on the linking ties between actors; ii) based on empirical data which is systematically collected; iii) based on mathematics and/or computational models; iv) largely relies on graphics. </w:t>
      </w:r>
      <w:r w:rsidR="00755AE9" w:rsidRPr="00FC52A0">
        <w:t>SNA quantifies</w:t>
      </w:r>
      <w:r w:rsidR="00961B26" w:rsidRPr="00FC52A0">
        <w:t xml:space="preserve"> social structures, therefor it is also referred to as structural analysis </w:t>
      </w:r>
      <w:r w:rsidR="00961B26" w:rsidRPr="00FC52A0">
        <w:fldChar w:fldCharType="begin" w:fldLock="1"/>
      </w:r>
      <w:r w:rsidR="00961B26" w:rsidRPr="00FC52A0">
        <w:instrText>ADDIN CSL_CITATION {"citationItems":[{"id":"ITEM-1","itemData":{"ISBN":"0521286875","abstract":"This study of social structures looks at the network approach. It contains non-technical articles that contrast structural analysis with other social scientific approaches. It deals with individual behaviour and identity and with neighbourhood and community ties. It examines the relationships within and between organizations, discussing how firms occupy strategically appropriate niches. It also explores the impact of the growth of the Internet, equating computer networks as social networks connecting people in virtual communities and collaborative work.","author":[{"dropping-particle":"","family":"Wellman","given":"Barry.","non-dropping-particle":"","parse-names":false,"suffix":""},{"dropping-particle":"","family":"Berkowitz","given":"Stephen D.","non-dropping-particle":"","parse-names":false,"suffix":""}],"edition":"1","id":"ITEM-1","issued":{"date-parts":[["1988"]]},"number-of-pages":"513","publisher":"Cambridge University Press","publisher-place":"Cambridge","title":"Social structures : a network approach","type":"book"},"uris":["http://www.mendeley.com/documents/?uuid=856e62c5-eb36-314a-9876-6ee2760c4481"]}],"mendeley":{"formattedCitation":"(Wellman &amp; Berkowitz, 1988)","plainTextFormattedCitation":"(Wellman &amp; Berkowitz, 1988)","previouslyFormattedCitation":"(Wellman &amp; Berkowitz, 1988)"},"properties":{"noteIndex":0},"schema":"https://github.com/citation-style-language/schema/raw/master/csl-citation.json"}</w:instrText>
      </w:r>
      <w:r w:rsidR="00961B26" w:rsidRPr="00FC52A0">
        <w:fldChar w:fldCharType="separate"/>
      </w:r>
      <w:r w:rsidR="00961B26" w:rsidRPr="00FC52A0">
        <w:rPr>
          <w:noProof/>
        </w:rPr>
        <w:t>(Wellman &amp; Berkowitz, 1988)</w:t>
      </w:r>
      <w:r w:rsidR="00961B26" w:rsidRPr="00FC52A0">
        <w:fldChar w:fldCharType="end"/>
      </w:r>
      <w:r w:rsidR="00961B26" w:rsidRPr="00FC52A0">
        <w:t xml:space="preserve">. </w:t>
      </w:r>
      <w:r w:rsidR="00FC52A0">
        <w:t>A</w:t>
      </w:r>
      <w:r w:rsidR="00961B26" w:rsidRPr="00FC52A0">
        <w:t xml:space="preserve">ny social process or system that can be conceptualized as a set of units and a set of lines connecting pairs of units can be studied as a social network. It can be constructed for any kind of social community and are studied because of the increasing interest in patterns of human interactions and the implications for the spread of information. </w:t>
      </w:r>
      <w:r w:rsidR="00961B26" w:rsidRPr="00FC52A0">
        <w:fldChar w:fldCharType="begin" w:fldLock="1"/>
      </w:r>
      <w:r w:rsidR="00961B26" w:rsidRPr="00FC52A0">
        <w:instrText>ADDIN CSL_CITATION {"citationItems":[{"id":"ITEM-1","itemData":{"DOI":"10.1073/pnas.021544898","ISBN":"10.1073/pnas.98.2.404","ISSN":"00278424","PMID":"11149952","abstract":"The structure of scientific collaboration networks is investigated. Two scientists are considered connected if they have authored a paper together and explicit networks of such connections are constructed by using data drawn from a number of databases, including MEDLINE (biomedical research), the Los Alamos e-Print Archive (physics), and NCSTRL (computer science). I show that these collaboration networks form \"small worlds,\" in which randomly chosen pairs of scientists are typically separated by only a short path of intermediate acquaintances. I further give results for mean and distribution of numbers of collaborators of authors, demonstrate the presence of clustering in the networks, and highlight a number of apparent differences in the patterns of collaboration between the fields studied.","author":[{"dropping-particle":"","family":"Newman","given":"M. E. J.","non-dropping-particle":"","parse-names":false,"suffix":""}],"container-title":"Proceedings of the National Academy of Sciences","id":"ITEM-1","issue":"2","issued":{"date-parts":[["2001"]]},"page":"404-409","title":"The structure of scientific collaboration networks","type":"article-journal","volume":"98"},"locator":"1","uris":["http://www.mendeley.com/documents/?uuid=a024b6af-90f8-46ce-ba42-80119593384e"]}],"mendeley":{"formattedCitation":"(Newman, 2001, p. 1)","plainTextFormattedCitation":"(Newman, 2001, p. 1)","previouslyFormattedCitation":"(Newman, 2001, p. 1)"},"properties":{"noteIndex":0},"schema":"https://github.com/citation-style-language/schema/raw/master/csl-citation.json"}</w:instrText>
      </w:r>
      <w:r w:rsidR="00961B26" w:rsidRPr="00FC52A0">
        <w:fldChar w:fldCharType="separate"/>
      </w:r>
      <w:r w:rsidR="00961B26" w:rsidRPr="00FC52A0">
        <w:rPr>
          <w:noProof/>
        </w:rPr>
        <w:t>(Newman, 2001, p. 1)</w:t>
      </w:r>
      <w:r w:rsidR="00961B26" w:rsidRPr="00FC52A0">
        <w:fldChar w:fldCharType="end"/>
      </w:r>
      <w:r w:rsidR="00961B26" w:rsidRPr="00FC52A0">
        <w:t xml:space="preserve"> Examples of social structures that have been studied as networks are friendship among children in a school, family relations among members of a social elite, shared board members of corporations, trade relations between countries, and hyperlinks between websites </w:t>
      </w:r>
      <w:r w:rsidR="00961B26" w:rsidRPr="00FC52A0">
        <w:fldChar w:fldCharType="begin" w:fldLock="1"/>
      </w:r>
      <w:r w:rsidR="00961B26" w:rsidRPr="00FC52A0">
        <w:instrText>ADDIN CSL_CITATION {"citationItems":[{"id":"ITEM-1","itemData":{"ISBN":"1848267827","author":[{"dropping-particle":"","family":"Nooy","given":"Wouter","non-dropping-particle":"De","parse-names":false,"suffix":""},{"dropping-particle":"","family":"Crothers","given":"C","non-dropping-particle":"","parse-names":false,"suffix":""}],"container-title":"Social Network Analysis","id":"ITEM-1","issued":{"date-parts":[["2010"]]},"number-of-pages":"378 - 461","publisher":"Eolss Publishers","title":"Historical developments and theoretical approaches in sociology","type":"book"},"uris":["http://www.mendeley.com/documents/?uuid=d7df1dfb-3002-4be6-8c60-30028cbf498d"]}],"mendeley":{"formattedCitation":"(De Nooy &amp; Crothers, 2010)","plainTextFormattedCitation":"(De Nooy &amp; Crothers, 2010)","previouslyFormattedCitation":"(De Nooy &amp; Crothers, 2010)"},"properties":{"noteIndex":0},"schema":"https://github.com/citation-style-language/schema/raw/master/csl-citation.json"}</w:instrText>
      </w:r>
      <w:r w:rsidR="00961B26" w:rsidRPr="00FC52A0">
        <w:fldChar w:fldCharType="separate"/>
      </w:r>
      <w:r w:rsidR="00961B26" w:rsidRPr="00FC52A0">
        <w:rPr>
          <w:noProof/>
        </w:rPr>
        <w:t>(De Nooy &amp; Crothers, 2010)</w:t>
      </w:r>
      <w:r w:rsidR="00961B26" w:rsidRPr="00FC52A0">
        <w:fldChar w:fldCharType="end"/>
      </w:r>
      <w:r w:rsidR="00640658">
        <w:t xml:space="preserve"> </w:t>
      </w:r>
      <w:r w:rsidR="00961B26" w:rsidRPr="007F60CA">
        <w:t xml:space="preserve">The tools of social network analysis help to describe the roles of individuals and small groups within the network. SNA measures are divided into individual and group-level measures </w:t>
      </w:r>
      <w:r w:rsidR="00961B26" w:rsidRPr="007F60CA">
        <w:fldChar w:fldCharType="begin" w:fldLock="1"/>
      </w:r>
      <w:r w:rsidR="00961B26" w:rsidRPr="007F60CA">
        <w:instrText>ADDIN CSL_CITATION {"citationItems":[{"id":"ITEM-1","itemData":{"DOI":"10.1080/19312458.2012.760729","ISSN":"1931-2458","abstract":"In recent decades, social network researchers have focused on analyzing networks of formal relationships (e.g., friendships). However, this work has yet to be applied to distributions of participation in small groups. This article provides an application of social network analysis to small group interaction and illustrates the approach through the analysis of 54 team meetings in two medium-sized German companies from the electrical and automotive supply industries (N = 332). Within a group interaction process, individual actions affect subsequent behavior, and their interactions shape a network when group members respond to previous actions. Their responses can be understood as network ties. We describe how to calculate centralization for all forms of small group interactions, and contribute to network research by providing insights into the interaction structure of team meetings. Multilevel analyses show that a group-level measure of centralization has a significant negative effect on team performance, w...","author":[{"dropping-particle":"","family":"Sauer","given":"Nils Christian","non-dropping-particle":"","parse-names":false,"suffix":""},{"dropping-particle":"","family":"Kauffeld","given":"Simone","non-dropping-particle":"","parse-names":false,"suffix":""}],"container-title":"Communication Methods and Measures","id":"ITEM-1","issue":"1","issued":{"date-parts":[["2013","1"]]},"page":"26-47","publisher":" Taylor &amp; Francis Group ","title":"Meetings as Networks: Applying Social Network Analysis to Team Interaction","type":"article-journal","volume":"7"},"uris":["http://www.mendeley.com/documents/?uuid=d2e152e7-5c99-35fe-af10-889abe158bd6"]}],"mendeley":{"formattedCitation":"(Sauer &amp; Kauffeld, 2013)","plainTextFormattedCitation":"(Sauer &amp; Kauffeld, 2013)","previouslyFormattedCitation":"(Sauer &amp; Kauffeld, 2013)"},"properties":{"noteIndex":0},"schema":"https://github.com/citation-style-language/schema/raw/master/csl-citation.json"}</w:instrText>
      </w:r>
      <w:r w:rsidR="00961B26" w:rsidRPr="007F60CA">
        <w:fldChar w:fldCharType="separate"/>
      </w:r>
      <w:r w:rsidR="00961B26" w:rsidRPr="007F60CA">
        <w:rPr>
          <w:noProof/>
        </w:rPr>
        <w:t>(Sauer &amp; Kauffeld, 2013)</w:t>
      </w:r>
      <w:r w:rsidR="00961B26" w:rsidRPr="007F60CA">
        <w:fldChar w:fldCharType="end"/>
      </w:r>
      <w:r w:rsidR="00961B26" w:rsidRPr="007F60CA">
        <w:t xml:space="preserve"> whereas the main individual / node-level measure is centrality. </w:t>
      </w:r>
      <w:r w:rsidRPr="007F60CA">
        <w:t xml:space="preserve">Centrality </w:t>
      </w:r>
      <w:r w:rsidR="00961B26" w:rsidRPr="007F60CA">
        <w:t xml:space="preserve">measures </w:t>
      </w:r>
      <w:r w:rsidR="0008101B" w:rsidRPr="007F60CA">
        <w:t>identify</w:t>
      </w:r>
      <w:r w:rsidRPr="007F60CA">
        <w:t xml:space="preserve"> the most important vertices within a graph. Several centrality measures are distinguished: </w:t>
      </w:r>
      <w:r w:rsidR="00FC52A0">
        <w:t>Degree centrality (number of acquaintances), c</w:t>
      </w:r>
      <w:r w:rsidRPr="007F60CA">
        <w:t>loseness centrality (sum of its distances to all other nodes)</w:t>
      </w:r>
      <w:r w:rsidR="00961B26" w:rsidRPr="007F60CA">
        <w:t xml:space="preserve"> and</w:t>
      </w:r>
      <w:r w:rsidRPr="007F60CA">
        <w:t xml:space="preserve"> betweenness centrality (number of times a node lays along the shortest path between two other nodes) (Barabási &amp; Pósfai, 2016)</w:t>
      </w:r>
      <w:r w:rsidR="00961B26" w:rsidRPr="007F60CA">
        <w:t xml:space="preserve">. Subgroup measures show how a network can be partitioned into communities </w:t>
      </w:r>
      <w:r w:rsidR="00961B26" w:rsidRPr="007F60CA">
        <w:fldChar w:fldCharType="begin" w:fldLock="1"/>
      </w:r>
      <w:r w:rsidR="00961B26" w:rsidRPr="007F60CA">
        <w:instrText>ADDIN CSL_CITATION {"citationItems":[{"id":"ITEM-1","itemData":{"DOI":"10.1136/bmj.328.7455.1561","ISSN":"1756-1833","PMID":"15217878","author":[{"dropping-particle":"","family":"Hawe","given":"Penelope","non-dropping-particle":"","parse-names":false,"suffix":""},{"dropping-particle":"","family":"Shiell","given":"Alan","non-dropping-particle":"","parse-names":false,"suffix":""},{"dropping-particle":"","family":"Riley","given":"Therese","non-dropping-particle":"","parse-names":false,"suffix":""}],"container-title":"BMJ (Clinical research ed.)","id":"ITEM-1","issue":"7455","issued":{"date-parts":[["2004","6","26"]]},"page":"1561-3","publisher":"BMJ Publishing Group","title":"Complex interventions: how &amp;quot;out of control&amp;quot; can a randomised controlled trial be?","type":"article-journal","volume":"328"},"uris":["http://www.mendeley.com/documents/?uuid=32614efc-a74a-3427-8bc9-356d765d784b"]}],"mendeley":{"formattedCitation":"(Hawe, Shiell, &amp; Riley, 2004)","plainTextFormattedCitation":"(Hawe, Shiell, &amp; Riley, 2004)","previouslyFormattedCitation":"(Hawe, Shiell, &amp; Riley, 2004)"},"properties":{"noteIndex":0},"schema":"https://github.com/citation-style-language/schema/raw/master/csl-citation.json"}</w:instrText>
      </w:r>
      <w:r w:rsidR="00961B26" w:rsidRPr="007F60CA">
        <w:fldChar w:fldCharType="separate"/>
      </w:r>
      <w:r w:rsidR="00961B26" w:rsidRPr="007F60CA">
        <w:rPr>
          <w:noProof/>
        </w:rPr>
        <w:t>(Hawe, Shiell, &amp; Riley, 2004)</w:t>
      </w:r>
      <w:r w:rsidR="00961B26" w:rsidRPr="007F60CA">
        <w:fldChar w:fldCharType="end"/>
      </w:r>
      <w:r w:rsidR="00961B26" w:rsidRPr="007F60CA">
        <w:t>. Communities, smaller but more densely connected groups within a network</w:t>
      </w:r>
      <w:r w:rsidR="00FC52A0">
        <w:t>,</w:t>
      </w:r>
      <w:r w:rsidR="00961B26" w:rsidRPr="007F60CA">
        <w:t xml:space="preserve"> have important influence on individual behaviour </w:t>
      </w:r>
      <w:r w:rsidR="00961B26" w:rsidRPr="007F60CA">
        <w:fldChar w:fldCharType="begin" w:fldLock="1"/>
      </w:r>
      <w:r w:rsidR="000B4688" w:rsidRPr="007F60CA">
        <w:instrText>ADDIN CSL_CITATION {"citationItems":[{"id":"ITEM-1","itemData":{"DOI":"10.2307/42659901","author":[{"dropping-particle":"","family":"Jenson","given":"Jeffrey M.","non-dropping-particle":"","parse-names":false,"suffix":""}],"container-title":"Social Work Research","id":"ITEM-1","issued":{"date-parts":[["2007"]]},"page":"195-197","publisher":"Oxford University Press","title":"Neighborhood and Community Effects on Individual Behavior and Social Functioning","type":"article","volume":"31"},"uris":["http://www.mendeley.com/documents/?uuid=4550fd02-e262-3ae2-9774-9cf62ce775a4"]}],"mendeley":{"formattedCitation":"(Jenson, 2007)","plainTextFormattedCitation":"(Jenson, 2007)","previouslyFormattedCitation":"(Jenson, 2007)"},"properties":{"noteIndex":0},"schema":"https://github.com/citation-style-language/schema/raw/master/csl-citation.json"}</w:instrText>
      </w:r>
      <w:r w:rsidR="00961B26" w:rsidRPr="007F60CA">
        <w:fldChar w:fldCharType="separate"/>
      </w:r>
      <w:r w:rsidR="00961B26" w:rsidRPr="007F60CA">
        <w:rPr>
          <w:noProof/>
        </w:rPr>
        <w:t>(Jenson, 2007)</w:t>
      </w:r>
      <w:r w:rsidR="00961B26" w:rsidRPr="007F60CA">
        <w:fldChar w:fldCharType="end"/>
      </w:r>
      <w:r w:rsidR="00961B26" w:rsidRPr="007F60CA">
        <w:t>.</w:t>
      </w:r>
      <w:r w:rsidRPr="007F60CA">
        <w:rPr>
          <w:highlight w:val="yellow"/>
        </w:rPr>
        <w:br/>
      </w:r>
      <w:r w:rsidR="005C2C27" w:rsidRPr="007F60CA">
        <w:t>Following we define indicators describing the structure of a network and the role of nodes. Many more are described in the literature, but we will restrict ourselves to these ones used in this work.</w:t>
      </w:r>
    </w:p>
    <w:p w:rsidR="005C2C27" w:rsidRPr="007F60CA" w:rsidRDefault="005C2C27" w:rsidP="00E80BF4">
      <w:pPr>
        <w:spacing w:after="0"/>
        <w:rPr>
          <w:rStyle w:val="Fett"/>
        </w:rPr>
      </w:pPr>
      <w:r w:rsidRPr="007F60CA">
        <w:rPr>
          <w:rStyle w:val="Fett"/>
        </w:rPr>
        <w:lastRenderedPageBreak/>
        <w:t>Degree</w:t>
      </w:r>
    </w:p>
    <w:p w:rsidR="005C2C27" w:rsidRPr="007F60CA" w:rsidRDefault="005C2C27" w:rsidP="006221E1">
      <w:r w:rsidRPr="007F60CA">
        <w:t xml:space="preserve">The degree of a node is the number of connections it has. In a social network based on mails, the degree of an actor is the number of mails sent and received.  </w:t>
      </w:r>
      <w:r w:rsidRPr="007F60CA">
        <w:fldChar w:fldCharType="begin" w:fldLock="1"/>
      </w:r>
      <w:r w:rsidRPr="007F60CA">
        <w:instrText>ADDIN CSL_CITATION {"citationItems":[{"id":"ITEM-1","itemData":{"URL":"https://sites.google.com/a/umn.edu/social-network-analysis/terminology","accessed":{"date-parts":[["2018","11","30"]]},"author":[{"dropping-particle":"","family":"Ouyang","given":"Fan","non-dropping-particle":"","parse-names":false,"suffix":""},{"dropping-particle":"","family":"Reilly","given":"Christiane","non-dropping-particle":"","parse-names":false,"suffix":""}],"id":"ITEM-1","issued":{"date-parts":[["0"]]},"title":"Terminology - Social Network Analysis","type":"webpage"},"uris":["http://www.mendeley.com/documents/?uuid=ebf4963c-3f11-3341-914c-2d2fab1f87ee"]}],"mendeley":{"formattedCitation":"(Ouyang &amp; Reilly, n.d.)","manualFormatting":"(Ouyang &amp; Reilly)","plainTextFormattedCitation":"(Ouyang &amp; Reilly, n.d.)","previouslyFormattedCitation":"(Ouyang &amp; Reilly, n.d.)"},"properties":{"noteIndex":0},"schema":"https://github.com/citation-style-language/schema/raw/master/csl-citation.json"}</w:instrText>
      </w:r>
      <w:r w:rsidRPr="007F60CA">
        <w:fldChar w:fldCharType="separate"/>
      </w:r>
      <w:r w:rsidRPr="007F60CA">
        <w:rPr>
          <w:noProof/>
        </w:rPr>
        <w:t>(Ouyang &amp; Reilly)</w:t>
      </w:r>
      <w:r w:rsidRPr="007F60CA">
        <w:fldChar w:fldCharType="end"/>
      </w:r>
    </w:p>
    <w:p w:rsidR="005C2C27" w:rsidRPr="007F60CA" w:rsidRDefault="005C2C27" w:rsidP="00E80BF4">
      <w:pPr>
        <w:spacing w:after="0"/>
        <w:rPr>
          <w:rStyle w:val="Fett"/>
        </w:rPr>
      </w:pPr>
      <w:r w:rsidRPr="007F60CA">
        <w:rPr>
          <w:rStyle w:val="Fett"/>
        </w:rPr>
        <w:t>Undirected / directed</w:t>
      </w:r>
    </w:p>
    <w:p w:rsidR="005C2C27" w:rsidRPr="007F60CA" w:rsidRDefault="005C2C27" w:rsidP="006221E1">
      <w:r w:rsidRPr="007F60CA">
        <w:t xml:space="preserve">In a social network a pair of actors (a dyad) either can be adjacent (connected) or not, if no relation is existent between them. A network is called undirected if existing relationships between actors are symmetric. </w:t>
      </w:r>
      <w:r w:rsidR="00FC52A0">
        <w:t>Symmetric</w:t>
      </w:r>
      <w:r w:rsidRPr="007F60CA">
        <w:t xml:space="preserve"> means no distinction between sender and recipient can be mad</w:t>
      </w:r>
      <w:r w:rsidR="00FC52A0">
        <w:t>e</w:t>
      </w:r>
      <w:r w:rsidRPr="007F60CA">
        <w:t xml:space="preserve"> or the distinction is not important. </w:t>
      </w:r>
      <w:r w:rsidR="00FC52A0">
        <w:t>Collaboration</w:t>
      </w:r>
      <w:r w:rsidRPr="007F60CA">
        <w:t xml:space="preserve"> networks are undirected </w:t>
      </w:r>
      <w:r w:rsidR="00FC52A0">
        <w:t>because</w:t>
      </w:r>
      <w:r w:rsidRPr="007F60CA">
        <w:t xml:space="preserve"> if one person </w:t>
      </w:r>
      <w:r w:rsidR="00FC52A0">
        <w:t>works together</w:t>
      </w:r>
      <w:r w:rsidRPr="007F60CA">
        <w:t xml:space="preserve"> with another the connection is reciprocal. If the direction is not inherently symmetric, in the sense that each relationship involves distinct ‘sender’ and ‘receiver’ roles, graphs are called directed graphs. This may be the case with email networks as it is not necessary that if someone writes an email to another person that the receiver also writes one back. </w:t>
      </w:r>
      <w:r w:rsidRPr="007F60CA">
        <w:fldChar w:fldCharType="begin" w:fldLock="1"/>
      </w:r>
      <w:r w:rsidRPr="007F60CA">
        <w:instrText>ADDIN CSL_CITATION {"citationItems":[{"id":"ITEM-1","itemData":{"DOI":"10.1177/016555150202800601","ISBN":"0165551502028","ISSN":"01655515","PMID":"9033354","abstract":"Social network analvsis (SNA) is not a formal theory in sociology but rather a strategy for investigating social structures. As it is an idea that can be applied in many fields, we study, in particular, its influence in the information sciences. Information scientists study publication, citation and cocitation networks, collaboration structures and other forms of social interaction networks. Moreover, the Internet represents a social network of an unprecedented scale. In all these studies social network analysis can successfully be applied. SNA is further related to recent theories concerning the free market economy, geography and transport networks. The growth of SNA is documented and a co-author network of SNA is drawn. Centrality measures of the SNA network are calculated.","author":[{"dropping-particle":"","family":"Otte","given":"Evelien","non-dropping-particle":"","parse-names":false,"suffix":""},{"dropping-particle":"","family":"Rousseau","given":"Ronald","non-dropping-particle":"","parse-names":false,"suffix":""}],"container-title":"Journal of Information Science","id":"ITEM-1","issue":"6","issued":{"date-parts":[["2002"]]},"page":"441-453","title":"Social network analysis: A powerful strategy, also for the information sciences","type":"article-journal","volume":"28"},"uris":["http://www.mendeley.com/documents/?uuid=b6f2e8d0-2d11-4407-bad3-e9b568fcc409"]},{"id":"ITEM-2","itemData":{"DOI":"10.1111/j.1467-839X.2007.00241.x","ISBN":"1367222314678","ISSN":"13672223","PMID":"20383316","abstract":"Social network analysis is a large and growing body of research on the measurement and analysis of relational structure. Here, we review the fundamental concepts of network analysis, as well as a range of methods currently used in the field. Issues pertaining to data collection, analysis of single networks, network comparison, and analysis of individual-level covariates are discussed, and a number of suggestions are made for avoiding common pitfalls in the application of network methods to substantive questions.","author":[{"dropping-particle":"","family":"Butts","given":"Carter T.","non-dropping-particle":"","parse-names":false,"suffix":""}],"container-title":"Asian Journal of Social Psychology","id":"ITEM-2","issue":"1","issued":{"date-parts":[["2008"]]},"page":"13-41","title":"Social network analysis: A methodological introduction","type":"article-journal","volume":"11"},"uris":["http://www.mendeley.com/documents/?uuid=b3194e06-3931-4691-b122-6102da8bbfb0"]}],"mendeley":{"formattedCitation":"(Butts, 2008; Otte &amp; Rousseau, 2002)","plainTextFormattedCitation":"(Butts, 2008; Otte &amp; Rousseau, 2002)","previouslyFormattedCitation":"(Butts, 2008; Otte &amp; Rousseau, 2002)"},"properties":{"noteIndex":0},"schema":"https://github.com/citation-style-language/schema/raw/master/csl-citation.json"}</w:instrText>
      </w:r>
      <w:r w:rsidRPr="007F60CA">
        <w:fldChar w:fldCharType="separate"/>
      </w:r>
      <w:r w:rsidRPr="007F60CA">
        <w:rPr>
          <w:noProof/>
        </w:rPr>
        <w:t>(Butts, 2008; Otte &amp; Rousseau, 2002)</w:t>
      </w:r>
      <w:r w:rsidRPr="007F60CA">
        <w:fldChar w:fldCharType="end"/>
      </w:r>
    </w:p>
    <w:p w:rsidR="00FC6D6C" w:rsidRPr="007F60CA" w:rsidRDefault="00FC6D6C" w:rsidP="00E80BF4">
      <w:pPr>
        <w:spacing w:after="0"/>
        <w:rPr>
          <w:rStyle w:val="Fett"/>
        </w:rPr>
      </w:pPr>
      <w:r w:rsidRPr="007F60CA">
        <w:rPr>
          <w:rStyle w:val="Fett"/>
        </w:rPr>
        <w:t>Loop</w:t>
      </w:r>
    </w:p>
    <w:p w:rsidR="00FC6D6C" w:rsidRPr="007F60CA" w:rsidRDefault="00FC6D6C" w:rsidP="006221E1">
      <w:r w:rsidRPr="007F60CA">
        <w:t>An edge from a vertex to itself is called as a loop. Networks which have no loops and which are not multiplex (do not allow duplicate edges) are said to be simple.</w:t>
      </w:r>
    </w:p>
    <w:p w:rsidR="00FC6D6C" w:rsidRPr="007F60CA" w:rsidRDefault="00FC6D6C" w:rsidP="00E80BF4">
      <w:pPr>
        <w:spacing w:after="0"/>
        <w:rPr>
          <w:rStyle w:val="Fett"/>
        </w:rPr>
      </w:pPr>
      <w:r w:rsidRPr="007F60CA">
        <w:rPr>
          <w:rStyle w:val="Fett"/>
        </w:rPr>
        <w:t>Path</w:t>
      </w:r>
    </w:p>
    <w:p w:rsidR="006101E0" w:rsidRPr="007F60CA" w:rsidRDefault="00FC6D6C" w:rsidP="006221E1">
      <w:r w:rsidRPr="007F60CA">
        <w:t>A path between two nodes exists if they are connected and consistently reachable by a sequence of node pairs. The number of connections between distinct node pairs defines the length of a path</w:t>
      </w:r>
      <w:r w:rsidR="00FC52A0">
        <w:t>, called</w:t>
      </w:r>
      <w:r w:rsidRPr="007F60CA">
        <w:t xml:space="preserve"> distance.</w:t>
      </w:r>
    </w:p>
    <w:p w:rsidR="00FC6D6C" w:rsidRPr="007F60CA" w:rsidRDefault="00277392" w:rsidP="00E80BF4">
      <w:pPr>
        <w:spacing w:after="0"/>
        <w:rPr>
          <w:rStyle w:val="Fett"/>
        </w:rPr>
      </w:pPr>
      <w:r w:rsidRPr="007F60CA">
        <w:rPr>
          <w:rStyle w:val="Fett"/>
        </w:rPr>
        <w:t>(</w:t>
      </w:r>
      <w:r w:rsidR="00FC6D6C" w:rsidRPr="007F60CA">
        <w:rPr>
          <w:rStyle w:val="Fett"/>
        </w:rPr>
        <w:t>Geodesic</w:t>
      </w:r>
      <w:r w:rsidR="006101E0" w:rsidRPr="007F60CA">
        <w:rPr>
          <w:rStyle w:val="Fett"/>
        </w:rPr>
        <w:t>)</w:t>
      </w:r>
      <w:r w:rsidR="00FC6D6C" w:rsidRPr="007F60CA">
        <w:rPr>
          <w:rStyle w:val="Fett"/>
        </w:rPr>
        <w:t xml:space="preserve"> Distance</w:t>
      </w:r>
    </w:p>
    <w:p w:rsidR="00FC6D6C" w:rsidRPr="007F60CA" w:rsidRDefault="00FC6D6C" w:rsidP="006221E1">
      <w:r w:rsidRPr="007F60CA">
        <w:t>The shortest path</w:t>
      </w:r>
      <w:r w:rsidR="00FC52A0">
        <w:t>,</w:t>
      </w:r>
      <w:r w:rsidRPr="007F60CA">
        <w:t xml:space="preserve"> </w:t>
      </w:r>
      <w:r w:rsidR="00FC52A0">
        <w:t>connecting</w:t>
      </w:r>
      <w:r w:rsidRPr="007F60CA">
        <w:t xml:space="preserve"> any pair of nodes</w:t>
      </w:r>
      <w:r w:rsidR="00FC52A0">
        <w:t>,</w:t>
      </w:r>
      <w:r w:rsidRPr="007F60CA">
        <w:t xml:space="preserve"> is the geodesic distance. In a directed network the path between two vertices can be different caused by the path direction.</w:t>
      </w:r>
    </w:p>
    <w:p w:rsidR="00FC52A0" w:rsidRPr="007F60CA" w:rsidRDefault="00FC52A0" w:rsidP="00FC52A0">
      <w:pPr>
        <w:spacing w:after="0"/>
        <w:rPr>
          <w:rStyle w:val="Fett"/>
        </w:rPr>
      </w:pPr>
      <w:r>
        <w:rPr>
          <w:rStyle w:val="Fett"/>
        </w:rPr>
        <w:t>A</w:t>
      </w:r>
      <w:r w:rsidRPr="007F60CA">
        <w:rPr>
          <w:rStyle w:val="Fett"/>
        </w:rPr>
        <w:t>verage path length</w:t>
      </w:r>
    </w:p>
    <w:p w:rsidR="00FC52A0" w:rsidRPr="007F60CA" w:rsidRDefault="00FC52A0" w:rsidP="00FC52A0">
      <w:pPr>
        <w:rPr>
          <w:rStyle w:val="Fett"/>
          <w:b w:val="0"/>
          <w:bCs w:val="0"/>
        </w:rPr>
      </w:pPr>
      <w:r w:rsidRPr="007F60CA">
        <w:t>The average path length in a graph is calculated as the sum shortest paths between all pairs of</w:t>
      </w:r>
      <w:r w:rsidRPr="007F60CA">
        <w:rPr>
          <w:rStyle w:val="Fett"/>
          <w:b w:val="0"/>
          <w:bCs w:val="0"/>
        </w:rPr>
        <w:t xml:space="preserve"> vertices divided by the number of all paths.</w:t>
      </w:r>
    </w:p>
    <w:p w:rsidR="00FC52A0" w:rsidRPr="007F60CA" w:rsidRDefault="00FC52A0" w:rsidP="00FC52A0">
      <w:pPr>
        <w:spacing w:after="0"/>
        <w:rPr>
          <w:rStyle w:val="Fett"/>
        </w:rPr>
      </w:pPr>
      <w:r w:rsidRPr="007F60CA">
        <w:rPr>
          <w:rStyle w:val="Fett"/>
        </w:rPr>
        <w:t>Diameter</w:t>
      </w:r>
    </w:p>
    <w:p w:rsidR="00FC52A0" w:rsidRPr="007F60CA" w:rsidRDefault="00FC52A0" w:rsidP="00FC52A0">
      <w:r w:rsidRPr="007F60CA">
        <w:t>Diameter describes the maximum of shortest distances between any two nodes in a network. If the graph is not connected the diameter is infinite.</w:t>
      </w:r>
      <w:r w:rsidRPr="007F60CA">
        <w:rPr>
          <w:bCs/>
        </w:rPr>
        <w:t xml:space="preserve"> </w:t>
      </w:r>
      <w:r w:rsidRPr="007F60CA">
        <w:rPr>
          <w:bCs/>
        </w:rPr>
        <w:fldChar w:fldCharType="begin" w:fldLock="1"/>
      </w:r>
      <w:r w:rsidRPr="007F60CA">
        <w:rPr>
          <w:bCs/>
        </w:rPr>
        <w:instrText>ADDIN CSL_CITATION {"citationItems":[{"id":"ITEM-1","itemData":{"DOI":"10.2498/iti.2013.0566","ISBN":"978-953-7138-30-1","abstract":"The research presented in this paper is about detecting collaborative networks inside the structure of a research social network. As case study we consider ResearchGate and SEE University academic staff. First we describe the methodology used to crawl and create an academic-academic network depending from their fields of interest. We then calculate and discuss four social network analysis centrality measures (closeness, betweenness, degree, and PageRank) for entities in this network. In addition to these metrics, we have also investigated grouping of individuals, based on automatic clustering depending from their reciprocal relationships.","author":[{"dropping-particle":"","family":"Golubic","given":"Kruno","non-dropping-particle":"","parse-names":false,"suffix":""}],"container-title":"Proceedings of the ITI 2013 35th International Conference on INFORMATION TECHNOLOGY INTERFACES","id":"ITEM-1","issued":{"date-parts":[["2013"]]},"page":"3-8","publisher":"University Computing Centre - SRCE","publisher-place":"Zagreb","title":"Discovering Value in Academic Social Networks: A Case Study in ResearchGate","type":"paper-conference"},"locator":"2","uris":["http://www.mendeley.com/documents/?uuid=5bf21c81-bf19-36df-a9d7-3791bfdbd615"]}],"mendeley":{"formattedCitation":"(Golubic, 2013, p. 2)","plainTextFormattedCitation":"(Golubic, 2013, p. 2)","previouslyFormattedCitation":"(Golubic, 2013, p. 2)"},"properties":{"noteIndex":0},"schema":"https://github.com/citation-style-language/schema/raw/master/csl-citation.json"}</w:instrText>
      </w:r>
      <w:r w:rsidRPr="007F60CA">
        <w:rPr>
          <w:bCs/>
        </w:rPr>
        <w:fldChar w:fldCharType="separate"/>
      </w:r>
      <w:r w:rsidRPr="007F60CA">
        <w:rPr>
          <w:bCs/>
          <w:noProof/>
        </w:rPr>
        <w:t>(Golubic, 2013, p. 2)</w:t>
      </w:r>
      <w:r w:rsidRPr="007F60CA">
        <w:rPr>
          <w:bCs/>
        </w:rPr>
        <w:fldChar w:fldCharType="end"/>
      </w:r>
    </w:p>
    <w:p w:rsidR="00F17A3E" w:rsidRPr="007F60CA" w:rsidRDefault="00F45BD3" w:rsidP="00E80BF4">
      <w:pPr>
        <w:spacing w:after="0"/>
        <w:rPr>
          <w:rStyle w:val="Fett"/>
        </w:rPr>
      </w:pPr>
      <w:r w:rsidRPr="007F60CA">
        <w:rPr>
          <w:rStyle w:val="Fett"/>
        </w:rPr>
        <w:t>Transitivity</w:t>
      </w:r>
      <w:r w:rsidR="00F17A3E" w:rsidRPr="007F60CA">
        <w:rPr>
          <w:rStyle w:val="Fett"/>
        </w:rPr>
        <w:t xml:space="preserve"> or clustering coefficient</w:t>
      </w:r>
    </w:p>
    <w:p w:rsidR="00F17A3E" w:rsidRPr="007F60CA" w:rsidRDefault="00F17A3E" w:rsidP="006221E1">
      <w:r w:rsidRPr="007F60CA">
        <w:t>Transitivity measures the probability that the adjacent vertices of a vertex are connected. This is also called the clustering coefficient.</w:t>
      </w:r>
    </w:p>
    <w:p w:rsidR="000170BF" w:rsidRPr="007F60CA" w:rsidRDefault="000170BF" w:rsidP="00E80BF4">
      <w:pPr>
        <w:spacing w:after="0"/>
        <w:rPr>
          <w:rStyle w:val="Fett"/>
        </w:rPr>
      </w:pPr>
      <w:r w:rsidRPr="007F60CA">
        <w:rPr>
          <w:rStyle w:val="Fett"/>
        </w:rPr>
        <w:lastRenderedPageBreak/>
        <w:t>Assortativity</w:t>
      </w:r>
    </w:p>
    <w:p w:rsidR="000170BF" w:rsidRPr="007F60CA" w:rsidRDefault="000170BF" w:rsidP="006221E1">
      <w:r w:rsidRPr="007F60CA">
        <w:t xml:space="preserve">The assortativity coefficient measures the level of </w:t>
      </w:r>
      <w:r w:rsidR="0008101B" w:rsidRPr="007F60CA">
        <w:t>homophily</w:t>
      </w:r>
      <w:r w:rsidRPr="007F60CA">
        <w:t xml:space="preserve"> of the graph, based on some vertex labelling or values assigned to vertices. </w:t>
      </w:r>
      <w:r w:rsidR="00640658">
        <w:t>T</w:t>
      </w:r>
      <w:r w:rsidRPr="007F60CA">
        <w:t xml:space="preserve">he coefficient is high, </w:t>
      </w:r>
      <w:r w:rsidR="00640658">
        <w:t>if</w:t>
      </w:r>
      <w:r w:rsidRPr="007F60CA">
        <w:t xml:space="preserve"> connected vertices tend to have the same labels or similar assigned values</w:t>
      </w:r>
      <w:r w:rsidR="00915AB4">
        <w:t xml:space="preserve">. </w:t>
      </w:r>
      <w:r w:rsidR="004E2120">
        <w:fldChar w:fldCharType="begin" w:fldLock="1"/>
      </w:r>
      <w:r w:rsidR="00E802DD">
        <w:instrText>ADDIN CSL_CITATION {"citationItems":[{"id":"ITEM-1","itemData":{"DOI":"10.1103/PhysRevLett.89.208701","ISBN":"0031-9007 (Print)\\n0031-9007 (Linking)","ISSN":"10797114","PMID":"12443515","abstract":"A network is said to show assortative mixing if the nodes in the network that have many connections tend to be connected to other nodes with many connections. We define a measure of assortative mixing for networks and use it to show that social networks are often assortatively mixed, but that technological and biological networks tend to be disassortative. We propose a model of an assortative network, which we study both analytically and numerically. Within the framework of this model we find that assortative networks tend to percolate more easily than their disassortative counterparts and that they are also more robust to vertex removal.","author":[{"dropping-particle":"","family":"Newman","given":"M. E.J.","non-dropping-particle":"","parse-names":false,"suffix":""}],"container-title":"Physical Review Letters","id":"ITEM-1","issue":"20","issued":{"date-parts":[["2002"]]},"page":"1-4","title":"Assortative Mixing in Networks","type":"article-journal","volume":"89"},"uris":["http://www.mendeley.com/documents/?uuid=091061d2-affb-43dd-a0eb-1167fa80d1f5"]}],"mendeley":{"formattedCitation":"(Newman, 2002)","plainTextFormattedCitation":"(Newman, 2002)","previouslyFormattedCitation":"(Newman, 2002)"},"properties":{"noteIndex":0},"schema":"https://github.com/citation-style-language/schema/raw/master/csl-citation.json"}</w:instrText>
      </w:r>
      <w:r w:rsidR="004E2120">
        <w:fldChar w:fldCharType="separate"/>
      </w:r>
      <w:r w:rsidR="004E2120" w:rsidRPr="004E2120">
        <w:rPr>
          <w:noProof/>
        </w:rPr>
        <w:t>(Newman, 2002)</w:t>
      </w:r>
      <w:r w:rsidR="004E2120">
        <w:fldChar w:fldCharType="end"/>
      </w:r>
    </w:p>
    <w:p w:rsidR="00F17A3E" w:rsidRPr="007F60CA" w:rsidRDefault="00F45BD3" w:rsidP="00E80BF4">
      <w:pPr>
        <w:spacing w:after="0"/>
        <w:rPr>
          <w:rStyle w:val="Fett"/>
        </w:rPr>
      </w:pPr>
      <w:r w:rsidRPr="007F60CA">
        <w:rPr>
          <w:rStyle w:val="Fett"/>
        </w:rPr>
        <w:t>Density</w:t>
      </w:r>
    </w:p>
    <w:p w:rsidR="00F45BD3" w:rsidRPr="007F60CA" w:rsidRDefault="00F45BD3" w:rsidP="006221E1">
      <w:pPr>
        <w:rPr>
          <w:bCs/>
        </w:rPr>
      </w:pPr>
      <w:r w:rsidRPr="007F60CA">
        <w:t>Density of a graph is defined as the comparison between the number of existing connections divided by the number of possible connections between all actors within the social network. Density is an indicator for the general level of connectedness</w:t>
      </w:r>
      <w:r w:rsidR="00640658">
        <w:t>.</w:t>
      </w:r>
      <w:r w:rsidRPr="007F60CA">
        <w:t xml:space="preserve"> </w:t>
      </w:r>
      <w:r w:rsidRPr="007F60CA">
        <w:rPr>
          <w:bCs/>
        </w:rPr>
        <w:fldChar w:fldCharType="begin" w:fldLock="1"/>
      </w:r>
      <w:r w:rsidRPr="007F60CA">
        <w:rPr>
          <w:bCs/>
        </w:rPr>
        <w:instrText>ADDIN CSL_CITATION {"citationItems":[{"id":"ITEM-1","itemData":{"abstract":"The exponential growth of information in the World Wide Web (WWW) results in a considerable problem within the academic world, but also for the organization and usability of information in the case of everyday needs. Great advances in information retrieval (IR) systems have been achieved in the late 1990's as relations between documents in the WWW have been recognized as important criteria for the measurement of document relevance. Through constant innovations, the WWW has become part of our everyday life and is used routinely to reach other people through various web based applications. Through these popular applications people increasingly reveal personal information publicly. This public available information allows the identification of relations between people from various sources within the WWW. However, information space models upon which document relevance computations in most of the current IR systems are based on do not take advantage of this social network information. Therefore, an adaptation of the information space model is suggested in this thesis in order to include the increasing amount of information about social relationships between people available in the WWW. The thesis investigates new information models that incorporate social network information and presents a design of a new class of IR systems. By using social network analysis (SNA) for the analysis of the found social structures, a social web IR system aims to improve the access to and the findability of information objects. A discussion on the validity and usability of social network information extracted from the WWW is presented in order to provide confidence in the approach. Furthermore, an implementation of the proposed social web IR system along with an analysis of the incorporated data demonstrates the usability of social network information in IR systems. The evaluation shows that the integration of social network information and metrics derived through SNA can be successfully applied into the relevance calculation of documents indexed by an IR system. Hence, the perceived document relevance could be improved by integrating social network information into the retrieval process. (English) [ABSTRACT FROM AUTHOR]","author":[{"dropping-particle":"","family":"Kirchhoff","given":"Lars","non-dropping-particle":"","parse-names":false,"suffix":""}],"container-title":"University of St. Gallen, Business Dissertations","id":"ITEM-1","issued":{"date-parts":[["2010"]]},"number-of-pages":"1-241","title":"Applying Social Network Analysis to Information Retrieval on the World Wide Web: A Case Study of Academic Publication Space.","type":"thesis"},"uris":["http://www.mendeley.com/documents/?uuid=0508d6f2-fa71-487e-ba2f-91cbd129db3c"]}],"mendeley":{"formattedCitation":"(Kirchhoff, 2010)","plainTextFormattedCitation":"(Kirchhoff, 2010)","previouslyFormattedCitation":"(Kirchhoff, 2010)"},"properties":{"noteIndex":0},"schema":"https://github.com/citation-style-language/schema/raw/master/csl-citation.json"}</w:instrText>
      </w:r>
      <w:r w:rsidRPr="007F60CA">
        <w:rPr>
          <w:bCs/>
        </w:rPr>
        <w:fldChar w:fldCharType="separate"/>
      </w:r>
      <w:r w:rsidRPr="007F60CA">
        <w:rPr>
          <w:bCs/>
          <w:noProof/>
        </w:rPr>
        <w:t>(Kirchhoff, 2010)</w:t>
      </w:r>
      <w:r w:rsidRPr="007F60CA">
        <w:rPr>
          <w:bCs/>
        </w:rPr>
        <w:fldChar w:fldCharType="end"/>
      </w:r>
      <w:r w:rsidRPr="007F60CA">
        <w:rPr>
          <w:bCs/>
        </w:rPr>
        <w:t>.</w:t>
      </w:r>
    </w:p>
    <w:p w:rsidR="00F45BD3" w:rsidRPr="00E93095" w:rsidRDefault="00F45BD3" w:rsidP="00E80BF4">
      <w:pPr>
        <w:spacing w:after="0"/>
        <w:rPr>
          <w:rStyle w:val="Fett"/>
        </w:rPr>
      </w:pPr>
      <w:r w:rsidRPr="00E93095">
        <w:rPr>
          <w:rStyle w:val="Fett"/>
        </w:rPr>
        <w:t>Degree centrality</w:t>
      </w:r>
    </w:p>
    <w:p w:rsidR="000170BF" w:rsidRPr="00E93095" w:rsidRDefault="00307E83" w:rsidP="006221E1">
      <w:r w:rsidRPr="00E93095">
        <w:t xml:space="preserve">Counts how many </w:t>
      </w:r>
      <w:r w:rsidR="00961B26" w:rsidRPr="00E93095">
        <w:t>connections</w:t>
      </w:r>
      <w:r w:rsidRPr="00E93095">
        <w:t xml:space="preserve"> with acquaintances a node has. The more mails, the higher the degree centrality</w:t>
      </w:r>
      <w:r w:rsidR="0016553A" w:rsidRPr="00E93095">
        <w:t xml:space="preserve"> </w:t>
      </w:r>
      <w:r w:rsidR="0016553A" w:rsidRPr="00E93095">
        <w:fldChar w:fldCharType="begin" w:fldLock="1"/>
      </w:r>
      <w:r w:rsidR="0016553A" w:rsidRPr="00E93095">
        <w:instrText>ADDIN CSL_CITATION {"citationItems":[{"id":"ITEM-1","itemData":{"DOI":"10.1016/J.SOCNET.2010.03.006","ISSN":"0378-8733","abstract":"Ties often have a strength naturally associated with them that differentiate them from each other. Tie strength has been operationalized as weights. A few network measures have been proposed for weighted networks, including three common measures of node centrality: degree, closeness, and betweenness. However, these generalizations have solely focused on tie weights, and not on the number of ties, which was the central component of the original measures. This paper proposes generalizations that combine both these aspects. We illustrate the benefits of this approach by applying one of them to Freeman’s EIES dataset.","author":[{"dropping-particle":"","family":"Opsahl","given":"Tore","non-dropping-particle":"","parse-names":false,"suffix":""},{"dropping-particle":"","family":"Agneessens","given":"Filip","non-dropping-particle":"","parse-names":false,"suffix":""},{"dropping-particle":"","family":"Skvoretz","given":"John","non-dropping-particle":"","parse-names":false,"suffix":""}],"container-title":"Social Networks","id":"ITEM-1","issue":"3","issued":{"date-parts":[["2010","7","1"]]},"page":"245-251","publisher":"North-Holland","title":"Node centrality in weighted networks: Generalizing degree and shortest paths","type":"article-journal","volume":"32"},"uris":["http://www.mendeley.com/documents/?uuid=c6fcd04e-2a19-33b9-9ccf-a9e552b7a1bc"]}],"mendeley":{"formattedCitation":"(Opsahl, Agneessens, &amp; Skvoretz, 2010)","plainTextFormattedCitation":"(Opsahl, Agneessens, &amp; Skvoretz, 2010)","previouslyFormattedCitation":"(Opsahl, Agneessens, &amp; Skvoretz, 2010)"},"properties":{"noteIndex":0},"schema":"https://github.com/citation-style-language/schema/raw/master/csl-citation.json"}</w:instrText>
      </w:r>
      <w:r w:rsidR="0016553A" w:rsidRPr="00E93095">
        <w:fldChar w:fldCharType="separate"/>
      </w:r>
      <w:r w:rsidR="0016553A" w:rsidRPr="00E93095">
        <w:rPr>
          <w:noProof/>
        </w:rPr>
        <w:t>(Opsahl, Agneessens, &amp; Skvoretz, 2010)</w:t>
      </w:r>
      <w:r w:rsidR="0016553A" w:rsidRPr="00E93095">
        <w:fldChar w:fldCharType="end"/>
      </w:r>
      <w:r w:rsidR="0016553A" w:rsidRPr="00E93095">
        <w:t>.</w:t>
      </w:r>
    </w:p>
    <w:p w:rsidR="00F45BD3" w:rsidRPr="00E93095" w:rsidRDefault="00F45BD3" w:rsidP="00E80BF4">
      <w:pPr>
        <w:spacing w:after="0"/>
        <w:rPr>
          <w:rStyle w:val="Fett"/>
        </w:rPr>
      </w:pPr>
      <w:r w:rsidRPr="00E93095">
        <w:rPr>
          <w:rStyle w:val="Fett"/>
        </w:rPr>
        <w:t>Betweenness centrality</w:t>
      </w:r>
    </w:p>
    <w:p w:rsidR="00205BF0" w:rsidRPr="00E93095" w:rsidRDefault="00205BF0" w:rsidP="006221E1">
      <w:pPr>
        <w:rPr>
          <w:rStyle w:val="Fett"/>
          <w:b w:val="0"/>
        </w:rPr>
      </w:pPr>
      <w:r w:rsidRPr="00E93095">
        <w:rPr>
          <w:rStyle w:val="Fett"/>
          <w:b w:val="0"/>
        </w:rPr>
        <w:t>The number of shortest paths</w:t>
      </w:r>
      <w:r w:rsidR="00961B26" w:rsidRPr="00E93095">
        <w:rPr>
          <w:rStyle w:val="Fett"/>
          <w:b w:val="0"/>
        </w:rPr>
        <w:t xml:space="preserve"> from all vertices to all others</w:t>
      </w:r>
      <w:r w:rsidRPr="00E93095">
        <w:rPr>
          <w:rStyle w:val="Fett"/>
          <w:b w:val="0"/>
        </w:rPr>
        <w:t xml:space="preserve"> a node is laying on is called betweenness centrality. Ascribe a high centrality to nodes connecting distinct communities together.</w:t>
      </w:r>
      <w:r w:rsidR="00961B26" w:rsidRPr="00E93095">
        <w:rPr>
          <w:rStyle w:val="Fett"/>
          <w:b w:val="0"/>
        </w:rPr>
        <w:t xml:space="preserve"> </w:t>
      </w:r>
      <w:r w:rsidR="00961B26" w:rsidRPr="00E93095">
        <w:fldChar w:fldCharType="begin" w:fldLock="1"/>
      </w:r>
      <w:r w:rsidR="00961B26" w:rsidRPr="00E93095">
        <w:instrText>ADDIN CSL_CITATION {"citationItems":[{"id":"ITEM-1","itemData":{"DOI":"10.2498/iti.2013.0566","ISBN":"978-953-7138-30-1","abstract":"The research presented in this paper is about detecting collaborative networks inside the structure of a research social network. As case study we consider ResearchGate and SEE University academic staff. First we describe the methodology used to crawl and create an academic-academic network depending from their fields of interest. We then calculate and discuss four social network analysis centrality measures (closeness, betweenness, degree, and PageRank) for entities in this network. In addition to these metrics, we have also investigated grouping of individuals, based on automatic clustering depending from their reciprocal relationships.","author":[{"dropping-particle":"","family":"Golubic","given":"Kruno","non-dropping-particle":"","parse-names":false,"suffix":""}],"container-title":"Proceedings of the ITI 2013 35th International Conference on INFORMATION TECHNOLOGY INTERFACES","id":"ITEM-1","issued":{"date-parts":[["2013"]]},"page":"3-8","publisher":"University Computing Centre - SRCE","publisher-place":"Zagreb","title":"Discovering Value in Academic Social Networks: A Case Study in ResearchGate","type":"paper-conference"},"locator":"2","uris":["http://www.mendeley.com/documents/?uuid=5bf21c81-bf19-36df-a9d7-3791bfdbd615"]}],"mendeley":{"formattedCitation":"(Golubic, 2013, p. 2)","plainTextFormattedCitation":"(Golubic, 2013, p. 2)","previouslyFormattedCitation":"(Golubic, 2013, p. 2)"},"properties":{"noteIndex":0},"schema":"https://github.com/citation-style-language/schema/raw/master/csl-citation.json"}</w:instrText>
      </w:r>
      <w:r w:rsidR="00961B26" w:rsidRPr="00E93095">
        <w:fldChar w:fldCharType="separate"/>
      </w:r>
      <w:r w:rsidR="00961B26" w:rsidRPr="00E93095">
        <w:rPr>
          <w:noProof/>
        </w:rPr>
        <w:t>(Golubic, 2013, p. 2)</w:t>
      </w:r>
      <w:r w:rsidR="00961B26" w:rsidRPr="00E93095">
        <w:fldChar w:fldCharType="end"/>
      </w:r>
    </w:p>
    <w:p w:rsidR="00961B26" w:rsidRPr="00E93095" w:rsidRDefault="00961B26" w:rsidP="00E80BF4">
      <w:pPr>
        <w:spacing w:after="0"/>
        <w:rPr>
          <w:rStyle w:val="Fett"/>
        </w:rPr>
      </w:pPr>
      <w:r w:rsidRPr="00E93095">
        <w:rPr>
          <w:rStyle w:val="Fett"/>
        </w:rPr>
        <w:t>Closeness centrality</w:t>
      </w:r>
    </w:p>
    <w:p w:rsidR="00961B26" w:rsidRPr="00E93095" w:rsidRDefault="00961B26" w:rsidP="006221E1">
      <w:pPr>
        <w:rPr>
          <w:rStyle w:val="Fett"/>
          <w:b w:val="0"/>
        </w:rPr>
      </w:pPr>
      <w:r w:rsidRPr="00E93095">
        <w:rPr>
          <w:rStyle w:val="Fett"/>
          <w:b w:val="0"/>
        </w:rPr>
        <w:t>Closeness centrality measures the mean of all shortest path</w:t>
      </w:r>
      <w:r w:rsidR="00FC52A0" w:rsidRPr="00E93095">
        <w:rPr>
          <w:rStyle w:val="Fett"/>
          <w:b w:val="0"/>
        </w:rPr>
        <w:t>s</w:t>
      </w:r>
      <w:r w:rsidRPr="00E93095">
        <w:rPr>
          <w:rStyle w:val="Fett"/>
          <w:b w:val="0"/>
        </w:rPr>
        <w:t xml:space="preserve"> to every existing node in the network. According to that its logic is different from the other two centrality measures, meaning nodes with low closeness centrality are more central and have a shorter way to reach all nodes. </w:t>
      </w:r>
      <w:r w:rsidRPr="00E93095">
        <w:fldChar w:fldCharType="begin" w:fldLock="1"/>
      </w:r>
      <w:r w:rsidRPr="00E93095">
        <w:instrText>ADDIN CSL_CITATION {"citationItems":[{"id":"ITEM-1","itemData":{"DOI":"10.2498/iti.2013.0566","ISBN":"978-953-7138-30-1","abstract":"The research presented in this paper is about detecting collaborative networks inside the structure of a research social network. As case study we consider ResearchGate and SEE University academic staff. First we describe the methodology used to crawl and create an academic-academic network depending from their fields of interest. We then calculate and discuss four social network analysis centrality measures (closeness, betweenness, degree, and PageRank) for entities in this network. In addition to these metrics, we have also investigated grouping of individuals, based on automatic clustering depending from their reciprocal relationships.","author":[{"dropping-particle":"","family":"Golubic","given":"Kruno","non-dropping-particle":"","parse-names":false,"suffix":""}],"container-title":"Proceedings of the ITI 2013 35th International Conference on INFORMATION TECHNOLOGY INTERFACES","id":"ITEM-1","issued":{"date-parts":[["2013"]]},"page":"3-8","publisher":"University Computing Centre - SRCE","publisher-place":"Zagreb","title":"Discovering Value in Academic Social Networks: A Case Study in ResearchGate","type":"paper-conference"},"locator":"2","uris":["http://www.mendeley.com/documents/?uuid=5bf21c81-bf19-36df-a9d7-3791bfdbd615"]}],"mendeley":{"formattedCitation":"(Golubic, 2013, p. 2)","plainTextFormattedCitation":"(Golubic, 2013, p. 2)","previouslyFormattedCitation":"(Golubic, 2013, p. 2)"},"properties":{"noteIndex":0},"schema":"https://github.com/citation-style-language/schema/raw/master/csl-citation.json"}</w:instrText>
      </w:r>
      <w:r w:rsidRPr="00E93095">
        <w:fldChar w:fldCharType="separate"/>
      </w:r>
      <w:r w:rsidRPr="00E93095">
        <w:rPr>
          <w:noProof/>
        </w:rPr>
        <w:t>(Golubic, 2013, p. 2)</w:t>
      </w:r>
      <w:r w:rsidRPr="00E93095">
        <w:fldChar w:fldCharType="end"/>
      </w:r>
    </w:p>
    <w:p w:rsidR="00F45BD3" w:rsidRPr="00E93095" w:rsidRDefault="00F45BD3" w:rsidP="00E80BF4">
      <w:pPr>
        <w:spacing w:after="0"/>
        <w:rPr>
          <w:rStyle w:val="Fett"/>
        </w:rPr>
      </w:pPr>
      <w:r w:rsidRPr="00E93095">
        <w:rPr>
          <w:rStyle w:val="Fett"/>
        </w:rPr>
        <w:t>Communit</w:t>
      </w:r>
      <w:r w:rsidR="002D7DF3" w:rsidRPr="00E93095">
        <w:rPr>
          <w:rStyle w:val="Fett"/>
        </w:rPr>
        <w:t>ies</w:t>
      </w:r>
    </w:p>
    <w:p w:rsidR="008A4A74" w:rsidRPr="007F60CA" w:rsidRDefault="00551C00" w:rsidP="006221E1">
      <w:pPr>
        <w:rPr>
          <w:rStyle w:val="Fett"/>
          <w:b w:val="0"/>
        </w:rPr>
      </w:pPr>
      <w:r w:rsidRPr="00E93095">
        <w:rPr>
          <w:rStyle w:val="Fett"/>
          <w:b w:val="0"/>
        </w:rPr>
        <w:t>Detection of communities, one of the key properties of complex networks, is particular interesting. Community structures in networks</w:t>
      </w:r>
      <w:r w:rsidR="006E5FBF">
        <w:rPr>
          <w:rStyle w:val="Fett"/>
          <w:b w:val="0"/>
        </w:rPr>
        <w:t xml:space="preserve">, showed in </w:t>
      </w:r>
      <w:r w:rsidR="006E5FBF">
        <w:rPr>
          <w:rStyle w:val="Fett"/>
          <w:b w:val="0"/>
        </w:rPr>
        <w:fldChar w:fldCharType="begin"/>
      </w:r>
      <w:r w:rsidR="006E5FBF">
        <w:rPr>
          <w:rStyle w:val="Fett"/>
          <w:b w:val="0"/>
        </w:rPr>
        <w:instrText xml:space="preserve"> REF _Ref534285011 \h </w:instrText>
      </w:r>
      <w:r w:rsidR="006E5FBF">
        <w:rPr>
          <w:rStyle w:val="Fett"/>
          <w:b w:val="0"/>
        </w:rPr>
      </w:r>
      <w:r w:rsidR="006E5FBF">
        <w:rPr>
          <w:rStyle w:val="Fett"/>
          <w:b w:val="0"/>
        </w:rPr>
        <w:fldChar w:fldCharType="separate"/>
      </w:r>
      <w:r w:rsidR="006E5FBF" w:rsidRPr="007F60CA">
        <w:t>Figure 3</w:t>
      </w:r>
      <w:r w:rsidR="006E5FBF">
        <w:rPr>
          <w:rStyle w:val="Fett"/>
          <w:b w:val="0"/>
        </w:rPr>
        <w:fldChar w:fldCharType="end"/>
      </w:r>
      <w:r w:rsidR="006E5FBF">
        <w:rPr>
          <w:rStyle w:val="Fett"/>
          <w:b w:val="0"/>
        </w:rPr>
        <w:t>,</w:t>
      </w:r>
      <w:r w:rsidRPr="00E93095">
        <w:rPr>
          <w:rStyle w:val="Fett"/>
          <w:b w:val="0"/>
        </w:rPr>
        <w:t xml:space="preserve"> describes groups of nodes that are more</w:t>
      </w:r>
      <w:r w:rsidRPr="007F60CA">
        <w:rPr>
          <w:rStyle w:val="Fett"/>
          <w:b w:val="0"/>
        </w:rPr>
        <w:t xml:space="preserve"> densely connected to each other than to nodes in other communities. </w:t>
      </w:r>
      <w:r w:rsidR="00C17356" w:rsidRPr="007F60CA">
        <w:rPr>
          <w:rStyle w:val="Fett"/>
          <w:b w:val="0"/>
        </w:rPr>
        <w:t>These underlays</w:t>
      </w:r>
      <w:r w:rsidRPr="007F60CA">
        <w:rPr>
          <w:rStyle w:val="Fett"/>
          <w:b w:val="0"/>
        </w:rPr>
        <w:t xml:space="preserve"> the assumption that networks have natural divisions within it. Normally a node can only belong to one community, which is a simplification that not always holds in reality. Identifying communities in large networks is difficult and raised almost to </w:t>
      </w:r>
      <w:proofErr w:type="spellStart"/>
      <w:r w:rsidRPr="007F60CA">
        <w:rPr>
          <w:rStyle w:val="Fett"/>
          <w:b w:val="0"/>
        </w:rPr>
        <w:t>a</w:t>
      </w:r>
      <w:proofErr w:type="spellEnd"/>
      <w:r w:rsidRPr="007F60CA">
        <w:rPr>
          <w:rStyle w:val="Fett"/>
          <w:b w:val="0"/>
        </w:rPr>
        <w:t xml:space="preserve"> independent research field, filled with a lot of literature. </w:t>
      </w:r>
      <w:r w:rsidR="00915AB4">
        <w:rPr>
          <w:rStyle w:val="Fett"/>
          <w:b w:val="0"/>
        </w:rPr>
        <w:fldChar w:fldCharType="begin" w:fldLock="1"/>
      </w:r>
      <w:r w:rsidR="004E2120">
        <w:rPr>
          <w:rStyle w:val="Fett"/>
          <w:b w:val="0"/>
        </w:rPr>
        <w:instrText>ADDIN CSL_CITATION {"citationItems":[{"id":"ITEM-1","itemData":{"DOI":"10.1007/978-1-4471-4054-2 1","abstract":"Social Network Analysis (SNA) is becoming an important tool for\r\ninvestigators, but all the necessary information is often available in a distributed\r\nenvironment.Currently there is no information system that helps managers and team\r\nleaders monitor the status of a social network. This chapter presents an overview of\r\nthe basic concepts of social networks in data analysis including social network analysis\r\nmetrics and performances. Different problems in social networks are discussed\r\nsuch as uncertainty, missing data and finding the shortest path in a social network.\r\nCommunity structure, detection and visualization in social network analysis is also\r\nillustrated. This chapter bridges the gap among the users by combining social\r\nnetwork analysis methods and information visualization technology to help a user\r\nvisually identify the occurrence of a possible relationship amongst the members in\r\na social network. The chapter illustrates an online visualization method for a DBLP (Digital Bibliography &amp; Library Project) dataset of publications from the field of\r\ncomputer science, which is focused on the co-authorship relationship based on the\r\nintensity and topic of joint publications. Challenges to be addressed and future\r\ndirections of research are presented and an extensive bibliography is also included.","author":[{"dropping-particle":"","family":"Ghali","given":"Neveen","non-dropping-particle":"","parse-names":false,"suffix":""},{"dropping-particle":"","family":"Panda","given":"Mrutyunjaya","non-dropping-particle":"","parse-names":false,"suffix":""},{"dropping-particle":"","family":"Hassanien","given":"Aboul Ella","non-dropping-particle":"","parse-names":false,"suffix":""},{"dropping-particle":"","family":"Abraham","given":"Ajith","non-dropping-particle":"","parse-names":false,"suffix":""},{"dropping-particle":"","family":"Snasel","given":"Vaclav","non-dropping-particle":"","parse-names":false,"suffix":""}],"chapter-number":"1","container-title":"Computational Social Networks: Mining and Visualization","id":"ITEM-1","issued":{"date-parts":[["2012"]]},"page":"1-21","publisher":"Springer-Verlag","publisher-place":"London","title":"Social Network Analysis: Tools, Measures and Visualization","type":"chapter"},"uris":["http://www.mendeley.com/documents/?uuid=2416b859-a8bd-3a61-8e9d-8d3171d7da97"]}],"mendeley":{"formattedCitation":"(Ghali, Panda, Hassanien, Abraham, &amp; Snasel, 2012)","plainTextFormattedCitation":"(Ghali, Panda, Hassanien, Abraham, &amp; Snasel, 2012)","previouslyFormattedCitation":"(Ghali, Panda, Hassanien, Abraham, &amp; Snasel, 2012)"},"properties":{"noteIndex":0},"schema":"https://github.com/citation-style-language/schema/raw/master/csl-citation.json"}</w:instrText>
      </w:r>
      <w:r w:rsidR="00915AB4">
        <w:rPr>
          <w:rStyle w:val="Fett"/>
          <w:b w:val="0"/>
        </w:rPr>
        <w:fldChar w:fldCharType="separate"/>
      </w:r>
      <w:r w:rsidR="00915AB4" w:rsidRPr="00915AB4">
        <w:rPr>
          <w:rStyle w:val="Fett"/>
          <w:b w:val="0"/>
          <w:noProof/>
        </w:rPr>
        <w:t>(Ghali, Panda, Hassanien, Abraham, &amp; Snasel, 2012)</w:t>
      </w:r>
      <w:r w:rsidR="00915AB4">
        <w:rPr>
          <w:rStyle w:val="Fett"/>
          <w:b w:val="0"/>
        </w:rPr>
        <w:fldChar w:fldCharType="end"/>
      </w:r>
    </w:p>
    <w:p w:rsidR="002D7DF3" w:rsidRPr="007F60CA" w:rsidRDefault="002D7DF3" w:rsidP="00E80BF4">
      <w:pPr>
        <w:spacing w:after="0"/>
        <w:rPr>
          <w:rStyle w:val="Fett"/>
        </w:rPr>
      </w:pPr>
      <w:r w:rsidRPr="007F60CA">
        <w:rPr>
          <w:rStyle w:val="Fett"/>
        </w:rPr>
        <w:t>Modularity</w:t>
      </w:r>
    </w:p>
    <w:p w:rsidR="002D7DF3" w:rsidRPr="007F60CA" w:rsidRDefault="002D7DF3" w:rsidP="006221E1">
      <w:pPr>
        <w:rPr>
          <w:rStyle w:val="Fett"/>
          <w:b w:val="0"/>
        </w:rPr>
      </w:pPr>
      <w:r w:rsidRPr="007F60CA">
        <w:rPr>
          <w:rStyle w:val="Fett"/>
          <w:b w:val="0"/>
        </w:rPr>
        <w:t xml:space="preserve">The modularity of a graph measures how good the division </w:t>
      </w:r>
      <w:r w:rsidR="00FC52A0">
        <w:rPr>
          <w:rStyle w:val="Fett"/>
          <w:b w:val="0"/>
        </w:rPr>
        <w:t xml:space="preserve">into communities </w:t>
      </w:r>
      <w:r w:rsidRPr="007F60CA">
        <w:rPr>
          <w:rStyle w:val="Fett"/>
          <w:b w:val="0"/>
        </w:rPr>
        <w:t>is, or how separated the different vertex types are from each other. It defined as:</w:t>
      </w:r>
    </w:p>
    <w:p w:rsidR="002D7DF3" w:rsidRPr="007F60CA" w:rsidRDefault="002D7DF3" w:rsidP="006221E1">
      <w:pPr>
        <w:rPr>
          <w:rStyle w:val="Fett"/>
          <w:b w:val="0"/>
        </w:rPr>
      </w:pPr>
      <m:oMathPara>
        <m:oMath>
          <m:r>
            <w:rPr>
              <w:rStyle w:val="Fett"/>
              <w:rFonts w:ascii="Cambria Math" w:hAnsi="Cambria Math"/>
            </w:rPr>
            <w:lastRenderedPageBreak/>
            <m:t>Q=</m:t>
          </m:r>
          <m:f>
            <m:fPr>
              <m:ctrlPr>
                <w:rPr>
                  <w:rStyle w:val="Fett"/>
                  <w:rFonts w:ascii="Cambria Math" w:hAnsi="Cambria Math"/>
                  <w:b w:val="0"/>
                  <w:bCs w:val="0"/>
                  <w:i/>
                </w:rPr>
              </m:ctrlPr>
            </m:fPr>
            <m:num>
              <m:r>
                <w:rPr>
                  <w:rStyle w:val="Fett"/>
                  <w:rFonts w:ascii="Cambria Math" w:hAnsi="Cambria Math"/>
                </w:rPr>
                <m:t>1</m:t>
              </m:r>
            </m:num>
            <m:den>
              <m:r>
                <w:rPr>
                  <w:rStyle w:val="Fett"/>
                  <w:rFonts w:ascii="Cambria Math" w:hAnsi="Cambria Math"/>
                </w:rPr>
                <m:t>2m</m:t>
              </m:r>
            </m:den>
          </m:f>
          <m:r>
            <w:rPr>
              <w:rStyle w:val="Fett"/>
              <w:rFonts w:ascii="Cambria Math" w:hAnsi="Cambria Math"/>
            </w:rPr>
            <m:t xml:space="preserve"> * </m:t>
          </m:r>
          <m:nary>
            <m:naryPr>
              <m:chr m:val="∑"/>
              <m:limLoc m:val="undOvr"/>
              <m:subHide m:val="1"/>
              <m:supHide m:val="1"/>
              <m:ctrlPr>
                <w:rPr>
                  <w:rStyle w:val="Fett"/>
                  <w:rFonts w:ascii="Cambria Math" w:hAnsi="Cambria Math"/>
                  <w:b w:val="0"/>
                  <w:bCs w:val="0"/>
                  <w:i/>
                </w:rPr>
              </m:ctrlPr>
            </m:naryPr>
            <m:sub/>
            <m:sup/>
            <m:e>
              <m:r>
                <w:rPr>
                  <w:rStyle w:val="Fett"/>
                  <w:rFonts w:ascii="Cambria Math" w:hAnsi="Cambria Math"/>
                </w:rPr>
                <m:t>(Aij-ki*</m:t>
              </m:r>
              <m:f>
                <m:fPr>
                  <m:ctrlPr>
                    <w:rPr>
                      <w:rStyle w:val="Fett"/>
                      <w:rFonts w:ascii="Cambria Math" w:hAnsi="Cambria Math"/>
                      <w:b w:val="0"/>
                      <w:bCs w:val="0"/>
                      <w:i/>
                    </w:rPr>
                  </m:ctrlPr>
                </m:fPr>
                <m:num>
                  <m:r>
                    <w:rPr>
                      <w:rStyle w:val="Fett"/>
                      <w:rFonts w:ascii="Cambria Math" w:hAnsi="Cambria Math"/>
                    </w:rPr>
                    <m:t>kj</m:t>
                  </m:r>
                </m:num>
                <m:den>
                  <m:r>
                    <w:rPr>
                      <w:rStyle w:val="Fett"/>
                      <w:rFonts w:ascii="Cambria Math" w:hAnsi="Cambria Math"/>
                    </w:rPr>
                    <m:t>2m</m:t>
                  </m:r>
                </m:den>
              </m:f>
              <m:r>
                <w:rPr>
                  <w:rStyle w:val="Fett"/>
                  <w:rFonts w:ascii="Cambria Math" w:hAnsi="Cambria Math"/>
                </w:rPr>
                <m:t xml:space="preserve"> )</m:t>
              </m:r>
            </m:e>
          </m:nary>
          <m:r>
            <w:rPr>
              <w:rStyle w:val="Fett"/>
              <w:rFonts w:ascii="Cambria Math" w:hAnsi="Cambria Math"/>
            </w:rPr>
            <m:t xml:space="preserve">  δ(ci,cj),i,j</m:t>
          </m:r>
        </m:oMath>
      </m:oMathPara>
    </w:p>
    <w:p w:rsidR="0016553A" w:rsidRPr="007F60CA" w:rsidRDefault="002D7DF3" w:rsidP="006221E1">
      <w:pPr>
        <w:rPr>
          <w:rStyle w:val="Fett"/>
          <w:b w:val="0"/>
          <w:highlight w:val="yellow"/>
        </w:rPr>
      </w:pPr>
      <w:r w:rsidRPr="007F60CA">
        <w:rPr>
          <w:rStyle w:val="Fett"/>
          <w:b w:val="0"/>
          <w:highlight w:val="yellow"/>
        </w:rPr>
        <w:t xml:space="preserve">m is the number of edges, </w:t>
      </w:r>
      <w:proofErr w:type="spellStart"/>
      <w:r w:rsidRPr="007F60CA">
        <w:rPr>
          <w:rStyle w:val="Fett"/>
          <w:b w:val="0"/>
          <w:highlight w:val="yellow"/>
        </w:rPr>
        <w:t>Aij</w:t>
      </w:r>
      <w:proofErr w:type="spellEnd"/>
      <w:r w:rsidRPr="007F60CA">
        <w:rPr>
          <w:rStyle w:val="Fett"/>
          <w:b w:val="0"/>
          <w:highlight w:val="yellow"/>
        </w:rPr>
        <w:t xml:space="preserve"> is the element of the A adjacency matrix in row </w:t>
      </w:r>
      <w:proofErr w:type="spellStart"/>
      <w:r w:rsidRPr="007F60CA">
        <w:rPr>
          <w:rStyle w:val="Fett"/>
          <w:b w:val="0"/>
          <w:highlight w:val="yellow"/>
        </w:rPr>
        <w:t>i</w:t>
      </w:r>
      <w:proofErr w:type="spellEnd"/>
      <w:r w:rsidRPr="007F60CA">
        <w:rPr>
          <w:rStyle w:val="Fett"/>
          <w:b w:val="0"/>
          <w:highlight w:val="yellow"/>
        </w:rPr>
        <w:t xml:space="preserve"> and column j, </w:t>
      </w:r>
      <w:proofErr w:type="spellStart"/>
      <w:r w:rsidRPr="007F60CA">
        <w:rPr>
          <w:rStyle w:val="Fett"/>
          <w:b w:val="0"/>
          <w:highlight w:val="yellow"/>
        </w:rPr>
        <w:t>ki</w:t>
      </w:r>
      <w:proofErr w:type="spellEnd"/>
      <w:r w:rsidRPr="007F60CA">
        <w:rPr>
          <w:rStyle w:val="Fett"/>
          <w:b w:val="0"/>
          <w:highlight w:val="yellow"/>
        </w:rPr>
        <w:t xml:space="preserve"> is the degree of </w:t>
      </w:r>
      <w:proofErr w:type="spellStart"/>
      <w:r w:rsidRPr="007F60CA">
        <w:rPr>
          <w:rStyle w:val="Fett"/>
          <w:b w:val="0"/>
          <w:highlight w:val="yellow"/>
        </w:rPr>
        <w:t>i</w:t>
      </w:r>
      <w:proofErr w:type="spellEnd"/>
      <w:r w:rsidRPr="007F60CA">
        <w:rPr>
          <w:rStyle w:val="Fett"/>
          <w:b w:val="0"/>
          <w:highlight w:val="yellow"/>
        </w:rPr>
        <w:t xml:space="preserve">, </w:t>
      </w:r>
      <w:proofErr w:type="spellStart"/>
      <w:r w:rsidRPr="007F60CA">
        <w:rPr>
          <w:rStyle w:val="Fett"/>
          <w:b w:val="0"/>
          <w:highlight w:val="yellow"/>
        </w:rPr>
        <w:t>kj</w:t>
      </w:r>
      <w:proofErr w:type="spellEnd"/>
      <w:r w:rsidRPr="007F60CA">
        <w:rPr>
          <w:rStyle w:val="Fett"/>
          <w:b w:val="0"/>
          <w:highlight w:val="yellow"/>
        </w:rPr>
        <w:t xml:space="preserve"> is the degree of j, ci is the type (or component) of </w:t>
      </w:r>
      <w:proofErr w:type="spellStart"/>
      <w:r w:rsidRPr="007F60CA">
        <w:rPr>
          <w:rStyle w:val="Fett"/>
          <w:b w:val="0"/>
          <w:highlight w:val="yellow"/>
        </w:rPr>
        <w:t>i</w:t>
      </w:r>
      <w:proofErr w:type="spellEnd"/>
      <w:r w:rsidRPr="007F60CA">
        <w:rPr>
          <w:rStyle w:val="Fett"/>
          <w:b w:val="0"/>
          <w:highlight w:val="yellow"/>
        </w:rPr>
        <w:t xml:space="preserve">, </w:t>
      </w:r>
      <w:proofErr w:type="spellStart"/>
      <w:r w:rsidRPr="007F60CA">
        <w:rPr>
          <w:rStyle w:val="Fett"/>
          <w:b w:val="0"/>
          <w:highlight w:val="yellow"/>
        </w:rPr>
        <w:t>cj</w:t>
      </w:r>
      <w:proofErr w:type="spellEnd"/>
      <w:r w:rsidRPr="007F60CA">
        <w:rPr>
          <w:rStyle w:val="Fett"/>
          <w:b w:val="0"/>
          <w:highlight w:val="yellow"/>
        </w:rPr>
        <w:t xml:space="preserve"> that of j, the sum goes over all </w:t>
      </w:r>
      <w:proofErr w:type="spellStart"/>
      <w:r w:rsidRPr="007F60CA">
        <w:rPr>
          <w:rStyle w:val="Fett"/>
          <w:b w:val="0"/>
          <w:highlight w:val="yellow"/>
        </w:rPr>
        <w:t>i</w:t>
      </w:r>
      <w:proofErr w:type="spellEnd"/>
      <w:r w:rsidRPr="007F60CA">
        <w:rPr>
          <w:rStyle w:val="Fett"/>
          <w:b w:val="0"/>
          <w:highlight w:val="yellow"/>
        </w:rPr>
        <w:t xml:space="preserve"> and j pairs of vertices, and delta(</w:t>
      </w:r>
      <w:proofErr w:type="spellStart"/>
      <w:r w:rsidRPr="007F60CA">
        <w:rPr>
          <w:rStyle w:val="Fett"/>
          <w:b w:val="0"/>
          <w:highlight w:val="yellow"/>
        </w:rPr>
        <w:t>x,y</w:t>
      </w:r>
      <w:proofErr w:type="spellEnd"/>
      <w:r w:rsidRPr="007F60CA">
        <w:rPr>
          <w:rStyle w:val="Fett"/>
          <w:b w:val="0"/>
          <w:highlight w:val="yellow"/>
        </w:rPr>
        <w:t>) is 1 if x=y and 0 otherwise.</w:t>
      </w:r>
      <w:r w:rsidR="0016553A" w:rsidRPr="007F60CA">
        <w:rPr>
          <w:rStyle w:val="Fett"/>
          <w:b w:val="0"/>
          <w:highlight w:val="yellow"/>
        </w:rPr>
        <w:t xml:space="preserve"> </w:t>
      </w:r>
      <w:r w:rsidR="0016553A" w:rsidRPr="007F60CA">
        <w:rPr>
          <w:rStyle w:val="Fett"/>
          <w:b w:val="0"/>
          <w:highlight w:val="yellow"/>
        </w:rPr>
        <w:fldChar w:fldCharType="begin" w:fldLock="1"/>
      </w:r>
      <w:r w:rsidR="0016553A" w:rsidRPr="007F60CA">
        <w:rPr>
          <w:rStyle w:val="Fett"/>
          <w:b w:val="0"/>
          <w:highlight w:val="yellow"/>
        </w:rPr>
        <w:instrText>ADDIN CSL_CITATION {"citationItems":[{"id":"ITEM-1","itemData":{"DOI":"10.3724/SP.J.1087.2009.02191","ISSN":"0095-1137","PMID":"1420","abstract":"The igraph software package provides handy tools for researchers in network sci-ence. It is an open source portable library capable of handling huge graphs with millions of vertices and edges and it is also suitable to grid computing. It contains routines for creating, manipulating and visualizing networks, calculating various struc-tural properties, importing from and exporting to various file formats and many more. Via its interfaces to high-level languages like GNU R and Python it supports rapid development and fast prototyping.","author":[{"dropping-particle":"","family":"Csárdi","given":"Gábor","non-dropping-particle":"","parse-names":false,"suffix":""},{"dropping-particle":"","family":"Nepusz","given":"Tamás","non-dropping-particle":"","parse-names":false,"suffix":""},{"dropping-particle":"","family":"Nepusz","given":"G","non-dropping-particle":"","parse-names":false,"suffix":""},{"dropping-particle":"","family":"Tamas","given":"C","non-dropping-particle":"","parse-names":false,"suffix":""},{"dropping-particle":"","family":"Csárdi","given":"Gábor","non-dropping-particle":"","parse-names":false,"suffix":""},{"dropping-particle":"","family":"Nepusz","given":"Tamás","non-dropping-particle":"","parse-names":false,"suffix":""}],"container-title":"InterJournal, Complex Systems","id":"ITEM-1","issue":"5","issued":{"date-parts":[["2006"]]},"page":"1695","title":"The igraph software package for complex network research","type":"article-journal","volume":"Complex Sy"},"uris":["http://www.mendeley.com/documents/?uuid=42976bf8-7100-4297-9e33-386e469bec49"]}],"mendeley":{"formattedCitation":"(Csárdi et al., 2006)","plainTextFormattedCitation":"(Csárdi et al., 2006)","previouslyFormattedCitation":"(Csárdi et al., 2006)"},"properties":{"noteIndex":0},"schema":"https://github.com/citation-style-language/schema/raw/master/csl-citation.json"}</w:instrText>
      </w:r>
      <w:r w:rsidR="0016553A" w:rsidRPr="007F60CA">
        <w:rPr>
          <w:rStyle w:val="Fett"/>
          <w:b w:val="0"/>
          <w:highlight w:val="yellow"/>
        </w:rPr>
        <w:fldChar w:fldCharType="separate"/>
      </w:r>
      <w:r w:rsidR="0016553A" w:rsidRPr="007F60CA">
        <w:rPr>
          <w:rStyle w:val="Fett"/>
          <w:b w:val="0"/>
          <w:noProof/>
          <w:highlight w:val="yellow"/>
        </w:rPr>
        <w:t>(Csárdi et al., 2006)</w:t>
      </w:r>
      <w:r w:rsidR="0016553A" w:rsidRPr="007F60CA">
        <w:rPr>
          <w:rStyle w:val="Fett"/>
          <w:b w:val="0"/>
          <w:highlight w:val="yellow"/>
        </w:rPr>
        <w:fldChar w:fldCharType="end"/>
      </w:r>
    </w:p>
    <w:p w:rsidR="009D1C80" w:rsidRPr="007F60CA" w:rsidRDefault="009D1C80" w:rsidP="00A37D5D">
      <w:pPr>
        <w:pStyle w:val="Beschriftung"/>
        <w:rPr>
          <w:spacing w:val="-6"/>
        </w:rPr>
      </w:pPr>
      <w:bookmarkStart w:id="22" w:name="_Ref534285011"/>
      <w:bookmarkStart w:id="23" w:name="_Toc534300017"/>
      <w:r w:rsidRPr="007F60CA">
        <w:t xml:space="preserve">Figure </w:t>
      </w:r>
      <w:r w:rsidR="009B7C74" w:rsidRPr="007F60CA">
        <w:fldChar w:fldCharType="begin"/>
      </w:r>
      <w:r w:rsidR="009B7C74" w:rsidRPr="007F60CA">
        <w:instrText xml:space="preserve"> SEQ Figure \* ARABIC </w:instrText>
      </w:r>
      <w:r w:rsidR="009B7C74" w:rsidRPr="007F60CA">
        <w:fldChar w:fldCharType="separate"/>
      </w:r>
      <w:r w:rsidR="00BA2AA5">
        <w:rPr>
          <w:noProof/>
        </w:rPr>
        <w:t>3</w:t>
      </w:r>
      <w:r w:rsidR="009B7C74" w:rsidRPr="007F60CA">
        <w:fldChar w:fldCharType="end"/>
      </w:r>
      <w:bookmarkEnd w:id="22"/>
      <w:r w:rsidRPr="007F60CA">
        <w:t>:</w:t>
      </w:r>
      <w:r w:rsidRPr="0029281B">
        <w:rPr>
          <w:b w:val="0"/>
        </w:rPr>
        <w:t xml:space="preserve"> </w:t>
      </w:r>
      <w:r w:rsidR="006E5FBF">
        <w:rPr>
          <w:b w:val="0"/>
        </w:rPr>
        <w:t>V</w:t>
      </w:r>
      <w:r w:rsidR="0029281B" w:rsidRPr="0029281B">
        <w:rPr>
          <w:b w:val="0"/>
        </w:rPr>
        <w:t xml:space="preserve">ertices </w:t>
      </w:r>
      <w:r w:rsidR="006E5FBF">
        <w:rPr>
          <w:b w:val="0"/>
        </w:rPr>
        <w:t>in three</w:t>
      </w:r>
      <w:r w:rsidR="0029281B" w:rsidRPr="0029281B">
        <w:rPr>
          <w:b w:val="0"/>
        </w:rPr>
        <w:t xml:space="preserve"> groups or communities</w:t>
      </w:r>
      <w:r w:rsidR="006E5FBF">
        <w:rPr>
          <w:b w:val="0"/>
        </w:rPr>
        <w:t>.</w:t>
      </w:r>
      <w:r w:rsidR="0029281B" w:rsidRPr="0029281B">
        <w:rPr>
          <w:b w:val="0"/>
        </w:rPr>
        <w:t xml:space="preserve"> </w:t>
      </w:r>
      <w:r w:rsidR="006E5FBF">
        <w:rPr>
          <w:b w:val="0"/>
        </w:rPr>
        <w:t xml:space="preserve">Within communities </w:t>
      </w:r>
      <w:r w:rsidR="0029281B" w:rsidRPr="0029281B">
        <w:rPr>
          <w:b w:val="0"/>
        </w:rPr>
        <w:t xml:space="preserve">(shaded) there are many edges, </w:t>
      </w:r>
      <w:r w:rsidR="006E5FBF">
        <w:rPr>
          <w:b w:val="0"/>
        </w:rPr>
        <w:t xml:space="preserve">between vertices of different groups there are only a </w:t>
      </w:r>
      <w:r w:rsidR="0029281B" w:rsidRPr="0029281B">
        <w:rPr>
          <w:b w:val="0"/>
        </w:rPr>
        <w:t>smaller number of edges.</w:t>
      </w:r>
      <w:bookmarkEnd w:id="23"/>
    </w:p>
    <w:p w:rsidR="0029281B" w:rsidRDefault="0029281B" w:rsidP="006221E1">
      <w:pPr>
        <w:rPr>
          <w:noProof/>
        </w:rPr>
      </w:pPr>
      <w:r>
        <w:rPr>
          <w:noProof/>
        </w:rPr>
        <w:drawing>
          <wp:inline distT="0" distB="0" distL="0" distR="0">
            <wp:extent cx="3907790" cy="3733800"/>
            <wp:effectExtent l="0" t="0" r="0" b="0"/>
            <wp:docPr id="14" name="Grafik 14" descr="An external file that holds a picture, illustration, etc.&#10;Object name is zpq022062388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ternal file that holds a picture, illustration, etc.&#10;Object name is zpq022062388000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7790" cy="3733800"/>
                    </a:xfrm>
                    <a:prstGeom prst="rect">
                      <a:avLst/>
                    </a:prstGeom>
                    <a:noFill/>
                    <a:ln>
                      <a:noFill/>
                    </a:ln>
                  </pic:spPr>
                </pic:pic>
              </a:graphicData>
            </a:graphic>
          </wp:inline>
        </w:drawing>
      </w:r>
    </w:p>
    <w:p w:rsidR="0014775A" w:rsidRPr="007F60CA" w:rsidRDefault="0094597D" w:rsidP="006221E1">
      <w:r w:rsidRPr="007F60CA">
        <w:t>Source</w:t>
      </w:r>
      <w:r w:rsidR="0014775A" w:rsidRPr="007F60CA">
        <w:t xml:space="preserve">: </w:t>
      </w:r>
      <w:r w:rsidR="00E361F0" w:rsidRPr="00E361F0">
        <w:rPr>
          <w:color w:val="FF0000"/>
        </w:rPr>
        <w:fldChar w:fldCharType="begin" w:fldLock="1"/>
      </w:r>
      <w:r w:rsidR="00915AB4">
        <w:rPr>
          <w:color w:val="FF0000"/>
        </w:rPr>
        <w:instrText>ADDIN CSL_CITATION {"citationItems":[{"id":"ITEM-1","itemData":{"DOI":"10.1073/pnas.0601602103","ISBN":"0027-8424 (Print)\\r0027-8424 (Linking)","ISSN":"0027-8424","PMID":"12060727","abstract":"Many networks of interest in the sciences, including a variety of social and biological networks, are found to divide naturally into communities or modules. The problem of detecting and characterizing this community structure has attracted considerable recent attention. One of the most sensitive detection methods is optimization of the quality function known as \"modularity\" over the possible divisions of a network, but direct application of this method using, for instance, simulated annealing is computationally costly. Here we show that the modularity can be reformulated in terms of the eigenvectors of a new characteristic matrix for the network, which we call the modularity matrix, and that this reformulation leads to a spectral algorithm for community detection that returns results of better quality than competing methods in noticeably shorter running times. We demonstrate the algorithm with applications to several network data sets.","author":[{"dropping-particle":"","family":"Newman","given":"M. E. J.","non-dropping-particle":"","parse-names":false,"suffix":""}],"id":"ITEM-1","issue":"23","issued":{"date-parts":[["2006"]]},"page":"8577-8582","title":"Modularity and community structure in networks","type":"article-journal","volume":"103"},"uris":["http://www.mendeley.com/documents/?uuid=dfe1af25-23cf-406e-9599-206d32e1650f"]}],"mendeley":{"formattedCitation":"(Newman, 2006)","manualFormatting":"Newman, 2006","plainTextFormattedCitation":"(Newman, 2006)","previouslyFormattedCitation":"(Newman, 2006)"},"properties":{"noteIndex":0},"schema":"https://github.com/citation-style-language/schema/raw/master/csl-citation.json"}</w:instrText>
      </w:r>
      <w:r w:rsidR="00E361F0" w:rsidRPr="00E361F0">
        <w:rPr>
          <w:color w:val="FF0000"/>
        </w:rPr>
        <w:fldChar w:fldCharType="separate"/>
      </w:r>
      <w:r w:rsidR="00E361F0" w:rsidRPr="00E361F0">
        <w:rPr>
          <w:noProof/>
          <w:color w:val="FF0000"/>
        </w:rPr>
        <w:t>Newman, 2006</w:t>
      </w:r>
      <w:r w:rsidR="00E361F0" w:rsidRPr="00E361F0">
        <w:rPr>
          <w:color w:val="FF0000"/>
        </w:rPr>
        <w:fldChar w:fldCharType="end"/>
      </w:r>
    </w:p>
    <w:p w:rsidR="00CA123E" w:rsidRPr="007F60CA" w:rsidRDefault="00A47361" w:rsidP="00A37D5D">
      <w:pPr>
        <w:pStyle w:val="berschrift1"/>
      </w:pPr>
      <w:bookmarkStart w:id="24" w:name="_Toc311553494"/>
      <w:r w:rsidRPr="007F60CA">
        <w:br w:type="page"/>
      </w:r>
    </w:p>
    <w:p w:rsidR="00CA123E" w:rsidRPr="007F60CA" w:rsidRDefault="00CA123E" w:rsidP="00A37D5D">
      <w:pPr>
        <w:pStyle w:val="berschrift1"/>
      </w:pPr>
      <w:bookmarkStart w:id="25" w:name="_Toc534300872"/>
      <w:r w:rsidRPr="007F60CA">
        <w:lastRenderedPageBreak/>
        <w:t>3</w:t>
      </w:r>
      <w:r w:rsidRPr="007F60CA">
        <w:tab/>
      </w:r>
      <w:r w:rsidR="002B39B2" w:rsidRPr="007F60CA">
        <w:t>Research State &amp; gaps</w:t>
      </w:r>
      <w:bookmarkEnd w:id="25"/>
    </w:p>
    <w:p w:rsidR="006A1E06" w:rsidRPr="007F60CA" w:rsidRDefault="006A1E06" w:rsidP="006221E1">
      <w:r w:rsidRPr="007F60CA">
        <w:t>This chapter is two folded</w:t>
      </w:r>
      <w:r w:rsidR="00DE2A56">
        <w:t>. P</w:t>
      </w:r>
      <w:r w:rsidRPr="007F60CA">
        <w:t>art</w:t>
      </w:r>
      <w:r w:rsidR="00AD1D8E" w:rsidRPr="007F60CA">
        <w:t xml:space="preserve"> one </w:t>
      </w:r>
      <w:r w:rsidR="00DE2A56">
        <w:t>describes the current research state focusing on</w:t>
      </w:r>
      <w:r w:rsidRPr="007F60CA">
        <w:t xml:space="preserve"> </w:t>
      </w:r>
      <w:r w:rsidR="00F375AB" w:rsidRPr="007F60CA">
        <w:t>email</w:t>
      </w:r>
      <w:r w:rsidRPr="007F60CA">
        <w:t xml:space="preserve"> network</w:t>
      </w:r>
      <w:r w:rsidR="00F375AB" w:rsidRPr="007F60CA">
        <w:t xml:space="preserve"> analysis</w:t>
      </w:r>
      <w:r w:rsidR="00DE2A56">
        <w:t>.</w:t>
      </w:r>
      <w:r w:rsidRPr="007F60CA">
        <w:t xml:space="preserve"> </w:t>
      </w:r>
      <w:r w:rsidR="00DE2A56">
        <w:t>T</w:t>
      </w:r>
      <w:r w:rsidR="00AD1D8E" w:rsidRPr="007F60CA">
        <w:t>he</w:t>
      </w:r>
      <w:r w:rsidRPr="007F60CA">
        <w:t xml:space="preserve"> second</w:t>
      </w:r>
      <w:r w:rsidR="00DE2A56">
        <w:t>, more exhaustive</w:t>
      </w:r>
      <w:r w:rsidRPr="007F60CA">
        <w:t xml:space="preserve"> part</w:t>
      </w:r>
      <w:r w:rsidR="00386744">
        <w:t xml:space="preserve"> is</w:t>
      </w:r>
      <w:r w:rsidRPr="007F60CA">
        <w:t xml:space="preserve"> about connectivity patterns in networks.</w:t>
      </w:r>
    </w:p>
    <w:p w:rsidR="00253F55" w:rsidRPr="007F60CA" w:rsidRDefault="00A37D5D" w:rsidP="0013144C">
      <w:pPr>
        <w:pStyle w:val="berschrift2"/>
        <w:rPr>
          <w:rStyle w:val="Fett"/>
          <w:b/>
          <w:bCs/>
          <w:lang w:val="en-GB"/>
        </w:rPr>
      </w:pPr>
      <w:bookmarkStart w:id="26" w:name="_Toc534300873"/>
      <w:r w:rsidRPr="007F60CA">
        <w:rPr>
          <w:lang w:val="en-GB"/>
        </w:rPr>
        <w:t>3.1</w:t>
      </w:r>
      <w:r w:rsidRPr="007F60CA">
        <w:rPr>
          <w:lang w:val="en-GB"/>
        </w:rPr>
        <w:tab/>
        <w:t>Email network analysis</w:t>
      </w:r>
      <w:bookmarkEnd w:id="26"/>
    </w:p>
    <w:p w:rsidR="00253F55" w:rsidRPr="007F60CA" w:rsidRDefault="00F375AB" w:rsidP="006221E1">
      <w:pPr>
        <w:rPr>
          <w:rStyle w:val="Fett"/>
          <w:b w:val="0"/>
        </w:rPr>
      </w:pPr>
      <w:r w:rsidRPr="007F60CA">
        <w:t>Many studies applying SNA measures to email networks study the Enron dataset</w:t>
      </w:r>
      <w:r w:rsidRPr="007F60CA">
        <w:rPr>
          <w:rStyle w:val="Fett"/>
          <w:b w:val="0"/>
        </w:rPr>
        <w:t xml:space="preserve"> </w:t>
      </w:r>
      <w:r w:rsidR="00C47CE8" w:rsidRPr="007F60CA">
        <w:rPr>
          <w:rStyle w:val="Fett"/>
          <w:b w:val="0"/>
        </w:rPr>
        <w:fldChar w:fldCharType="begin" w:fldLock="1"/>
      </w:r>
      <w:r w:rsidR="000A1658" w:rsidRPr="007F60CA">
        <w:rPr>
          <w:rStyle w:val="Fett"/>
          <w:b w:val="0"/>
        </w:rPr>
        <w:instrText>ADDIN CSL_CITATION {"citationItems":[{"id":"ITEM-1","itemData":{"ISBN":"9781450338547","author":[{"dropping-particle":"","family":"Zehnalova","given":"Sarka","non-dropping-particle":"","parse-names":false,"suffix":""},{"dropping-particle":"","family":"Horak","given":"Zdenek","non-dropping-particle":"","parse-names":false,"suffix":""}],"id":"ITEM-1","issued":{"date-parts":[["2015"]]},"page":"1262-1268","title":"Email Conversation Network Analysis : Work Groups and Teams in Organizations","type":"article-journal"},"locator":"1","uris":["http://www.mendeley.com/documents/?uuid=890dfa00-ce45-4904-b104-d219eac7461e"]}],"mendeley":{"formattedCitation":"(Zehnalova &amp; Horak, 2015, p. 1)","plainTextFormattedCitation":"(Zehnalova &amp; Horak, 2015, p. 1)","previouslyFormattedCitation":"(Zehnalova &amp; Horak, 2015, p. 1)"},"properties":{"noteIndex":0},"schema":"https://github.com/citation-style-language/schema/raw/master/csl-citation.json"}</w:instrText>
      </w:r>
      <w:r w:rsidR="00C47CE8" w:rsidRPr="007F60CA">
        <w:rPr>
          <w:rStyle w:val="Fett"/>
          <w:b w:val="0"/>
        </w:rPr>
        <w:fldChar w:fldCharType="separate"/>
      </w:r>
      <w:r w:rsidR="00C47CE8" w:rsidRPr="007F60CA">
        <w:rPr>
          <w:rStyle w:val="Fett"/>
          <w:b w:val="0"/>
          <w:noProof/>
        </w:rPr>
        <w:t>(Zehnalova &amp; Horak, 2015, p. 1)</w:t>
      </w:r>
      <w:r w:rsidR="00C47CE8" w:rsidRPr="007F60CA">
        <w:rPr>
          <w:rStyle w:val="Fett"/>
          <w:b w:val="0"/>
        </w:rPr>
        <w:fldChar w:fldCharType="end"/>
      </w:r>
      <w:r w:rsidR="00C47CE8" w:rsidRPr="007F60CA">
        <w:rPr>
          <w:rStyle w:val="Fett"/>
          <w:b w:val="0"/>
        </w:rPr>
        <w:t>.</w:t>
      </w:r>
      <w:r w:rsidR="002A1CFA">
        <w:rPr>
          <w:rStyle w:val="Fett"/>
          <w:b w:val="0"/>
        </w:rPr>
        <w:t xml:space="preserve"> The Enron data-log became public during the investigations of SEC (</w:t>
      </w:r>
      <w:r w:rsidR="002A1CFA" w:rsidRPr="002A1CFA">
        <w:rPr>
          <w:rStyle w:val="Fett"/>
          <w:b w:val="0"/>
        </w:rPr>
        <w:t>Securities and Exchange Commission</w:t>
      </w:r>
      <w:r w:rsidR="002A1CFA">
        <w:rPr>
          <w:rStyle w:val="Fett"/>
          <w:b w:val="0"/>
        </w:rPr>
        <w:t>) and FERC (</w:t>
      </w:r>
      <w:r w:rsidR="002A1CFA" w:rsidRPr="002A1CFA">
        <w:rPr>
          <w:rStyle w:val="Fett"/>
          <w:b w:val="0"/>
        </w:rPr>
        <w:t>Federal Energy Regulatory Commission</w:t>
      </w:r>
      <w:r w:rsidR="002A1CFA">
        <w:rPr>
          <w:rStyle w:val="Fett"/>
          <w:b w:val="0"/>
        </w:rPr>
        <w:t>) for transparency, historical and academic research purposes.</w:t>
      </w:r>
      <w:r w:rsidR="00C47CE8" w:rsidRPr="007F60CA">
        <w:rPr>
          <w:rStyle w:val="Fett"/>
          <w:b w:val="0"/>
        </w:rPr>
        <w:t xml:space="preserve"> </w:t>
      </w:r>
      <w:r w:rsidR="000A1658" w:rsidRPr="007F60CA">
        <w:rPr>
          <w:rStyle w:val="Fett"/>
          <w:b w:val="0"/>
        </w:rPr>
        <w:fldChar w:fldCharType="begin" w:fldLock="1"/>
      </w:r>
      <w:r w:rsidR="000A1658" w:rsidRPr="007F60CA">
        <w:rPr>
          <w:rStyle w:val="Fett"/>
          <w:b w:val="0"/>
        </w:rPr>
        <w:instrText>ADDIN CSL_CITATION {"citationItems":[{"id":"ITEM-1","itemData":{"DOI":"10.1007/s10588-005-5377-0","ISSN":"1381-298X","author":[{"dropping-particle":"","family":"Diesner","given":"Jana","non-dropping-particle":"","parse-names":false,"suffix":""},{"dropping-particle":"","family":"Frantz","given":"Terrill L.","non-dropping-particle":"","parse-names":false,"suffix":""},{"dropping-particle":"","family":"Carley","given":"Kathleen M.","non-dropping-particle":"","parse-names":false,"suffix":""}],"container-title":"Computational and Mathematical Organization Theory","id":"ITEM-1","issue":"3","issued":{"date-parts":[["2005","10","14"]]},"page":"201-228","publisher":"Kluwer Academic Publishers","title":"Communication Networks from the Enron Email Corpus “It's Always About the People. Enron is no Different”","type":"article-journal","volume":"11"},"uris":["http://www.mendeley.com/documents/?uuid=1c628a3b-c913-3415-a02a-750edebbcaa6"]}],"mendeley":{"formattedCitation":"(Diesner, Frantz, &amp; Carley, 2005)","manualFormatting":"Diesner, Frantz, &amp; Carley (2005)","plainTextFormattedCitation":"(Diesner, Frantz, &amp; Carley, 2005)","previouslyFormattedCitation":"(Diesner, Frantz, &amp; Carley, 2005)"},"properties":{"noteIndex":0},"schema":"https://github.com/citation-style-language/schema/raw/master/csl-citation.json"}</w:instrText>
      </w:r>
      <w:r w:rsidR="000A1658" w:rsidRPr="007F60CA">
        <w:rPr>
          <w:rStyle w:val="Fett"/>
          <w:b w:val="0"/>
        </w:rPr>
        <w:fldChar w:fldCharType="separate"/>
      </w:r>
      <w:r w:rsidR="000A1658" w:rsidRPr="007F60CA">
        <w:rPr>
          <w:rStyle w:val="Fett"/>
          <w:b w:val="0"/>
          <w:noProof/>
        </w:rPr>
        <w:t>Diesner, Frantz, &amp; Carley (2005)</w:t>
      </w:r>
      <w:r w:rsidR="000A1658" w:rsidRPr="007F60CA">
        <w:rPr>
          <w:rStyle w:val="Fett"/>
          <w:b w:val="0"/>
        </w:rPr>
        <w:fldChar w:fldCharType="end"/>
      </w:r>
      <w:r w:rsidR="00BB54CD" w:rsidRPr="007F60CA">
        <w:rPr>
          <w:rStyle w:val="Fett"/>
          <w:b w:val="0"/>
        </w:rPr>
        <w:t xml:space="preserve"> </w:t>
      </w:r>
      <w:r w:rsidR="00B00E45" w:rsidRPr="007F60CA">
        <w:rPr>
          <w:rStyle w:val="Fett"/>
          <w:b w:val="0"/>
        </w:rPr>
        <w:t xml:space="preserve">analysed the structural properties of a directed graph with weighted edges and identified key players in the crisis. </w:t>
      </w:r>
      <w:r w:rsidR="000A1658" w:rsidRPr="007F60CA">
        <w:rPr>
          <w:rStyle w:val="Fett"/>
          <w:b w:val="0"/>
        </w:rPr>
        <w:fldChar w:fldCharType="begin" w:fldLock="1"/>
      </w:r>
      <w:r w:rsidR="000A1658" w:rsidRPr="007F60CA">
        <w:rPr>
          <w:rStyle w:val="Fett"/>
          <w:b w:val="0"/>
        </w:rPr>
        <w:instrText>ADDIN CSL_CITATION {"citationItems":[{"id":"ITEM-1","itemData":{"DOI":"10.1145/1348549.1348562","ISBN":"9781595938480","ISSN":"1595938486","abstract":"This paper provides a novel algorithm for automatically extracting social hierarchy data from electronic communication behavior. The algorithm is based on data mining user behaviors to automatically analyze and catalog patterns of communications between entities in a email collection to extract social standing. The advantage to such automatic methods is that they extract relevancy between hierarchy levels and are dynamic over time. We illustrate the algorithms over real world data using the Enron corporation's email archive. The results show great promise when compared to the corporations work chart and judicial proceeding analyzing the major players. Copyright 2007 ACM.","author":[{"dropping-particle":"","family":"Rowe","given":"Ryan","non-dropping-particle":"","parse-names":false,"suffix":""},{"dropping-particle":"","family":"Creamer","given":"German","non-dropping-particle":"","parse-names":false,"suffix":""},{"dropping-particle":"","family":"Hershkop","given":"Shlomo","non-dropping-particle":"","parse-names":false,"suffix":""},{"dropping-particle":"","family":"Stolfo","given":"Salvatore J","non-dropping-particle":"","parse-names":false,"suffix":""}],"container-title":"Proceedings of the 9th WebKDD and 1st SNA-KDD 2007 workshop on Web mining and social network analysis  - WebKDD/SNA-KDD '07","id":"ITEM-1","issued":{"date-parts":[["2007"]]},"page":"109-117","title":"Automated social hierarchy detection through email network analysis","type":"article-journal"},"uris":["http://www.mendeley.com/documents/?uuid=8f50cd41-793e-4c47-b4d6-112fd9151b11"]}],"mendeley":{"formattedCitation":"(Rowe, Creamer, Hershkop, &amp; Stolfo, 2007)","manualFormatting":"Rowe, Creamer, Hershkop, &amp; Stolfo (2007)","plainTextFormattedCitation":"(Rowe, Creamer, Hershkop, &amp; Stolfo, 2007)","previouslyFormattedCitation":"(Rowe, Creamer, Hershkop, &amp; Stolfo, 2007)"},"properties":{"noteIndex":0},"schema":"https://github.com/citation-style-language/schema/raw/master/csl-citation.json"}</w:instrText>
      </w:r>
      <w:r w:rsidR="000A1658" w:rsidRPr="007F60CA">
        <w:rPr>
          <w:rStyle w:val="Fett"/>
          <w:b w:val="0"/>
        </w:rPr>
        <w:fldChar w:fldCharType="separate"/>
      </w:r>
      <w:r w:rsidR="000A1658" w:rsidRPr="007F60CA">
        <w:rPr>
          <w:rStyle w:val="Fett"/>
          <w:b w:val="0"/>
          <w:noProof/>
        </w:rPr>
        <w:t>Rowe, Creamer, Hershkop, &amp; Stolfo (2007)</w:t>
      </w:r>
      <w:r w:rsidR="000A1658" w:rsidRPr="007F60CA">
        <w:rPr>
          <w:rStyle w:val="Fett"/>
          <w:b w:val="0"/>
        </w:rPr>
        <w:fldChar w:fldCharType="end"/>
      </w:r>
      <w:r w:rsidR="000A1658" w:rsidRPr="007F60CA">
        <w:rPr>
          <w:rStyle w:val="Fett"/>
          <w:b w:val="0"/>
        </w:rPr>
        <w:t xml:space="preserve"> </w:t>
      </w:r>
      <w:r w:rsidR="00B00E45" w:rsidRPr="007F60CA">
        <w:rPr>
          <w:rStyle w:val="Fett"/>
          <w:b w:val="0"/>
        </w:rPr>
        <w:t xml:space="preserve">reconstructed the social hierarchy based on a social score measure in an undirected graph while </w:t>
      </w:r>
      <w:r w:rsidR="000A1658" w:rsidRPr="007F60CA">
        <w:rPr>
          <w:rStyle w:val="Fett"/>
          <w:b w:val="0"/>
        </w:rPr>
        <w:fldChar w:fldCharType="begin" w:fldLock="1"/>
      </w:r>
      <w:r w:rsidR="0032026A" w:rsidRPr="007F60CA">
        <w:rPr>
          <w:rStyle w:val="Fett"/>
          <w:b w:val="0"/>
        </w:rPr>
        <w:instrText>ADDIN CSL_CITATION {"citationItems":[{"id":"ITEM-1","itemData":{"DOI":"10.1109/IV.2005.30","ISBN":"0-7695-2397-8","author":[{"dropping-particle":"","family":"Gloor","given":"P.A.","non-dropping-particle":"","parse-names":false,"suffix":""}],"container-title":"Ninth International Conference on Information Visualisation (IV'05)","id":"ITEM-1","issued":{"date-parts":[["2005"]]},"page":"939-944","publisher":"IEEE","title":"Capturing Team Dynamics through Temporal Social Surfaces","type":"paper-conference"},"uris":["http://www.mendeley.com/documents/?uuid=b67e54ec-1efa-3b09-b7f5-71b71d9f6b15"]}],"mendeley":{"formattedCitation":"(Gloor, 2005)","manualFormatting":"Gloor (2005)","plainTextFormattedCitation":"(Gloor, 2005)","previouslyFormattedCitation":"(Gloor, 2005)"},"properties":{"noteIndex":0},"schema":"https://github.com/citation-style-language/schema/raw/master/csl-citation.json"}</w:instrText>
      </w:r>
      <w:r w:rsidR="000A1658" w:rsidRPr="007F60CA">
        <w:rPr>
          <w:rStyle w:val="Fett"/>
          <w:b w:val="0"/>
        </w:rPr>
        <w:fldChar w:fldCharType="separate"/>
      </w:r>
      <w:r w:rsidR="000A1658" w:rsidRPr="007F60CA">
        <w:rPr>
          <w:rStyle w:val="Fett"/>
          <w:b w:val="0"/>
          <w:noProof/>
        </w:rPr>
        <w:t>Gloor (2005)</w:t>
      </w:r>
      <w:r w:rsidR="000A1658" w:rsidRPr="007F60CA">
        <w:rPr>
          <w:rStyle w:val="Fett"/>
          <w:b w:val="0"/>
        </w:rPr>
        <w:fldChar w:fldCharType="end"/>
      </w:r>
      <w:r w:rsidR="00E80BF4" w:rsidRPr="007F60CA">
        <w:rPr>
          <w:rStyle w:val="Fett"/>
          <w:b w:val="0"/>
        </w:rPr>
        <w:t xml:space="preserve"> </w:t>
      </w:r>
      <w:r w:rsidR="00FC5F69" w:rsidRPr="007F60CA">
        <w:rPr>
          <w:rStyle w:val="Fett"/>
          <w:b w:val="0"/>
        </w:rPr>
        <w:t xml:space="preserve">extracts evolution movies with temporal links and content analysis. Others studied the undirected network of Enron employees using network analytic measures </w:t>
      </w:r>
      <w:r w:rsidR="000A1658" w:rsidRPr="007F60CA">
        <w:rPr>
          <w:rStyle w:val="Fett"/>
          <w:b w:val="0"/>
        </w:rPr>
        <w:fldChar w:fldCharType="begin" w:fldLock="1"/>
      </w:r>
      <w:r w:rsidR="000A1658" w:rsidRPr="007F60CA">
        <w:rPr>
          <w:rStyle w:val="Fett"/>
          <w:b w:val="0"/>
        </w:rPr>
        <w:instrText>ADDIN CSL_CITATION {"citationItems":[{"id":"ITEM-1","itemData":{"DOI":"10.1007/s10588-005-5381-4","ISSN":"1381-298X","author":[{"dropping-particle":"","family":"Chapanond","given":"Anurat","non-dropping-particle":"","parse-names":false,"suffix":""},{"dropping-particle":"","family":"Krishnamoorthy","given":"Mukkai S.","non-dropping-particle":"","parse-names":false,"suffix":""},{"dropping-particle":"","family":"Yener","given":"Bülent","non-dropping-particle":"","parse-names":false,"suffix":""}],"container-title":"Computational and Mathematical Organization Theory","id":"ITEM-1","issue":"3","issued":{"date-parts":[["2005","10","14"]]},"page":"265-281","publisher":"Kluwer Academic Publishers","title":"Graph Theoretic and Spectral Analysis of Enron Email Data","type":"article-journal","volume":"11"},"uris":["http://www.mendeley.com/documents/?uuid=621eff57-8aae-398d-8f7c-efd97c6a372b"]}],"mendeley":{"formattedCitation":"(Chapanond, Krishnamoorthy, &amp; Yener, 2005)","plainTextFormattedCitation":"(Chapanond, Krishnamoorthy, &amp; Yener, 2005)","previouslyFormattedCitation":"(Chapanond, Krishnamoorthy, &amp; Yener, 2005)"},"properties":{"noteIndex":0},"schema":"https://github.com/citation-style-language/schema/raw/master/csl-citation.json"}</w:instrText>
      </w:r>
      <w:r w:rsidR="000A1658" w:rsidRPr="007F60CA">
        <w:rPr>
          <w:rStyle w:val="Fett"/>
          <w:b w:val="0"/>
        </w:rPr>
        <w:fldChar w:fldCharType="separate"/>
      </w:r>
      <w:r w:rsidR="000A1658" w:rsidRPr="007F60CA">
        <w:rPr>
          <w:rStyle w:val="Fett"/>
          <w:b w:val="0"/>
          <w:noProof/>
        </w:rPr>
        <w:t>(Chapanond, Krishnamoorthy, &amp; Yener, 2005)</w:t>
      </w:r>
      <w:r w:rsidR="000A1658" w:rsidRPr="007F60CA">
        <w:rPr>
          <w:rStyle w:val="Fett"/>
          <w:b w:val="0"/>
        </w:rPr>
        <w:fldChar w:fldCharType="end"/>
      </w:r>
      <w:r w:rsidR="000A1658" w:rsidRPr="007F60CA">
        <w:rPr>
          <w:rStyle w:val="Fett"/>
          <w:b w:val="0"/>
        </w:rPr>
        <w:t xml:space="preserve"> </w:t>
      </w:r>
      <w:r w:rsidR="00FC5F69" w:rsidRPr="007F60CA">
        <w:rPr>
          <w:rStyle w:val="Fett"/>
          <w:b w:val="0"/>
        </w:rPr>
        <w:t xml:space="preserve">or considered networks constructed by changing the minimum number of mails exchanged that an edge exists </w:t>
      </w:r>
      <w:r w:rsidR="000A1658" w:rsidRPr="007F60CA">
        <w:rPr>
          <w:rStyle w:val="Fett"/>
          <w:b w:val="0"/>
        </w:rPr>
        <w:fldChar w:fldCharType="begin" w:fldLock="1"/>
      </w:r>
      <w:r w:rsidR="0032026A" w:rsidRPr="007F60CA">
        <w:rPr>
          <w:rStyle w:val="Fett"/>
          <w:b w:val="0"/>
        </w:rPr>
        <w:instrText>ADDIN CSL_CITATION {"citationItems":[{"id":"ITEM-1","itemData":{"abstract":"Email logs have been considered as a useful resource for research in fields like link analysis, social network analysis and textual analysis. Most of the experiments in these fields of research are performed on synthetic data due to lack of an adequate and real life benchmark. The Enron email dataset is a touchstone for such research. This dataset is very similar to the kind of the data collected for fraud detection and counter terrorism hence it is a perfect test bed for testing the effectiveness of techniques used for counter terrorism and fraud detection. In this report we describe the MySql database prepared for the dataset and also statistically analyze its appropriateness for research. We further derive a social network constituting of 151 employees from the email logs, by defining a social contact to be someone with whom an individual has exchanged a pre decided threshold number of emails.","author":[{"dropping-particle":"","family":"Shetty","given":"Jitesh","non-dropping-particle":"","parse-names":false,"suffix":""},{"dropping-particle":"","family":"Rey","given":"Marina","non-dropping-particle":"","parse-names":false,"suffix":""}],"container-title":"Information sciences institute technical report, University of Southern California","id":"ITEM-1","issue":"1","issued":{"date-parts":[["2004"]]},"page":"120-128","title":"The Enron email dataset database schema and brief statistical report","type":"article-journal","volume":"4"},"uris":["http://www.mendeley.com/documents/?uuid=e0eed57f-c3e1-4763-820f-67a3b8fc48af"]}],"mendeley":{"formattedCitation":"(Shetty &amp; Rey, 2004)","plainTextFormattedCitation":"(Shetty &amp; Rey, 2004)","previouslyFormattedCitation":"(Shetty &amp; Rey, 2004)"},"properties":{"noteIndex":0},"schema":"https://github.com/citation-style-language/schema/raw/master/csl-citation.json"}</w:instrText>
      </w:r>
      <w:r w:rsidR="000A1658" w:rsidRPr="007F60CA">
        <w:rPr>
          <w:rStyle w:val="Fett"/>
          <w:b w:val="0"/>
        </w:rPr>
        <w:fldChar w:fldCharType="separate"/>
      </w:r>
      <w:r w:rsidR="008310F9" w:rsidRPr="007F60CA">
        <w:rPr>
          <w:rStyle w:val="Fett"/>
          <w:b w:val="0"/>
          <w:noProof/>
        </w:rPr>
        <w:t>(Shetty &amp; Rey, 2004)</w:t>
      </w:r>
      <w:r w:rsidR="000A1658" w:rsidRPr="007F60CA">
        <w:rPr>
          <w:rStyle w:val="Fett"/>
          <w:b w:val="0"/>
        </w:rPr>
        <w:fldChar w:fldCharType="end"/>
      </w:r>
      <w:r w:rsidR="00A37D5D" w:rsidRPr="007F60CA">
        <w:rPr>
          <w:rStyle w:val="Fett"/>
          <w:b w:val="0"/>
        </w:rPr>
        <w:tab/>
      </w:r>
      <w:r w:rsidR="00A37D5D" w:rsidRPr="007F60CA">
        <w:rPr>
          <w:rStyle w:val="Fett"/>
          <w:b w:val="0"/>
        </w:rPr>
        <w:br/>
      </w:r>
      <w:r w:rsidR="00BB54CD" w:rsidRPr="007F60CA">
        <w:rPr>
          <w:rStyle w:val="Fett"/>
          <w:b w:val="0"/>
        </w:rPr>
        <w:t>This thesis conducts a network analysis not on the Enron email corpus but on a new email dataset</w:t>
      </w:r>
      <w:r w:rsidR="002A1CFA">
        <w:rPr>
          <w:rStyle w:val="Fett"/>
          <w:b w:val="0"/>
        </w:rPr>
        <w:t xml:space="preserve"> and overcomes the lack of large public email corpuses</w:t>
      </w:r>
      <w:r w:rsidR="00BB54CD" w:rsidRPr="007F60CA">
        <w:rPr>
          <w:rStyle w:val="Fett"/>
          <w:b w:val="0"/>
        </w:rPr>
        <w:t>.</w:t>
      </w:r>
    </w:p>
    <w:p w:rsidR="00253F55" w:rsidRPr="007F60CA" w:rsidRDefault="00253F55" w:rsidP="0013144C">
      <w:pPr>
        <w:pStyle w:val="berschrift2"/>
        <w:rPr>
          <w:rStyle w:val="Fett"/>
          <w:b/>
          <w:bCs/>
          <w:lang w:val="en-GB"/>
        </w:rPr>
      </w:pPr>
      <w:bookmarkStart w:id="27" w:name="_Toc534300874"/>
      <w:r w:rsidRPr="007F60CA">
        <w:rPr>
          <w:rStyle w:val="Fett"/>
          <w:b/>
          <w:bCs/>
          <w:lang w:val="en-GB"/>
        </w:rPr>
        <w:t>3.2</w:t>
      </w:r>
      <w:r w:rsidRPr="007F60CA">
        <w:rPr>
          <w:rStyle w:val="Fett"/>
          <w:b/>
          <w:bCs/>
          <w:lang w:val="en-GB"/>
        </w:rPr>
        <w:tab/>
      </w:r>
      <w:r w:rsidR="00E46771" w:rsidRPr="007F60CA">
        <w:rPr>
          <w:rStyle w:val="Fett"/>
          <w:b/>
          <w:bCs/>
          <w:lang w:val="en-GB"/>
        </w:rPr>
        <w:t>Connectivity patterns</w:t>
      </w:r>
      <w:bookmarkEnd w:id="27"/>
      <w:r w:rsidR="00E46771" w:rsidRPr="007F60CA">
        <w:rPr>
          <w:rStyle w:val="Fett"/>
          <w:b/>
          <w:bCs/>
          <w:lang w:val="en-GB"/>
        </w:rPr>
        <w:t xml:space="preserve"> </w:t>
      </w:r>
    </w:p>
    <w:p w:rsidR="00C816C1" w:rsidRPr="007F60CA" w:rsidRDefault="0074592F" w:rsidP="006221E1">
      <w:r w:rsidRPr="007F60CA">
        <w:t>As</w:t>
      </w:r>
      <w:r w:rsidR="009322CC" w:rsidRPr="007F60CA">
        <w:t xml:space="preserve"> mentioned </w:t>
      </w:r>
      <w:r w:rsidRPr="007F60CA">
        <w:t>in the part 2.1 Network Science</w:t>
      </w:r>
      <w:r w:rsidR="009322CC" w:rsidRPr="007F60CA">
        <w:t xml:space="preserve">, the discovery of recurring connectivity patterns stands at the </w:t>
      </w:r>
      <w:r w:rsidR="00875E3F" w:rsidRPr="007F60CA">
        <w:t xml:space="preserve">very </w:t>
      </w:r>
      <w:r w:rsidR="009322CC" w:rsidRPr="007F60CA">
        <w:t>origin of network science</w:t>
      </w:r>
      <w:r w:rsidR="00F24F95" w:rsidRPr="007F60CA">
        <w:t>. Ascertaining them is central to understand the underlaying microscopic (node-level) mechanisms of networks. Two macro-structural patterns emerge most prominent</w:t>
      </w:r>
      <w:r w:rsidR="002A1CFA">
        <w:t>,</w:t>
      </w:r>
      <w:r w:rsidR="00F24F95" w:rsidRPr="007F60CA">
        <w:t xml:space="preserve"> nestedness and modularity</w:t>
      </w:r>
      <w:r w:rsidR="00C66C81" w:rsidRPr="007F60CA">
        <w:t>.</w:t>
      </w:r>
      <w:r w:rsidR="00AF7595" w:rsidRPr="007F60CA">
        <w:t xml:space="preserve"> </w:t>
      </w:r>
      <w:r w:rsidR="00AF7595" w:rsidRPr="007F60CA">
        <w:fldChar w:fldCharType="begin" w:fldLock="1"/>
      </w:r>
      <w:r w:rsidR="00071CA1" w:rsidRPr="007F60CA">
        <w:instrText>ADDIN CSL_CITATION {"citationItems":[{"id":"ITEM-1","itemData":{"DOI":"10.1103/PhysRevE.97.062302","ISSN":"24700053","abstract":"As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E","id":"ITEM-1","issue":"6","issued":{"date-parts":[["2018"]]},"title":"Revealing in-block nestedness: Detection and benchmarking","type":"article-journal","volume":"97"},"locator":"1","uris":["http://www.mendeley.com/documents/?uuid=533e96f4-6827-445b-96d2-d80928f41431"]}],"mendeley":{"formattedCitation":"(Solé-Ribalta et al., 2018, p. 1)","plainTextFormattedCitation":"(Solé-Ribalta et al., 2018, p. 1)","previouslyFormattedCitation":"(Solé-Ribalta et al., 2018, p. 1)"},"properties":{"noteIndex":0},"schema":"https://github.com/citation-style-language/schema/raw/master/csl-citation.json"}</w:instrText>
      </w:r>
      <w:r w:rsidR="00AF7595" w:rsidRPr="007F60CA">
        <w:fldChar w:fldCharType="separate"/>
      </w:r>
      <w:r w:rsidR="00AF7595" w:rsidRPr="007F60CA">
        <w:rPr>
          <w:noProof/>
        </w:rPr>
        <w:t>(Solé-Ribalta et al., 2018, p. 1)</w:t>
      </w:r>
      <w:r w:rsidR="00AF7595" w:rsidRPr="007F60CA">
        <w:fldChar w:fldCharType="end"/>
      </w:r>
    </w:p>
    <w:p w:rsidR="00C816C1" w:rsidRPr="007F60CA" w:rsidRDefault="00E46771" w:rsidP="006221E1">
      <w:pPr>
        <w:spacing w:after="0"/>
        <w:rPr>
          <w:rStyle w:val="Fett"/>
        </w:rPr>
      </w:pPr>
      <w:r w:rsidRPr="007F60CA">
        <w:rPr>
          <w:rStyle w:val="Fett"/>
        </w:rPr>
        <w:t>Community detection</w:t>
      </w:r>
      <w:r w:rsidR="00973F0B" w:rsidRPr="007F60CA">
        <w:rPr>
          <w:rStyle w:val="Fett"/>
        </w:rPr>
        <w:t xml:space="preserve"> with modularity</w:t>
      </w:r>
    </w:p>
    <w:p w:rsidR="00875E3F" w:rsidRPr="007F60CA" w:rsidRDefault="00875E3F" w:rsidP="00BE0859">
      <w:pPr>
        <w:tabs>
          <w:tab w:val="left" w:pos="8080"/>
        </w:tabs>
      </w:pPr>
      <w:r w:rsidRPr="007F60CA">
        <w:t xml:space="preserve">Community detection is a clustering problem with the goal to assign each node in the dataset to a community in a consistent and meaningful way </w:t>
      </w:r>
      <w:r w:rsidRPr="007F60CA">
        <w:fldChar w:fldCharType="begin" w:fldLock="1"/>
      </w:r>
      <w:r w:rsidRPr="007F60CA">
        <w:instrText>ADDIN CSL_CITATION {"citationItems":[{"id":"ITEM-1","itemData":{"author":[{"dropping-particle":"","family":"Shah","given":"Devavrat","non-dropping-particle":"","parse-names":false,"suffix":""},{"dropping-particle":"","family":"Zaman","given":"Tauhid","non-dropping-particle":"","parse-names":false,"suffix":""}],"id":"ITEM-1","issued":{"date-parts":[["0"]]},"page":"1-8","title":"Community Detection in Networks : The Leader-Follower Algorithm","type":"article-journal"},"uris":["http://www.mendeley.com/documents/?uuid=7d5110dd-ff21-4945-9b05-4cabf1f64d45"]}],"mendeley":{"formattedCitation":"(Shah &amp; Zaman, n.d.)","plainTextFormattedCitation":"(Shah &amp; Zaman, n.d.)","previouslyFormattedCitation":"(Shah &amp; Zaman, n.d.)"},"properties":{"noteIndex":0},"schema":"https://github.com/citation-style-language/schema/raw/master/csl-citation.json"}</w:instrText>
      </w:r>
      <w:r w:rsidRPr="007F60CA">
        <w:fldChar w:fldCharType="separate"/>
      </w:r>
      <w:r w:rsidRPr="007F60CA">
        <w:rPr>
          <w:noProof/>
        </w:rPr>
        <w:t>(Shah &amp; Zaman, n.d.)</w:t>
      </w:r>
      <w:r w:rsidRPr="007F60CA">
        <w:fldChar w:fldCharType="end"/>
      </w:r>
      <w:r w:rsidRPr="007F60CA">
        <w:t xml:space="preserve">. </w:t>
      </w:r>
      <w:r w:rsidR="00D6082C" w:rsidRPr="007F60CA">
        <w:t xml:space="preserve">Whereas meaningful means, it helps to understand the daedal organization of complex networks </w:t>
      </w:r>
      <w:r w:rsidR="00E95D57" w:rsidRPr="007F60CA">
        <w:fldChar w:fldCharType="begin" w:fldLock="1"/>
      </w:r>
      <w:r w:rsidR="00E95D57" w:rsidRPr="007F60CA">
        <w:instrText>ADDIN CSL_CITATION {"citationItems":[{"id":"ITEM-1","itemData":{"DOI":"10.1103/PhysRevE.78.046110","abstract":"Community structure is one of the most important features of real networks and reveals the internal organization of the nodes. Many algorithms have been proposed but the crucial issue of testing, i.e. the question of how good an algorithm is, with respect to others, is still open. Standard tests include the analysis of simple artificial graphs with a built-in community structure, that the algorithm has to recover. However, the special graphs adopted in actual tests have a structure that does not reflect the real properties of nodes and communities found in real networks. Here we introduce a new class of benchmark graphs, that account for the heterogeneity in the distributions of node degrees and of community sizes. We use this new benchmark to test two popular methods of community detection, modularity optimization and Potts model clustering. The results show that the new benchmark poses a much more severe test to algorithms than standard benchmarks, revealing limits that may not be apparent at a first analysis.","author":[{"dropping-particle":"","family":"Lancichinetti","given":"Andrea","non-dropping-particle":"","parse-names":false,"suffix":""},{"dropping-particle":"","family":"Fortunato","given":"Santo","non-dropping-particle":"","parse-names":false,"suffix":""},{"dropping-particle":"","family":"Radicchi","given":"Filippo","non-dropping-particle":"","parse-names":false,"suffix":""}],"id":"ITEM-1","issued":{"date-parts":[["2008","5","30"]]},"title":"Benchmark graphs for testing community detection algorithms","type":"article-journal"},"uris":["http://www.mendeley.com/documents/?uuid=eb70f6d0-5885-3700-896d-16b1a08560c0"]},{"id":"ITEM-2","itemData":{"DOI":"10.1016/J.PHYSREP.2009.11.002","ISSN":"0370-1573","abstract":"The modern science of networks has brought significant advances to our understanding of complex systems. One of the most relevant features of graphs representing real systems is community structure, or clustering, i.e. the organization of vertices in clusters, with many edges joining vertices of the same cluster and comparatively few edges joining vertices of different clusters. Such clusters, or communities, can be considered as fairly independent compartments of a graph, playing a similar role like, e.g., the tissues or the organs in the human body. Detecting communities is of great importance in sociology, biology and computer science, disciplines where systems are often represented as graphs. This problem is very hard and not yet satisfactorily solved, despite the huge effort of a large interdisciplinary community of scientists working on it over the past few years. We will attempt a thorough exposition of the topic, from the definition of the main elements of the problem, to the presentation of most methods developed, with a special focus on techniques designed by statistical physicists, from the discussion of crucial issues like the significance of clustering and how methods should be tested and compared against each other, to the description of applications to real networks.","author":[{"dropping-particle":"","family":"Fortunato","given":"Santo","non-dropping-particle":"","parse-names":false,"suffix":""}],"container-title":"Physics Reports","id":"ITEM-2","issue":"3-5","issued":{"date-parts":[["2010","2","1"]]},"page":"75-174","publisher":"North-Holland","title":"Community detection in graphs","type":"article-journal","volume":"486"},"uris":["http://www.mendeley.com/documents/?uuid=eccbc87c-ab44-3a51-ae6f-db0fd617eff9"]}],"mendeley":{"formattedCitation":"(Fortunato, 2010; Lancichinetti, Fortunato, &amp; Radicchi, 2008)","plainTextFormattedCitation":"(Fortunato, 2010; Lancichinetti, Fortunato, &amp; Radicchi, 2008)","previouslyFormattedCitation":"(Fortunato, 2010; Lancichinetti, Fortunato, &amp; Radicchi, 2008)"},"properties":{"noteIndex":0},"schema":"https://github.com/citation-style-language/schema/raw/master/csl-citation.json"}</w:instrText>
      </w:r>
      <w:r w:rsidR="00E95D57" w:rsidRPr="007F60CA">
        <w:fldChar w:fldCharType="separate"/>
      </w:r>
      <w:r w:rsidR="00E95D57" w:rsidRPr="007F60CA">
        <w:rPr>
          <w:noProof/>
        </w:rPr>
        <w:t>(Fortunato, 2010; Lancichinetti, Fortunato, &amp; Radicchi, 2008)</w:t>
      </w:r>
      <w:r w:rsidR="00E95D57" w:rsidRPr="007F60CA">
        <w:fldChar w:fldCharType="end"/>
      </w:r>
      <w:r w:rsidR="00D6082C" w:rsidRPr="007F60CA">
        <w:t>.</w:t>
      </w:r>
      <w:r w:rsidR="00F43CD6" w:rsidRPr="007F60CA">
        <w:t xml:space="preserve"> </w:t>
      </w:r>
      <w:r w:rsidR="0076037D" w:rsidRPr="007F60CA">
        <w:t>Community detection is one of the most well-st</w:t>
      </w:r>
      <w:r w:rsidR="00A178EC" w:rsidRPr="007F60CA">
        <w:t xml:space="preserve">udied problems in the field of (social) network analysis. </w:t>
      </w:r>
      <w:r w:rsidR="00F43CD6" w:rsidRPr="007F60CA">
        <w:lastRenderedPageBreak/>
        <w:t>Modularity measures the strength of</w:t>
      </w:r>
      <w:r w:rsidR="00BE0859">
        <w:t xml:space="preserve"> the</w:t>
      </w:r>
      <w:r w:rsidR="00F43CD6" w:rsidRPr="007F60CA">
        <w:t xml:space="preserve"> division of a network into communities</w:t>
      </w:r>
      <w:r w:rsidR="004F70ED" w:rsidRPr="007F60CA">
        <w:t xml:space="preserve"> as a scalar value between -1 and 1</w:t>
      </w:r>
      <w:r w:rsidR="00F43CD6" w:rsidRPr="007F60CA">
        <w:t xml:space="preserve">. High modularity implies dense internal connectivity within a community, but sparse connectivity between </w:t>
      </w:r>
      <w:r w:rsidR="00071CA1" w:rsidRPr="007F60CA">
        <w:t xml:space="preserve">nodes belonging to </w:t>
      </w:r>
      <w:r w:rsidR="00F43CD6" w:rsidRPr="007F60CA">
        <w:t>different communities.</w:t>
      </w:r>
      <w:r w:rsidR="00071CA1" w:rsidRPr="007F60CA">
        <w:t xml:space="preserve"> </w:t>
      </w:r>
      <w:r w:rsidR="00071CA1" w:rsidRPr="007F60CA">
        <w:fldChar w:fldCharType="begin" w:fldLock="1"/>
      </w:r>
      <w:r w:rsidR="00DA303C" w:rsidRPr="007F60CA">
        <w:instrText>ADDIN CSL_CITATION {"citationItems":[{"id":"ITEM-1","itemData":{"ISBN":"0-691-11357-2","ISSN":"13681613","abstract":"From the Internet to networks of friendship, disease transmission, and even terrorism, the concept-and the reality-of networks has come to pervade modern society. But what exactly is a network? What different types of networks are there? Why are they interesting, and what can they tell us? In recent years, scientists from a range of fields-including mathematics, physics, computer science, sociology, and biology-have been pursuing these questions and building a new \"science of networks.\" This book brings together for the first time a set of seminal articles representing research from across these disciplines. It is an ideal sourcebook for the key research in this fast-growing field.The book is organized into four sections, each preceded by an editors' introduction summarizing its contents and general theme. The first section sets the stage by discussing some of the historical antecedents of contemporary research in the area. From there the book moves to the empirical side of the science of networks before turning to the foundational modeling ideas that have been the focus of much subsequent activity. The book closes by taking the reader to the cutting edge of network science-the relationship between network structure and system dynamics. From network robustness to the spread of disease, this section offers a potpourri of topics on this rapidly expanding frontier of the new science.","author":[{"dropping-particle":"","family":"Barabási","given":"Albert-László","non-dropping-particle":"","parse-names":false,"suffix":""},{"dropping-particle":"","family":"Newman","given":"Mark","non-dropping-particle":"","parse-names":false,"suffix":""},{"dropping-particle":"","family":"Watts","given":"Duncan J.","non-dropping-particle":"","parse-names":false,"suffix":""},{"dropping-particle":"","family":"Barabasi","given":"Albert-Laszlo","non-dropping-particle":"","parse-names":false,"suffix":""},{"dropping-particle":"","family":"Watts","given":"Duncan J.","non-dropping-particle":"","parse-names":false,"suffix":""}],"container-title":"Information ResearchAn International Electronic Journal","id":"ITEM-1","issue":"4","issued":{"date-parts":[["2006"]]},"number-of-pages":"624","publisher":"Princeton University Press","publisher-place":"New Jersey","title":"The Structure and Dynamics of Networks","type":"book","volume":"11"},"uris":["http://www.mendeley.com/documents/?uuid=69a1c787-d5dc-366e-b2b8-27fe8ac40e2e"]}],"mendeley":{"formattedCitation":"(Barabási et al., 2006)","plainTextFormattedCitation":"(Barabási et al., 2006)","previouslyFormattedCitation":"(Barabási et al., 2006)"},"properties":{"noteIndex":0},"schema":"https://github.com/citation-style-language/schema/raw/master/csl-citation.json"}</w:instrText>
      </w:r>
      <w:r w:rsidR="00071CA1" w:rsidRPr="007F60CA">
        <w:fldChar w:fldCharType="separate"/>
      </w:r>
      <w:r w:rsidR="00071CA1" w:rsidRPr="007F60CA">
        <w:rPr>
          <w:noProof/>
        </w:rPr>
        <w:t>(Barabási et al., 2006)</w:t>
      </w:r>
      <w:r w:rsidR="00071CA1" w:rsidRPr="007F60CA">
        <w:fldChar w:fldCharType="end"/>
      </w:r>
      <w:r w:rsidR="00071CA1" w:rsidRPr="007F60CA">
        <w:t>.</w:t>
      </w:r>
      <w:r w:rsidR="009D48D3" w:rsidRPr="007F60CA">
        <w:t xml:space="preserve"> Modular patterns and their identification are a characteristic predominantly in SNA but used </w:t>
      </w:r>
      <w:r w:rsidR="004F70ED" w:rsidRPr="007F60CA">
        <w:t xml:space="preserve">in other fields </w:t>
      </w:r>
      <w:r w:rsidR="009D48D3" w:rsidRPr="007F60CA">
        <w:t xml:space="preserve">as well </w:t>
      </w:r>
      <w:r w:rsidR="00E95D57" w:rsidRPr="007F60CA">
        <w:fldChar w:fldCharType="begin" w:fldLock="1"/>
      </w:r>
      <w:r w:rsidR="00123E6E" w:rsidRPr="007F60CA">
        <w:instrText>ADDIN CSL_CITATION {"citationItems":[{"id":"ITEM-1","itemData":{"ISBN":"0029065208","abstract":"Uses of mathematics in sociology -- Problems of quantitative measurement in sociology -- Mathematics as a language for relations between variables -- Mathematical language for relations between qualitative attributes -- Relations between attributes: over-time data -- Multivariate analysis -- Multiple-level systems and emergent propositions -- One-way process with a continuous independent variable -- Social and psychological processes and their equilibrium states -- The Poisson process and its contagious relatives -- The Poisson process and its contagious relatives: equilibrium models -- Social and psychological organization of attitudes -- Change and response uncertainty -- Measures of structural characteristics -- The method of residues -- The study of local implications -- Diffusion in incomplete social structures -- Tactics and strategies in the use of mathematics.","author":[{"dropping-particle":"","family":"Coleman","given":"James S.","non-dropping-particle":"","parse-names":false,"suffix":""}],"id":"ITEM-1","issued":{"date-parts":[["1964"]]},"number-of-pages":"554","publisher":"Free Press of Glencoe","title":"Introduction to mathematical sociology","type":"book"},"uris":["http://www.mendeley.com/documents/?uuid=a7ece082-4b39-3f40-b582-7ddf85dd0053"]},{"id":"ITEM-2","itemData":{"DOI":"10.1016/J.PHYSREP.2009.11.002","ISSN":"0370-1573","abstract":"The modern science of networks has brought significant advances to our understanding of complex systems. One of the most relevant features of graphs representing real systems is community structure, or clustering, i.e. the organization of vertices in clusters, with many edges joining vertices of the same cluster and comparatively few edges joining vertices of different clusters. Such clusters, or communities, can be considered as fairly independent compartments of a graph, playing a similar role like, e.g., the tissues or the organs in the human body. Detecting communities is of great importance in sociology, biology and computer science, disciplines where systems are often represented as graphs. This problem is very hard and not yet satisfactorily solved, despite the huge effort of a large interdisciplinary community of scientists working on it over the past few years. We will attempt a thorough exposition of the topic, from the definition of the main elements of the problem, to the presentation of most methods developed, with a special focus on techniques designed by statistical physicists, from the discussion of crucial issues like the significance of clustering and how methods should be tested and compared against each other, to the description of applications to real networks.","author":[{"dropping-particle":"","family":"Fortunato","given":"Santo","non-dropping-particle":"","parse-names":false,"suffix":""}],"container-title":"Physics Reports","id":"ITEM-2","issue":"3-5","issued":{"date-parts":[["2010","2","1"]]},"page":"75-174","publisher":"North-Holland","title":"Community detection in graphs","type":"article-journal","volume":"486"},"uris":["http://www.mendeley.com/documents/?uuid=eccbc87c-ab44-3a51-ae6f-db0fd617eff9"]}],"mendeley":{"formattedCitation":"(Coleman, 1964; Fortunato, 2010)","plainTextFormattedCitation":"(Coleman, 1964; Fortunato, 2010)","previouslyFormattedCitation":"(Coleman, 1964; Fortunato, 2010)"},"properties":{"noteIndex":0},"schema":"https://github.com/citation-style-language/schema/raw/master/csl-citation.json"}</w:instrText>
      </w:r>
      <w:r w:rsidR="00E95D57" w:rsidRPr="007F60CA">
        <w:fldChar w:fldCharType="separate"/>
      </w:r>
      <w:r w:rsidR="00E95D57" w:rsidRPr="007F60CA">
        <w:rPr>
          <w:noProof/>
        </w:rPr>
        <w:t>(Coleman, 1964; Fortunato, 2010)</w:t>
      </w:r>
      <w:r w:rsidR="00E95D57" w:rsidRPr="007F60CA">
        <w:fldChar w:fldCharType="end"/>
      </w:r>
      <w:r w:rsidR="00700964">
        <w:t>.</w:t>
      </w:r>
      <w:r w:rsidR="00200D6C" w:rsidRPr="007F60CA">
        <w:br/>
      </w:r>
      <w:r w:rsidR="00E11543" w:rsidRPr="007F60CA">
        <w:t>Exact modularity optimization is computationally intractable so many approximation algorithms have been developed to reasonably identify communities in the structure of networks</w:t>
      </w:r>
      <w:r w:rsidR="00DA303C" w:rsidRPr="007F60CA">
        <w:t xml:space="preserve"> </w:t>
      </w:r>
      <w:r w:rsidR="00E95D57" w:rsidRPr="007F60CA">
        <w:fldChar w:fldCharType="begin" w:fldLock="1"/>
      </w:r>
      <w:r w:rsidR="00E95D57" w:rsidRPr="007F60CA">
        <w:instrText>ADDIN CSL_CITATION {"citationItems":[{"id":"ITEM-1","itemData":{"ISBN":"0-691-11357-2","ISSN":"13681613","abstract":"From the Internet to networks of friendship, disease transmission, and even terrorism, the concept-and the reality-of networks has come to pervade modern society. But what exactly is a network? What different types of networks are there? Why are they interesting, and what can they tell us? In recent years, scientists from a range of fields-including mathematics, physics, computer science, sociology, and biology-have been pursuing these questions and building a new \"science of networks.\" This book brings together for the first time a set of seminal articles representing research from across these disciplines. It is an ideal sourcebook for the key research in this fast-growing field.The book is organized into four sections, each preceded by an editors' introduction summarizing its contents and general theme. The first section sets the stage by discussing some of the historical antecedents of contemporary research in the area. From there the book moves to the empirical side of the science of networks before turning to the foundational modeling ideas that have been the focus of much subsequent activity. The book closes by taking the reader to the cutting edge of network science-the relationship between network structure and system dynamics. From network robustness to the spread of disease, this section offers a potpourri of topics on this rapidly expanding frontier of the new science.","author":[{"dropping-particle":"","family":"Barabási","given":"Albert-László","non-dropping-particle":"","parse-names":false,"suffix":""},{"dropping-particle":"","family":"Newman","given":"Mark","non-dropping-particle":"","parse-names":false,"suffix":""},{"dropping-particle":"","family":"Watts","given":"Duncan J.","non-dropping-particle":"","parse-names":false,"suffix":""},{"dropping-particle":"","family":"Barabasi","given":"Albert-Laszlo","non-dropping-particle":"","parse-names":false,"suffix":""},{"dropping-particle":"","family":"Watts","given":"Duncan J.","non-dropping-particle":"","parse-names":false,"suffix":""}],"container-title":"Information ResearchAn International Electronic Journal","id":"ITEM-1","issue":"4","issued":{"date-parts":[["2006"]]},"number-of-pages":"624","publisher":"Princeton University Press","publisher-place":"New Jersey","title":"The Structure and Dynamics of Networks","type":"book","volume":"11"},"uris":["http://www.mendeley.com/documents/?uuid=69a1c787-d5dc-366e-b2b8-27fe8ac40e2e"]},{"id":"ITEM-2","itemData":{"DOI":"10.1088/1742-5468/2008/10/P10008","ISBN":"1742-5468","ISSN":"17425468","PMID":"260529900010","abstract":"We propose a simple method to extract the community structure of large networks. Our method is a heuristic method that is based on modularity optimization. It is shown to outperform all other known community detection method in terms of computation time. Moreover, the quality of the communities detected is very good, as measured by the so-called modularity. This is shown first by identifying language communities in a Belgian mobile phone network of 2.6 million customers and by analyzing a web graph of 118 million nodes and more than one billion links. The accuracy of our algorithm is also verified on ad-hoc modular networks. .","author":[{"dropping-particle":"","family":"Blondel","given":"Vincent D.","non-dropping-particle":"","parse-names":false,"suffix":""},{"dropping-particle":"","family":"Guillaume","given":"Jean Loup","non-dropping-particle":"","parse-names":false,"suffix":""},{"dropping-particle":"","family":"Lambiotte","given":"Renaud","non-dropping-particle":"","parse-names":false,"suffix":""},{"dropping-particle":"","family":"Lefebvre","given":"Etienne","non-dropping-particle":"","parse-names":false,"suffix":""}],"container-title":"Journal of Statistical Mechanics: Theory and Experiment","id":"ITEM-2","issue":"10","issued":{"date-parts":[["2008"]]},"page":"1-12","title":"Fast unfolding of communities in large networks","type":"article-journal","volume":"2008"},"uris":["http://www.mendeley.com/documents/?uuid=5c7e1478-55c7-4305-9dfa-b9c850036022"]},{"id":"ITEM-3","itemData":{"DOI":"10.1103/PhysRevE.69.026113","ISBN":"1539-3755\\r1550-2376","ISSN":"1539-3755, 1550-2376","abstract":"We propose and study a set of algorithms for discovering community structure in networks -- natural divisions of network nodes into densely connected subgroups. Our algorithms all share two definitive features: first, they involve iterative removal of edges from the network to split it into communities, the edges removed being identified using one of a number of possible \"betweenness\" measures, and second, these measures are, crucially, recalculated after each removal. We also propose a measure for the strength of the community structure found by our algorithms, which gives us an objective metric for choosing the number of communities into which a network should be divided. We demonstrate that our algorithms are highly effective at discovering community structure in both computer-generated and real-world network data, and show how they can be used to shed light on the sometimes dauntingly complex structure of networked systems.","author":[{"dropping-particle":"","family":"Newman","given":"M. E. J.","non-dropping-particle":"","parse-names":false,"suffix":""},{"dropping-particle":"","family":"Girvan","given":"M.","non-dropping-particle":"","parse-names":false,"suffix":""}],"id":"ITEM-3","issued":{"date-parts":[["2003"]]},"page":"1-16","title":"Finding and evaluating community structure in networks","type":"article-journal"},"uris":["http://www.mendeley.com/documents/?uuid=9adf4723-f50f-45f9-9117-2dc73a5c9c64"]}],"mendeley":{"formattedCitation":"(Barabási et al., 2006; Blondel, Guillaume, Lambiotte, &amp; Lefebvre, 2008; Newman &amp; Girvan, 2003)","plainTextFormattedCitation":"(Barabási et al., 2006; Blondel, Guillaume, Lambiotte, &amp; Lefebvre, 2008; Newman &amp; Girvan, 2003)","previouslyFormattedCitation":"(Barabási et al., 2006; Blondel, Guillaume, Lambiotte, &amp; Lefebvre, 2008; Newman &amp; Girvan, 2003)"},"properties":{"noteIndex":0},"schema":"https://github.com/citation-style-language/schema/raw/master/csl-citation.json"}</w:instrText>
      </w:r>
      <w:r w:rsidR="00E95D57" w:rsidRPr="007F60CA">
        <w:fldChar w:fldCharType="separate"/>
      </w:r>
      <w:r w:rsidR="00E95D57" w:rsidRPr="007F60CA">
        <w:rPr>
          <w:noProof/>
        </w:rPr>
        <w:t>(Barabási et al., 2006; Blondel, Guillaume, Lambiotte, &amp; Lefebvre, 2008; Newman &amp; Girvan, 2003)</w:t>
      </w:r>
      <w:r w:rsidR="00E95D57" w:rsidRPr="007F60CA">
        <w:fldChar w:fldCharType="end"/>
      </w:r>
      <w:r w:rsidR="00E95D57" w:rsidRPr="007F60CA">
        <w:t>.</w:t>
      </w:r>
      <w:r w:rsidR="00200D6C" w:rsidRPr="007F60CA">
        <w:t xml:space="preserve"> Without the intention of being exhaustive, the most widely used are: </w:t>
      </w:r>
      <w:proofErr w:type="spellStart"/>
      <w:r w:rsidR="008A15EB" w:rsidRPr="007F60CA">
        <w:rPr>
          <w:i/>
        </w:rPr>
        <w:t>Infomap</w:t>
      </w:r>
      <w:proofErr w:type="spellEnd"/>
      <w:r w:rsidR="008A15EB" w:rsidRPr="007F60CA">
        <w:t>,</w:t>
      </w:r>
      <w:r w:rsidR="00123E6E" w:rsidRPr="007F60CA">
        <w:t xml:space="preserve"> </w:t>
      </w:r>
      <w:r w:rsidR="00AB32DB" w:rsidRPr="007F60CA">
        <w:t xml:space="preserve">which uses random walks; </w:t>
      </w:r>
      <w:proofErr w:type="spellStart"/>
      <w:r w:rsidR="00AB32DB" w:rsidRPr="007F60CA">
        <w:rPr>
          <w:i/>
        </w:rPr>
        <w:t>Fastgreedy</w:t>
      </w:r>
      <w:proofErr w:type="spellEnd"/>
      <w:r w:rsidR="00AB32DB" w:rsidRPr="007F60CA">
        <w:t>, a greedy algorithm that optimises modularity score</w:t>
      </w:r>
      <w:r w:rsidR="00E9180B" w:rsidRPr="007F60CA">
        <w:t xml:space="preserve"> by pairing nodes for which it calculated the maximum improvement of modularity</w:t>
      </w:r>
      <w:r w:rsidR="00AB32DB" w:rsidRPr="007F60CA">
        <w:t xml:space="preserve">; </w:t>
      </w:r>
      <w:r w:rsidR="00AB32DB" w:rsidRPr="00BE0859">
        <w:rPr>
          <w:i/>
        </w:rPr>
        <w:t>Edge betweenness</w:t>
      </w:r>
      <w:r w:rsidR="00C4153F" w:rsidRPr="007F60CA">
        <w:t xml:space="preserve"> is</w:t>
      </w:r>
      <w:r w:rsidR="00AB32DB" w:rsidRPr="007F60CA">
        <w:t xml:space="preserve"> getting communities by removing edges with high betweenness score;</w:t>
      </w:r>
      <w:r w:rsidR="008A15EB" w:rsidRPr="007F60CA">
        <w:t xml:space="preserve"> </w:t>
      </w:r>
      <w:proofErr w:type="spellStart"/>
      <w:r w:rsidR="00D74AC1" w:rsidRPr="007F60CA">
        <w:rPr>
          <w:i/>
        </w:rPr>
        <w:t>walktrap</w:t>
      </w:r>
      <w:proofErr w:type="spellEnd"/>
      <w:r w:rsidR="00D74AC1" w:rsidRPr="007F60CA">
        <w:t xml:space="preserve">, </w:t>
      </w:r>
      <w:r w:rsidR="00AB32DB" w:rsidRPr="007F60CA">
        <w:t xml:space="preserve">a hierarchical clustering algorithm </w:t>
      </w:r>
      <w:r w:rsidR="00BE0859">
        <w:t>assuming</w:t>
      </w:r>
      <w:r w:rsidR="00AB32DB" w:rsidRPr="007F60CA">
        <w:t xml:space="preserve"> short distance random walks</w:t>
      </w:r>
      <w:r w:rsidR="00BE0859">
        <w:t xml:space="preserve"> to</w:t>
      </w:r>
      <w:r w:rsidR="00AB32DB" w:rsidRPr="007F60CA">
        <w:t xml:space="preserve"> stay within the same community; </w:t>
      </w:r>
      <w:proofErr w:type="spellStart"/>
      <w:r w:rsidR="00D74AC1" w:rsidRPr="007F60CA">
        <w:rPr>
          <w:i/>
        </w:rPr>
        <w:t>labelpropagation</w:t>
      </w:r>
      <w:proofErr w:type="spellEnd"/>
      <w:r w:rsidR="00AB32DB" w:rsidRPr="007F60CA">
        <w:t xml:space="preserve"> assigns nodes to the same community as the majority of its neighbours; </w:t>
      </w:r>
      <w:proofErr w:type="spellStart"/>
      <w:r w:rsidR="003C3C44" w:rsidRPr="007F60CA">
        <w:rPr>
          <w:i/>
        </w:rPr>
        <w:t>spinglas</w:t>
      </w:r>
      <w:r w:rsidR="004D227C" w:rsidRPr="007F60CA">
        <w:rPr>
          <w:i/>
        </w:rPr>
        <w:t>s</w:t>
      </w:r>
      <w:proofErr w:type="spellEnd"/>
      <w:r w:rsidR="00C4153F" w:rsidRPr="007F60CA">
        <w:t xml:space="preserve"> is based on the Potts model to find edges</w:t>
      </w:r>
      <w:r w:rsidR="00BE0859">
        <w:t xml:space="preserve"> which</w:t>
      </w:r>
      <w:r w:rsidR="00C4153F" w:rsidRPr="007F60CA">
        <w:t xml:space="preserve"> should connect nodes of the same community; </w:t>
      </w:r>
      <w:r w:rsidR="006A1E06" w:rsidRPr="007F60CA">
        <w:rPr>
          <w:i/>
        </w:rPr>
        <w:t>leading</w:t>
      </w:r>
      <w:r w:rsidR="006A1E06" w:rsidRPr="007F60CA">
        <w:t xml:space="preserve"> </w:t>
      </w:r>
      <w:r w:rsidR="006A1E06" w:rsidRPr="007F60CA">
        <w:rPr>
          <w:i/>
        </w:rPr>
        <w:t>eigenvector</w:t>
      </w:r>
      <w:r w:rsidR="00C4153F" w:rsidRPr="007F60CA">
        <w:t xml:space="preserve">, optimizes the modularity by using eigenvalues and eigenvectors of the modularity matrix and </w:t>
      </w:r>
      <w:r w:rsidR="00C4153F" w:rsidRPr="007F60CA">
        <w:rPr>
          <w:i/>
        </w:rPr>
        <w:t>Louvain</w:t>
      </w:r>
      <w:r w:rsidR="00C4153F" w:rsidRPr="007F60CA">
        <w:t xml:space="preserve"> (multilevel), also a greedy algorithm, assigns a different community to each node and then moving nodes to one of its neighbours with which it achieves the highest improvement in modularity.</w:t>
      </w:r>
      <w:r w:rsidR="00794C74" w:rsidRPr="007F60CA">
        <w:t xml:space="preserve"> </w:t>
      </w:r>
      <w:r w:rsidR="00794C74" w:rsidRPr="007F60CA">
        <w:fldChar w:fldCharType="begin" w:fldLock="1"/>
      </w:r>
      <w:r w:rsidR="004F1900" w:rsidRPr="007F60CA">
        <w:instrText>ADDIN CSL_CITATION {"citationItems":[{"id":"ITEM-1","itemData":{"DOI":"10.1038/srep30750","ISBN":"1573-4374","ISSN":"20452322","PMID":"27476470","abstract":"Many community detection algorithms have been developed to uncover the mesoscopic properties of complex networks. However how good an algorithm is, in terms of accuracy and computing time, remains still open. Testing algorithms on real-world network has certain restrictions which made their insights potentially biased: the networks are usually small, and the underlying communities are not defined objectively. In this study, we employ the Lancichinetti-Fortunato-Radicchi benchmark graph to test eight state-of-the-art algorithms. We quantify the accuracy using complementary measures and algorithms’ computing time. Based on simple network properties and the aforementioned results, we provide guidelines that help to choose the most adequate community detection algorithm for a given network. Moreover, these rules allow uncovering limitations in the use of specific algorithms given macroscopic network properties. Our contribution is threefold: firstly, we provide actual techniques to determine which is the most suited algorithm in most circumstances based on observable properties of the network under consideration. Secondly, we use the mixing parameter as an easily measurable indicator of finding the ranges of reliability of the different algorithms. Finally, we study the dependency with network size focusing on both the algorithm’s predicting power and the effective computing time.","author":[{"dropping-particle":"","family":"Yang","given":"Zhao","non-dropping-particle":"","parse-names":false,"suffix":""},{"dropping-particle":"","family":"Algesheimer","given":"René","non-dropping-particle":"","parse-names":false,"suffix":""},{"dropping-particle":"","family":"Tessone","given":"Claudio J.","non-dropping-particle":"","parse-names":false,"suffix":""}],"container-title":"Scientific Reports","id":"ITEM-1","issue":"March","issued":{"date-parts":[["2016"]]},"publisher":"Nature Publishing Group","title":"A comparative analysis of community detection algorithms on artificial networks","type":"article-journal","volume":"6"},"locator":"14, 15","uris":["http://www.mendeley.com/documents/?uuid=067d4f9d-4bf3-459a-9e39-0e36c4eaa45c"]}],"mendeley":{"formattedCitation":"(Yang, Algesheimer, &amp; Tessone, 2016, pp. 14, 15)","manualFormatting":"(Yang, Algesheimer, &amp; Tessone, 2016, pp. 14f)","plainTextFormattedCitation":"(Yang, Algesheimer, &amp; Tessone, 2016, pp. 14, 15)","previouslyFormattedCitation":"(Yang, Algesheimer, &amp; Tessone, 2016, pp. 14, 15)"},"properties":{"noteIndex":0},"schema":"https://github.com/citation-style-language/schema/raw/master/csl-citation.json"}</w:instrText>
      </w:r>
      <w:r w:rsidR="00794C74" w:rsidRPr="007F60CA">
        <w:fldChar w:fldCharType="separate"/>
      </w:r>
      <w:r w:rsidR="00794C74" w:rsidRPr="007F60CA">
        <w:rPr>
          <w:noProof/>
        </w:rPr>
        <w:t>(Yang, Algesheimer, &amp; Tessone, 2016, pp. 14f)</w:t>
      </w:r>
      <w:r w:rsidR="00794C74" w:rsidRPr="007F60CA">
        <w:fldChar w:fldCharType="end"/>
      </w:r>
      <w:r w:rsidR="006221E1" w:rsidRPr="007F60CA">
        <w:tab/>
      </w:r>
      <w:r w:rsidR="006221E1" w:rsidRPr="007F60CA">
        <w:br/>
      </w:r>
      <w:r w:rsidR="00123E6E" w:rsidRPr="007F60CA">
        <w:t>Recent s</w:t>
      </w:r>
      <w:r w:rsidR="006A1E06" w:rsidRPr="007F60CA">
        <w:t xml:space="preserve">tudies </w:t>
      </w:r>
      <w:r w:rsidR="00123E6E" w:rsidRPr="007F60CA">
        <w:t xml:space="preserve">paying attention to the </w:t>
      </w:r>
      <w:r w:rsidR="00BE0859">
        <w:t>differences of</w:t>
      </w:r>
      <w:r w:rsidR="00123E6E" w:rsidRPr="007F60CA">
        <w:t xml:space="preserve"> community detection</w:t>
      </w:r>
      <w:r w:rsidR="00BE0859">
        <w:t xml:space="preserve"> algorithms</w:t>
      </w:r>
      <w:r w:rsidR="00123E6E" w:rsidRPr="007F60CA">
        <w:t xml:space="preserve"> are the paper about community detection methods in social network analysis by </w:t>
      </w:r>
      <w:r w:rsidR="00123E6E" w:rsidRPr="007F60CA">
        <w:fldChar w:fldCharType="begin" w:fldLock="1"/>
      </w:r>
      <w:r w:rsidR="00642836" w:rsidRPr="007F60CA">
        <w:instrText>ADDIN CSL_CITATION {"citationItems":[{"id":"ITEM-1","itemData":{"DOI":"10.1166/asl.2011.1261","ISSN":"18173195","abstract":"In Social Network Analysis (SNA), community structure is an important feature of complex network. There are many researches on detecting community or cluster in graph with the objective to understand functional properties and community structures. Community detection early researches require global knowledge of network, which is not realistic to most real world network. Due to the increase of online social network, the new challenges are to develop methods to support community detection based on local information-only and network modularity. This paper present state of the art of methods in community detection research and propose the direction of future community detection research.","author":[{"dropping-particle":"","family":"Ahmad","given":"Johanna","non-dropping-particle":"","parse-names":false,"suffix":""},{"dropping-particle":"","family":"Baharom","given":"Salmi","non-dropping-particle":"","parse-names":false,"suffix":""},{"dropping-particle":"","family":"Sapaat","given":"Myzatul Akmam","non-dropping-particle":"","parse-names":false,"suffix":""}],"container-title":"Journal of Theoretical and Applied Information Technology","id":"ITEM-1","issue":"18","issued":{"date-parts":[["2018"]]},"page":"6041-6052","title":"Test case prioritization technique for event sequence test cases based on redundancy factor","type":"article-journal","volume":"96"},"uris":["http://www.mendeley.com/documents/?uuid=205a7542-057b-43d2-a96a-80d8d2f01eaa"]}],"mendeley":{"formattedCitation":"(Ahmad, Baharom, &amp; Sapaat, 2018)","manualFormatting":"Ahmad, Baharom, &amp; Sapaat (2018)","plainTextFormattedCitation":"(Ahmad, Baharom, &amp; Sapaat, 2018)","previouslyFormattedCitation":"(Ahmad, Baharom, &amp; Sapaat, 2018)"},"properties":{"noteIndex":0},"schema":"https://github.com/citation-style-language/schema/raw/master/csl-citation.json"}</w:instrText>
      </w:r>
      <w:r w:rsidR="00123E6E" w:rsidRPr="007F60CA">
        <w:fldChar w:fldCharType="separate"/>
      </w:r>
      <w:r w:rsidR="00123E6E" w:rsidRPr="007F60CA">
        <w:rPr>
          <w:noProof/>
        </w:rPr>
        <w:t>Ahmad, Baharom, &amp; Sapaat (2018)</w:t>
      </w:r>
      <w:r w:rsidR="00123E6E" w:rsidRPr="007F60CA">
        <w:fldChar w:fldCharType="end"/>
      </w:r>
      <w:r w:rsidR="00123E6E" w:rsidRPr="007F60CA">
        <w:t xml:space="preserve"> </w:t>
      </w:r>
      <w:r w:rsidR="00BE0859">
        <w:t>and</w:t>
      </w:r>
      <w:r w:rsidR="00123E6E" w:rsidRPr="007F60CA">
        <w:t xml:space="preserve"> the comparison between community detection algorithms on artificial networks by </w:t>
      </w:r>
      <w:r w:rsidR="00123E6E" w:rsidRPr="007F60CA">
        <w:fldChar w:fldCharType="begin" w:fldLock="1"/>
      </w:r>
      <w:r w:rsidR="00794C74" w:rsidRPr="007F60CA">
        <w:instrText>ADDIN CSL_CITATION {"citationItems":[{"id":"ITEM-1","itemData":{"DOI":"10.1038/srep30750","ISBN":"1573-4374","ISSN":"20452322","PMID":"27476470","abstract":"Many community detection algorithms have been developed to uncover the mesoscopic properties of complex networks. However how good an algorithm is, in terms of accuracy and computing time, remains still open. Testing algorithms on real-world network has certain restrictions which made their insights potentially biased: the networks are usually small, and the underlying communities are not defined objectively. In this study, we employ the Lancichinetti-Fortunato-Radicchi benchmark graph to test eight state-of-the-art algorithms. We quantify the accuracy using complementary measures and algorithms’ computing time. Based on simple network properties and the aforementioned results, we provide guidelines that help to choose the most adequate community detection algorithm for a given network. Moreover, these rules allow uncovering limitations in the use of specific algorithms given macroscopic network properties. Our contribution is threefold: firstly, we provide actual techniques to determine which is the most suited algorithm in most circumstances based on observable properties of the network under consideration. Secondly, we use the mixing parameter as an easily measurable indicator of finding the ranges of reliability of the different algorithms. Finally, we study the dependency with network size focusing on both the algorithm’s predicting power and the effective computing time.","author":[{"dropping-particle":"","family":"Yang","given":"Zhao","non-dropping-particle":"","parse-names":false,"suffix":""},{"dropping-particle":"","family":"Algesheimer","given":"René","non-dropping-particle":"","parse-names":false,"suffix":""},{"dropping-particle":"","family":"Tessone","given":"Claudio J.","non-dropping-particle":"","parse-names":false,"suffix":""}],"container-title":"Scientific Reports","id":"ITEM-1","issue":"March","issued":{"date-parts":[["2016"]]},"publisher":"Nature Publishing Group","title":"A comparative analysis of community detection algorithms on artificial networks","type":"article-journal","volume":"6"},"uris":["http://www.mendeley.com/documents/?uuid=067d4f9d-4bf3-459a-9e39-0e36c4eaa45c"]}],"mendeley":{"formattedCitation":"(Yang et al., 2016)","manualFormatting":"Yang, Algesheimer, &amp; Tessone (2016)","plainTextFormattedCitation":"(Yang et al., 2016)","previouslyFormattedCitation":"(Yang et al., 2016)"},"properties":{"noteIndex":0},"schema":"https://github.com/citation-style-language/schema/raw/master/csl-citation.json"}</w:instrText>
      </w:r>
      <w:r w:rsidR="00123E6E" w:rsidRPr="007F60CA">
        <w:fldChar w:fldCharType="separate"/>
      </w:r>
      <w:r w:rsidR="00123E6E" w:rsidRPr="007F60CA">
        <w:rPr>
          <w:noProof/>
        </w:rPr>
        <w:t>Yang, Algesheimer, &amp; Tessone (2016)</w:t>
      </w:r>
      <w:r w:rsidR="00123E6E" w:rsidRPr="007F60CA">
        <w:fldChar w:fldCharType="end"/>
      </w:r>
      <w:r w:rsidR="00123E6E" w:rsidRPr="007F60CA">
        <w:t xml:space="preserve"> </w:t>
      </w:r>
    </w:p>
    <w:p w:rsidR="00C816C1" w:rsidRPr="007F60CA" w:rsidRDefault="00C816C1" w:rsidP="00395557">
      <w:pPr>
        <w:spacing w:after="0"/>
        <w:rPr>
          <w:rStyle w:val="Fett"/>
        </w:rPr>
      </w:pPr>
      <w:r w:rsidRPr="007F60CA">
        <w:rPr>
          <w:rStyle w:val="Fett"/>
        </w:rPr>
        <w:t>Nestedness</w:t>
      </w:r>
    </w:p>
    <w:p w:rsidR="00C816C1" w:rsidRPr="007F60CA" w:rsidRDefault="007E7711" w:rsidP="006221E1">
      <w:r w:rsidRPr="007F60CA">
        <w:t>Nestedness</w:t>
      </w:r>
      <w:r w:rsidR="003B551D" w:rsidRPr="007F60CA">
        <w:t>,</w:t>
      </w:r>
      <w:r w:rsidRPr="007F60CA">
        <w:t xml:space="preserve"> first observed in biological networks</w:t>
      </w:r>
      <w:r w:rsidR="003B551D" w:rsidRPr="007F60CA">
        <w:t>,</w:t>
      </w:r>
      <w:r w:rsidR="004D248E" w:rsidRPr="007F60CA">
        <w:t xml:space="preserve"> characterizes the geographical distribution of fauna in isolated, yet related landscapes</w:t>
      </w:r>
      <w:r w:rsidR="004F1900" w:rsidRPr="007F60CA">
        <w:t xml:space="preserve"> </w:t>
      </w:r>
      <w:r w:rsidR="004F1900" w:rsidRPr="007F60CA">
        <w:fldChar w:fldCharType="begin" w:fldLock="1"/>
      </w:r>
      <w:r w:rsidR="004F1900" w:rsidRPr="007F60CA">
        <w:instrText>ADDIN CSL_CITATION {"citationItems":[{"id":"ITEM-1","itemData":{"DOI":"10.1111/j.1095-8312.1986.tb01749.x","ISSN":"00244066","author":[{"dropping-particle":"","family":"Patterson","given":"Bruce D.","non-dropping-particle":"","parse-names":false,"suffix":""},{"dropping-particle":"","family":"Atmar","given":"Wirt","non-dropping-particle":"","parse-names":false,"suffix":""}],"container-title":"Biological Journal of the Linnean Society","id":"ITEM-1","issue":"1-2","issued":{"date-parts":[["1986","5","1"]]},"page":"65-82","publisher":"Wiley/Blackwell (10.1111)","title":"Nested subsets and the structure of insular mammalian faunas and archipelagos","type":"article-journal","volume":"28"},"uris":["http://www.mendeley.com/documents/?uuid=dc77c3a0-0bc0-3269-a953-5cb1a2d07f43"]}],"mendeley":{"formattedCitation":"(Patterson &amp; Atmar, 1986)","plainTextFormattedCitation":"(Patterson &amp; Atmar, 1986)","previouslyFormattedCitation":"(Patterson &amp; Atmar, 1986)"},"properties":{"noteIndex":0},"schema":"https://github.com/citation-style-language/schema/raw/master/csl-citation.json"}</w:instrText>
      </w:r>
      <w:r w:rsidR="004F1900" w:rsidRPr="007F60CA">
        <w:fldChar w:fldCharType="separate"/>
      </w:r>
      <w:r w:rsidR="004F1900" w:rsidRPr="007F60CA">
        <w:rPr>
          <w:noProof/>
        </w:rPr>
        <w:t>(Patterson &amp; Atmar, 1986)</w:t>
      </w:r>
      <w:r w:rsidR="004F1900" w:rsidRPr="007F60CA">
        <w:fldChar w:fldCharType="end"/>
      </w:r>
      <w:r w:rsidR="004D248E" w:rsidRPr="007F60CA">
        <w:t>.</w:t>
      </w:r>
      <w:r w:rsidR="004F1900" w:rsidRPr="007F60CA">
        <w:t xml:space="preserve"> A </w:t>
      </w:r>
      <w:r w:rsidR="00072E14" w:rsidRPr="007F60CA">
        <w:t xml:space="preserve">complex </w:t>
      </w:r>
      <w:r w:rsidR="004F1900" w:rsidRPr="007F60CA">
        <w:t xml:space="preserve">system </w:t>
      </w:r>
      <w:r w:rsidR="00072E14" w:rsidRPr="007F60CA">
        <w:t>shows nestedness</w:t>
      </w:r>
      <w:r w:rsidR="004F1900" w:rsidRPr="007F60CA">
        <w:t xml:space="preserve"> if the </w:t>
      </w:r>
      <w:r w:rsidR="00072E14" w:rsidRPr="007F60CA">
        <w:t>interactions</w:t>
      </w:r>
      <w:r w:rsidR="004F1900" w:rsidRPr="007F60CA">
        <w:t xml:space="preserve"> of any </w:t>
      </w:r>
      <w:r w:rsidR="00072E14" w:rsidRPr="007F60CA">
        <w:t>node</w:t>
      </w:r>
      <w:r w:rsidR="004F1900" w:rsidRPr="007F60CA">
        <w:t xml:space="preserve"> is a subset of the </w:t>
      </w:r>
      <w:r w:rsidR="00072E14" w:rsidRPr="007F60CA">
        <w:t>interactions</w:t>
      </w:r>
      <w:r w:rsidR="004F1900" w:rsidRPr="007F60CA">
        <w:t xml:space="preserve"> from a node with a larger degree </w:t>
      </w:r>
      <w:r w:rsidR="004F1900" w:rsidRPr="007F60CA">
        <w:fldChar w:fldCharType="begin" w:fldLock="1"/>
      </w:r>
      <w:r w:rsidR="00BF2749" w:rsidRPr="007F60CA">
        <w:instrText>ADDIN CSL_CITATION {"citationItems":[{"id":"ITEM-1","itemData":{"DOI":"10.1103/PhysRevE.97.062302","ISSN":"24700053","abstract":"As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E","id":"ITEM-1","issue":"6","issued":{"date-parts":[["2018"]]},"title":"Revealing in-block nestedness: Detection and benchmarking","type":"article-journal","volume":"97"},"uris":["http://www.mendeley.com/documents/?uuid=4246c1a3-c956-4e10-827b-7ea4d53a632f"]}],"mendeley":{"formattedCitation":"(Solé-Ribalta et al., 2018)","plainTextFormattedCitation":"(Solé-Ribalta et al., 2018)","previouslyFormattedCitation":"(Solé-Ribalta et al., 2018)"},"properties":{"noteIndex":0},"schema":"https://github.com/citation-style-language/schema/raw/master/csl-citation.json"}</w:instrText>
      </w:r>
      <w:r w:rsidR="004F1900" w:rsidRPr="007F60CA">
        <w:fldChar w:fldCharType="separate"/>
      </w:r>
      <w:r w:rsidR="004F1900" w:rsidRPr="007F60CA">
        <w:rPr>
          <w:noProof/>
        </w:rPr>
        <w:t>(Solé-Ribalta et al., 2018)</w:t>
      </w:r>
      <w:r w:rsidR="004F1900" w:rsidRPr="007F60CA">
        <w:fldChar w:fldCharType="end"/>
      </w:r>
      <w:r w:rsidR="004F1900" w:rsidRPr="007F60CA">
        <w:t xml:space="preserve">. </w:t>
      </w:r>
      <w:r w:rsidR="00845489" w:rsidRPr="007F60CA">
        <w:t>Beyond</w:t>
      </w:r>
      <w:r w:rsidR="00C83F6E" w:rsidRPr="007F60CA">
        <w:t xml:space="preserve"> biological systems n</w:t>
      </w:r>
      <w:r w:rsidR="00BD1D26" w:rsidRPr="007F60CA">
        <w:t>ested</w:t>
      </w:r>
      <w:r w:rsidR="00F34F44" w:rsidRPr="007F60CA">
        <w:t xml:space="preserve"> </w:t>
      </w:r>
      <w:r w:rsidR="00BF2749" w:rsidRPr="007F60CA">
        <w:t>properties</w:t>
      </w:r>
      <w:r w:rsidR="00F34F44" w:rsidRPr="007F60CA">
        <w:t xml:space="preserve"> </w:t>
      </w:r>
      <w:r w:rsidR="000E3134" w:rsidRPr="007F60CA">
        <w:t>occur</w:t>
      </w:r>
      <w:r w:rsidR="00F34F44" w:rsidRPr="007F60CA">
        <w:t xml:space="preserve"> </w:t>
      </w:r>
      <w:r w:rsidR="00CD5230" w:rsidRPr="007F60CA">
        <w:t>as well in several other</w:t>
      </w:r>
      <w:r w:rsidR="00BF2749" w:rsidRPr="007F60CA">
        <w:t xml:space="preserve">, unipartite networks as inter-country trade relations </w:t>
      </w:r>
      <w:r w:rsidR="00BF2749" w:rsidRPr="007F60CA">
        <w:fldChar w:fldCharType="begin" w:fldLock="1"/>
      </w:r>
      <w:r w:rsidR="00BF2749" w:rsidRPr="007F60CA">
        <w:instrText>ADDIN CSL_CITATION {"citationItems":[{"id":"ITEM-1","itemData":{"DOI":"10.3982/TE1348","ISSN":"19336837","abstract":"We develop a dynamic network formation model that can explain the observed nestedness in real-world networks. Links are formed on the basis of age</w:instrText>
      </w:r>
      <w:r w:rsidR="00BF2749" w:rsidRPr="0087379A">
        <w:rPr>
          <w:lang w:val="de-CH"/>
        </w:rPr>
        <w:instrText>nts’ centrality and have an exponentially distributed life time. We use stochastic stability to identify the networks to which the network formation process converges and find that they are nested split graphs. We completely determine the topological properties of the stochastically stable networks and show that they match features exhibited by real-world networks. Using four different network datasets, we empirically test our model and show that it fits well the observed networks.","author":[{"dropping-particle":"","family":"König","given":"Michael D.","non-dropping-particle":"","parse-names":false,"suffix":""},{"dropping-particle":"","family":"Tessone","given":"Claudio J.","non-dropping-particle":"","parse-names":false,"suffix":""},{"dropping-particle":"","family":"Zenou","given":"Yves","non-dropping-particle":"","parse-names":false,"suffix":""}],"container-title":"Theoretical Economics","id":"ITEM-1","issue":"3","issued":{"date-parts":[["2014"]]},"page":"695-752","title":"Nestedness in networks: A theoretical model and some applications","type":"article-journal","volume":"9"},"uris":["ht</w:instrText>
      </w:r>
      <w:r w:rsidR="00BF2749" w:rsidRPr="00AE0679">
        <w:rPr>
          <w:lang w:val="de-CH"/>
        </w:rPr>
        <w:instrText>tp://www.mendeley.com/documents/?uuid=f838ce93-8303-4e1c-a3a8-817f7d47b5e8"]}],"mendeley":{"formattedCitation":"(König, Tessone, &amp; Zenou, 2014)","plainTextFormattedCitation":"(König, Tessone, &amp; Zenou, 2014)","previouslyFormattedCitation":"(König, Tessone, &amp; Zenou, 2014)"},"properties":{"noteIndex":0},"schema":"https://github.com/citation-style-language/schema/raw/master/csl-citation.json"}</w:instrText>
      </w:r>
      <w:r w:rsidR="00BF2749" w:rsidRPr="007F60CA">
        <w:fldChar w:fldCharType="separate"/>
      </w:r>
      <w:r w:rsidR="00BF2749" w:rsidRPr="00AE0679">
        <w:rPr>
          <w:noProof/>
          <w:lang w:val="de-CH"/>
        </w:rPr>
        <w:t>(König, Tessone, &amp; Zenou, 2014)</w:t>
      </w:r>
      <w:r w:rsidR="00BF2749" w:rsidRPr="007F60CA">
        <w:fldChar w:fldCharType="end"/>
      </w:r>
      <w:r w:rsidR="00BF2749" w:rsidRPr="00AE0679">
        <w:rPr>
          <w:lang w:val="de-CH"/>
        </w:rPr>
        <w:t xml:space="preserve">, inter-bank </w:t>
      </w:r>
      <w:proofErr w:type="spellStart"/>
      <w:r w:rsidR="00BF2749" w:rsidRPr="00F27C99">
        <w:rPr>
          <w:lang w:val="de-CH"/>
        </w:rPr>
        <w:t>loans</w:t>
      </w:r>
      <w:proofErr w:type="spellEnd"/>
      <w:r w:rsidR="00BF2749" w:rsidRPr="00AE0679">
        <w:rPr>
          <w:lang w:val="de-CH"/>
        </w:rPr>
        <w:t xml:space="preserve"> </w:t>
      </w:r>
      <w:r w:rsidR="00BF2749" w:rsidRPr="007F60CA">
        <w:fldChar w:fldCharType="begin" w:fldLock="1"/>
      </w:r>
      <w:r w:rsidR="00BF2749" w:rsidRPr="00AE0679">
        <w:rPr>
          <w:lang w:val="de-CH"/>
        </w:rPr>
        <w:instrText>ADDIN CSL_CITATION {"citationItems":[{"id":"ITEM-1","itemData":{"DOI":"10.1016/J.PHYSA.2006.11.093","ISSN":"0378-4371","abstract":"We explore the network topology of the interbank payments transferred between commercial banks over the Fedwire® Funds Service. We find that the network has both a low average path length and low connectivity. The network includes a tightly connected core of banks to which most other banks connect. The degree distribution is scale free over a substantial range. We find that the properties of the network changed considerably in the immediate aftermath of the events of September 11, 2001.","author":[{"dropping-particle":"","family":"Soramäki","given":"Kimmo","non-dropping-particle":"","parse-names":false,"suffix":""},{"dropping-particle":"","family":"Bech","given":"Morten L.","non-dropping-particle":"","parse-names":false,"suffix":""},{"dropping-particle":"","family":"Arnold","given":"Jeffrey","non-dropping-particle":"","parse-names":false,"suffix":""},{"dropping-particle":"","family":"Glass","given":"Robert J.","non-dropping-particle":"","parse-names":false,"suffix":""},{"dropping-particle":"","family":"Beyeler","given":"Walter E.","non-dropping-particle":"","parse-names":false,"suffix":""}],"container-title":"Physica A: Statistical Mechanics and its Applications","id":"ITEM-1","issue":"1","issued":{"date-parts":[["2007","6","1"]]},"page":"317-333","publisher":"North-Holland","title":"The topology of interbank payment flows","type":"article-journal","volume":"379"},"uris":["http://www.mendeley.com/documents/?uuid=3fdc4052-affe-3b49-9636-0526b7557298"]}],"mendeley":{"formattedCitation":"(Soramäki, Bech, Arnold, Glass, &amp; Beyeler, 2007)","plainTextFormattedCitation":"(Soramäki, Bech, Arnold, Glass, &amp; Beyeler, 2007)","previouslyFormattedCitation":"(Soramäki, Bech, Arnold, Glass, &amp; Beyeler, 2007)"},"properties":{"noteIndex":0},"schema":"https://github.com/citation-style-language/schema/raw/master/csl-citation.json"}</w:instrText>
      </w:r>
      <w:r w:rsidR="00BF2749" w:rsidRPr="007F60CA">
        <w:fldChar w:fldCharType="separate"/>
      </w:r>
      <w:r w:rsidR="00BF2749" w:rsidRPr="0087379A">
        <w:rPr>
          <w:noProof/>
        </w:rPr>
        <w:t>(Soramäki, Bech, Arnold, Glass, &amp; Beyeler, 2007)</w:t>
      </w:r>
      <w:r w:rsidR="00BF2749" w:rsidRPr="007F60CA">
        <w:fldChar w:fldCharType="end"/>
      </w:r>
      <w:r w:rsidR="00BF2749" w:rsidRPr="0087379A">
        <w:t xml:space="preserve"> and in the management field within inter-firm knowledge growth networks</w:t>
      </w:r>
      <w:r w:rsidR="002607DC" w:rsidRPr="0087379A">
        <w:t xml:space="preserve"> or disparate industry sectors</w:t>
      </w:r>
      <w:r w:rsidR="00BF2749" w:rsidRPr="0087379A">
        <w:t xml:space="preserve"> </w:t>
      </w:r>
      <w:r w:rsidR="002607DC" w:rsidRPr="007F60CA">
        <w:fldChar w:fldCharType="begin" w:fldLock="1"/>
      </w:r>
      <w:r w:rsidR="00642836" w:rsidRPr="0087379A">
        <w:instrText>ADDIN CSL_CITATION {"citationItems":[{"id":"ITEM-1","itemData":{"DOI":"10.1093/icc/dtw041","ISSN":"0960-6491","author":[{"dropping-particle":"V.","family":"Tomasello","given":"Mario","non-dropping-particle":"","parse-names":false,"suffix":""},{"dropping-particle":"","family":"Napoletano","given":"Mauro","non-dropping-particle":"","parse-names":false,"suffix":""},{"dropping-particle":"","family":"Garas","given":"Antonios","non-dropping-particle":"","parse-names":false,"suffix":""},{"dropping-particle":"","family":"Schweitzer","given":"Frank","non-dropping-particle":"","parse-names":false,"suffix":""}],"container-title":"Industrial and Corporate Change","id":"ITEM-1","issue":"4","issued":{"date-parts":[["2016","10","26"]]},"page":"dtw041","publisher":"Oxford University Press","title":"The rise and fall of R&amp;amp;D networks","type":"article-journal","volume":"26"},"uris":["http://www.mendeley.com/documents/?uuid=124976d0-396b-3756-8ccc-d1ca0aedfa75"]}],"mendeley":{"formattedCitation":"(Tomasello, Napoletano, Garas, &amp; Schweitzer, 2016)","plainTextFormattedCitation":"(Tomasello, Napoletano, Garas, &amp; Schweitzer, 2016)","previouslyFormattedCitation":"(Tomasello, Napoletano, Garas, &amp; Schweitzer, 2016)"},"properties":{"noteIndex":0},"schema":"https://github.com/citation-style-language/schema/raw/master/csl-citation.json"}</w:instrText>
      </w:r>
      <w:r w:rsidR="002607DC" w:rsidRPr="007F60CA">
        <w:fldChar w:fldCharType="separate"/>
      </w:r>
      <w:r w:rsidR="002607DC" w:rsidRPr="0087379A">
        <w:rPr>
          <w:noProof/>
        </w:rPr>
        <w:t>(Tomasello, N</w:t>
      </w:r>
      <w:r w:rsidR="002607DC" w:rsidRPr="007F60CA">
        <w:rPr>
          <w:noProof/>
        </w:rPr>
        <w:t>apoletano, Garas, &amp; Schweitzer, 2016)</w:t>
      </w:r>
      <w:r w:rsidR="002607DC" w:rsidRPr="007F60CA">
        <w:fldChar w:fldCharType="end"/>
      </w:r>
      <w:r w:rsidR="002607DC" w:rsidRPr="007F60CA">
        <w:t>.</w:t>
      </w:r>
      <w:r w:rsidR="00E24E64" w:rsidRPr="007F60CA">
        <w:tab/>
      </w:r>
      <w:r w:rsidR="00E24E64" w:rsidRPr="007F60CA">
        <w:br/>
      </w:r>
      <w:r w:rsidR="00E24E64" w:rsidRPr="007F60CA">
        <w:lastRenderedPageBreak/>
        <w:t xml:space="preserve">BINMATNEST (Binary matrix nestedness temperature calculator) from </w:t>
      </w:r>
      <w:r w:rsidR="00642836" w:rsidRPr="007F60CA">
        <w:fldChar w:fldCharType="begin" w:fldLock="1"/>
      </w:r>
      <w:r w:rsidR="00642836" w:rsidRPr="007F60CA">
        <w:instrText>ADDIN CSL_CITATION {"citationItems":[{"id":"ITEM-1","itemData":{"DOI":"10.1111/j.1365-2699.2006.01444.x","ISSN":"0305-0270","author":[{"dropping-particle":"","family":"Rodriguez-Girones","given":"Miguel A.","non-dropping-particle":"","parse-names":false,"suffix":""},{"dropping-particle":"","family":"Santamaria","given":"Luis","non-dropping-particle":"","parse-names":false,"suffix":""}],"container-title":"Journal of Biogeography","id":"ITEM-1","issue":"5","issued":{"date-parts":[["2006","5","1"]]},"page":"924-935","publisher":"John Wiley &amp; Sons, Ltd (10.1111)","title":"A new algorithm to calculate the nestedness temperature of presence-absence matrices","type":"article-journal","volume":"33"},"uris":["http://www.mendeley.com/documents/?uuid=713ef9c7-d4f8-398c-920c-3b3585d4feac"]}],"mendeley":{"formattedCitation":"(Rodriguez-Girones &amp; Santamaria, 2006)","manualFormatting":"Rodriguez-Girones &amp; Santamaria (2006)","plainTextFormattedCitation":"(Rodriguez-Girones &amp; Santamaria, 2006)","previouslyFormattedCitation":"(Rodriguez-Girones &amp; Santamaria, 2006)"},"properties":{"noteIndex":0},"schema":"https://github.com/citation-style-language/schema/raw/master/csl-citation.json"}</w:instrText>
      </w:r>
      <w:r w:rsidR="00642836" w:rsidRPr="007F60CA">
        <w:fldChar w:fldCharType="separate"/>
      </w:r>
      <w:r w:rsidR="00642836" w:rsidRPr="007F60CA">
        <w:rPr>
          <w:noProof/>
        </w:rPr>
        <w:t>Rodriguez-Girones &amp; Santamaria (2006)</w:t>
      </w:r>
      <w:r w:rsidR="00642836" w:rsidRPr="007F60CA">
        <w:fldChar w:fldCharType="end"/>
      </w:r>
      <w:r w:rsidR="00642836" w:rsidRPr="007F60CA">
        <w:t xml:space="preserve">, a further development on NTC (nestedness temperature calculator) from </w:t>
      </w:r>
      <w:r w:rsidR="00642836" w:rsidRPr="007F60CA">
        <w:fldChar w:fldCharType="begin" w:fldLock="1"/>
      </w:r>
      <w:r w:rsidR="00642836" w:rsidRPr="007F60CA">
        <w:instrText>ADDIN CSL_CITATION {"citationItems":[{"id":"ITEM-1","itemData":{"DOI":"10.1007/BF00317508","ISSN":"0029-8549","author":[{"dropping-particle":"","family":"Atmar","given":"Wirt","non-dropping-particle":"","parse-names":false,"suffix":""},{"dropping-particle":"","family":"Patterson","given":"Bruce D.","non-dropping-particle":"","parse-names":false,"suffix":""}],"container-title":"Oecologia","id":"ITEM-1","issue":"3","issued":{"date-parts":[["1993","12"]]},"page":"373-382","publisher":"Springer-Verlag","title":"The measure of order and disorder in the distribution of species in fragmented habitat","type":"article-journal","volume":"96"},"uris":["http://www.mendeley.com/documents/?uuid=6228691b-48b6-32e7-86af-33526bea130a"]}],"mendeley":{"formattedCitation":"(Atmar &amp; Patterson, 1993)","manualFormatting":"Atmar &amp; Patterson (1993)","plainTextFormattedCitation":"(Atmar &amp; Patterson, 1993)","previouslyFormattedCitation":"(Atmar &amp; Patterson, 1993)"},"properties":{"noteIndex":0},"schema":"https://github.com/citation-style-language/schema/raw/master/csl-citation.json"}</w:instrText>
      </w:r>
      <w:r w:rsidR="00642836" w:rsidRPr="007F60CA">
        <w:fldChar w:fldCharType="separate"/>
      </w:r>
      <w:r w:rsidR="00642836" w:rsidRPr="007F60CA">
        <w:rPr>
          <w:noProof/>
        </w:rPr>
        <w:t>Atmar &amp; Patterson (1993)</w:t>
      </w:r>
      <w:r w:rsidR="00642836" w:rsidRPr="007F60CA">
        <w:fldChar w:fldCharType="end"/>
      </w:r>
      <w:r w:rsidR="00642836" w:rsidRPr="007F60CA">
        <w:t xml:space="preserve">, the nestedness metric based on overlap and decreasing filling (NODF) </w:t>
      </w:r>
      <w:r w:rsidR="00642836" w:rsidRPr="007F60CA">
        <w:fldChar w:fldCharType="begin" w:fldLock="1"/>
      </w:r>
      <w:r w:rsidR="00642836" w:rsidRPr="007F60CA">
        <w:instrText>ADDIN CSL_CITATION {"citationItems":[{"id":"ITEM-1","itemData":{"DOI":"10.1111/j.0030-1299.2008.16644.x","ISSN":"00301299","author":[{"dropping-particle":"","family":"Almeida-Neto","given":"Mário","non-dropping-particle":"","parse-names":false,"suffix":""},{"dropping-particle":"","family":"Guimarães","given":"Paulo","non-dropping-particle":"","parse-names":false,"suffix":""},{"dropping-particle":"","family":"Guimarães","given":"Paulo R.","non-dropping-particle":"","parse-names":false,"suffix":""},{"dropping-particle":"","family":"Loyola","given":"Rafael D.","non-dropping-particle":"","parse-names":false,"suffix":""},{"dropping-particle":"","family":"Ulrich","given":"Werner","non-dropping-particle":"","parse-names":false,"suffix":""}],"container-title":"Oikos","id":"ITEM-1","issue":"8","issued":{"date-parts":[["2008","8","1"]]},"page":"1227-1239","publisher":"John Wiley &amp; Sons, Ltd (10.1111)","title":"A consistent metric for nestedness analysis in ecological systems: reconciling concept and measurement","type":"article-journal","volume":"117"},"uris":["http://www.mendeley.com/documents/?uuid=5a44279f-80c1-315e-a794-b45d5ebb42d2"]}],"mendeley":{"formattedCitation":"(Almeida-Neto, Guimarães, Guimarães, Loyola, &amp; Ulrich, 2008)","plainTextFormattedCitation":"(Almeida-Neto, Guimarães, Guimarães, Loyola, &amp; Ulrich, 2008)","previouslyFormattedCitation":"(Almeida-Neto, Guimarães, Guimarães, Loyola, &amp; Ulrich, 2008)"},"properties":{"noteIndex":0},"schema":"https://github.com/citation-style-language/schema/raw/master/csl-citation.json"}</w:instrText>
      </w:r>
      <w:r w:rsidR="00642836" w:rsidRPr="007F60CA">
        <w:fldChar w:fldCharType="separate"/>
      </w:r>
      <w:r w:rsidR="00642836" w:rsidRPr="007F60CA">
        <w:rPr>
          <w:noProof/>
        </w:rPr>
        <w:t>(Almeida-Neto, Guimarães, Guimarães, Loyola, &amp; Ulrich, 2008)</w:t>
      </w:r>
      <w:r w:rsidR="00642836" w:rsidRPr="007F60CA">
        <w:fldChar w:fldCharType="end"/>
      </w:r>
      <w:r w:rsidR="00642836" w:rsidRPr="007F60CA">
        <w:t xml:space="preserve"> and FCM (fitness-complexity metric) from </w:t>
      </w:r>
      <w:r w:rsidR="00642836" w:rsidRPr="007F60CA">
        <w:fldChar w:fldCharType="begin" w:fldLock="1"/>
      </w:r>
      <w:r w:rsidR="006C35D0" w:rsidRPr="007F60CA">
        <w:instrText>ADDIN CSL_CITATION {"citationItems":[{"id":"ITEM-1","itemData":{"DOI":"10.1038/srep00723","ISSN":"2045-2322","PMID":"23056915","abstract":"Classical economic theories prescribe specialization of countries industrial production. Inspection of the country databases of exported products shows that this is not the case: successful countries are extremely diversified, in analogy with biosystems evolving in a competitive dynamical environment. The challenge is assessing quantitatively the non-monetary competitive advantage of diversification which represents the hidden potential for development and growth. Here we develop a new statistical approach based on coupled non-linear maps, whose fixed point defines a new metrics for the country Fitness and product Complexity. We show that a non-linear iteration is necessary to bound the complexity of products by the fitness of the less competitive countries exporting them. We show that, given the paradigm of economic complexity, the correct and simplest approach to measure the competitiveness of countries is the one presented in this work. Furthermore our metrics appears to be economically well-grounded.","author":[{"dropping-particle":"","family":"Tacchella","given":"Andrea","non-dropping-particle":"","parse-names":false,"suffix":""},{"dropping-particle":"","family":"Cristelli","given":"Matthieu","non-dropping-particle":"","parse-names":false,"suffix":""},{"dropping-particle":"","family":"Caldarelli","given":"Guido","non-dropping-particle":"","parse-names":false,"suffix":""},{"dropping-particle":"","family":"Gabrielli","given":"Andrea","non-dropping-particle":"","parse-names":false,"suffix":""},{"dropping-particle":"","family":"Pietronero","given":"Luciano","non-dropping-particle":"","parse-names":false,"suffix":""}],"container-title":"Scientific Reports","id":"ITEM-1","issue":"1","issued":{"date-parts":[["2012","12","10"]]},"page":"723","title":"A New Metrics for Countries' Fitness and Products' Complexity","type":"article-journal","volume":"2"},"uris":["http://www.mendeley.com/documents/?uuid=29482ca5-7802-3752-bd9d-687c2ca0a6c4"]}],"mendeley":{"formattedCitation":"(Tacchella, Cristelli, Caldarelli, Gabrielli, &amp; Pietronero, 2012)","plainTextFormattedCitation":"(Tacchella, Cristelli, Caldarelli, Gabrielli, &amp; Pietronero, 2012)","previouslyFormattedCitation":"(Tacchella, Cristelli, Caldarelli, Gabrielli, &amp; Pietronero, 2012)"},"properties":{"noteIndex":0},"schema":"https://github.com/citation-style-language/schema/raw/master/csl-citation.json"}</w:instrText>
      </w:r>
      <w:r w:rsidR="00642836" w:rsidRPr="007F60CA">
        <w:fldChar w:fldCharType="separate"/>
      </w:r>
      <w:r w:rsidR="00642836" w:rsidRPr="007F60CA">
        <w:rPr>
          <w:noProof/>
        </w:rPr>
        <w:t>(Tacchella, Cristelli, Caldarelli, Gabrielli, &amp; Pietronero, 2012)</w:t>
      </w:r>
      <w:r w:rsidR="00642836" w:rsidRPr="007F60CA">
        <w:fldChar w:fldCharType="end"/>
      </w:r>
      <w:r w:rsidR="00642836" w:rsidRPr="007F60CA">
        <w:t xml:space="preserve"> are among the most widely used quantifying methods for nestedness.</w:t>
      </w:r>
      <w:r w:rsidR="0030237B" w:rsidRPr="007F60CA">
        <w:t xml:space="preserve"> </w:t>
      </w:r>
      <w:r w:rsidR="00700964" w:rsidRPr="007F60CA">
        <w:t xml:space="preserve">The omnipresence of nestedness, discovery in fields despite ecology and its implications for stability in them, implicated research about the relation to other common network structures </w:t>
      </w:r>
      <w:r w:rsidR="00700964" w:rsidRPr="007F60CA">
        <w:fldChar w:fldCharType="begin" w:fldLock="1"/>
      </w:r>
      <w:r w:rsidR="00700964" w:rsidRPr="007F60CA">
        <w:instrText>ADDIN CSL_CITATION {"citationItems":[{"id":"ITEM-1","itemData":{"DOI":"10.1371/journal.pone.0074025","ISSN":"1932-6203","abstract":"Understanding the causes and effects of network structural features is a key task in deciphering complex systems. In this context, the property of network nestedness has aroused a fair amount of interest as regards ecological networks. Indeed, Bastolla et al. introduced a simple measure of network nestedness which opened the door to analytical understanding, allowing them to conclude that biodiversity is strongly enhanced in highly nested mutualistic networks. Here, we suggest a slightly refined version of such a measure of nestedness and study how it is influenced by the most basic structural properties of networks, such as degree distribution and degree-degree correlations (i.e. assortativity). We find that most of the empirically found nestedness stems from heterogeneity in the degree distribution. Once such an influence has been discounted – as a second factor – we find that nestedness is strongly correlated with disassortativity and hence – as random networks have been recently found to be naturally disassortative – they also tend to be naturally nested just as the result of chance.","author":[{"dropping-particle":"","family":"Jonhson","given":"Samuel","non-dropping-particle":"","parse-names":false,"suffix":""},{"dropping-particle":"","family":"Domínguez-García","given":"Virginia","non-dropping-particle":"","parse-names":false,"suffix":""},{"dropping-particle":"","family":"Muñoz","given":"Miguel A.","non-dropping-particle":"","parse-names":false,"suffix":""}],"container-title":"PLoS ONE","editor":[{"dropping-particle":"","family":"Moreno","given":"Yamir","non-dropping-particle":"","parse-names":false,"suffix":""}],"id":"ITEM-1","issue":"9","issued":{"date-parts":[["2013","9","19"]]},"page":"e74025","publisher":"Public Library of Science","title":"Factors Determining Nestedness in Complex Networks","type":"article-journal","volume":"8"},"uris":["http://www.mendeley.com/documents/?uuid=b7b12191-051c-3db6-b278-d248b74d0132"]},{"id":"ITEM-2","itemData":{"DOI":"10.1103/PhysRevE.93.022306","ISSN":"2470-0045","author":[{"dropping-particle":"","family":"Lee","given":"Sang Hoon","non-dropping-particle":"","parse-names":false,"suffix":""}],"container-title":"Physical Review E","id":"ITEM-2","issue":"2","issued":{"date-parts":[["2016","2","19"]]},"page":"022306","publisher":"American Physical Society","title":"Network nestedness as generalized core-periphery structures","type":"article-journal","volume":"93"},"uris":["http://www.mendeley.com/documents/?uuid=0036e0c5-b239-3fd5-b8b1-2c336addc520"]},{"id":"ITEM-3","itemData":{"DOI":"10.1103/PhysRevE.97.062302","ISSN":"24700053","abstract":"As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E","id":"ITEM-3","issue":"6","issued":{"date-parts":[["2018"]]},"title":"Revealing in-block nestedness: Detection and benchmarking","type":"article-journal","volume":"97"},"uris":["http://www.mendeley.com/documents/?uuid=533e96f4-6827-445b-96d2-d80928f41431"]}],"mendeley":{"formattedCitation":"(Jonhson, Domínguez-García, &amp; Muñoz, 2013; Lee, 2016; Solé-Ribalta et al., 2018)","plainTextFormattedCitation":"(Jonhson, Domínguez-García, &amp; Muñoz, 2013; Lee, 2016; Solé-Ribalta et al., 2018)","previouslyFormattedCitation":"(Jonhson, Domínguez-García, &amp; Muñoz, 2013; Lee, 2016; Solé-Ribalta et al., 2018)"},"properties":{"noteIndex":0},"schema":"https://github.com/citation-style-language/schema/raw/master/csl-citation.json"}</w:instrText>
      </w:r>
      <w:r w:rsidR="00700964" w:rsidRPr="007F60CA">
        <w:fldChar w:fldCharType="separate"/>
      </w:r>
      <w:r w:rsidR="00700964" w:rsidRPr="007F60CA">
        <w:rPr>
          <w:noProof/>
        </w:rPr>
        <w:t>(Jonhson, Domínguez-García, &amp; Muñoz, 2013; Lee, 2016; Solé-Ribalta et al., 2018)</w:t>
      </w:r>
      <w:r w:rsidR="00700964" w:rsidRPr="007F60CA">
        <w:fldChar w:fldCharType="end"/>
      </w:r>
      <w:r w:rsidR="00700964">
        <w:t xml:space="preserve">. </w:t>
      </w:r>
      <w:r w:rsidR="006C35D0" w:rsidRPr="007F60CA">
        <w:t xml:space="preserve">Recent studies in this field </w:t>
      </w:r>
      <w:r w:rsidR="0030237B" w:rsidRPr="007F60CA">
        <w:t>also</w:t>
      </w:r>
      <w:r w:rsidR="006C35D0" w:rsidRPr="007F60CA">
        <w:t xml:space="preserve"> potter at new methods detecting nestedness in real-world networks, without the underlaying hypothesis that all nodes belong to a single nested component </w:t>
      </w:r>
      <w:r w:rsidR="006C35D0" w:rsidRPr="007F60CA">
        <w:fldChar w:fldCharType="begin" w:fldLock="1"/>
      </w:r>
      <w:r w:rsidR="00962CBD" w:rsidRPr="007F60CA">
        <w:instrText>ADDIN CSL_CITATION {"citationItems":[{"id":"ITEM-1","itemData":{"DOI":"10.1007/s41109-017-0057-9","ISSN":"2364-8228","PMID":"8458163","abstract":"Many bipartite and unipartite real-world networks display a nested structure. Examples pervade different disciplines: biological ecosystems (e.g. mutualistic networks), economic networks (e.g. manufactures and contractors networks) to financial networks (e.g. bank lending networks), etc. A nested network has a topology such that a vertex's neighbourhood contains the neighbourhood of vertices of lower degree; thus --upon vertex reordering-- the adjacency matrix is step-wise. Despite its strict mathematical definition and the interest triggered by their common occurrence, it is not easy to measure the extent of nested graphs unequivocally. Among others, there exist three methods for detection and quantification of nestedness that are widely used: BINMATNEST, NODF, and fitness-complexity metric (FCM). However, these methods fail in assessing the existence of nestedness for graphs of low (NODF) and high (NODF, BINMATNEST) network density. Another common shortcoming of these approaches is the underlying assumption that all vertices belong to a nested component. However, many real-world networks have solely a sub-component (i.e. a subset of its vertices) that is nested. Thus, unveiling which vertices pertain to the nested component is an important research question, unaddressed by the methods available so far. In this contribution, we study in detail the algorithm Nestedness detection based on Local Neighbourhood (NESTLON). This algorithm resorts solely on local information and detects nestedness on a broad range of nested graphs independently of their nature and density. Further, we introduce a benchmark model that allows us to tune the degree of nestedness in a controlled manner and study the performance of different algorithms. Our results show that NESTLON outperforms both BINMATNEST and NODF.","author":[{"dropping-particle":"","family":"Grimm","given":"Alexander","non-dropping-particle":"","parse-names":false,"suffix":""},{"dropping-particle":"","family":"Tessone","given":"Claudio J.","non-dropping-particle":"","parse-names":false,"suffix":""}],"container-title":"Applied Network Science","id":"ITEM-1","issue":"1","issued":{"date-parts":[["2017"]]},"page":"37","publisher":"Applied Network Science","title":"Analysing the sensitivity of nestedness detection methods","type":"article-journal","volume":"2"},"uris":["http://www.mendeley.com/documents/?uuid=c58485d8-9db2-4e83-bb78-f230bc58f7c5"]}],"mendeley":{"formattedCitation":"(Grimm &amp; Tessone, 2017)","plainTextFormattedCitation":"(Grimm &amp; Tessone, 2017)","previouslyFormattedCitation":"(Grimm &amp; Tessone, 2017)"},"properties":{"noteIndex":0},"schema":"https://github.com/citation-style-language/schema/raw/master/csl-citation.json"}</w:instrText>
      </w:r>
      <w:r w:rsidR="006C35D0" w:rsidRPr="007F60CA">
        <w:fldChar w:fldCharType="separate"/>
      </w:r>
      <w:r w:rsidR="006C35D0" w:rsidRPr="007F60CA">
        <w:rPr>
          <w:noProof/>
        </w:rPr>
        <w:t>(Grimm &amp; Tessone, 2017)</w:t>
      </w:r>
      <w:r w:rsidR="006C35D0" w:rsidRPr="007F60CA">
        <w:fldChar w:fldCharType="end"/>
      </w:r>
      <w:r w:rsidR="006C35D0" w:rsidRPr="007F60CA">
        <w:t>.</w:t>
      </w:r>
    </w:p>
    <w:p w:rsidR="00C816C1" w:rsidRPr="007F60CA" w:rsidRDefault="00C816C1" w:rsidP="00395557">
      <w:pPr>
        <w:spacing w:after="0"/>
        <w:rPr>
          <w:rStyle w:val="Fett"/>
        </w:rPr>
      </w:pPr>
      <w:r w:rsidRPr="007F60CA">
        <w:rPr>
          <w:rStyle w:val="Fett"/>
        </w:rPr>
        <w:t>In-block nestedness</w:t>
      </w:r>
    </w:p>
    <w:p w:rsidR="00C816C1" w:rsidRDefault="00B970E2" w:rsidP="005C5A12">
      <w:pPr>
        <w:tabs>
          <w:tab w:val="left" w:pos="8080"/>
        </w:tabs>
      </w:pPr>
      <w:r w:rsidRPr="007F60CA">
        <w:t>A</w:t>
      </w:r>
      <w:r w:rsidR="00B32CB6" w:rsidRPr="007F60CA">
        <w:t xml:space="preserve"> new debate among scholars started: Can modularity and nestedness co-exist? The two patterns appear incompatible</w:t>
      </w:r>
      <w:r w:rsidR="000216D2" w:rsidRPr="007F60CA">
        <w:t>,</w:t>
      </w:r>
      <w:r w:rsidR="00B32CB6" w:rsidRPr="007F60CA">
        <w:t xml:space="preserve"> since the emerge from contractionary dynamics (cooperation and competition). A paper recently published by </w:t>
      </w:r>
      <w:proofErr w:type="spellStart"/>
      <w:r w:rsidR="00AF7595" w:rsidRPr="007F60CA">
        <w:t>Solé-Ribalta</w:t>
      </w:r>
      <w:proofErr w:type="spellEnd"/>
      <w:r w:rsidR="00AF7595" w:rsidRPr="007F60CA">
        <w:t xml:space="preserve"> </w:t>
      </w:r>
      <w:r w:rsidR="00B32CB6" w:rsidRPr="007F60CA">
        <w:t>et al. (2018) presents the concept of in-block nestedness. The concept and the corresponding method determine to what extent a network is composed of blocks (communities) whose internal connectivity exhibits nestedness.</w:t>
      </w:r>
      <w:r w:rsidR="00D83586" w:rsidRPr="007F60CA">
        <w:t xml:space="preserve"> Different to other work they jointly consider both patterns and neither measures nestedness and modularity independently</w:t>
      </w:r>
      <w:r w:rsidR="009B7C35" w:rsidRPr="007F60CA">
        <w:t xml:space="preserve"> </w:t>
      </w:r>
      <w:r w:rsidR="009B7C35" w:rsidRPr="007F60CA">
        <w:fldChar w:fldCharType="begin" w:fldLock="1"/>
      </w:r>
      <w:r w:rsidR="00D51051" w:rsidRPr="007F60CA">
        <w:instrText>ADDIN CSL_CITATION {"citationItems":[{"id":"ITEM-1","itemData":{"DOI":"10.1038/srep41673","ISSN":"2045-2322","PMID":"28134358","abstract":"Online social networks have transformed the way in which humans communicate and interact, leading to a new information ecosystem where people send and receive information through multiple channels, including traditional communication media. Despite many attempts to characterize the structure and dynamics of these techno-social systems, little is known about fundamental aspects such as how collective attention arises and what determines the information life-cycle. Current approaches to these problems either focus on human temporal dynamics or on semiotic dynamics. In addition, as recently shown, information ecosystems are highly competitive, with humans and memes striving for scarce resources -visibility and attention, respectively. Inspired by similar problems in ecology, here we develop a methodology that allows to cast all the previous aspects into a compact framework and to characterize, using microblogging data, information-driven systems as mutualistic networks. Our results show that collective attention around a topic is reached when the user-meme network self-adapts from a modular to a nested structure, which ultimately allows minimizing competition and attaining consensus. Beyond a sociological interpretation, we explore such resemblance to natural mutualistic communities via well-known dynamics of ecological systems.","author":[{"dropping-particle":"","family":"Borge-Holthoefer","given":"Javier","non-dropping-particle":"","parse-names":false,"suffix":""},{"dropping-particle":"","family":"Baños","given":"Raquel A","non-dropping-particle":"","parse-names":false,"suffix":""},{"dropping-particle":"","family":"Gracia-Lázaro","given":"Carlos","non-dropping-particle":"","parse-names":false,"suffix":""},{"dropping-particle":"","family":"Moreno","given":"Yamir","non-dropping-particle":"","parse-names":false,"suffix":""}],"container-title":"Scientific reports","id":"ITEM-1","issued":{"date-parts":[["2017"]]},"page":"41673","publisher":"Nature Publishing Group","title":"Emergence of consensus as a modular-to-nested transition in communication dynamics.","type":"article-journal","volume":"7"},"uris":["http://www.mendeley.com/documents/?uuid=04b482c1-8e7f-3d7b-be4e-f9946844abf4"]},{"id":"ITEM-2","itemData":{"DOI":"10.1111/j.1365-2656.2010.01688.x","ISBN":"0021-8790","ISSN":"00218790","PMID":"20374411","abstract":"1. Understanding the structure of ecological networks is a crucial task for interpreting community and ecosystem responses to global change. 2. Despite the recent interest in this subject, almost all studies have focused exclusively on one specific network property. The question remains as to what extent different network properties are related and how understanding this relationship can advance our comprehension of the mechanisms behind these patterns. 3. Here, we analysed the relationship between nestedness and modularity, two frequently studied network properties, for a large data set of 95 ecological communities including both plant-animal mutualistic and host-parasite networks. 4. We found that the correlation between nestedness and modularity for a population of random matrices generated from the real communities decreases significantly in magnitude and sign with increasing connectance independent of the network type. At low connectivities, networks that are highly nested also tend to be highly modular; the reverse happens at high connectivities. 5. The above result is qualitatively robust when different null models are used to infer network structure, but, at a finer scale, quantitative differences exist. We observed an important interaction between the network structure pattern and the null model used to detect it. 6. A better understanding of the relationship between nestedness and modularity is important given their potential implications on the dynamics and stability of ecological communities.","author":[{"dropping-particle":"","family":"Fortuna","given":"Miguel A.","non-dropping-particle":"","parse-names":false,"suffix":""},{"dropping-particle":"","family":"Stouffer","given":"Daniel B.","non-dropping-particle":"","parse-names":false,"suffix":""},{"dropping-particle":"","family":"Olesen","given":"Jens M.","non-dropping-particle":"","parse-names":false,"suffix":""},{"dropping-particle":"","family":"Jordano","given":"Pedro","non-dropping-particle":"","parse-names":false,"suffix":""},{"dropping-particle":"","family":"Mouillot","given":"David","non-dropping-particle":"","parse-names":false,"suffix":""},{"dropping-particle":"","family":"Krasnov","given":"Boris R.","non-dropping-particle":"","parse-names":false,"suffix":""},{"dropping-particle":"","family":"Poulin","given":"Robert","non-dropping-particle":"","parse-names":false,"suffix":""},{"dropping-particle":"","family":"Bascompte","given":"Jordi","non-dropping-particle":"","parse-names":false,"suffix":""}],"container-title":"Journal of Animal Ecology","id":"ITEM-2","issue":"4","issued":{"date-parts":[["2010"]]},"page":"811-817","title":"Nestedness versus modularity in ecological networks: Two sides of the same coin?","type":"article-journal","volume":"79"},"uris":["http://www.mendeley.com/documents/?uuid=2482db83-39a5-4640-ad4e-f5d2f9010afb"]},{"id":"ITEM-3","itemData":{"DOI":"10.1073/pnas.0706375104","ISSN":"0027-8424","PMID":"18056808","abstract":"In natural communities, species and their interactions are often organized as nonrandom networks, showing distinct and repeated complex patterns. A prevalent, but poorly explored pattern is ecological modularity, with weakly interlinked subsets of species (modules), which, however, internally consist of strongly connected species. The importance of modularity has been discussed for a long time, but no consensus on its prevalence in ecological networks has yet been reached. Progress is hampered by inadequate methods and a lack of large datasets. We analyzed 51 pollination networks including almost 10,000 species and 20,000 links and tested for modularity by using a recently developed simulated annealing algorithm. All networks with &gt;150 plant and pollinator species were modular, whereas networks with &lt;50 species were never modular. Both module number and size increased with species number. Each module includes one or a few species groups with convergent trait sets that may be considered as coevolutionary units. Species played different roles with respect to modularity. However, only 15% of all species were structurally important to their network. They were either hubs (i.e., highly linked species within their own module), connectors linking different modules, or both. If these key species go extinct, modules and networks may break apart and initiate cascades of extinction. Thus, species serving as hubs and connectors should receive high conservation priorities.","author":[{"dropping-particle":"","family":"Olesen","given":"J. M.","non-dropping-particle":"","parse-names":false,"suffix":""},{"dropping-particle":"","family":"Bascompte","given":"J.","non-dropping-particle":"","parse-names":false,"suffix":""},{"dropping-particle":"","family":"Dupont","given":"Y. L.","non-dropping-particle":"","parse-names":false,"suffix":""},{"dropping-particle":"","family":"Jordano","given":"P.","non-dropping-particle":"","parse-names":false,"suffix":""}],"container-title":"Proceedings of the National Academy of Sciences","id":"ITEM-3","issue":"50","issued":{"date-parts":[["2007","12","11"]]},"page":"19891-19896","title":"The modularity of pollination networks","type":"article-journal","volume":"104"},"uris":["http://www.mendeley.com/documents/?uuid=74079899-dd85-3afc-aee1-4115e0816afb"]}],"mendeley":{"formattedCitation":"(Borge-Holthoefer, Baños, Gracia-Lázaro, &amp; Moreno, 2017; Fortuna et al., 2010; Olesen, Bascompte, Dupont, &amp; Jordano, 2007)","plainTextFormattedCitation":"(Borge-Holthoefer, Baños, Gracia-Lázaro, &amp; Moreno, 2017; Fortuna et al., 2010; Olesen, Bascompte, Dupont, &amp; Jordano, 2007)","previouslyFormattedCitation":"(Borge-Holthoefer, Baños, Gracia-Lázaro, &amp; Moreno, 2017; Fortuna et al., 2010; Olesen, Bascompte, Dupont, &amp; Jordano, 2007)"},"properties":{"noteIndex":0},"schema":"https://github.com/citation-style-language/schema/raw/master/csl-citation.json"}</w:instrText>
      </w:r>
      <w:r w:rsidR="009B7C35" w:rsidRPr="007F60CA">
        <w:fldChar w:fldCharType="separate"/>
      </w:r>
      <w:r w:rsidR="009B7C35" w:rsidRPr="007F60CA">
        <w:rPr>
          <w:noProof/>
        </w:rPr>
        <w:t>(Borge-Holthoefer, Baños, Gracia-Lázaro, &amp; Moreno, 2017; Fortuna et al., 2010; Olesen, Bascompte, Dupont, &amp; Jordano, 2007)</w:t>
      </w:r>
      <w:r w:rsidR="009B7C35" w:rsidRPr="007F60CA">
        <w:fldChar w:fldCharType="end"/>
      </w:r>
      <w:r w:rsidR="00D83586" w:rsidRPr="007F60CA">
        <w:t xml:space="preserve"> nor operates sequentially</w:t>
      </w:r>
      <w:r w:rsidR="009B7C35" w:rsidRPr="007F60CA">
        <w:t xml:space="preserve"> </w:t>
      </w:r>
      <w:r w:rsidR="00D51051" w:rsidRPr="007F60CA">
        <w:fldChar w:fldCharType="begin" w:fldLock="1"/>
      </w:r>
      <w:r w:rsidR="00C47CE8" w:rsidRPr="007F60CA">
        <w:instrText>ADDIN CSL_CITATION {"citationItems":[{"id":"ITEM-1","itemData":{"DOI":"10.1038/ismej.2012.135","ISSN":"1751-7370","PMID":"23178671","abstract":"Bacteriophages are the most abundant biological life forms on Earth. However, relatively little is known regarding which bacteriophages infect and exploit which bacteria. A recent meta-analysis showed that empirically measured phage-bacteria infection networks are often significantly nested, on average, and not modular. A perfectly nested network is one in which phages can be ordered from specialist to generalist such that the host range of a given phage is a subset of the host range of the subsequent phage in the ordering. The same meta-analysis hypothesized that modularity, in which groups of phages specialize on distinct groups of hosts, should emerge at larger geographic and/or taxonomic scales. In this paper, we evaluate the largest known phage-bacteria interaction data set, representing the interaction of 215 phage types with 286 host types sampled from geographically separated sites in the Atlantic Ocean. We find that this interaction network is highly modular. In addition, some of the modules identified in this data set are nested or contain submodules, indicating the presence of multi-scale structure, as hypothesized in the earlier meta-analysis. We examine the role of geography in driving these patterns and find evidence that the host range of phages and the phage permissibility of bacteria is driven, in part, by geographic separation. We conclude by discussing approaches to disentangle the roles of ecology and evolution in driving complex patterns of interaction between phages and bacteria.","author":[{"dropping-particle":"","family":"Flores","given":"Cesar O","non-dropping-particle":"","parse-names":false,"suffix":""},{"dropping-particle":"","family":"Valverde","given":"Sergi","non-dropping-particle":"","parse-names":false,"suffix":""},{"dropping-particle":"","family":"Weitz","given":"Joshua S","non-dropping-particle":"","parse-names":false,"suffix":""}],"container-title":"The ISME journal","id":"ITEM-1","issue":"3","issued":{"date-parts":[["2013","3"]]},"page":"520-32","publisher":"Nature Publishing Group","title":"Multi-scale structure and geographic drivers of cross-infection within marine bacteria and phages.","type":"article-journal","volume":"7"},"uris":["http://www.mendeley.com/documents/?uuid=36fb6cb0-ba2d-3a58-bb28-8c44b1a3cb6c"]},{"id":"ITEM-2","itemData":{"author":[{"dropping-particle":"","family":"Lewinsohn","given":"Thomas M","non-dropping-particle":"","parse-names":false,"suffix":""},{"dropping-particle":"","family":"Ina","given":"Paulo","non-dropping-particle":"","parse-names":false,"suffix":""}],"id":"ITEM-2","issued":{"date-parts":[["2006"]]},"title":"Structure in plant animal interaction assemblages /","type":"article-journal","volume":"1"},"uris":["http://www.mendeley.com/documents/?uuid=c9976c6e-2a01-44c6-a10e-6a554f9ff388"]}],"mendeley":{"formattedCitation":"(Flores, Valverde, &amp; Weitz, 2013; Lewinsohn &amp; Ina, 2006)","plainTextFormattedCitation":"(Flores, Valverde, &amp; Weitz, 2013; Lewinsohn &amp; Ina, 2006)","previouslyFormattedCitation":"(Flores, Valverde, &amp; Weitz, 2013; Lewinsohn &amp; Ina, 2006)"},"properties":{"noteIndex":0},"schema":"https://github.com/citation-style-language/schema/raw/master/csl-citation.json"}</w:instrText>
      </w:r>
      <w:r w:rsidR="00D51051" w:rsidRPr="007F60CA">
        <w:fldChar w:fldCharType="separate"/>
      </w:r>
      <w:r w:rsidR="00D51051" w:rsidRPr="007F60CA">
        <w:rPr>
          <w:noProof/>
        </w:rPr>
        <w:t>(Flores, Valverde, &amp; Weitz, 2013; Lewinsohn &amp; Ina, 2006)</w:t>
      </w:r>
      <w:r w:rsidR="00D51051" w:rsidRPr="007F60CA">
        <w:fldChar w:fldCharType="end"/>
      </w:r>
      <w:r w:rsidR="00D83586" w:rsidRPr="007F60CA">
        <w:t>.</w:t>
      </w:r>
      <w:r w:rsidR="005C5A12">
        <w:tab/>
      </w:r>
      <w:r w:rsidR="005C5A12">
        <w:br/>
        <w:t>This thesis tests the recent approach of in-block nestedness on a new and rather large dataset, emerging from collaboration via email. I’m trying to give further evidence of this new model in real-world business networks.</w:t>
      </w:r>
    </w:p>
    <w:p w:rsidR="00700964" w:rsidRDefault="00700964" w:rsidP="005C5A12">
      <w:pPr>
        <w:tabs>
          <w:tab w:val="left" w:pos="8080"/>
        </w:tabs>
      </w:pPr>
    </w:p>
    <w:p w:rsidR="00700964" w:rsidRPr="007F60CA" w:rsidRDefault="00700964" w:rsidP="005C5A12">
      <w:pPr>
        <w:tabs>
          <w:tab w:val="left" w:pos="8080"/>
        </w:tabs>
      </w:pPr>
      <w:r w:rsidRPr="00700964">
        <w:rPr>
          <w:highlight w:val="yellow"/>
        </w:rPr>
        <w:t>EV: BIT MORE INFORMATION ABOUT IBN AND COMMUNITY DETECTEN. MAYBE ALREADY IN THEORY PART</w:t>
      </w:r>
    </w:p>
    <w:p w:rsidR="00CA123E" w:rsidRPr="007F60CA" w:rsidRDefault="00CA123E" w:rsidP="006221E1">
      <w:r w:rsidRPr="007F60CA">
        <w:br w:type="page"/>
      </w:r>
    </w:p>
    <w:p w:rsidR="00CF53E1" w:rsidRPr="007F60CA" w:rsidRDefault="00CA123E" w:rsidP="00A37D5D">
      <w:pPr>
        <w:pStyle w:val="berschrift1"/>
      </w:pPr>
      <w:bookmarkStart w:id="28" w:name="_Toc534300875"/>
      <w:r w:rsidRPr="007F60CA">
        <w:lastRenderedPageBreak/>
        <w:t>4</w:t>
      </w:r>
      <w:r w:rsidR="00CF53E1" w:rsidRPr="007F60CA">
        <w:tab/>
      </w:r>
      <w:r w:rsidR="00746A3A" w:rsidRPr="007F60CA">
        <w:t>M-Industry &amp; Project ONE</w:t>
      </w:r>
      <w:bookmarkEnd w:id="28"/>
    </w:p>
    <w:bookmarkEnd w:id="24"/>
    <w:p w:rsidR="00FD45E3" w:rsidRPr="007F60CA" w:rsidRDefault="00FD45E3" w:rsidP="00FD45E3">
      <w:r w:rsidRPr="007F60CA">
        <w:t xml:space="preserve">The following paragraph </w:t>
      </w:r>
      <w:r w:rsidR="008D207E">
        <w:t>outlines</w:t>
      </w:r>
      <w:r w:rsidRPr="007F60CA">
        <w:t xml:space="preserve"> the organization </w:t>
      </w:r>
      <w:r w:rsidR="008D207E">
        <w:t xml:space="preserve">from which </w:t>
      </w:r>
      <w:r w:rsidRPr="007F60CA">
        <w:t>the dataset is derived from.</w:t>
      </w:r>
      <w:r w:rsidR="00D55695" w:rsidRPr="007F60CA">
        <w:t xml:space="preserve"> </w:t>
      </w:r>
      <w:r w:rsidR="00DE2A56">
        <w:t>This helps to get the right setting for the analysis and the conclusion from the data.</w:t>
      </w:r>
    </w:p>
    <w:p w:rsidR="00CF53E1" w:rsidRPr="007F60CA" w:rsidRDefault="00D01472" w:rsidP="0013144C">
      <w:pPr>
        <w:pStyle w:val="berschrift2"/>
        <w:rPr>
          <w:lang w:val="en-GB"/>
        </w:rPr>
      </w:pPr>
      <w:bookmarkStart w:id="29" w:name="_Toc534300876"/>
      <w:r w:rsidRPr="007F60CA">
        <w:rPr>
          <w:lang w:val="en-GB"/>
        </w:rPr>
        <w:t>4</w:t>
      </w:r>
      <w:r w:rsidR="00CF53E1" w:rsidRPr="007F60CA">
        <w:rPr>
          <w:lang w:val="en-GB"/>
        </w:rPr>
        <w:t>.1</w:t>
      </w:r>
      <w:r w:rsidR="00CF53E1" w:rsidRPr="007F60CA">
        <w:rPr>
          <w:lang w:val="en-GB"/>
        </w:rPr>
        <w:tab/>
      </w:r>
      <w:r w:rsidR="00746A3A" w:rsidRPr="007F60CA">
        <w:rPr>
          <w:lang w:val="en-GB"/>
        </w:rPr>
        <w:t>Migros Group</w:t>
      </w:r>
      <w:bookmarkEnd w:id="29"/>
    </w:p>
    <w:p w:rsidR="00CF53E1" w:rsidRPr="007F60CA" w:rsidRDefault="00FD45E3" w:rsidP="006221E1">
      <w:r w:rsidRPr="007F60CA">
        <w:t>Migros</w:t>
      </w:r>
      <w:r w:rsidR="00FE132A" w:rsidRPr="007F60CA">
        <w:t xml:space="preserve"> is the largest retailer</w:t>
      </w:r>
      <w:r w:rsidR="0044584F" w:rsidRPr="007F60CA">
        <w:t xml:space="preserve"> and the</w:t>
      </w:r>
      <w:r w:rsidR="00FE132A" w:rsidRPr="007F60CA">
        <w:t xml:space="preserve"> largest private employer in Switzerland. </w:t>
      </w:r>
      <w:r w:rsidR="0044584F" w:rsidRPr="007F60CA">
        <w:t xml:space="preserve">The group comprises over 60 companies. </w:t>
      </w:r>
      <w:r w:rsidR="00FE132A" w:rsidRPr="007F60CA">
        <w:t>Ten regional Cooperatives</w:t>
      </w:r>
      <w:r w:rsidR="00D55695" w:rsidRPr="007F60CA">
        <w:t>, each with an own management,</w:t>
      </w:r>
      <w:r w:rsidR="00FE132A" w:rsidRPr="007F60CA">
        <w:t xml:space="preserve"> are responsible for over one thousand stores</w:t>
      </w:r>
      <w:r w:rsidR="00D55695" w:rsidRPr="007F60CA">
        <w:t xml:space="preserve">. </w:t>
      </w:r>
      <w:r w:rsidR="004E7E7F" w:rsidRPr="007F60CA">
        <w:t>FM</w:t>
      </w:r>
      <w:r w:rsidR="000408B0" w:rsidRPr="007F60CA">
        <w:t>C</w:t>
      </w:r>
      <w:r w:rsidR="004E7E7F" w:rsidRPr="007F60CA">
        <w:t xml:space="preserve"> (Federation of Migros Cooperatives), the c</w:t>
      </w:r>
      <w:r w:rsidR="00D55695" w:rsidRPr="007F60CA">
        <w:t>entral</w:t>
      </w:r>
      <w:r w:rsidR="004E7E7F" w:rsidRPr="007F60CA">
        <w:t xml:space="preserve"> service provider of Migros represents the group externally</w:t>
      </w:r>
      <w:r w:rsidR="00930F35">
        <w:t xml:space="preserve"> and</w:t>
      </w:r>
      <w:r w:rsidR="000408B0" w:rsidRPr="007F60CA">
        <w:t xml:space="preserve"> is owned by the cooperatives</w:t>
      </w:r>
      <w:r w:rsidR="004E7E7F" w:rsidRPr="007F60CA">
        <w:t>.</w:t>
      </w:r>
      <w:r w:rsidR="000408B0" w:rsidRPr="007F60CA">
        <w:t xml:space="preserve"> The operating business </w:t>
      </w:r>
      <w:r w:rsidR="00930F35">
        <w:t xml:space="preserve">of Migros </w:t>
      </w:r>
      <w:r w:rsidR="000408B0" w:rsidRPr="007F60CA">
        <w:t>is divided into six departments.</w:t>
      </w:r>
      <w:r w:rsidRPr="007F60CA">
        <w:t xml:space="preserve"> </w:t>
      </w:r>
      <w:r w:rsidR="00040C12" w:rsidRPr="007F60CA">
        <w:t xml:space="preserve">Beside the industry which together with wholesale forms the department four; HR, communications, culture and leisure time are summed up in department one. Marketing is department two, logistics and informatics department three, finance department five and retailing forms department six. All six departments are part of the general direction, which together with the assembly of delegates, the administration and statutory auditors outline the legal bodies of </w:t>
      </w:r>
      <w:r w:rsidR="000408B0" w:rsidRPr="007F60CA">
        <w:t>FMC</w:t>
      </w:r>
      <w:r w:rsidR="00040C12" w:rsidRPr="007F60CA">
        <w:t>.</w:t>
      </w:r>
    </w:p>
    <w:p w:rsidR="00CF53E1" w:rsidRPr="007F60CA" w:rsidRDefault="00D01472" w:rsidP="0013144C">
      <w:pPr>
        <w:pStyle w:val="berschrift2"/>
        <w:rPr>
          <w:lang w:val="en-GB"/>
        </w:rPr>
      </w:pPr>
      <w:bookmarkStart w:id="30" w:name="_Toc534300877"/>
      <w:r w:rsidRPr="007F60CA">
        <w:rPr>
          <w:lang w:val="en-GB"/>
        </w:rPr>
        <w:t>4</w:t>
      </w:r>
      <w:r w:rsidR="00CF53E1" w:rsidRPr="007F60CA">
        <w:rPr>
          <w:lang w:val="en-GB"/>
        </w:rPr>
        <w:t>.2</w:t>
      </w:r>
      <w:r w:rsidR="00CF53E1" w:rsidRPr="007F60CA">
        <w:rPr>
          <w:lang w:val="en-GB"/>
        </w:rPr>
        <w:tab/>
      </w:r>
      <w:r w:rsidR="00746A3A" w:rsidRPr="007F60CA">
        <w:rPr>
          <w:lang w:val="en-GB"/>
        </w:rPr>
        <w:t>Migros Industry</w:t>
      </w:r>
      <w:bookmarkEnd w:id="30"/>
    </w:p>
    <w:p w:rsidR="00CF53E1" w:rsidRPr="007F60CA" w:rsidRDefault="00FD45E3" w:rsidP="00700964">
      <w:pPr>
        <w:tabs>
          <w:tab w:val="left" w:pos="8222"/>
        </w:tabs>
      </w:pPr>
      <w:r w:rsidRPr="007F60CA">
        <w:t xml:space="preserve">As described in the previous section 4.1 Migros Group M-Industry is one out of six departments in the Migros Group. </w:t>
      </w:r>
      <w:r w:rsidR="00040C12" w:rsidRPr="007F60CA">
        <w:t>The M-Industry consists of 25 companies in Switzerland and eight companies abroad, mainly producing goods sold in the Migros supermarkets</w:t>
      </w:r>
      <w:r w:rsidR="00AB41B1">
        <w:t>,</w:t>
      </w:r>
      <w:r w:rsidR="00040C12" w:rsidRPr="007F60CA">
        <w:t xml:space="preserve"> but as well in other stores (</w:t>
      </w:r>
      <w:proofErr w:type="spellStart"/>
      <w:r w:rsidR="00040C12" w:rsidRPr="007F60CA">
        <w:t>Denner</w:t>
      </w:r>
      <w:proofErr w:type="spellEnd"/>
      <w:r w:rsidR="00040C12" w:rsidRPr="007F60CA">
        <w:t xml:space="preserve">, </w:t>
      </w:r>
      <w:proofErr w:type="spellStart"/>
      <w:r w:rsidR="00040C12" w:rsidRPr="007F60CA">
        <w:t>Volg</w:t>
      </w:r>
      <w:proofErr w:type="spellEnd"/>
      <w:r w:rsidR="00040C12" w:rsidRPr="007F60CA">
        <w:t xml:space="preserve">, etc.) and overseas (United Kingdom, Germany, China, United States, France, etc.). Migros Industry sells over twenty thousand different food and non-food products, has more than fourteen thousand employees and total net sales of 6.5 billion. </w:t>
      </w:r>
      <w:r w:rsidR="00040C12" w:rsidRPr="007F60CA">
        <w:fldChar w:fldCharType="begin" w:fldLock="1"/>
      </w:r>
      <w:r w:rsidR="00040C12" w:rsidRPr="007F60CA">
        <w:instrText>ADDIN CSL_CITATION {"citationItems":[{"id":"ITEM-1","itemData":{"URL":"http://www.mindustry.com/de/ueber-uns/uebersicht","accessed":{"date-parts":[["2018","6","12"]]},"author":[{"dropping-particle":"","family":"Migros-Genossenschafts-Bund","given":"","non-dropping-particle":"","parse-names":false,"suffix":""}],"id":"ITEM-1","issued":{"date-parts":[["2018"]]},"title":"Über uns - M-Industrie","type":"webpage"},"uris":["http://www.mendeley.com/documents/?uuid=8868f10e-5b08-3713-ac9b-cf86eeabfa5f"]},{"id":"ITEM-2","itemData":{"URL":"https://report.migros.ch/2017/governance/organisation-struktur/","accessed":{"date-parts":[["2018","6","12"]]},"author":[{"dropping-particle":"","family":"Migros-Genossenschafts-Bund","given":"","non-dropping-particle":"","parse-names":false,"suffix":""}],"id":"ITEM-2","issued":{"date-parts":[["2018"]]},"title":"Organisation &amp; Struktur | Migros Geschäftsbericht 2017","type":"webpage"},"uris":["http://www.mendeley.com/documents/?uuid=d6ca91f1-c107-36fb-ab02-7471f6454aea"]},{"id":"ITEM-3","itemData":{"URL":"http://www.mindustry.com/de/ueber-uns/uebersicht/zahlen-und-fakten","accessed":{"date-parts":[["2018","6","12"]]},"author":[{"dropping-particle":"","family":"Migros-Genossenschafts-Bund","given":"","non-dropping-particle":"","parse-names":false,"suffix":""}],"id":"ITEM-3","issued":{"date-parts":[["2017"]]},"title":"Zahlen und Fakten - M-Industrie","type":"webpage"},"uris":["http://www.mendeley.com/documents/?uuid=cf7c7d4f-6dbc-3286-b2b4-3cbbb5b01b47"]}],"mendeley":{"formattedCitation":"(Migros-Genossenschafts-Bund, 2017, 2018b, 2018a)","plainTextFormattedCitation":"(Migros-Genossenschafts-Bund, 2017, 2018b, 2018a)","previouslyFormattedCitation":"(Migros-Genossenschafts-Bund, 2017, 2018b, 2018a)"},"properties":{"noteIndex":0},"schema":"https://github.com/citation-style-language/schema/raw/master/csl-citation.json"}</w:instrText>
      </w:r>
      <w:r w:rsidR="00040C12" w:rsidRPr="007F60CA">
        <w:fldChar w:fldCharType="separate"/>
      </w:r>
      <w:r w:rsidR="00040C12" w:rsidRPr="007F60CA">
        <w:rPr>
          <w:noProof/>
        </w:rPr>
        <w:t>(Migros-Genossenschafts-Bund, 2017, 2018b, 2018a)</w:t>
      </w:r>
      <w:r w:rsidR="00040C12" w:rsidRPr="007F60CA">
        <w:fldChar w:fldCharType="end"/>
      </w:r>
      <w:r w:rsidR="00700964">
        <w:tab/>
      </w:r>
      <w:r w:rsidR="00700964">
        <w:br/>
      </w:r>
      <w:r w:rsidR="00040C12" w:rsidRPr="007F60CA">
        <w:t xml:space="preserve">Within the M-Industry, more exactly among the 25 companies in Switzerland, which are all independent but affiliates of FME (Federation of Migros Cooperatives), efforts towards increase the competitive ability are rising to grasp the opportunities in foreign markets. The latest and biggest action to increase efficiency and effectiveness is called ONE smart solution. </w:t>
      </w:r>
    </w:p>
    <w:p w:rsidR="00746A3A" w:rsidRPr="007F60CA" w:rsidRDefault="00D01472" w:rsidP="0013144C">
      <w:pPr>
        <w:pStyle w:val="berschrift2"/>
        <w:rPr>
          <w:lang w:val="en-GB"/>
        </w:rPr>
      </w:pPr>
      <w:bookmarkStart w:id="31" w:name="_Toc534300878"/>
      <w:r w:rsidRPr="007F60CA">
        <w:rPr>
          <w:lang w:val="en-GB"/>
        </w:rPr>
        <w:t>4</w:t>
      </w:r>
      <w:r w:rsidR="00746A3A" w:rsidRPr="007F60CA">
        <w:rPr>
          <w:lang w:val="en-GB"/>
        </w:rPr>
        <w:t>.3</w:t>
      </w:r>
      <w:r w:rsidR="00746A3A" w:rsidRPr="007F60CA">
        <w:rPr>
          <w:lang w:val="en-GB"/>
        </w:rPr>
        <w:tab/>
        <w:t>ONE</w:t>
      </w:r>
      <w:bookmarkEnd w:id="31"/>
    </w:p>
    <w:p w:rsidR="00CF53E1" w:rsidRPr="007F60CA" w:rsidRDefault="00040C12" w:rsidP="006221E1">
      <w:r w:rsidRPr="007F60CA">
        <w:t>ONE</w:t>
      </w:r>
      <w:r w:rsidR="00AB41B1">
        <w:t xml:space="preserve"> smart solution</w:t>
      </w:r>
      <w:r w:rsidRPr="007F60CA">
        <w:t xml:space="preserve"> is a change project launched in September 2016 with the goal to roll out a uniform ERP system (SAP Hana) and restructure the underlying processes towards centralization to exploit better the market power. The core team</w:t>
      </w:r>
      <w:r w:rsidR="00CD674C" w:rsidRPr="007F60CA">
        <w:t xml:space="preserve">, organized in thirteen </w:t>
      </w:r>
      <w:r w:rsidR="00CD674C" w:rsidRPr="007F60CA">
        <w:lastRenderedPageBreak/>
        <w:t>subprojects,</w:t>
      </w:r>
      <w:r w:rsidRPr="007F60CA">
        <w:t xml:space="preserve"> consists of 150 employees. Beside </w:t>
      </w:r>
      <w:r w:rsidR="000A5B86" w:rsidRPr="007F60CA">
        <w:t>the core team</w:t>
      </w:r>
      <w:r w:rsidRPr="007F60CA">
        <w:t xml:space="preserve"> almost 400 employees are part of </w:t>
      </w:r>
      <w:r w:rsidR="00AB41B1">
        <w:t xml:space="preserve">the </w:t>
      </w:r>
      <w:r w:rsidR="00A96BDA" w:rsidRPr="007F60CA">
        <w:t>so-called</w:t>
      </w:r>
      <w:r w:rsidRPr="007F60CA">
        <w:t xml:space="preserve"> site groups</w:t>
      </w:r>
      <w:r w:rsidR="00AB41B1">
        <w:t>. Site group members are</w:t>
      </w:r>
      <w:r w:rsidRPr="007F60CA">
        <w:t xml:space="preserve"> working part time in the project</w:t>
      </w:r>
      <w:r w:rsidR="00AB41B1">
        <w:t xml:space="preserve"> organization</w:t>
      </w:r>
      <w:r w:rsidR="000A5B86" w:rsidRPr="007F60CA">
        <w:t>,</w:t>
      </w:r>
      <w:r w:rsidRPr="007F60CA">
        <w:t xml:space="preserve"> beside remaining part of the original organisation in </w:t>
      </w:r>
      <w:r w:rsidR="00C52DD9" w:rsidRPr="007F60CA">
        <w:t>their</w:t>
      </w:r>
      <w:r w:rsidRPr="007F60CA">
        <w:t xml:space="preserve"> “home” company. </w:t>
      </w:r>
      <w:r w:rsidR="0016553A" w:rsidRPr="007F60CA">
        <w:fldChar w:fldCharType="begin" w:fldLock="1"/>
      </w:r>
      <w:r w:rsidR="00E361F0">
        <w:instrText>ADDIN CSL_CITATION {"citationItems":[{"id":"ITEM-1","itemData":{"URL":"www.intranet.migros.ch","accessed":{"date-parts":[["2018","12","12"]]},"author":[{"dropping-particle":"","family":"Intranet","given":"Migros","non-dropping-particle":"","parse-names":false,"suffix":""}],"container-title":"Punkt M.","id":"ITEM-1","issued":{"date-parts":[["2018"]]},"title":"No Title","type":"webpage"},"uris":["http://www.mendeley.com/documents/?uuid=b89ba947-9f6d-4c93-ad76-01d7decef619"]}],"mendeley":{"formattedCitation":"(Intranet, 2018)","plainTextFormattedCitation":"(Intranet, 2018)","previouslyFormattedCitation":"(Intranet, 2018)"},"properties":{"noteIndex":0},"schema":"https://github.com/citation-style-language/schema/raw/master/csl-citation.json"}</w:instrText>
      </w:r>
      <w:r w:rsidR="0016553A" w:rsidRPr="007F60CA">
        <w:fldChar w:fldCharType="separate"/>
      </w:r>
      <w:r w:rsidR="0016553A" w:rsidRPr="007F60CA">
        <w:rPr>
          <w:noProof/>
        </w:rPr>
        <w:t>(Intranet, 2018)</w:t>
      </w:r>
      <w:r w:rsidR="0016553A" w:rsidRPr="007F60CA">
        <w:fldChar w:fldCharType="end"/>
      </w:r>
      <w:r w:rsidR="00CD674C" w:rsidRPr="007F60CA">
        <w:tab/>
      </w:r>
      <w:r w:rsidRPr="007F60CA">
        <w:t xml:space="preserve"> </w:t>
      </w:r>
      <w:r w:rsidRPr="007F60CA">
        <w:br/>
        <w:t xml:space="preserve">Due to the scope and impact of ONE change management is a core task of the project organisation, beside the work on the processes and the modelling of them in the new ERP system. The PMO (Project Management Office) </w:t>
      </w:r>
      <w:r w:rsidR="00C52DD9" w:rsidRPr="007F60CA">
        <w:t>includes</w:t>
      </w:r>
      <w:r w:rsidRPr="007F60CA">
        <w:t xml:space="preserve"> a dedicated person for communication</w:t>
      </w:r>
      <w:r w:rsidR="00C52DD9" w:rsidRPr="007F60CA">
        <w:t>,</w:t>
      </w:r>
      <w:r w:rsidRPr="007F60CA">
        <w:t xml:space="preserve"> </w:t>
      </w:r>
      <w:r w:rsidR="00C52DD9" w:rsidRPr="007F60CA">
        <w:t>supporting</w:t>
      </w:r>
      <w:r w:rsidRPr="007F60CA">
        <w:t xml:space="preserve"> activities </w:t>
      </w:r>
      <w:r w:rsidR="00AB41B1">
        <w:t>to increase change</w:t>
      </w:r>
      <w:r w:rsidRPr="007F60CA">
        <w:t xml:space="preserve"> readiness</w:t>
      </w:r>
      <w:r w:rsidR="00C52DD9" w:rsidRPr="007F60CA">
        <w:t xml:space="preserve"> within M-Industry</w:t>
      </w:r>
      <w:r w:rsidRPr="007F60CA">
        <w:t xml:space="preserve">. Within change management communication, inside the project team but as well as to the outside, plays a crucial role. This thesis </w:t>
      </w:r>
      <w:r w:rsidR="00C52DD9" w:rsidRPr="007F60CA">
        <w:t>is about the communication within the core team and the site groups</w:t>
      </w:r>
      <w:r w:rsidR="00CD674C" w:rsidRPr="007F60CA">
        <w:t xml:space="preserve"> members</w:t>
      </w:r>
      <w:r w:rsidR="00C52DD9" w:rsidRPr="007F60CA">
        <w:t>.</w:t>
      </w:r>
      <w:r w:rsidR="00CD674C" w:rsidRPr="007F60CA">
        <w:t xml:space="preserve"> Among the communication only the interactions constituted via mail are part of the analysis. To estimate how much of the total </w:t>
      </w:r>
      <w:proofErr w:type="gramStart"/>
      <w:r w:rsidR="00CD674C" w:rsidRPr="007F60CA">
        <w:t>communication</w:t>
      </w:r>
      <w:proofErr w:type="gramEnd"/>
      <w:r w:rsidR="00CD674C" w:rsidRPr="007F60CA">
        <w:t xml:space="preserve"> we catch </w:t>
      </w:r>
      <w:r w:rsidR="00AB41B1">
        <w:t xml:space="preserve">by </w:t>
      </w:r>
      <w:r w:rsidR="00CD674C" w:rsidRPr="007F60CA">
        <w:t>analysing Microsoft outlook data, a survey among all project members</w:t>
      </w:r>
      <w:r w:rsidR="00AB41B1">
        <w:t xml:space="preserve"> is conducted</w:t>
      </w:r>
      <w:r w:rsidR="00CD674C" w:rsidRPr="007F60CA">
        <w:t>.</w:t>
      </w:r>
    </w:p>
    <w:p w:rsidR="00CF53E1" w:rsidRPr="007F60CA" w:rsidRDefault="00A47361" w:rsidP="00A37D5D">
      <w:pPr>
        <w:pStyle w:val="berschrift1"/>
      </w:pPr>
      <w:bookmarkStart w:id="32" w:name="_Toc311553500"/>
      <w:r w:rsidRPr="007F60CA">
        <w:br w:type="page"/>
      </w:r>
      <w:bookmarkStart w:id="33" w:name="_Toc534300879"/>
      <w:bookmarkEnd w:id="32"/>
      <w:r w:rsidR="00BB3F4E" w:rsidRPr="007F60CA">
        <w:lastRenderedPageBreak/>
        <w:t>5</w:t>
      </w:r>
      <w:r w:rsidR="00CF53E1" w:rsidRPr="007F60CA">
        <w:tab/>
      </w:r>
      <w:r w:rsidR="000D0FA0" w:rsidRPr="007F60CA">
        <w:t>Hypothesis</w:t>
      </w:r>
      <w:r w:rsidR="00524F31" w:rsidRPr="007F60CA">
        <w:t>es</w:t>
      </w:r>
      <w:bookmarkEnd w:id="33"/>
    </w:p>
    <w:p w:rsidR="003D693F" w:rsidRPr="007F60CA" w:rsidRDefault="00E754DD" w:rsidP="006221E1">
      <w:r w:rsidRPr="007F60CA">
        <w:t xml:space="preserve">Based on the experience as an internal consultant in Migros Industry </w:t>
      </w:r>
      <w:r w:rsidR="00B4422A" w:rsidRPr="007F60CA">
        <w:t>we</w:t>
      </w:r>
      <w:r w:rsidRPr="007F60CA">
        <w:t xml:space="preserve"> have several hypothesises on what the result of the network analysis </w:t>
      </w:r>
      <w:r w:rsidR="00913B13">
        <w:t>may look like</w:t>
      </w:r>
      <w:r w:rsidRPr="007F60CA">
        <w:t xml:space="preserve">. </w:t>
      </w:r>
    </w:p>
    <w:p w:rsidR="003D693F" w:rsidRPr="007F60CA" w:rsidRDefault="003D693F" w:rsidP="006221E1">
      <w:r w:rsidRPr="007F60CA">
        <w:t xml:space="preserve">The communication within a subproject, a group of people dedicated to work on </w:t>
      </w:r>
      <w:r w:rsidR="008B22FC">
        <w:t xml:space="preserve">a </w:t>
      </w:r>
      <w:r w:rsidRPr="007F60CA">
        <w:t xml:space="preserve">particular subfield of the project ONE, is expected to be dense. </w:t>
      </w:r>
      <w:r w:rsidR="00EF663C" w:rsidRPr="007F60CA">
        <w:t>Typically, there is dense communication within a subproject, since m</w:t>
      </w:r>
      <w:r w:rsidRPr="007F60CA">
        <w:t xml:space="preserve">embers of a subproject are closely co-working on </w:t>
      </w:r>
      <w:r w:rsidR="00EF663C" w:rsidRPr="007F60CA">
        <w:t xml:space="preserve">the same </w:t>
      </w:r>
      <w:r w:rsidRPr="007F60CA">
        <w:t>topic</w:t>
      </w:r>
      <w:r w:rsidR="00EF663C" w:rsidRPr="007F60CA">
        <w:t xml:space="preserve"> and originally come from similar business units in different firms and therefore speak a common language.</w:t>
      </w:r>
    </w:p>
    <w:p w:rsidR="003D693F" w:rsidRPr="007F60CA" w:rsidRDefault="003D693F" w:rsidP="00EF663C">
      <w:pPr>
        <w:tabs>
          <w:tab w:val="left" w:pos="1560"/>
        </w:tabs>
      </w:pPr>
      <w:r w:rsidRPr="007F60CA">
        <w:rPr>
          <w:b/>
        </w:rPr>
        <w:t>Hypothesis 1:</w:t>
      </w:r>
      <w:r w:rsidRPr="007F60CA">
        <w:t xml:space="preserve"> </w:t>
      </w:r>
      <w:r w:rsidRPr="007F60CA">
        <w:tab/>
        <w:t>A lot of communication within a subproject team</w:t>
      </w:r>
      <w:r w:rsidR="008B22FC">
        <w:t>.</w:t>
      </w:r>
    </w:p>
    <w:p w:rsidR="00EB7110" w:rsidRPr="007F60CA" w:rsidRDefault="00EF663C" w:rsidP="006221E1">
      <w:r w:rsidRPr="007F60CA">
        <w:t>Co-workers originating from different business units often show differences in culture. Further, if people work in different subprojects, they deal with distinct topics. Consequently, we expect, between team members of different subprojects, weak interaction.</w:t>
      </w:r>
    </w:p>
    <w:p w:rsidR="00EF663C" w:rsidRPr="007F60CA" w:rsidRDefault="00EF663C" w:rsidP="00EF663C">
      <w:pPr>
        <w:tabs>
          <w:tab w:val="left" w:pos="1560"/>
        </w:tabs>
      </w:pPr>
      <w:r w:rsidRPr="007F60CA">
        <w:rPr>
          <w:b/>
        </w:rPr>
        <w:t>Hypothesis 2:</w:t>
      </w:r>
      <w:r w:rsidRPr="007F60CA">
        <w:tab/>
        <w:t>Weak communications between different subproject teams</w:t>
      </w:r>
      <w:r w:rsidR="008B22FC">
        <w:t>.</w:t>
      </w:r>
    </w:p>
    <w:p w:rsidR="002D364E" w:rsidRPr="007F60CA" w:rsidRDefault="006D0547" w:rsidP="002D364E">
      <w:r w:rsidRPr="007F60CA">
        <w:t>Assuming subproject membership defines the communities, t</w:t>
      </w:r>
      <w:r w:rsidR="002D364E" w:rsidRPr="007F60CA">
        <w:t>hese results would coincide with findings from</w:t>
      </w:r>
      <w:r w:rsidR="00382CAE" w:rsidRPr="007F60CA">
        <w:t xml:space="preserve"> community detection in</w:t>
      </w:r>
      <w:r w:rsidR="002D364E" w:rsidRPr="007F60CA">
        <w:t xml:space="preserve"> network theory</w:t>
      </w:r>
      <w:r w:rsidR="0028406B" w:rsidRPr="007F60CA">
        <w:t xml:space="preserve">. </w:t>
      </w:r>
      <w:r w:rsidR="00464146" w:rsidRPr="007F60CA">
        <w:t>As stated before, different clusters</w:t>
      </w:r>
      <w:r w:rsidR="0028406B" w:rsidRPr="007F60CA">
        <w:t>, in our case subprojects,</w:t>
      </w:r>
      <w:r w:rsidR="002D364E" w:rsidRPr="007F60CA">
        <w:t xml:space="preserve"> are only joined </w:t>
      </w:r>
      <w:r w:rsidR="008B22FC">
        <w:t>by</w:t>
      </w:r>
      <w:r w:rsidR="002D364E" w:rsidRPr="007F60CA">
        <w:t xml:space="preserve"> a few highly connected individuals</w:t>
      </w:r>
      <w:r w:rsidR="008B22FC">
        <w:t>,</w:t>
      </w:r>
      <w:r w:rsidR="00464146" w:rsidRPr="007F60CA">
        <w:t xml:space="preserve"> but show dense connectivity between </w:t>
      </w:r>
      <w:r w:rsidR="008B22FC">
        <w:t>nodes</w:t>
      </w:r>
      <w:r w:rsidR="00464146" w:rsidRPr="007F60CA">
        <w:t xml:space="preserve"> in the same community</w:t>
      </w:r>
      <w:r w:rsidR="002D364E" w:rsidRPr="007F60CA">
        <w:t xml:space="preserve">. </w:t>
      </w:r>
    </w:p>
    <w:p w:rsidR="00EF663C" w:rsidRPr="007F60CA" w:rsidRDefault="00432794" w:rsidP="006221E1">
      <w:r w:rsidRPr="007F60CA">
        <w:t xml:space="preserve">Weak communications between different subproject indicates a weak flow of information between two partial projects. This effect even is accentuated for site group members. Site group members are still engaged within the daily business of the company of origin. This results in </w:t>
      </w:r>
      <w:r w:rsidR="002D364E" w:rsidRPr="007F60CA">
        <w:t xml:space="preserve">spending less time for project one and </w:t>
      </w:r>
      <w:r w:rsidR="00382CAE" w:rsidRPr="007F60CA">
        <w:t>little</w:t>
      </w:r>
      <w:r w:rsidR="002D364E" w:rsidRPr="007F60CA">
        <w:t xml:space="preserve"> presence in the projects head office in Dietikon. </w:t>
      </w:r>
      <w:r w:rsidR="00BA4E8B" w:rsidRPr="007F60CA">
        <w:t xml:space="preserve">We assume the time spent </w:t>
      </w:r>
      <w:r w:rsidR="008B22FC">
        <w:t>in</w:t>
      </w:r>
      <w:r w:rsidR="00BA4E8B" w:rsidRPr="007F60CA">
        <w:t xml:space="preserve"> the project</w:t>
      </w:r>
      <w:r w:rsidR="008B22FC">
        <w:t xml:space="preserve"> organization of</w:t>
      </w:r>
      <w:r w:rsidR="00BA4E8B" w:rsidRPr="007F60CA">
        <w:t xml:space="preserve"> ONE is focused on the particular subproject they’re assigned to, resulting in a lack of information about other subprojects.</w:t>
      </w:r>
    </w:p>
    <w:p w:rsidR="00432794" w:rsidRPr="007F60CA" w:rsidRDefault="00432794" w:rsidP="00432794">
      <w:pPr>
        <w:tabs>
          <w:tab w:val="left" w:pos="1560"/>
        </w:tabs>
      </w:pPr>
      <w:r w:rsidRPr="007F60CA">
        <w:rPr>
          <w:b/>
        </w:rPr>
        <w:t>Hypothesis 3:</w:t>
      </w:r>
      <w:r w:rsidRPr="007F60CA">
        <w:t xml:space="preserve"> </w:t>
      </w:r>
      <w:r w:rsidRPr="007F60CA">
        <w:tab/>
        <w:t>Lack of information for site groups about other subprojects</w:t>
      </w:r>
      <w:r w:rsidR="008B22FC">
        <w:t>.</w:t>
      </w:r>
    </w:p>
    <w:p w:rsidR="00DC6757" w:rsidRPr="007F60CA" w:rsidRDefault="00DC6757">
      <w:pPr>
        <w:spacing w:after="0" w:line="240" w:lineRule="auto"/>
        <w:jc w:val="left"/>
        <w:rPr>
          <w:highlight w:val="yellow"/>
        </w:rPr>
      </w:pPr>
      <w:r w:rsidRPr="007F60CA">
        <w:rPr>
          <w:highlight w:val="yellow"/>
        </w:rPr>
        <w:br w:type="page"/>
      </w:r>
    </w:p>
    <w:p w:rsidR="00524F31" w:rsidRPr="007F60CA" w:rsidRDefault="00524F31" w:rsidP="00A37D5D">
      <w:pPr>
        <w:pStyle w:val="berschrift1"/>
      </w:pPr>
      <w:bookmarkStart w:id="34" w:name="_Toc534300880"/>
      <w:r w:rsidRPr="007F60CA">
        <w:lastRenderedPageBreak/>
        <w:t>6</w:t>
      </w:r>
      <w:r w:rsidRPr="007F60CA">
        <w:tab/>
        <w:t>Concept &amp; Method</w:t>
      </w:r>
      <w:bookmarkEnd w:id="34"/>
    </w:p>
    <w:p w:rsidR="006D7383" w:rsidRPr="007F60CA" w:rsidRDefault="00DE2A56" w:rsidP="006D7383">
      <w:r>
        <w:t>The new dataset gathered from the business environment in Migros and the survey to estimate the part of project internal communication covered with email as well as the</w:t>
      </w:r>
      <w:r w:rsidR="006D7383" w:rsidRPr="007F60CA">
        <w:t xml:space="preserve"> methods</w:t>
      </w:r>
      <w:r>
        <w:t xml:space="preserve"> used on it, are described </w:t>
      </w:r>
      <w:r w:rsidR="00741BBC" w:rsidRPr="007F60CA">
        <w:t>the following paragraph</w:t>
      </w:r>
      <w:r w:rsidR="006D7383" w:rsidRPr="007F60CA">
        <w:t>.</w:t>
      </w:r>
    </w:p>
    <w:p w:rsidR="00746A3A" w:rsidRPr="007F60CA" w:rsidRDefault="00524F31" w:rsidP="0013144C">
      <w:pPr>
        <w:pStyle w:val="berschrift2"/>
        <w:rPr>
          <w:lang w:val="en-GB"/>
        </w:rPr>
      </w:pPr>
      <w:bookmarkStart w:id="35" w:name="_Toc534300881"/>
      <w:r w:rsidRPr="007F60CA">
        <w:rPr>
          <w:lang w:val="en-GB"/>
        </w:rPr>
        <w:t>6.1</w:t>
      </w:r>
      <w:r w:rsidR="00746A3A" w:rsidRPr="007F60CA">
        <w:rPr>
          <w:lang w:val="en-GB"/>
        </w:rPr>
        <w:tab/>
        <w:t>D</w:t>
      </w:r>
      <w:r w:rsidR="00CA4DFD" w:rsidRPr="007F60CA">
        <w:rPr>
          <w:lang w:val="en-GB"/>
        </w:rPr>
        <w:t>ata</w:t>
      </w:r>
      <w:bookmarkEnd w:id="35"/>
    </w:p>
    <w:p w:rsidR="006D7383" w:rsidRPr="007F60CA" w:rsidRDefault="006D7383" w:rsidP="006D7383">
      <w:r w:rsidRPr="007F60CA">
        <w:t>The email log is the main data. To estimate the proportion of communication represented in it, I conducted a survey about communication</w:t>
      </w:r>
      <w:r w:rsidR="008B22FC">
        <w:t xml:space="preserve"> tools used</w:t>
      </w:r>
      <w:r w:rsidRPr="007F60CA">
        <w:t xml:space="preserve"> in the project</w:t>
      </w:r>
      <w:r w:rsidR="008B22FC">
        <w:t xml:space="preserve"> organization</w:t>
      </w:r>
      <w:r w:rsidRPr="007F60CA">
        <w:t>.</w:t>
      </w:r>
    </w:p>
    <w:p w:rsidR="00CA4DFD" w:rsidRPr="007F60CA" w:rsidRDefault="00CA4DFD" w:rsidP="0081089A">
      <w:pPr>
        <w:pStyle w:val="berschrift3"/>
        <w:rPr>
          <w:lang w:val="en-GB"/>
        </w:rPr>
      </w:pPr>
      <w:bookmarkStart w:id="36" w:name="_Toc534300882"/>
      <w:r w:rsidRPr="007F60CA">
        <w:rPr>
          <w:lang w:val="en-GB"/>
        </w:rPr>
        <w:t>6.1.1 Email log</w:t>
      </w:r>
      <w:bookmarkEnd w:id="36"/>
    </w:p>
    <w:p w:rsidR="003D1A95" w:rsidRPr="007F60CA" w:rsidRDefault="00015BC2" w:rsidP="003D1A95">
      <w:pPr>
        <w:rPr>
          <w:highlight w:val="yellow"/>
        </w:rPr>
      </w:pPr>
      <w:r w:rsidRPr="007F60CA">
        <w:t>I</w:t>
      </w:r>
      <w:r w:rsidR="003D1A95" w:rsidRPr="007F60CA">
        <w:t xml:space="preserve">f you </w:t>
      </w:r>
      <w:r w:rsidRPr="007F60CA">
        <w:t>think</w:t>
      </w:r>
      <w:r w:rsidR="003D1A95" w:rsidRPr="007F60CA">
        <w:t xml:space="preserve"> about communication in business context, the first thing that comes to your mind is email</w:t>
      </w:r>
      <w:r w:rsidR="00F27C99">
        <w:t xml:space="preserve">. </w:t>
      </w:r>
      <w:r w:rsidR="00F27C99" w:rsidRPr="00F27C99">
        <w:t>Emails are</w:t>
      </w:r>
      <w:r w:rsidR="008D18ED" w:rsidRPr="00F27C99">
        <w:t xml:space="preserve"> s</w:t>
      </w:r>
      <w:r w:rsidRPr="00F27C99">
        <w:t xml:space="preserve">ystematically collected </w:t>
      </w:r>
      <w:r w:rsidR="00F27C99" w:rsidRPr="00F27C99">
        <w:t>by the</w:t>
      </w:r>
      <w:r w:rsidRPr="00F27C99">
        <w:t xml:space="preserve"> IT department of Migros (MITS) </w:t>
      </w:r>
      <w:r w:rsidR="00F27C99" w:rsidRPr="00F27C99">
        <w:t>and stored</w:t>
      </w:r>
      <w:r w:rsidRPr="00F27C99">
        <w:t xml:space="preserve"> in internal servers</w:t>
      </w:r>
      <w:r w:rsidR="00F27C99" w:rsidRPr="00F27C99">
        <w:t>,</w:t>
      </w:r>
      <w:r w:rsidRPr="00F27C99">
        <w:t xml:space="preserve"> regardless of this thesis. This provides </w:t>
      </w:r>
      <w:r w:rsidR="003D1A95" w:rsidRPr="00F27C99">
        <w:t>a way</w:t>
      </w:r>
      <w:r w:rsidR="003D1A95" w:rsidRPr="007F60CA">
        <w:t xml:space="preserve"> to extract relevant information without hurting personal rights and privacy. (Nitz, 2013, p. 50)</w:t>
      </w:r>
    </w:p>
    <w:p w:rsidR="00067955" w:rsidRPr="007F60CA" w:rsidRDefault="00F27C99" w:rsidP="006D04BD">
      <w:pPr>
        <w:tabs>
          <w:tab w:val="left" w:pos="8222"/>
        </w:tabs>
      </w:pPr>
      <w:r>
        <w:t xml:space="preserve">The </w:t>
      </w:r>
      <w:r w:rsidR="00067955" w:rsidRPr="007F60CA">
        <w:t>dataset contains email</w:t>
      </w:r>
      <w:r w:rsidR="00015BC2" w:rsidRPr="007F60CA">
        <w:t>s</w:t>
      </w:r>
      <w:r w:rsidR="00067955" w:rsidRPr="007F60CA">
        <w:t xml:space="preserve"> sent or received </w:t>
      </w:r>
      <w:r w:rsidR="00015BC2" w:rsidRPr="007F60CA">
        <w:t>between</w:t>
      </w:r>
      <w:r w:rsidR="00067955" w:rsidRPr="007F60CA">
        <w:t xml:space="preserve"> ONE project member</w:t>
      </w:r>
      <w:r w:rsidR="00015BC2" w:rsidRPr="007F60CA">
        <w:t>s</w:t>
      </w:r>
      <w:r w:rsidR="00067955" w:rsidRPr="007F60CA">
        <w:t xml:space="preserve">. The member list contains </w:t>
      </w:r>
      <w:r w:rsidR="00015BC2" w:rsidRPr="007F60CA">
        <w:t>all</w:t>
      </w:r>
      <w:r w:rsidR="00067955" w:rsidRPr="007F60CA">
        <w:t xml:space="preserve"> name</w:t>
      </w:r>
      <w:r w:rsidR="00015BC2" w:rsidRPr="007F60CA">
        <w:t>s</w:t>
      </w:r>
      <w:r w:rsidR="00067955" w:rsidRPr="007F60CA">
        <w:t xml:space="preserve"> involved in the project organization</w:t>
      </w:r>
      <w:r>
        <w:t xml:space="preserve"> (reference date: May 31</w:t>
      </w:r>
      <w:r w:rsidRPr="00F27C99">
        <w:rPr>
          <w:vertAlign w:val="superscript"/>
        </w:rPr>
        <w:t>st</w:t>
      </w:r>
      <w:r>
        <w:t xml:space="preserve"> 2018)</w:t>
      </w:r>
      <w:r w:rsidR="00067955" w:rsidRPr="007F60CA">
        <w:t>. The information base</w:t>
      </w:r>
      <w:r w:rsidR="00F07044" w:rsidRPr="007F60CA">
        <w:t xml:space="preserve"> </w:t>
      </w:r>
      <w:r w:rsidR="00067955" w:rsidRPr="007F60CA">
        <w:t>comprises every single mail</w:t>
      </w:r>
      <w:r w:rsidR="00F07044" w:rsidRPr="007F60CA">
        <w:t xml:space="preserve"> sent or received between core team and site group members during</w:t>
      </w:r>
      <w:r w:rsidR="00067955" w:rsidRPr="007F60CA">
        <w:t xml:space="preserve"> the time period </w:t>
      </w:r>
      <w:r w:rsidR="00F07044" w:rsidRPr="007F60CA">
        <w:t>from</w:t>
      </w:r>
      <w:r w:rsidR="00067955" w:rsidRPr="007F60CA">
        <w:t xml:space="preserve"> November 2016 </w:t>
      </w:r>
      <w:r w:rsidR="00015BC2" w:rsidRPr="007F60CA">
        <w:t>until the end of</w:t>
      </w:r>
      <w:r w:rsidR="00067955" w:rsidRPr="007F60CA">
        <w:t xml:space="preserve"> </w:t>
      </w:r>
      <w:r w:rsidR="00015BC2" w:rsidRPr="007F60CA">
        <w:t>June</w:t>
      </w:r>
      <w:r w:rsidR="00067955" w:rsidRPr="007F60CA">
        <w:t xml:space="preserve"> 2018</w:t>
      </w:r>
      <w:r w:rsidR="00F07044" w:rsidRPr="007F60CA">
        <w:t>. The dataset</w:t>
      </w:r>
      <w:r w:rsidR="00067955" w:rsidRPr="007F60CA">
        <w:t xml:space="preserve"> </w:t>
      </w:r>
      <w:r w:rsidR="00F07044" w:rsidRPr="007F60CA">
        <w:t xml:space="preserve">includes 595 people and </w:t>
      </w:r>
      <w:r w:rsidR="00067955" w:rsidRPr="007F60CA">
        <w:t>over two million mail</w:t>
      </w:r>
      <w:r w:rsidR="00F07044" w:rsidRPr="007F60CA">
        <w:t>s.</w:t>
      </w:r>
      <w:r w:rsidR="006D04BD" w:rsidRPr="007F60CA">
        <w:tab/>
      </w:r>
      <w:r w:rsidR="006D04BD" w:rsidRPr="007F60CA">
        <w:br/>
        <w:t xml:space="preserve">Each individual has the attributes subproject, role and company. The whole project team comprises 18 different subprojects </w:t>
      </w:r>
      <w:r w:rsidR="00895CF4" w:rsidRPr="007F60CA">
        <w:t>and ten different roles– independent of each other. The 595 collaborators (originally) belong to 24 different companies.</w:t>
      </w:r>
    </w:p>
    <w:p w:rsidR="00067955" w:rsidRPr="007F60CA" w:rsidRDefault="00F07044" w:rsidP="006D7383">
      <w:r w:rsidRPr="007F60CA">
        <w:t>The concerns regarding privacy are understandable and came up from ONE-managers, the IT and the legal department</w:t>
      </w:r>
      <w:r w:rsidR="00F27C99">
        <w:t xml:space="preserve"> of Migros</w:t>
      </w:r>
      <w:r w:rsidRPr="007F60CA">
        <w:t>. In this work I address the question in two different ways. The dataset is fully anonymized by a third person so that only Migros possesses the key to verify who is the respective person behind the anonymous identity number. Nevertheless, the anonymization includes every critical aspect of an individuum such as subproject membership</w:t>
      </w:r>
      <w:r w:rsidR="00F27C99">
        <w:t>, company of origin</w:t>
      </w:r>
      <w:r w:rsidRPr="007F60CA">
        <w:t xml:space="preserve"> and role. This </w:t>
      </w:r>
      <w:r w:rsidR="00015BC2" w:rsidRPr="007F60CA">
        <w:t>assures</w:t>
      </w:r>
      <w:r w:rsidRPr="007F60CA">
        <w:t xml:space="preserve"> the results still can be aggregated </w:t>
      </w:r>
      <w:r w:rsidR="00F27C99">
        <w:t>on the three attributes</w:t>
      </w:r>
      <w:r w:rsidRPr="007F60CA">
        <w:t>. Second, we don’t mine any content but only header information, which includes the sender, the receiver and time-stamp. The subject is used to distinguish between private mails, which are excluded from the analysis, and business mails.</w:t>
      </w:r>
    </w:p>
    <w:p w:rsidR="00067955" w:rsidRPr="007F60CA" w:rsidRDefault="00067955" w:rsidP="00F07044">
      <w:pPr>
        <w:spacing w:after="0"/>
        <w:rPr>
          <w:rStyle w:val="Fett"/>
        </w:rPr>
      </w:pPr>
      <w:r w:rsidRPr="007F60CA">
        <w:rPr>
          <w:rStyle w:val="Fett"/>
        </w:rPr>
        <w:t>Restrictions</w:t>
      </w:r>
    </w:p>
    <w:p w:rsidR="00F308B7" w:rsidRPr="007F60CA" w:rsidRDefault="008D532F" w:rsidP="00BF3450">
      <w:pPr>
        <w:tabs>
          <w:tab w:val="left" w:pos="8364"/>
        </w:tabs>
      </w:pPr>
      <w:r w:rsidRPr="007F60CA">
        <w:lastRenderedPageBreak/>
        <w:t>The collection contains o</w:t>
      </w:r>
      <w:r w:rsidR="00067955" w:rsidRPr="007F60CA">
        <w:t>nly</w:t>
      </w:r>
      <w:r w:rsidRPr="007F60CA">
        <w:t xml:space="preserve"> the</w:t>
      </w:r>
      <w:r w:rsidR="00067955" w:rsidRPr="007F60CA">
        <w:t xml:space="preserve"> communication within </w:t>
      </w:r>
      <w:r w:rsidRPr="007F60CA">
        <w:t xml:space="preserve">the </w:t>
      </w:r>
      <w:r w:rsidR="00067955" w:rsidRPr="007F60CA">
        <w:t xml:space="preserve">project organization </w:t>
      </w:r>
      <w:r w:rsidR="00F308B7" w:rsidRPr="007F60CA">
        <w:t xml:space="preserve">(core team and site group members). The </w:t>
      </w:r>
      <w:r w:rsidR="00E069F4" w:rsidRPr="007F60CA">
        <w:t>organizational structure of</w:t>
      </w:r>
      <w:r w:rsidR="00F308B7" w:rsidRPr="007F60CA">
        <w:t xml:space="preserve"> Migros, with a </w:t>
      </w:r>
      <w:r w:rsidR="00E069F4" w:rsidRPr="007F60CA">
        <w:t>variety</w:t>
      </w:r>
      <w:r w:rsidR="00F308B7" w:rsidRPr="007F60CA">
        <w:t xml:space="preserve"> of independent legal bodies</w:t>
      </w:r>
      <w:r w:rsidR="00E069F4" w:rsidRPr="007F60CA">
        <w:t>,</w:t>
      </w:r>
      <w:r w:rsidR="00F308B7" w:rsidRPr="007F60CA">
        <w:t xml:space="preserve"> </w:t>
      </w:r>
      <w:r w:rsidRPr="007F60CA">
        <w:t>requires</w:t>
      </w:r>
      <w:r w:rsidR="00E069F4" w:rsidRPr="007F60CA">
        <w:t xml:space="preserve"> approval from all involved companies</w:t>
      </w:r>
      <w:r w:rsidR="00BF3450" w:rsidRPr="007F60CA">
        <w:t xml:space="preserve"> to use to communication towards the outside as well. </w:t>
      </w:r>
      <w:r w:rsidRPr="007F60CA">
        <w:t>The approval process is time consuming and would exceed the time limit of this master thesis.</w:t>
      </w:r>
      <w:r w:rsidR="00FE6A33">
        <w:t xml:space="preserve"> </w:t>
      </w:r>
      <w:r w:rsidR="00BF3450" w:rsidRPr="007F60CA">
        <w:t>Moreover, steering committee members and the accompanying mails send and received, are deleted from the dataset</w:t>
      </w:r>
      <w:r w:rsidR="00983606" w:rsidRPr="007F60CA">
        <w:t>.</w:t>
      </w:r>
    </w:p>
    <w:p w:rsidR="000D1054" w:rsidRPr="007F60CA" w:rsidRDefault="000D1054" w:rsidP="0081089A">
      <w:pPr>
        <w:pStyle w:val="berschrift3"/>
        <w:rPr>
          <w:lang w:val="en-GB"/>
        </w:rPr>
      </w:pPr>
      <w:bookmarkStart w:id="37" w:name="_Toc534300883"/>
      <w:r w:rsidRPr="007F60CA">
        <w:rPr>
          <w:lang w:val="en-GB"/>
        </w:rPr>
        <w:t>6.1.2</w:t>
      </w:r>
      <w:r w:rsidRPr="007F60CA">
        <w:rPr>
          <w:lang w:val="en-GB"/>
        </w:rPr>
        <w:tab/>
        <w:t>Questionnaire</w:t>
      </w:r>
      <w:bookmarkEnd w:id="37"/>
    </w:p>
    <w:p w:rsidR="00F07044" w:rsidRPr="007F60CA" w:rsidRDefault="003D1A95" w:rsidP="000965F9">
      <w:pPr>
        <w:tabs>
          <w:tab w:val="left" w:pos="8364"/>
        </w:tabs>
      </w:pPr>
      <w:r w:rsidRPr="007F60CA">
        <w:t>I</w:t>
      </w:r>
      <w:r w:rsidR="00F07044" w:rsidRPr="007F60CA">
        <w:t xml:space="preserve">nterpersonal communication is not only constituted via </w:t>
      </w:r>
      <w:r w:rsidRPr="007F60CA">
        <w:t>e</w:t>
      </w:r>
      <w:r w:rsidR="00F07044" w:rsidRPr="007F60CA">
        <w:t>mail</w:t>
      </w:r>
      <w:r w:rsidR="00D46C13" w:rsidRPr="007F60CA">
        <w:t>.</w:t>
      </w:r>
      <w:r w:rsidR="00F07044" w:rsidRPr="007F60CA">
        <w:t xml:space="preserve"> To estimate the proportion captured by analysing the </w:t>
      </w:r>
      <w:r w:rsidR="000965F9" w:rsidRPr="007F60CA">
        <w:t>e</w:t>
      </w:r>
      <w:r w:rsidR="00F07044" w:rsidRPr="007F60CA">
        <w:t xml:space="preserve">mail connections, </w:t>
      </w:r>
      <w:r w:rsidRPr="007F60CA">
        <w:t xml:space="preserve">I conduct </w:t>
      </w:r>
      <w:r w:rsidR="00F07044" w:rsidRPr="007F60CA">
        <w:t xml:space="preserve">a survey among </w:t>
      </w:r>
      <w:r w:rsidRPr="007F60CA">
        <w:t>the affected persons.</w:t>
      </w:r>
      <w:r w:rsidR="00F07044" w:rsidRPr="007F60CA">
        <w:t xml:space="preserve"> </w:t>
      </w:r>
      <w:r w:rsidR="00D46C13" w:rsidRPr="007F60CA">
        <w:t>The questionnaire</w:t>
      </w:r>
      <w:r w:rsidR="000965F9" w:rsidRPr="007F60CA">
        <w:t xml:space="preserve"> (</w:t>
      </w:r>
      <w:r w:rsidR="004060F4">
        <w:t>Appendix A</w:t>
      </w:r>
      <w:r w:rsidR="000965F9" w:rsidRPr="007F60CA">
        <w:t>)</w:t>
      </w:r>
      <w:r w:rsidR="00D46C13" w:rsidRPr="007F60CA">
        <w:t xml:space="preserve"> sent to all 595 </w:t>
      </w:r>
      <w:r w:rsidR="00F27C99">
        <w:t>project members</w:t>
      </w:r>
      <w:r w:rsidR="00D46C13" w:rsidRPr="007F60CA">
        <w:t xml:space="preserve"> tries to answer</w:t>
      </w:r>
      <w:r w:rsidR="00F07044" w:rsidRPr="007F60CA">
        <w:t xml:space="preserve"> the question</w:t>
      </w:r>
      <w:r w:rsidR="00D46C13" w:rsidRPr="007F60CA">
        <w:t>:</w:t>
      </w:r>
      <w:r w:rsidR="00F07044" w:rsidRPr="007F60CA">
        <w:t xml:space="preserve"> </w:t>
      </w:r>
      <w:r w:rsidR="00D46C13" w:rsidRPr="007F60CA">
        <w:t>“H</w:t>
      </w:r>
      <w:r w:rsidR="00F07044" w:rsidRPr="007F60CA">
        <w:t>ow much of the information flow happens via e-mail</w:t>
      </w:r>
      <w:r w:rsidR="00D46C13" w:rsidRPr="007F60CA">
        <w:t>?”</w:t>
      </w:r>
      <w:r w:rsidR="000965F9" w:rsidRPr="007F60CA">
        <w:tab/>
      </w:r>
      <w:r w:rsidR="000965F9" w:rsidRPr="007F60CA">
        <w:br/>
      </w:r>
      <w:r w:rsidR="00F07044" w:rsidRPr="007F60CA">
        <w:t>Even if the analysis of mail connections won’t represent the full truth, together with the questionnaire a good extrapolation becomes possible</w:t>
      </w:r>
      <w:r w:rsidR="0081089A" w:rsidRPr="007F60CA">
        <w:t xml:space="preserve"> and we can see how much off the communication is included in the social network analysis</w:t>
      </w:r>
      <w:r w:rsidR="00F07044" w:rsidRPr="007F60CA">
        <w:t xml:space="preserve">. </w:t>
      </w:r>
    </w:p>
    <w:p w:rsidR="00746A3A" w:rsidRPr="007F60CA" w:rsidRDefault="00BB3F4E" w:rsidP="0013144C">
      <w:pPr>
        <w:pStyle w:val="berschrift2"/>
        <w:rPr>
          <w:lang w:val="en-GB"/>
        </w:rPr>
      </w:pPr>
      <w:bookmarkStart w:id="38" w:name="_Toc534300884"/>
      <w:r w:rsidRPr="007F60CA">
        <w:rPr>
          <w:lang w:val="en-GB"/>
        </w:rPr>
        <w:t>6.2</w:t>
      </w:r>
      <w:r w:rsidR="00746A3A" w:rsidRPr="007F60CA">
        <w:rPr>
          <w:lang w:val="en-GB"/>
        </w:rPr>
        <w:tab/>
      </w:r>
      <w:r w:rsidRPr="007F60CA">
        <w:rPr>
          <w:lang w:val="en-GB"/>
        </w:rPr>
        <w:t>O</w:t>
      </w:r>
      <w:r w:rsidR="00746A3A" w:rsidRPr="007F60CA">
        <w:rPr>
          <w:lang w:val="en-GB"/>
        </w:rPr>
        <w:t xml:space="preserve">perationalization of </w:t>
      </w:r>
      <w:r w:rsidR="0013144C" w:rsidRPr="007F60CA">
        <w:rPr>
          <w:lang w:val="en-GB"/>
        </w:rPr>
        <w:t xml:space="preserve">the </w:t>
      </w:r>
      <w:r w:rsidR="00746A3A" w:rsidRPr="007F60CA">
        <w:rPr>
          <w:lang w:val="en-GB"/>
        </w:rPr>
        <w:t>research question</w:t>
      </w:r>
      <w:bookmarkEnd w:id="38"/>
    </w:p>
    <w:p w:rsidR="00632DDD" w:rsidRPr="007F60CA" w:rsidRDefault="003D6094" w:rsidP="006221E1">
      <w:r w:rsidRPr="007F60CA">
        <w:t>To answer the question “How does network analysis help to map and understand the flow of communication in a project in real business environment?” node level measures – to understand the role of individuals – are used. Beside the average path length, the diameter and the degree distribution</w:t>
      </w:r>
      <w:r w:rsidR="00F27C99">
        <w:t>,</w:t>
      </w:r>
      <w:r w:rsidRPr="007F60CA">
        <w:t xml:space="preserve"> I analyse transitivity, the probability that an adjacent of a friend is my adjacent as well. Density gives back the portion of existing connections compared to the number of connections possible. Different centrality measures such as degree centrality, betweenness centrality, closeness centrality </w:t>
      </w:r>
      <w:proofErr w:type="gramStart"/>
      <w:r w:rsidRPr="007F60CA">
        <w:t>are</w:t>
      </w:r>
      <w:proofErr w:type="gramEnd"/>
      <w:r w:rsidRPr="007F60CA">
        <w:t xml:space="preserve"> used to identify the most influential individuals</w:t>
      </w:r>
      <w:r w:rsidR="00F27C99">
        <w:t xml:space="preserve"> and show if centralization is present: A graph is central if it is tightly organized around a central actor</w:t>
      </w:r>
      <w:r w:rsidRPr="007F60CA">
        <w:t>. Beside the above results I plot the whole network to get a visual impression of communication flow.</w:t>
      </w:r>
    </w:p>
    <w:p w:rsidR="003D6094" w:rsidRPr="007F60CA" w:rsidRDefault="003D6094" w:rsidP="006221E1">
      <w:r w:rsidRPr="007F60CA">
        <w:t xml:space="preserve">The hypothesises one to three are about community detection. </w:t>
      </w:r>
      <w:r w:rsidR="00E13E72" w:rsidRPr="007F60CA">
        <w:t>M</w:t>
      </w:r>
      <w:r w:rsidRPr="007F60CA">
        <w:t>odularity measures exactly</w:t>
      </w:r>
      <w:r w:rsidR="00E13E72" w:rsidRPr="007F60CA">
        <w:t xml:space="preserve"> what the hypothesises are about. The measure is high if there are dense connections between nodes within a community (subproject) but spare connections between different modules. </w:t>
      </w:r>
      <w:r w:rsidR="008F2FDA" w:rsidRPr="007F60CA">
        <w:t xml:space="preserve">Based on the paper “A comparative analysis of community detection on artificial networks” from </w:t>
      </w:r>
      <w:r w:rsidR="0053432B" w:rsidRPr="007F60CA">
        <w:fldChar w:fldCharType="begin" w:fldLock="1"/>
      </w:r>
      <w:r w:rsidR="00AE73BC" w:rsidRPr="007F60CA">
        <w:instrText>ADDIN CSL_CITATION {"citationItems":[{"id":"ITEM-1","itemData":{"DOI":"10.1038/srep30750","ISBN":"1573-4374","ISSN":"20452322","PMID":"27476470","abstract":"Many community detection algorithms have been developed to uncover the mesoscopic properties of complex networks. However how good an algorithm is, in terms of accuracy and computing time, remains still open. Testing algorithms on real-world network has certain restrictions which made their insights potentially biased: the networks are usually small, and the underlying communities are not defined objectively. In this study, we employ the Lancichinetti-Fortunato-Radicchi benchmark graph to test eight state-of-the-art algorithms. We quantify the accuracy using complementary measures and algorithms’ computing time. Based on simple network properties and the aforementioned results, we provide guidelines that help to choose the most adequate community detection algorithm for a given network. Moreover, these rules allow uncovering limitations in the use of specific algorithms given macroscopic network properties. Our contribution is threefold: firstly, we provide actual techniques to determine which is the most suited algorithm in most circumstances based on observable properties of the network under consideration. Secondly, we use the mixing parameter as an easily measurable indicator of finding the ranges of reliability of the different algorithms. Finally, we study the dependency with network size focusing on both the algorithm’s predicting power and the effective computing time.","author":[{"dropping-particle":"","family":"Yang","given":"Zhao","non-dropping-particle":"","parse-names":false,"suffix":""},{"dropping-particle":"","family":"Algesheimer","given":"René","non-dropping-particle":"","parse-names":false,"suffix":""},{"dropping-particle":"","family":"Tessone","given":"Claudio J.","non-dropping-particle":"","parse-names":false,"suffix":""}],"container-title":"Scientific Reports","id":"ITEM-1","issue":"March","issued":{"date-parts":[["2016"]]},"publisher":"Nature Publishing Group","title":"A comparative analysis of community detection algorithms on artificial networks","type":"article-journal","volume":"6"},"uris":["http://www.mendeley.com/documents/?uuid=067d4f9d-4bf3-459a-9e39-0e36c4eaa45c"]}],"mendeley":{"formattedCitation":"(Yang et al., 2016)","manualFormatting":"Yang et al. (2016)","plainTextFormattedCitation":"(Yang et al., 2016)","previouslyFormattedCitation":"(Yang et al., 2016)"},"properties":{"noteIndex":0},"schema":"https://github.com/citation-style-language/schema/raw/master/csl-citation.json"}</w:instrText>
      </w:r>
      <w:r w:rsidR="0053432B" w:rsidRPr="007F60CA">
        <w:fldChar w:fldCharType="separate"/>
      </w:r>
      <w:r w:rsidR="0053432B" w:rsidRPr="007F60CA">
        <w:rPr>
          <w:noProof/>
        </w:rPr>
        <w:t>Yang et al. (2016)</w:t>
      </w:r>
      <w:r w:rsidR="0053432B" w:rsidRPr="007F60CA">
        <w:fldChar w:fldCharType="end"/>
      </w:r>
      <w:r w:rsidR="0053432B" w:rsidRPr="007F60CA">
        <w:t xml:space="preserve"> </w:t>
      </w:r>
      <w:r w:rsidR="008F2FDA" w:rsidRPr="007F60CA">
        <w:t xml:space="preserve">and because the in-block nestedness model from </w:t>
      </w:r>
      <w:r w:rsidR="008F2FDA" w:rsidRPr="007F60CA">
        <w:fldChar w:fldCharType="begin" w:fldLock="1"/>
      </w:r>
      <w:r w:rsidR="008F2FDA" w:rsidRPr="007F60CA">
        <w:instrText>ADDIN CSL_CITATION {"citationItems":[{"id":"ITEM-1","itemData":{"DOI":"10.1103/PhysRevE.97.062302","ISSN":"24700053","abstract":"As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E","id":"ITEM-1","issue":"6","issued":{"date-parts":[["2018"]]},"title":"Revealing in-block nestedness: Detection and benchmarking","type":"article-journal","volume":"97"},"uris":["http://www.mendeley.com/documents/?uuid=cae3ee24-ebe2-48e8-a15a-fc0bdf37c873"]}],"mendeley":{"formattedCitation":"(Solé-Ribalta et al., 2018)","manualFormatting":"Solé-Ribalta et al. (2018)","plainTextFormattedCitation":"(Solé-Ribalta et al., 2018)","previouslyFormattedCitation":"(Solé-Ribalta et al., 2018)"},"properties":{"noteIndex":0},"schema":"https://github.com/citation-style-language/schema/raw/master/csl-citation.json"}</w:instrText>
      </w:r>
      <w:r w:rsidR="008F2FDA" w:rsidRPr="007F60CA">
        <w:fldChar w:fldCharType="separate"/>
      </w:r>
      <w:r w:rsidR="008F2FDA" w:rsidRPr="007F60CA">
        <w:rPr>
          <w:noProof/>
        </w:rPr>
        <w:t>Solé-Ribalta et al. (2018)</w:t>
      </w:r>
      <w:r w:rsidR="008F2FDA" w:rsidRPr="007F60CA">
        <w:fldChar w:fldCharType="end"/>
      </w:r>
      <w:r w:rsidR="008F2FDA" w:rsidRPr="007F60CA">
        <w:t xml:space="preserve"> uses </w:t>
      </w:r>
      <w:r w:rsidR="008F2FDA" w:rsidRPr="00F27C99">
        <w:rPr>
          <w:i/>
        </w:rPr>
        <w:t>Louvain</w:t>
      </w:r>
      <w:r w:rsidR="008F2FDA" w:rsidRPr="007F60CA">
        <w:t xml:space="preserve">-method from </w:t>
      </w:r>
      <w:r w:rsidR="008F2FDA" w:rsidRPr="007F60CA">
        <w:fldChar w:fldCharType="begin" w:fldLock="1"/>
      </w:r>
      <w:r w:rsidR="0053432B" w:rsidRPr="007F60CA">
        <w:instrText>ADDIN CSL_CITATION {"citationItems":[{"id":"ITEM-1","itemData":{"DOI":"10.1088/1742-5468/2008/10/P10008","ISBN":"1742-5468","ISSN":"17425468","PMID":"260529900010","abstract":"We propose a simple method to extract the community structure of large networks. Our method is a heuristic method that is based on modularity optimization. It is shown to outperform all other known community detection method in terms of computation time. Moreover, the quality of the communities detected is very good, as measured by the so-called modularity. This is shown first by identifying language communities in a Belgian mobile phone network of 2.6 million customers and by analyzing a web graph of 118 million nodes and more than one billion links. The accuracy of our algorithm is also verified on ad-hoc modular networks. .","author":[{"dropping-particle":"","family":"Blondel","given":"Vincent D.","non-dropping-particle":"","parse-names":false,"suffix":""},{"dropping-particle":"","family":"Guillaume","given":"Jean Loup","non-dropping-particle":"","parse-names":false,"suffix":""},{"dropping-particle":"","family":"Lambiotte","given":"Renaud","non-dropping-particle":"","parse-names":false,"suffix":""},{"dropping-particle":"","family":"Lefebvre","given":"Etienne","non-dropping-particle":"","parse-names":false,"suffix":""}],"container-title":"Journal of Statistical Mechanics: Theory and Experiment","id":"ITEM-1","issue":"10","issued":{"date-parts":[["2008"]]},"page":"1-12","title":"Fast unfolding of communities in large networks","type":"article-journal","volume":"2008"},"uris":["http://www.mendeley.com/documents/?uuid=5c7e1478-55c7-4305-9dfa-b9c850036022"]}],"mendeley":{"formattedCitation":"(Blondel et al., 2008)","manualFormatting":"Blondel et al. (2008)","plainTextFormattedCitation":"(Blondel et al., 2008)","previouslyFormattedCitation":"(Blondel et al., 2008)"},"properties":{"noteIndex":0},"schema":"https://github.com/citation-style-language/schema/raw/master/csl-citation.json"}</w:instrText>
      </w:r>
      <w:r w:rsidR="008F2FDA" w:rsidRPr="007F60CA">
        <w:fldChar w:fldCharType="separate"/>
      </w:r>
      <w:r w:rsidR="008F2FDA" w:rsidRPr="007F60CA">
        <w:rPr>
          <w:noProof/>
        </w:rPr>
        <w:t>Blondel et al. (2008)</w:t>
      </w:r>
      <w:r w:rsidR="008F2FDA" w:rsidRPr="007F60CA">
        <w:fldChar w:fldCharType="end"/>
      </w:r>
      <w:r w:rsidR="00F27C99">
        <w:t>,</w:t>
      </w:r>
      <w:r w:rsidR="008F2FDA" w:rsidRPr="007F60CA">
        <w:t xml:space="preserve"> I use the </w:t>
      </w:r>
      <w:r w:rsidR="008F2FDA" w:rsidRPr="00F27C99">
        <w:rPr>
          <w:i/>
        </w:rPr>
        <w:t>Louvain</w:t>
      </w:r>
      <w:r w:rsidR="008F2FDA" w:rsidRPr="007F60CA">
        <w:t xml:space="preserve">- or also </w:t>
      </w:r>
      <w:r w:rsidR="008F2FDA" w:rsidRPr="00F27C99">
        <w:rPr>
          <w:i/>
        </w:rPr>
        <w:t>called multilevel</w:t>
      </w:r>
      <w:r w:rsidR="008F2FDA" w:rsidRPr="007F60CA">
        <w:t xml:space="preserve">-Method for community detection. Beside this modularity </w:t>
      </w:r>
      <w:r w:rsidR="008F2FDA" w:rsidRPr="007F60CA">
        <w:lastRenderedPageBreak/>
        <w:t xml:space="preserve">maximizing approach I also use </w:t>
      </w:r>
      <w:proofErr w:type="spellStart"/>
      <w:r w:rsidR="008F2FDA" w:rsidRPr="007F60CA">
        <w:rPr>
          <w:i/>
        </w:rPr>
        <w:t>walktrap</w:t>
      </w:r>
      <w:proofErr w:type="spellEnd"/>
      <w:r w:rsidR="008F2FDA" w:rsidRPr="007F60CA">
        <w:t xml:space="preserve"> and </w:t>
      </w:r>
      <w:proofErr w:type="spellStart"/>
      <w:r w:rsidR="008F2FDA" w:rsidRPr="007F60CA">
        <w:rPr>
          <w:i/>
        </w:rPr>
        <w:t>labelpropagation</w:t>
      </w:r>
      <w:proofErr w:type="spellEnd"/>
      <w:r w:rsidR="008F2FDA" w:rsidRPr="007F60CA">
        <w:t xml:space="preserve"> to check and ensure Louvain has the highest </w:t>
      </w:r>
      <w:r w:rsidR="00B96EF8" w:rsidRPr="007F60CA">
        <w:t>modularity value.</w:t>
      </w:r>
      <w:r w:rsidR="00E13E72" w:rsidRPr="007F60CA">
        <w:t xml:space="preserve"> By comparing the Louvain-communit</w:t>
      </w:r>
      <w:r w:rsidR="00D663F4" w:rsidRPr="007F60CA">
        <w:t>ies</w:t>
      </w:r>
      <w:r w:rsidR="00E13E72" w:rsidRPr="007F60CA">
        <w:t xml:space="preserve"> based on the empirical communication data with the administrative allocation</w:t>
      </w:r>
      <w:r w:rsidR="00411643">
        <w:t xml:space="preserve"> of people</w:t>
      </w:r>
      <w:r w:rsidR="00E13E72" w:rsidRPr="007F60CA">
        <w:t xml:space="preserve"> into subprojects</w:t>
      </w:r>
      <w:r w:rsidR="00411643">
        <w:t>,</w:t>
      </w:r>
      <w:r w:rsidR="00E13E72" w:rsidRPr="007F60CA">
        <w:t xml:space="preserve"> </w:t>
      </w:r>
      <w:r w:rsidR="008F2FDA" w:rsidRPr="007F60CA">
        <w:t>the hypothesises can be tested</w:t>
      </w:r>
      <w:r w:rsidR="00E13E72" w:rsidRPr="007F60CA">
        <w:t>. If the modularity maximized communities are congruent with the subprojects</w:t>
      </w:r>
      <w:r w:rsidR="00411643">
        <w:t>,</w:t>
      </w:r>
      <w:r w:rsidR="00E13E72" w:rsidRPr="007F60CA">
        <w:t xml:space="preserve"> </w:t>
      </w:r>
      <w:r w:rsidR="008F2FDA" w:rsidRPr="007F60CA">
        <w:t>h</w:t>
      </w:r>
      <w:r w:rsidR="00E13E72" w:rsidRPr="007F60CA">
        <w:t>ypothesis one and two are confirmed.</w:t>
      </w:r>
      <w:r w:rsidR="00374FB7" w:rsidRPr="007F60CA">
        <w:t xml:space="preserve"> </w:t>
      </w:r>
      <w:r w:rsidR="00543D7E" w:rsidRPr="007F60CA">
        <w:t>If communities don’t match well with</w:t>
      </w:r>
      <w:r w:rsidR="00411643">
        <w:t xml:space="preserve"> the</w:t>
      </w:r>
      <w:r w:rsidR="00543D7E" w:rsidRPr="007F60CA">
        <w:t xml:space="preserve"> </w:t>
      </w:r>
      <w:proofErr w:type="spellStart"/>
      <w:proofErr w:type="gramStart"/>
      <w:r w:rsidR="00543D7E" w:rsidRPr="007F60CA">
        <w:rPr>
          <w:i/>
        </w:rPr>
        <w:t>subproject.type</w:t>
      </w:r>
      <w:proofErr w:type="spellEnd"/>
      <w:proofErr w:type="gramEnd"/>
      <w:r w:rsidR="00543D7E" w:rsidRPr="007F60CA">
        <w:t xml:space="preserve"> </w:t>
      </w:r>
      <w:r w:rsidR="00411643">
        <w:t>attribute of a node,</w:t>
      </w:r>
      <w:r w:rsidR="00247EE4">
        <w:t xml:space="preserve"> I use the same method for</w:t>
      </w:r>
      <w:r w:rsidR="00411643">
        <w:t xml:space="preserve"> the</w:t>
      </w:r>
      <w:r w:rsidR="00543D7E" w:rsidRPr="007F60CA">
        <w:t xml:space="preserve"> attributes </w:t>
      </w:r>
      <w:r w:rsidR="00543D7E" w:rsidRPr="007F60CA">
        <w:rPr>
          <w:i/>
        </w:rPr>
        <w:t>sp1.type</w:t>
      </w:r>
      <w:r w:rsidR="00543D7E" w:rsidRPr="007F60CA">
        <w:t xml:space="preserve"> and </w:t>
      </w:r>
      <w:proofErr w:type="spellStart"/>
      <w:r w:rsidR="00543D7E" w:rsidRPr="007F60CA">
        <w:rPr>
          <w:i/>
        </w:rPr>
        <w:t>company.type</w:t>
      </w:r>
      <w:proofErr w:type="spellEnd"/>
      <w:r w:rsidR="00543D7E" w:rsidRPr="007F60CA">
        <w:t xml:space="preserve"> </w:t>
      </w:r>
      <w:r w:rsidR="00247EE4">
        <w:t xml:space="preserve">, which </w:t>
      </w:r>
      <w:r w:rsidR="00543D7E" w:rsidRPr="007F60CA">
        <w:t>may map better.</w:t>
      </w:r>
      <w:r w:rsidR="00543D7E" w:rsidRPr="007F60CA">
        <w:tab/>
      </w:r>
      <w:r w:rsidR="00543D7E" w:rsidRPr="007F60CA">
        <w:br/>
      </w:r>
      <w:r w:rsidR="00870A5D" w:rsidRPr="007F60CA">
        <w:t>For hypothesis one and two I only use the core team members. Each core team node is assigned to a subproject (sp1.type in the node table). Hypothesis three is about the site-group members which all have sp1.type zero, because th</w:t>
      </w:r>
      <w:r w:rsidR="008A182A" w:rsidRPr="007F60CA">
        <w:t>e</w:t>
      </w:r>
      <w:r w:rsidR="00870A5D" w:rsidRPr="007F60CA">
        <w:t xml:space="preserve">y are not officially assigned to a subproject by the project management office (PMO). To answer hypothesis </w:t>
      </w:r>
      <w:r w:rsidR="008A182A" w:rsidRPr="007F60CA">
        <w:t>three,</w:t>
      </w:r>
      <w:r w:rsidR="00870A5D" w:rsidRPr="007F60CA">
        <w:t xml:space="preserve"> I first have to assign the SG-nodes to a subproject. I do this in the most intuitive way by checking for every node into which subproject it has the most existing edges and then assign it to the corresponding </w:t>
      </w:r>
      <w:r w:rsidR="00870A5D" w:rsidRPr="007F60CA">
        <w:rPr>
          <w:i/>
        </w:rPr>
        <w:t>sp1.type</w:t>
      </w:r>
      <w:r w:rsidR="00870A5D" w:rsidRPr="007F60CA">
        <w:t xml:space="preserve"> itself.</w:t>
      </w:r>
      <w:r w:rsidR="00EC351F" w:rsidRPr="007F60CA">
        <w:t xml:space="preserve"> </w:t>
      </w:r>
      <w:r w:rsidR="009D5D55" w:rsidRPr="007F60CA">
        <w:t>After that</w:t>
      </w:r>
      <w:r w:rsidR="00247EE4">
        <w:t>,</w:t>
      </w:r>
      <w:r w:rsidR="009D5D55" w:rsidRPr="007F60CA">
        <w:t xml:space="preserve"> the same procedure as for hypothesis one and two is used to check weather site group</w:t>
      </w:r>
      <w:r w:rsidR="00247EE4">
        <w:t xml:space="preserve"> member</w:t>
      </w:r>
      <w:r w:rsidR="009D5D55" w:rsidRPr="007F60CA">
        <w:t xml:space="preserve"> lack information about other subprojects. Hypothesis three predicts a high modularity value for site group members and congruent communities</w:t>
      </w:r>
      <w:r w:rsidR="00247EE4">
        <w:t xml:space="preserve"> compared to the assigned subprojects</w:t>
      </w:r>
      <w:r w:rsidR="009D5D55" w:rsidRPr="007F60CA">
        <w:t>.</w:t>
      </w:r>
    </w:p>
    <w:p w:rsidR="00C87BFE" w:rsidRPr="007F60CA" w:rsidRDefault="00AE73BC" w:rsidP="006221E1">
      <w:r w:rsidRPr="007F60CA">
        <w:t xml:space="preserve">The question about the understanding of connections between individuals is the question </w:t>
      </w:r>
      <w:r w:rsidR="00247EE4">
        <w:t xml:space="preserve">of the </w:t>
      </w:r>
      <w:r w:rsidRPr="007F60CA">
        <w:t xml:space="preserve">predominant connectivity pattern. The two predominant connectivity patterns, nestedness and modularity, can occur interlinked </w:t>
      </w:r>
      <w:r w:rsidRPr="007F60CA">
        <w:fldChar w:fldCharType="begin" w:fldLock="1"/>
      </w:r>
      <w:r w:rsidR="00DA4E48" w:rsidRPr="007F60CA">
        <w:instrText>ADDIN CSL_CITATION {"citationItems":[{"id":"ITEM-1","itemData":{"DOI":"10.1103/PhysRevE.97.062302","ISSN":"24700053","abstract":"As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E","id":"ITEM-1","issue":"6","issued":{"date-parts":[["2018"]]},"title":"Revealing in-block nestedness: Detection and benchmarking","type":"article-journal","volume":"97"},"uris":["http://www.mendeley.com/documents/?uuid=cae3ee24-ebe2-48e8-a15a-fc0bdf37c873"]}],"mendeley":{"formattedCitation":"(Solé-Ribalta et al., 2018)","plainTextFormattedCitation":"(Solé-Ribalta et al., 2018)","previouslyFormattedCitation":"(Solé-Ribalta et al., 2018)"},"properties":{"noteIndex":0},"schema":"https://github.com/citation-style-language/schema/raw/master/csl-citation.json"}</w:instrText>
      </w:r>
      <w:r w:rsidRPr="007F60CA">
        <w:fldChar w:fldCharType="separate"/>
      </w:r>
      <w:r w:rsidRPr="007F60CA">
        <w:rPr>
          <w:noProof/>
        </w:rPr>
        <w:t>(Solé-Ribalta et al., 2018)</w:t>
      </w:r>
      <w:r w:rsidRPr="007F60CA">
        <w:fldChar w:fldCharType="end"/>
      </w:r>
      <w:r w:rsidRPr="007F60CA">
        <w:t xml:space="preserve">. </w:t>
      </w:r>
      <w:r w:rsidR="00DA4E48" w:rsidRPr="007F60CA">
        <w:t xml:space="preserve">To test if interpersonal connections in the ONE dataset follow the IBN patterns I use the method from the paper of </w:t>
      </w:r>
      <w:r w:rsidR="00DA4E48" w:rsidRPr="007F60CA">
        <w:fldChar w:fldCharType="begin" w:fldLock="1"/>
      </w:r>
      <w:r w:rsidR="00451DEE" w:rsidRPr="007F60CA">
        <w:instrText>ADDIN CSL_CITATION {"citationItems":[{"id":"ITEM-1","itemData":{"DOI":"10.1103/PhysRevE.97.062302","ISSN":"24700053","abstract":"As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E","id":"ITEM-1","issue":"6","issued":{"date-parts":[["2018"]]},"title":"Revealing in-block nestedness: Detection and benchmarking","type":"article-journal","volume":"97"},"uris":["http://www.mendeley.com/documents/?uuid=cae3ee24-ebe2-48e8-a15a-fc0bdf37c873"]}],"mendeley":{"formattedCitation":"(Solé-Ribalta et al., 2018)","manualFormatting":"Solé-Ribalta et al. (2018)","plainTextFormattedCitation":"(Solé-Ribalta et al., 2018)","previouslyFormattedCitation":"(Solé-Ribalta et al., 2018)"},"properties":{"noteIndex":0},"schema":"https://github.com/citation-style-language/schema/raw/master/csl-citation.json"}</w:instrText>
      </w:r>
      <w:r w:rsidR="00DA4E48" w:rsidRPr="007F60CA">
        <w:fldChar w:fldCharType="separate"/>
      </w:r>
      <w:r w:rsidR="00DA4E48" w:rsidRPr="007F60CA">
        <w:rPr>
          <w:noProof/>
        </w:rPr>
        <w:t>Solé-Ribalta et al. (2018)</w:t>
      </w:r>
      <w:r w:rsidR="00DA4E48" w:rsidRPr="007F60CA">
        <w:fldChar w:fldCharType="end"/>
      </w:r>
      <w:r w:rsidR="00DA4E48" w:rsidRPr="007F60CA">
        <w:t>.</w:t>
      </w:r>
      <w:r w:rsidR="00247EE4">
        <w:t xml:space="preserve"> As they state, t</w:t>
      </w:r>
      <w:r w:rsidR="00247EE4" w:rsidRPr="007F60CA">
        <w:t xml:space="preserve">his finding </w:t>
      </w:r>
      <w:r w:rsidR="00247EE4">
        <w:t xml:space="preserve">would </w:t>
      </w:r>
      <w:r w:rsidR="00247EE4" w:rsidRPr="007F60CA">
        <w:t>challenge the understanding of the topology of social systems, calling for new models to explain the emergence of in-block nestedness</w:t>
      </w:r>
      <w:r w:rsidR="00247EE4">
        <w:t>.</w:t>
      </w:r>
    </w:p>
    <w:p w:rsidR="00DA4E48" w:rsidRPr="007F60CA" w:rsidRDefault="00DA4E48" w:rsidP="006221E1">
      <w:pPr>
        <w:rPr>
          <w:lang w:eastAsia="x-none"/>
        </w:rPr>
      </w:pPr>
      <w:r w:rsidRPr="007F60CA">
        <w:rPr>
          <w:lang w:eastAsia="x-none"/>
        </w:rPr>
        <w:t>To</w:t>
      </w:r>
      <w:r w:rsidR="00A452B1" w:rsidRPr="007F60CA">
        <w:rPr>
          <w:lang w:eastAsia="x-none"/>
        </w:rPr>
        <w:t xml:space="preserve"> generate insights to</w:t>
      </w:r>
      <w:r w:rsidRPr="007F60CA">
        <w:rPr>
          <w:lang w:eastAsia="x-none"/>
        </w:rPr>
        <w:t xml:space="preserve"> improve information spreading I compare the SNA</w:t>
      </w:r>
      <w:r w:rsidR="00A452B1" w:rsidRPr="007F60CA">
        <w:rPr>
          <w:lang w:eastAsia="x-none"/>
        </w:rPr>
        <w:t xml:space="preserve"> results</w:t>
      </w:r>
      <w:r w:rsidRPr="007F60CA">
        <w:rPr>
          <w:lang w:eastAsia="x-none"/>
        </w:rPr>
        <w:t xml:space="preserve"> with </w:t>
      </w:r>
      <w:r w:rsidR="00A452B1" w:rsidRPr="007F60CA">
        <w:rPr>
          <w:lang w:eastAsia="x-none"/>
        </w:rPr>
        <w:t xml:space="preserve">real </w:t>
      </w:r>
      <w:r w:rsidRPr="007F60CA">
        <w:rPr>
          <w:lang w:eastAsia="x-none"/>
        </w:rPr>
        <w:t xml:space="preserve">events </w:t>
      </w:r>
      <w:r w:rsidR="00A452B1" w:rsidRPr="007F60CA">
        <w:rPr>
          <w:lang w:eastAsia="x-none"/>
        </w:rPr>
        <w:t>throughout</w:t>
      </w:r>
      <w:r w:rsidRPr="007F60CA">
        <w:rPr>
          <w:lang w:eastAsia="x-none"/>
        </w:rPr>
        <w:t xml:space="preserve"> the different project phases, trying to find meaningful commonalties</w:t>
      </w:r>
      <w:r w:rsidR="00A452B1" w:rsidRPr="007F60CA">
        <w:rPr>
          <w:lang w:eastAsia="x-none"/>
        </w:rPr>
        <w:t xml:space="preserve">. Comparing the </w:t>
      </w:r>
      <w:r w:rsidR="00247EE4">
        <w:rPr>
          <w:lang w:eastAsia="x-none"/>
        </w:rPr>
        <w:t>matching patterns</w:t>
      </w:r>
      <w:r w:rsidR="00A452B1" w:rsidRPr="007F60CA">
        <w:rPr>
          <w:lang w:eastAsia="x-none"/>
        </w:rPr>
        <w:t xml:space="preserve"> with the business experiences can lead to indications</w:t>
      </w:r>
      <w:r w:rsidRPr="007F60CA">
        <w:rPr>
          <w:lang w:eastAsia="x-none"/>
        </w:rPr>
        <w:t xml:space="preserve"> how improvements </w:t>
      </w:r>
      <w:r w:rsidR="00A452B1" w:rsidRPr="007F60CA">
        <w:rPr>
          <w:lang w:eastAsia="x-none"/>
        </w:rPr>
        <w:t>on</w:t>
      </w:r>
      <w:r w:rsidRPr="007F60CA">
        <w:rPr>
          <w:lang w:eastAsia="x-none"/>
        </w:rPr>
        <w:t xml:space="preserve"> communication can be </w:t>
      </w:r>
      <w:r w:rsidR="00A452B1" w:rsidRPr="007F60CA">
        <w:rPr>
          <w:lang w:eastAsia="x-none"/>
        </w:rPr>
        <w:t>done</w:t>
      </w:r>
      <w:r w:rsidRPr="007F60CA">
        <w:rPr>
          <w:lang w:eastAsia="x-none"/>
        </w:rPr>
        <w:t>.</w:t>
      </w:r>
    </w:p>
    <w:p w:rsidR="00BB3F4E" w:rsidRPr="007F60CA" w:rsidRDefault="00BB3F4E" w:rsidP="0013144C">
      <w:pPr>
        <w:pStyle w:val="berschrift2"/>
        <w:rPr>
          <w:lang w:val="en-GB"/>
        </w:rPr>
      </w:pPr>
      <w:bookmarkStart w:id="39" w:name="_Toc534300885"/>
      <w:r w:rsidRPr="007F60CA">
        <w:rPr>
          <w:lang w:val="en-GB"/>
        </w:rPr>
        <w:t>6.3</w:t>
      </w:r>
      <w:r w:rsidRPr="007F60CA">
        <w:rPr>
          <w:lang w:val="en-GB"/>
        </w:rPr>
        <w:tab/>
        <w:t>Execution</w:t>
      </w:r>
      <w:bookmarkEnd w:id="39"/>
    </w:p>
    <w:p w:rsidR="00243FDB" w:rsidRPr="007F60CA" w:rsidRDefault="00451DEE" w:rsidP="00AE029F">
      <w:pPr>
        <w:tabs>
          <w:tab w:val="left" w:pos="8364"/>
        </w:tabs>
      </w:pPr>
      <w:r w:rsidRPr="007F60CA">
        <w:t xml:space="preserve">Centrality and most node level measures can be calculated for directed and weighted networks. The Louvain community detection algorithm demands networks to be undirected and the in-block nestedness algorithm from </w:t>
      </w:r>
      <w:r w:rsidRPr="007F60CA">
        <w:fldChar w:fldCharType="begin" w:fldLock="1"/>
      </w:r>
      <w:r w:rsidR="0048494A" w:rsidRPr="007F60CA">
        <w:instrText>ADDIN CSL_CITATION {"citationItems":[{"id":"ITEM-1","itemData":{"DOI":"10.1103/PhysRevE.97.062302","ISSN":"24700053","abstract":"As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E","id":"ITEM-1","issue":"6","issued":{"date-parts":[["2018"]]},"title":"Revealing in-block nestedness: Detection and benchmarking","type":"article-journal","volume":"97"},"uris":["http://www.mendeley.com/documents/?uuid=cae3ee24-ebe2-48e8-a15a-fc0bdf37c873"]}],"mendeley":{"formattedCitation":"(Solé-Ribalta et al., 2018)","manualFormatting":"Solé-Ribalta et al. (2018)","plainTextFormattedCitation":"(Solé-Ribalta et al., 2018)","previouslyFormattedCitation":"(Solé-Ribalta et al., 2018)"},"properties":{"noteIndex":0},"schema":"https://github.com/citation-style-language/schema/raw/master/csl-citation.json"}</w:instrText>
      </w:r>
      <w:r w:rsidRPr="007F60CA">
        <w:fldChar w:fldCharType="separate"/>
      </w:r>
      <w:r w:rsidRPr="007F60CA">
        <w:rPr>
          <w:noProof/>
        </w:rPr>
        <w:t>Solé-Ribalta et al. (2018)</w:t>
      </w:r>
      <w:r w:rsidRPr="007F60CA">
        <w:fldChar w:fldCharType="end"/>
      </w:r>
      <w:r w:rsidRPr="007F60CA">
        <w:t xml:space="preserve"> only runs on undi</w:t>
      </w:r>
      <w:r w:rsidRPr="007F60CA">
        <w:lastRenderedPageBreak/>
        <w:t>rected and unweighted networks. To get comparable results along all analyses, all calculations are conducted on undirected and unweighted network</w:t>
      </w:r>
      <w:r w:rsidR="00247EE4">
        <w:t>s</w:t>
      </w:r>
      <w:r w:rsidRPr="007F60CA">
        <w:t xml:space="preserve">. Further </w:t>
      </w:r>
      <w:r w:rsidR="00A247DF" w:rsidRPr="007F60CA">
        <w:t>I</w:t>
      </w:r>
      <w:r w:rsidR="00243FDB" w:rsidRPr="007F60CA">
        <w:t xml:space="preserve"> use </w:t>
      </w:r>
      <w:r w:rsidRPr="007F60CA">
        <w:t>u</w:t>
      </w:r>
      <w:r w:rsidR="00243FDB" w:rsidRPr="007F60CA">
        <w:t xml:space="preserve">ndirected edges because </w:t>
      </w:r>
      <w:r w:rsidR="00A247DF" w:rsidRPr="007F60CA">
        <w:t>the business’ focus of interest lies</w:t>
      </w:r>
      <w:r w:rsidR="00243FDB" w:rsidRPr="007F60CA">
        <w:t xml:space="preserve"> </w:t>
      </w:r>
      <w:r w:rsidRPr="007F60CA">
        <w:t>on</w:t>
      </w:r>
      <w:r w:rsidR="00243FDB" w:rsidRPr="007F60CA">
        <w:t xml:space="preserve"> who interacts with who</w:t>
      </w:r>
      <w:r w:rsidR="00247EE4">
        <w:t>,</w:t>
      </w:r>
      <w:r w:rsidR="00243FDB" w:rsidRPr="007F60CA">
        <w:t xml:space="preserve"> but not in the distinction between sending and receiving mails. </w:t>
      </w:r>
      <w:r w:rsidRPr="007F60CA">
        <w:rPr>
          <w:highlight w:val="yellow"/>
        </w:rPr>
        <w:t>The</w:t>
      </w:r>
      <w:r w:rsidR="00243FDB" w:rsidRPr="007F60CA">
        <w:rPr>
          <w:highlight w:val="yellow"/>
        </w:rPr>
        <w:t xml:space="preserve"> correlation between in- and out-degree is 0.9 and reciprocity of communication in the project ONE </w:t>
      </w:r>
      <w:r w:rsidR="00E60D64" w:rsidRPr="007F60CA">
        <w:rPr>
          <w:highlight w:val="yellow"/>
        </w:rPr>
        <w:t xml:space="preserve">dataset </w:t>
      </w:r>
      <w:r w:rsidR="00243FDB" w:rsidRPr="007F60CA">
        <w:rPr>
          <w:highlight w:val="yellow"/>
        </w:rPr>
        <w:t>is 0.76</w:t>
      </w:r>
      <w:r w:rsidR="00221E6C" w:rsidRPr="007F60CA">
        <w:rPr>
          <w:highlight w:val="yellow"/>
        </w:rPr>
        <w:t>.</w:t>
      </w:r>
      <w:r w:rsidR="00AE029F" w:rsidRPr="007F60CA">
        <w:rPr>
          <w:highlight w:val="yellow"/>
        </w:rPr>
        <w:tab/>
      </w:r>
      <w:r w:rsidR="001F5A77" w:rsidRPr="007F60CA">
        <w:rPr>
          <w:highlight w:val="yellow"/>
        </w:rPr>
        <w:br/>
        <w:t>The calculations of assortativity mark</w:t>
      </w:r>
      <w:r w:rsidR="00247EE4">
        <w:rPr>
          <w:highlight w:val="yellow"/>
        </w:rPr>
        <w:t>s an</w:t>
      </w:r>
      <w:r w:rsidR="001F5A77" w:rsidRPr="007F60CA">
        <w:rPr>
          <w:highlight w:val="yellow"/>
        </w:rPr>
        <w:t xml:space="preserve"> exception and </w:t>
      </w:r>
      <w:r w:rsidR="00247EE4">
        <w:rPr>
          <w:highlight w:val="yellow"/>
        </w:rPr>
        <w:t>is</w:t>
      </w:r>
      <w:r w:rsidR="001F5A77" w:rsidRPr="007F60CA">
        <w:rPr>
          <w:highlight w:val="yellow"/>
        </w:rPr>
        <w:t xml:space="preserve"> calculated with the directed graph as well, due to different interpretation for undirected and directed versions of the network.</w:t>
      </w:r>
      <w:r w:rsidR="006520A5" w:rsidRPr="007F60CA">
        <w:rPr>
          <w:highlight w:val="yellow"/>
        </w:rPr>
        <w:t xml:space="preserve"> Same for degree calculations of the nodes, which is conducted with the undirected weighted and the undirected unweighted graph </w:t>
      </w:r>
      <w:r w:rsidR="00247EE4">
        <w:rPr>
          <w:highlight w:val="yellow"/>
        </w:rPr>
        <w:t>because</w:t>
      </w:r>
      <w:r w:rsidR="006520A5" w:rsidRPr="007F60CA">
        <w:rPr>
          <w:highlight w:val="yellow"/>
        </w:rPr>
        <w:t xml:space="preserve"> the </w:t>
      </w:r>
      <w:r w:rsidR="00247EE4">
        <w:rPr>
          <w:highlight w:val="yellow"/>
        </w:rPr>
        <w:t>directed graph</w:t>
      </w:r>
      <w:r w:rsidR="006520A5" w:rsidRPr="007F60CA">
        <w:rPr>
          <w:highlight w:val="yellow"/>
        </w:rPr>
        <w:t xml:space="preserve"> represents mails and the </w:t>
      </w:r>
      <w:r w:rsidR="00247EE4">
        <w:rPr>
          <w:highlight w:val="yellow"/>
        </w:rPr>
        <w:t>undirected</w:t>
      </w:r>
      <w:r w:rsidR="006520A5" w:rsidRPr="007F60CA">
        <w:rPr>
          <w:highlight w:val="yellow"/>
        </w:rPr>
        <w:t xml:space="preserve"> represents connections</w:t>
      </w:r>
      <w:r w:rsidR="00247EE4">
        <w:rPr>
          <w:highlight w:val="yellow"/>
        </w:rPr>
        <w:t xml:space="preserve"> among people</w:t>
      </w:r>
      <w:r w:rsidR="006520A5" w:rsidRPr="007F60CA">
        <w:rPr>
          <w:highlight w:val="yellow"/>
        </w:rPr>
        <w:t>.</w:t>
      </w:r>
    </w:p>
    <w:p w:rsidR="00E769D4" w:rsidRPr="007F60CA" w:rsidRDefault="00A073FA" w:rsidP="00243FDB">
      <w:r w:rsidRPr="007F60CA">
        <w:t xml:space="preserve">The analysis is split into three parts and except the </w:t>
      </w:r>
      <w:r w:rsidR="00AF4F7C" w:rsidRPr="007F60CA">
        <w:rPr>
          <w:i/>
        </w:rPr>
        <w:t>DynSnap</w:t>
      </w:r>
      <w:r w:rsidRPr="007F60CA">
        <w:t xml:space="preserve"> partition</w:t>
      </w:r>
      <w:r w:rsidR="00247EE4">
        <w:t xml:space="preserve"> (Python)</w:t>
      </w:r>
      <w:r w:rsidRPr="007F60CA">
        <w:t xml:space="preserve"> and the IBN calculation</w:t>
      </w:r>
      <w:r w:rsidR="00247EE4">
        <w:t xml:space="preserve"> (Ubuntu)</w:t>
      </w:r>
      <w:r w:rsidRPr="007F60CA">
        <w:t xml:space="preserve"> I used the program </w:t>
      </w:r>
      <w:r w:rsidR="00E769D4" w:rsidRPr="007F60CA">
        <w:rPr>
          <w:i/>
        </w:rPr>
        <w:t>R</w:t>
      </w:r>
      <w:r w:rsidR="00971A66" w:rsidRPr="007F60CA">
        <w:rPr>
          <w:i/>
        </w:rPr>
        <w:t>S</w:t>
      </w:r>
      <w:r w:rsidR="00E769D4" w:rsidRPr="007F60CA">
        <w:rPr>
          <w:i/>
        </w:rPr>
        <w:t>tudio</w:t>
      </w:r>
      <w:r w:rsidR="00E769D4" w:rsidRPr="007F60CA">
        <w:t xml:space="preserve"> </w:t>
      </w:r>
      <w:r w:rsidRPr="007F60CA">
        <w:t>along</w:t>
      </w:r>
      <w:r w:rsidR="00247EE4">
        <w:t xml:space="preserve"> with</w:t>
      </w:r>
      <w:r w:rsidRPr="007F60CA">
        <w:t xml:space="preserve"> the</w:t>
      </w:r>
      <w:r w:rsidR="00E769D4" w:rsidRPr="007F60CA">
        <w:t xml:space="preserve"> </w:t>
      </w:r>
      <w:r w:rsidR="00E769D4" w:rsidRPr="007F60CA">
        <w:rPr>
          <w:i/>
        </w:rPr>
        <w:t>igraph</w:t>
      </w:r>
      <w:r w:rsidRPr="007F60CA">
        <w:t xml:space="preserve"> package for social network analysis.</w:t>
      </w:r>
    </w:p>
    <w:p w:rsidR="00243FDB" w:rsidRPr="007F60CA" w:rsidRDefault="00E769D4" w:rsidP="00E769D4">
      <w:pPr>
        <w:pStyle w:val="berschrift3"/>
        <w:rPr>
          <w:lang w:val="en-GB"/>
        </w:rPr>
      </w:pPr>
      <w:bookmarkStart w:id="40" w:name="_Toc534300886"/>
      <w:r w:rsidRPr="007F60CA">
        <w:rPr>
          <w:lang w:val="en-GB"/>
        </w:rPr>
        <w:t>6.3.1</w:t>
      </w:r>
      <w:r w:rsidRPr="007F60CA">
        <w:rPr>
          <w:lang w:val="en-GB"/>
        </w:rPr>
        <w:tab/>
        <w:t>Static network</w:t>
      </w:r>
      <w:bookmarkEnd w:id="40"/>
    </w:p>
    <w:p w:rsidR="00E769D4" w:rsidRPr="007F60CA" w:rsidRDefault="003A3B34" w:rsidP="00E769D4">
      <w:pPr>
        <w:rPr>
          <w:lang w:eastAsia="x-none"/>
        </w:rPr>
      </w:pPr>
      <w:r w:rsidRPr="007F60CA">
        <w:rPr>
          <w:lang w:eastAsia="x-none"/>
        </w:rPr>
        <w:t>To get an overview of the whole communication, time and date are ignored in this part. The network contains the whole dataset and shows who sends mails to who</w:t>
      </w:r>
      <w:r w:rsidR="00247EE4">
        <w:rPr>
          <w:lang w:eastAsia="x-none"/>
        </w:rPr>
        <w:t>,</w:t>
      </w:r>
      <w:r w:rsidRPr="007F60CA">
        <w:rPr>
          <w:lang w:eastAsia="x-none"/>
        </w:rPr>
        <w:t xml:space="preserve"> respectively who interacts with who.</w:t>
      </w:r>
    </w:p>
    <w:p w:rsidR="003A3B34" w:rsidRPr="007F60CA" w:rsidRDefault="003A3B34" w:rsidP="00E769D4">
      <w:pPr>
        <w:rPr>
          <w:lang w:eastAsia="x-none"/>
        </w:rPr>
      </w:pPr>
      <w:r w:rsidRPr="007F60CA">
        <w:rPr>
          <w:lang w:eastAsia="x-none"/>
        </w:rPr>
        <w:t xml:space="preserve">First, </w:t>
      </w:r>
      <w:r w:rsidR="00247EE4">
        <w:rPr>
          <w:lang w:eastAsia="x-none"/>
        </w:rPr>
        <w:t>I</w:t>
      </w:r>
      <w:r w:rsidRPr="007F60CA">
        <w:rPr>
          <w:lang w:eastAsia="x-none"/>
        </w:rPr>
        <w:t xml:space="preserve"> plot the whole undirected</w:t>
      </w:r>
      <w:r w:rsidR="00247EE4">
        <w:rPr>
          <w:lang w:eastAsia="x-none"/>
        </w:rPr>
        <w:t xml:space="preserve"> and</w:t>
      </w:r>
      <w:r w:rsidRPr="007F60CA">
        <w:rPr>
          <w:lang w:eastAsia="x-none"/>
        </w:rPr>
        <w:t xml:space="preserve"> unweighted network as a graph and count the vertices and edges of which it consists. </w:t>
      </w:r>
      <w:r w:rsidR="00216A9B" w:rsidRPr="007F60CA">
        <w:rPr>
          <w:lang w:eastAsia="x-none"/>
        </w:rPr>
        <w:t xml:space="preserve">The basic </w:t>
      </w:r>
      <w:r w:rsidR="00216A9B" w:rsidRPr="007F60CA">
        <w:rPr>
          <w:i/>
          <w:lang w:eastAsia="x-none"/>
        </w:rPr>
        <w:t>igraph</w:t>
      </w:r>
      <w:r w:rsidR="00216A9B" w:rsidRPr="007F60CA">
        <w:rPr>
          <w:lang w:eastAsia="x-none"/>
        </w:rPr>
        <w:t xml:space="preserve"> commands are used on the undirected and unweighted network to calculate basic measures of a networks: Transitivity, the average path length and the diameter, including the edges on it.</w:t>
      </w:r>
      <w:r w:rsidR="00937686" w:rsidRPr="007F60CA">
        <w:rPr>
          <w:lang w:eastAsia="x-none"/>
        </w:rPr>
        <w:t xml:space="preserve"> </w:t>
      </w:r>
      <w:r w:rsidRPr="007F60CA">
        <w:rPr>
          <w:lang w:eastAsia="x-none"/>
        </w:rPr>
        <w:t>The components function</w:t>
      </w:r>
      <w:r w:rsidR="006A1240" w:rsidRPr="007F60CA">
        <w:rPr>
          <w:lang w:eastAsia="x-none"/>
        </w:rPr>
        <w:t xml:space="preserve"> shows the number of strong and weak connected components together with the corresponding sizes. To catch the difference between strong and weak connected components</w:t>
      </w:r>
      <w:r w:rsidR="004B7753" w:rsidRPr="007F60CA">
        <w:rPr>
          <w:lang w:eastAsia="x-none"/>
        </w:rPr>
        <w:t xml:space="preserve"> the </w:t>
      </w:r>
      <w:r w:rsidR="006A1240" w:rsidRPr="007F60CA">
        <w:rPr>
          <w:lang w:eastAsia="x-none"/>
        </w:rPr>
        <w:t>directed network</w:t>
      </w:r>
      <w:r w:rsidR="004B7753" w:rsidRPr="007F60CA">
        <w:rPr>
          <w:lang w:eastAsia="x-none"/>
        </w:rPr>
        <w:t xml:space="preserve"> is used</w:t>
      </w:r>
      <w:r w:rsidR="006A1240" w:rsidRPr="007F60CA">
        <w:rPr>
          <w:lang w:eastAsia="x-none"/>
        </w:rPr>
        <w:t xml:space="preserve">, otherwise every existing connection would be strong. </w:t>
      </w:r>
      <w:r w:rsidR="004B7753" w:rsidRPr="007F60CA">
        <w:rPr>
          <w:lang w:eastAsia="x-none"/>
        </w:rPr>
        <w:t xml:space="preserve">Assortativity for the weighted graph gives back if people sending or receiving a lot of mails mostly interact with people also </w:t>
      </w:r>
      <w:r w:rsidR="00247EE4">
        <w:rPr>
          <w:lang w:eastAsia="x-none"/>
        </w:rPr>
        <w:t>communicating</w:t>
      </w:r>
      <w:r w:rsidR="004B7753" w:rsidRPr="007F60CA">
        <w:rPr>
          <w:lang w:eastAsia="x-none"/>
        </w:rPr>
        <w:t xml:space="preserve"> a lot via email.</w:t>
      </w:r>
      <w:r w:rsidR="00093A9A" w:rsidRPr="007F60CA">
        <w:rPr>
          <w:lang w:eastAsia="x-none"/>
        </w:rPr>
        <w:t xml:space="preserve"> The assortativity of the unweighted graph tests if high degree nodes interact mostly with other high degree nodes, whereas high degree means interaction with many different people, not with many mails. Because of the different</w:t>
      </w:r>
      <w:r w:rsidR="006A1240" w:rsidRPr="007F60CA">
        <w:rPr>
          <w:lang w:eastAsia="x-none"/>
        </w:rPr>
        <w:t xml:space="preserve"> meaning </w:t>
      </w:r>
      <w:r w:rsidR="00093A9A" w:rsidRPr="007F60CA">
        <w:rPr>
          <w:lang w:eastAsia="x-none"/>
        </w:rPr>
        <w:t>of</w:t>
      </w:r>
      <w:r w:rsidR="006A1240" w:rsidRPr="007F60CA">
        <w:rPr>
          <w:lang w:eastAsia="x-none"/>
        </w:rPr>
        <w:t xml:space="preserve"> assortativity </w:t>
      </w:r>
      <w:r w:rsidR="00093A9A" w:rsidRPr="007F60CA">
        <w:rPr>
          <w:lang w:eastAsia="x-none"/>
        </w:rPr>
        <w:t>of</w:t>
      </w:r>
      <w:r w:rsidR="006A1240" w:rsidRPr="007F60CA">
        <w:rPr>
          <w:lang w:eastAsia="x-none"/>
        </w:rPr>
        <w:t xml:space="preserve"> simplified or not</w:t>
      </w:r>
      <w:r w:rsidR="00093A9A" w:rsidRPr="007F60CA">
        <w:rPr>
          <w:lang w:eastAsia="x-none"/>
        </w:rPr>
        <w:t xml:space="preserve"> simplified networks, both are calculated. </w:t>
      </w:r>
      <w:r w:rsidR="00937686" w:rsidRPr="007F60CA">
        <w:rPr>
          <w:lang w:eastAsia="x-none"/>
        </w:rPr>
        <w:tab/>
      </w:r>
    </w:p>
    <w:p w:rsidR="001B735C" w:rsidRPr="007F60CA" w:rsidRDefault="001B735C" w:rsidP="00E769D4">
      <w:pPr>
        <w:rPr>
          <w:lang w:eastAsia="x-none"/>
        </w:rPr>
      </w:pPr>
      <w:r w:rsidRPr="007F60CA">
        <w:rPr>
          <w:lang w:eastAsia="x-none"/>
        </w:rPr>
        <w:t xml:space="preserve">Degree, betweenness and closeness centralization indicate whether the graph on global level is tightly organized around its most central point or not. </w:t>
      </w:r>
      <w:r w:rsidR="00D55F4C" w:rsidRPr="007F60CA">
        <w:rPr>
          <w:lang w:eastAsia="x-none"/>
        </w:rPr>
        <w:t xml:space="preserve">Different centrality </w:t>
      </w:r>
      <w:r w:rsidR="00D55F4C" w:rsidRPr="007F60CA">
        <w:rPr>
          <w:lang w:eastAsia="x-none"/>
        </w:rPr>
        <w:lastRenderedPageBreak/>
        <w:t xml:space="preserve">measures provide insights for the most central – sometimes called most important – individuals. </w:t>
      </w:r>
      <w:r w:rsidRPr="007F60CA">
        <w:rPr>
          <w:lang w:eastAsia="x-none"/>
        </w:rPr>
        <w:t xml:space="preserve">The histogram for each of them shows the distribution. </w:t>
      </w:r>
      <w:r w:rsidR="004B3EA3" w:rsidRPr="007F60CA">
        <w:rPr>
          <w:lang w:eastAsia="x-none"/>
        </w:rPr>
        <w:t>A comparison with normalized mutual information measure indicates</w:t>
      </w:r>
      <w:r w:rsidR="00247EE4">
        <w:rPr>
          <w:lang w:eastAsia="x-none"/>
        </w:rPr>
        <w:t>,</w:t>
      </w:r>
      <w:r w:rsidR="004B3EA3" w:rsidRPr="007F60CA">
        <w:rPr>
          <w:lang w:eastAsia="x-none"/>
        </w:rPr>
        <w:t xml:space="preserve"> if the most central node </w:t>
      </w:r>
      <w:r w:rsidR="00091CAE" w:rsidRPr="007F60CA">
        <w:rPr>
          <w:lang w:eastAsia="x-none"/>
        </w:rPr>
        <w:t>varies</w:t>
      </w:r>
      <w:r w:rsidR="004B3EA3" w:rsidRPr="007F60CA">
        <w:rPr>
          <w:lang w:eastAsia="x-none"/>
        </w:rPr>
        <w:t xml:space="preserve"> depending on the centrality used. I also compare the five most central vertices of each </w:t>
      </w:r>
      <w:r w:rsidR="00247EE4">
        <w:rPr>
          <w:lang w:eastAsia="x-none"/>
        </w:rPr>
        <w:t xml:space="preserve">centrality </w:t>
      </w:r>
      <w:r w:rsidR="004B3EA3" w:rsidRPr="007F60CA">
        <w:rPr>
          <w:lang w:eastAsia="x-none"/>
        </w:rPr>
        <w:t>measure manually.</w:t>
      </w:r>
      <w:r w:rsidR="001130AC" w:rsidRPr="007F60CA">
        <w:rPr>
          <w:lang w:eastAsia="x-none"/>
        </w:rPr>
        <w:tab/>
      </w:r>
      <w:r w:rsidR="001130AC" w:rsidRPr="007F60CA">
        <w:rPr>
          <w:lang w:eastAsia="x-none"/>
        </w:rPr>
        <w:br/>
      </w:r>
      <w:r w:rsidR="004B3EA3" w:rsidRPr="007F60CA">
        <w:rPr>
          <w:lang w:eastAsia="x-none"/>
        </w:rPr>
        <w:t xml:space="preserve">The </w:t>
      </w:r>
      <w:r w:rsidR="00247EE4" w:rsidRPr="007F60CA">
        <w:rPr>
          <w:lang w:eastAsia="x-none"/>
        </w:rPr>
        <w:t xml:space="preserve">centrality calculations </w:t>
      </w:r>
      <w:r w:rsidRPr="007F60CA">
        <w:rPr>
          <w:lang w:eastAsia="x-none"/>
        </w:rPr>
        <w:t>on the interaction network</w:t>
      </w:r>
      <w:r w:rsidR="00247EE4">
        <w:rPr>
          <w:lang w:eastAsia="x-none"/>
        </w:rPr>
        <w:t xml:space="preserve"> is conducted with the</w:t>
      </w:r>
      <w:r w:rsidR="004B3EA3" w:rsidRPr="007F60CA">
        <w:rPr>
          <w:lang w:eastAsia="x-none"/>
        </w:rPr>
        <w:t xml:space="preserve"> </w:t>
      </w:r>
      <w:r w:rsidRPr="007F60CA">
        <w:rPr>
          <w:lang w:eastAsia="x-none"/>
        </w:rPr>
        <w:t xml:space="preserve">unweighted network. </w:t>
      </w:r>
      <w:r w:rsidR="004B3EA3" w:rsidRPr="007F60CA">
        <w:rPr>
          <w:lang w:eastAsia="x-none"/>
        </w:rPr>
        <w:t>Nevertheless,</w:t>
      </w:r>
      <w:r w:rsidRPr="007F60CA">
        <w:rPr>
          <w:lang w:eastAsia="x-none"/>
        </w:rPr>
        <w:t xml:space="preserve"> it’s interesting to know how many mails are sent</w:t>
      </w:r>
      <w:r w:rsidR="004B3EA3" w:rsidRPr="007F60CA">
        <w:rPr>
          <w:lang w:eastAsia="x-none"/>
        </w:rPr>
        <w:t xml:space="preserve"> and who sends the most</w:t>
      </w:r>
      <w:r w:rsidRPr="007F60CA">
        <w:rPr>
          <w:lang w:eastAsia="x-none"/>
        </w:rPr>
        <w:t xml:space="preserve">, therefor I </w:t>
      </w:r>
      <w:r w:rsidR="00091CAE" w:rsidRPr="007F60CA">
        <w:rPr>
          <w:lang w:eastAsia="x-none"/>
        </w:rPr>
        <w:t>re</w:t>
      </w:r>
      <w:r w:rsidRPr="007F60CA">
        <w:rPr>
          <w:lang w:eastAsia="x-none"/>
        </w:rPr>
        <w:t>calculate degree centrality</w:t>
      </w:r>
      <w:r w:rsidR="006E35FB">
        <w:rPr>
          <w:lang w:eastAsia="x-none"/>
        </w:rPr>
        <w:t xml:space="preserve"> with the</w:t>
      </w:r>
      <w:r w:rsidRPr="007F60CA">
        <w:rPr>
          <w:lang w:eastAsia="x-none"/>
        </w:rPr>
        <w:t xml:space="preserve"> </w:t>
      </w:r>
      <w:r w:rsidR="004B3EA3" w:rsidRPr="007F60CA">
        <w:rPr>
          <w:lang w:eastAsia="x-none"/>
        </w:rPr>
        <w:t>un-</w:t>
      </w:r>
      <w:r w:rsidRPr="007F60CA">
        <w:rPr>
          <w:lang w:eastAsia="x-none"/>
        </w:rPr>
        <w:t>simplified network</w:t>
      </w:r>
      <w:r w:rsidR="004B3EA3" w:rsidRPr="007F60CA">
        <w:rPr>
          <w:lang w:eastAsia="x-none"/>
        </w:rPr>
        <w:t xml:space="preserve"> as well</w:t>
      </w:r>
      <w:r w:rsidRPr="007F60CA">
        <w:rPr>
          <w:lang w:eastAsia="x-none"/>
        </w:rPr>
        <w:t>.</w:t>
      </w:r>
    </w:p>
    <w:p w:rsidR="00091CAE" w:rsidRPr="007F60CA" w:rsidRDefault="00971A66" w:rsidP="00E769D4">
      <w:pPr>
        <w:rPr>
          <w:lang w:eastAsia="x-none"/>
        </w:rPr>
      </w:pPr>
      <w:r w:rsidRPr="007F60CA">
        <w:rPr>
          <w:lang w:eastAsia="x-none"/>
        </w:rPr>
        <w:t xml:space="preserve">The </w:t>
      </w:r>
      <w:r w:rsidRPr="007F60CA">
        <w:rPr>
          <w:i/>
          <w:lang w:eastAsia="x-none"/>
        </w:rPr>
        <w:t>igraph</w:t>
      </w:r>
      <w:r w:rsidRPr="007F60CA">
        <w:rPr>
          <w:lang w:eastAsia="x-none"/>
        </w:rPr>
        <w:t xml:space="preserve"> package includes commands for multi-level</w:t>
      </w:r>
      <w:r w:rsidR="00266DAF" w:rsidRPr="007F60CA">
        <w:rPr>
          <w:lang w:eastAsia="x-none"/>
        </w:rPr>
        <w:t xml:space="preserve"> community detection, community detection based on propagating labels and via short random walks. Modularity helps to </w:t>
      </w:r>
      <w:r w:rsidR="00F373C8" w:rsidRPr="007F60CA">
        <w:rPr>
          <w:lang w:eastAsia="x-none"/>
        </w:rPr>
        <w:t>rate</w:t>
      </w:r>
      <w:r w:rsidR="00266DAF" w:rsidRPr="007F60CA">
        <w:rPr>
          <w:lang w:eastAsia="x-none"/>
        </w:rPr>
        <w:t xml:space="preserve"> for which community detection algorithm the </w:t>
      </w:r>
      <w:r w:rsidR="00660338" w:rsidRPr="007F60CA">
        <w:rPr>
          <w:lang w:eastAsia="x-none"/>
        </w:rPr>
        <w:t>partition is best.</w:t>
      </w:r>
      <w:r w:rsidR="00660338" w:rsidRPr="007F60CA">
        <w:rPr>
          <w:lang w:eastAsia="x-none"/>
        </w:rPr>
        <w:tab/>
      </w:r>
      <w:r w:rsidR="00660338" w:rsidRPr="007F60CA">
        <w:rPr>
          <w:lang w:eastAsia="x-none"/>
        </w:rPr>
        <w:br/>
        <w:t>The communities from the method with the highest modularity</w:t>
      </w:r>
      <w:r w:rsidR="00B5597B">
        <w:rPr>
          <w:lang w:eastAsia="x-none"/>
        </w:rPr>
        <w:t>,</w:t>
      </w:r>
      <w:r w:rsidR="00660338" w:rsidRPr="007F60CA">
        <w:rPr>
          <w:lang w:eastAsia="x-none"/>
        </w:rPr>
        <w:t xml:space="preserve"> </w:t>
      </w:r>
      <w:r w:rsidR="00B5597B">
        <w:rPr>
          <w:lang w:eastAsia="x-none"/>
        </w:rPr>
        <w:t>I</w:t>
      </w:r>
      <w:r w:rsidR="00660338" w:rsidRPr="007F60CA">
        <w:rPr>
          <w:lang w:eastAsia="x-none"/>
        </w:rPr>
        <w:t xml:space="preserve"> then use to compare against the administrative clusters</w:t>
      </w:r>
      <w:r w:rsidR="00B5597B">
        <w:rPr>
          <w:lang w:eastAsia="x-none"/>
        </w:rPr>
        <w:t xml:space="preserve"> (subprojects, role, company of origin)</w:t>
      </w:r>
      <w:r w:rsidR="00660338" w:rsidRPr="007F60CA">
        <w:rPr>
          <w:lang w:eastAsia="x-none"/>
        </w:rPr>
        <w:t>. We compare the empirical communities not only against the subproject membership but also against company membership and the role of the individuum in the project ONE. For hypothesis one and two only core team nodes (</w:t>
      </w:r>
      <w:r w:rsidR="00660338" w:rsidRPr="007F60CA">
        <w:rPr>
          <w:i/>
          <w:lang w:eastAsia="x-none"/>
        </w:rPr>
        <w:t>r</w:t>
      </w:r>
      <w:proofErr w:type="gramStart"/>
      <w:r w:rsidR="00660338" w:rsidRPr="007F60CA">
        <w:rPr>
          <w:i/>
          <w:lang w:eastAsia="x-none"/>
        </w:rPr>
        <w:t>1.type</w:t>
      </w:r>
      <w:proofErr w:type="gramEnd"/>
      <w:r w:rsidR="00660338" w:rsidRPr="007F60CA">
        <w:rPr>
          <w:lang w:eastAsia="x-none"/>
        </w:rPr>
        <w:t xml:space="preserve"> ≠ 1) are considered. </w:t>
      </w:r>
      <w:r w:rsidR="00E351AE" w:rsidRPr="007F60CA">
        <w:rPr>
          <w:lang w:eastAsia="x-none"/>
        </w:rPr>
        <w:tab/>
      </w:r>
      <w:r w:rsidR="00E351AE" w:rsidRPr="007F60CA">
        <w:rPr>
          <w:lang w:eastAsia="x-none"/>
        </w:rPr>
        <w:br/>
        <w:t>Site group members have no subproject assigned to them. To test of hypothesis 3, they need to be assigned manually to a subproject. I do this by checking for every site group node into which subproject it has the most connections.</w:t>
      </w:r>
      <w:r w:rsidR="002B2A18" w:rsidRPr="007F60CA">
        <w:rPr>
          <w:lang w:eastAsia="x-none"/>
        </w:rPr>
        <w:t xml:space="preserve"> T</w:t>
      </w:r>
      <w:r w:rsidR="00E351AE" w:rsidRPr="007F60CA">
        <w:rPr>
          <w:lang w:eastAsia="x-none"/>
        </w:rPr>
        <w:t xml:space="preserve">hen </w:t>
      </w:r>
      <w:r w:rsidR="002B2A18" w:rsidRPr="007F60CA">
        <w:rPr>
          <w:lang w:eastAsia="x-none"/>
        </w:rPr>
        <w:t xml:space="preserve">the site group member gets </w:t>
      </w:r>
      <w:r w:rsidR="00E351AE" w:rsidRPr="007F60CA">
        <w:rPr>
          <w:lang w:eastAsia="x-none"/>
        </w:rPr>
        <w:t>assign</w:t>
      </w:r>
      <w:r w:rsidR="002B2A18" w:rsidRPr="007F60CA">
        <w:rPr>
          <w:lang w:eastAsia="x-none"/>
        </w:rPr>
        <w:t>ed</w:t>
      </w:r>
      <w:r w:rsidR="00E351AE" w:rsidRPr="007F60CA">
        <w:rPr>
          <w:lang w:eastAsia="x-none"/>
        </w:rPr>
        <w:t xml:space="preserve"> it to this subproject. </w:t>
      </w:r>
      <w:r w:rsidR="009F7A3A" w:rsidRPr="007F60CA">
        <w:rPr>
          <w:lang w:eastAsia="x-none"/>
        </w:rPr>
        <w:t>The empirical communities based on communication are the</w:t>
      </w:r>
      <w:r w:rsidR="00B5597B">
        <w:rPr>
          <w:lang w:eastAsia="x-none"/>
        </w:rPr>
        <w:t>n</w:t>
      </w:r>
      <w:r w:rsidR="009F7A3A" w:rsidRPr="007F60CA">
        <w:rPr>
          <w:lang w:eastAsia="x-none"/>
        </w:rPr>
        <w:t xml:space="preserve"> compared to the assigned subproject, using the same method as for the core team members. </w:t>
      </w:r>
    </w:p>
    <w:p w:rsidR="00E769D4" w:rsidRPr="007F60CA" w:rsidRDefault="00E769D4" w:rsidP="00E769D4">
      <w:pPr>
        <w:pStyle w:val="berschrift3"/>
        <w:rPr>
          <w:lang w:val="en-GB"/>
        </w:rPr>
      </w:pPr>
      <w:bookmarkStart w:id="41" w:name="_Toc534300887"/>
      <w:r w:rsidRPr="007F60CA">
        <w:rPr>
          <w:lang w:val="en-GB"/>
        </w:rPr>
        <w:t>6.3.2 Dynamic network</w:t>
      </w:r>
      <w:bookmarkEnd w:id="41"/>
    </w:p>
    <w:p w:rsidR="00081840" w:rsidRPr="007F60CA" w:rsidRDefault="00425657" w:rsidP="00081840">
      <w:pPr>
        <w:rPr>
          <w:lang w:eastAsia="x-none"/>
        </w:rPr>
      </w:pPr>
      <w:r w:rsidRPr="007F60CA">
        <w:rPr>
          <w:lang w:eastAsia="x-none"/>
        </w:rPr>
        <w:t xml:space="preserve">The collaboration network is </w:t>
      </w:r>
      <w:r w:rsidR="00EF4FC2" w:rsidRPr="007F60CA">
        <w:rPr>
          <w:lang w:eastAsia="x-none"/>
        </w:rPr>
        <w:t>dynamic</w:t>
      </w:r>
      <w:r w:rsidRPr="007F60CA">
        <w:rPr>
          <w:lang w:eastAsia="x-none"/>
        </w:rPr>
        <w:t xml:space="preserve"> and we have the time stamp of every mail.</w:t>
      </w:r>
      <w:r w:rsidR="0048494A" w:rsidRPr="007F60CA">
        <w:rPr>
          <w:lang w:eastAsia="x-none"/>
        </w:rPr>
        <w:t xml:space="preserve"> To represent the </w:t>
      </w:r>
      <w:r w:rsidR="0062148F" w:rsidRPr="007F60CA">
        <w:rPr>
          <w:lang w:eastAsia="x-none"/>
        </w:rPr>
        <w:t xml:space="preserve">timely </w:t>
      </w:r>
      <w:r w:rsidR="0048494A" w:rsidRPr="007F60CA">
        <w:rPr>
          <w:lang w:eastAsia="x-none"/>
        </w:rPr>
        <w:t>evolution, dynamic network</w:t>
      </w:r>
      <w:r w:rsidR="0062148F" w:rsidRPr="007F60CA">
        <w:rPr>
          <w:lang w:eastAsia="x-none"/>
        </w:rPr>
        <w:t>s</w:t>
      </w:r>
      <w:r w:rsidR="0048494A" w:rsidRPr="007F60CA">
        <w:rPr>
          <w:lang w:eastAsia="x-none"/>
        </w:rPr>
        <w:t xml:space="preserve"> normally </w:t>
      </w:r>
      <w:r w:rsidR="0062148F" w:rsidRPr="007F60CA">
        <w:rPr>
          <w:lang w:eastAsia="x-none"/>
        </w:rPr>
        <w:t>are</w:t>
      </w:r>
      <w:r w:rsidR="0048494A" w:rsidRPr="007F60CA">
        <w:rPr>
          <w:lang w:eastAsia="x-none"/>
        </w:rPr>
        <w:t xml:space="preserve"> represented as a sequence of snapshots. </w:t>
      </w:r>
      <w:r w:rsidR="0048494A" w:rsidRPr="007F60CA">
        <w:rPr>
          <w:lang w:eastAsia="x-none"/>
        </w:rPr>
        <w:fldChar w:fldCharType="begin" w:fldLock="1"/>
      </w:r>
      <w:r w:rsidR="0033325B" w:rsidRPr="007F60CA">
        <w:rPr>
          <w:lang w:eastAsia="x-none"/>
        </w:rPr>
        <w:instrText>ADDIN CSL_CITATION {"citationItems":[{"id":"ITEM-1","itemData":{"DOI":"10.1038/srep39713","author":[{"dropping-particle":"","family":"Darst","given":"Richard K","non-dropping-particle":"","parse-names":false,"suffix":""},{"dropping-particle":"","family":"Granell","given":"Clara","non-dropping-particle":"","parse-names":false,"suffix":""},{"dropping-particle":"","family":"Arenas","given":"Alex","non-dropping-particle":"","parse-names":false,"suffix":""},{"dropping-particle":"","family":"Gómez","given":"Sergio","non-dropping-particle":"","parse-names":false,"suffix":""},{"dropping-particle":"","family":"Saramäki","given":"Jari","non-dropping-particle":"","parse-names":false,"suffix":""}],"container-title":"Nature Publishing Group","id":"ITEM-1","issue":"July","issued":{"date-parts":[["2016"]]},"page":"1-8","publisher":"Nature Publishing Group","title":"Detection of timescales in evolving complex systems","type":"article-journal","volume":"6"},"uris":["http://www.mendeley.com/documents/?uuid=ea604fd5-ae3d-44d1-be33-224e77c60143"]}],"mendeley":{"formattedCitation":"(Darst, Granell, Arenas, Gómez, &amp; Saramäki, 2016)","manualFormatting":"Darst, Granell, Arenas, Gómez, &amp; Saramäki (2016)","plainTextFormattedCitation":"(Darst, Granell, Arenas, Gómez, &amp; Saramäki, 2016)","previouslyFormattedCitation":"(Darst, Granell, Arenas, Gómez, &amp; Saramäki, 2016)"},"properties":{"noteIndex":0},"schema":"https://github.com/citation-style-language/schema/raw/master/csl-citation.json"}</w:instrText>
      </w:r>
      <w:r w:rsidR="0048494A" w:rsidRPr="007F60CA">
        <w:rPr>
          <w:lang w:eastAsia="x-none"/>
        </w:rPr>
        <w:fldChar w:fldCharType="separate"/>
      </w:r>
      <w:r w:rsidR="0048494A" w:rsidRPr="007F60CA">
        <w:rPr>
          <w:noProof/>
          <w:lang w:eastAsia="x-none"/>
        </w:rPr>
        <w:t>Darst, Granell, Arenas, Gómez, &amp; Saramäki (2016)</w:t>
      </w:r>
      <w:r w:rsidR="0048494A" w:rsidRPr="007F60CA">
        <w:rPr>
          <w:lang w:eastAsia="x-none"/>
        </w:rPr>
        <w:fldChar w:fldCharType="end"/>
      </w:r>
      <w:r w:rsidR="0048494A" w:rsidRPr="007F60CA">
        <w:rPr>
          <w:lang w:eastAsia="x-none"/>
        </w:rPr>
        <w:t xml:space="preserve"> </w:t>
      </w:r>
      <w:r w:rsidR="0062148F" w:rsidRPr="007F60CA">
        <w:rPr>
          <w:lang w:eastAsia="x-none"/>
        </w:rPr>
        <w:t xml:space="preserve">elaborated an </w:t>
      </w:r>
      <w:r w:rsidR="00C70130" w:rsidRPr="007F60CA">
        <w:rPr>
          <w:lang w:eastAsia="x-none"/>
        </w:rPr>
        <w:t>approach, which</w:t>
      </w:r>
      <w:r w:rsidR="0062148F" w:rsidRPr="007F60CA">
        <w:rPr>
          <w:lang w:eastAsia="x-none"/>
        </w:rPr>
        <w:t xml:space="preserve"> </w:t>
      </w:r>
      <w:r w:rsidR="00C70130" w:rsidRPr="007F60CA">
        <w:rPr>
          <w:lang w:eastAsia="x-none"/>
        </w:rPr>
        <w:t>does not</w:t>
      </w:r>
      <w:r w:rsidR="0062148F" w:rsidRPr="007F60CA">
        <w:rPr>
          <w:lang w:eastAsia="x-none"/>
        </w:rPr>
        <w:t xml:space="preserve"> use constant but dynamic intervals. They propose a method able to detect evolutiona</w:t>
      </w:r>
      <w:r w:rsidR="0033325B" w:rsidRPr="007F60CA">
        <w:rPr>
          <w:lang w:eastAsia="x-none"/>
        </w:rPr>
        <w:t xml:space="preserve">ry changes in the configuration. The code looks at similarity peaks between the event sets and it is publicly available </w:t>
      </w:r>
      <w:r w:rsidR="00241F47" w:rsidRPr="007F60CA">
        <w:rPr>
          <w:lang w:eastAsia="x-none"/>
        </w:rPr>
        <w:fldChar w:fldCharType="begin" w:fldLock="1"/>
      </w:r>
      <w:r w:rsidR="00AF4F7C" w:rsidRPr="007F60CA">
        <w:rPr>
          <w:lang w:eastAsia="x-none"/>
        </w:rPr>
        <w:instrText>ADDIN CSL_CITATION {"citationItems":[{"id":"ITEM-1","itemData":{"URL":"https://github.com/rkdarst/dynsnap","abstract":"This method can take any type of timestamped data, where events have some sort of distinct identities. Events should repeat, and have short-term similarity and long-term differences. This method will create segments which group time regions with similar events together. In other words, an intrinsic data scale is detected which is not related to just the event rate.","accessed":{"date-parts":[["2018","12","20"]]},"author":[{"dropping-particle":"","family":"Darst","given":"Richard K.","non-dropping-particle":"","parse-names":false,"suffix":""},{"dropping-particle":"","family":"Franell","given":"Clara","non-dropping-particle":"","parse-names":false,"suffix":""},{"dropping-particle":"","family":"Arenas","given":"Alex","non-dropping-particle":"","parse-names":false,"suffix":""},{"dropping-particle":"","family":"Gómez","given":"Sergio","non-dropping-particle":"","parse-names":false,"suffix":""},{"dropping-particle":"","family":"Saramäki","given":"Jari","non-dropping-particle":"","parse-names":false,"suffix":""},{"dropping-particle":"","family":"Fortunato","given":"Santo","non-dropping-particle":"","parse-names":false,"suffix":""}],"id":"ITEM-1","issued":{"date-parts":[["2016"]]},"title":"GitHub - rkdarst/dynsnap: Dynamic time-slicing method","type":"webpage"},"uris":["http://www.mendeley.com/documents/?uuid=c48c8d65-1631-3914-952e-ed58b7c431d6"]}],"mendeley":{"formattedCitation":"(Darst, Franell, et al., 2016)","plainTextFormattedCitation":"(Darst, Franell, et al., 2016)","previouslyFormattedCitation":"(Darst, Franell, et al., 2016)"},"properties":{"noteIndex":0},"schema":"https://github.com/citation-style-language/schema/raw/master/csl-citation.json"}</w:instrText>
      </w:r>
      <w:r w:rsidR="00241F47" w:rsidRPr="007F60CA">
        <w:rPr>
          <w:lang w:eastAsia="x-none"/>
        </w:rPr>
        <w:fldChar w:fldCharType="separate"/>
      </w:r>
      <w:r w:rsidR="00241F47" w:rsidRPr="007F60CA">
        <w:rPr>
          <w:noProof/>
          <w:lang w:eastAsia="x-none"/>
        </w:rPr>
        <w:t>(Darst, Franell, et al., 2016)</w:t>
      </w:r>
      <w:r w:rsidR="00241F47" w:rsidRPr="007F60CA">
        <w:rPr>
          <w:lang w:eastAsia="x-none"/>
        </w:rPr>
        <w:fldChar w:fldCharType="end"/>
      </w:r>
      <w:r w:rsidR="007B7766" w:rsidRPr="007F60CA">
        <w:rPr>
          <w:lang w:eastAsia="x-none"/>
        </w:rPr>
        <w:t>.</w:t>
      </w:r>
      <w:r w:rsidR="00C70130" w:rsidRPr="007F60CA">
        <w:rPr>
          <w:lang w:eastAsia="x-none"/>
        </w:rPr>
        <w:t xml:space="preserve"> I use their code to split the dataset into different snapshots to examine the </w:t>
      </w:r>
      <w:r w:rsidR="00C12D91" w:rsidRPr="007F60CA">
        <w:rPr>
          <w:lang w:eastAsia="x-none"/>
        </w:rPr>
        <w:t xml:space="preserve">network </w:t>
      </w:r>
      <w:r w:rsidR="00C70130" w:rsidRPr="007F60CA">
        <w:rPr>
          <w:lang w:eastAsia="x-none"/>
        </w:rPr>
        <w:t>evolution</w:t>
      </w:r>
      <w:r w:rsidR="00C12D91" w:rsidRPr="007F60CA">
        <w:rPr>
          <w:lang w:eastAsia="x-none"/>
        </w:rPr>
        <w:t xml:space="preserve"> in time</w:t>
      </w:r>
      <w:r w:rsidR="00C70130" w:rsidRPr="007F60CA">
        <w:rPr>
          <w:lang w:eastAsia="x-none"/>
        </w:rPr>
        <w:t>.</w:t>
      </w:r>
      <w:r w:rsidR="003C61B7" w:rsidRPr="007F60CA">
        <w:rPr>
          <w:lang w:eastAsia="x-none"/>
        </w:rPr>
        <w:t xml:space="preserve"> </w:t>
      </w:r>
      <w:r w:rsidR="00B5597B">
        <w:rPr>
          <w:lang w:eastAsia="x-none"/>
        </w:rPr>
        <w:t>N</w:t>
      </w:r>
      <w:r w:rsidR="00081840" w:rsidRPr="007F60CA">
        <w:rPr>
          <w:lang w:eastAsia="x-none"/>
        </w:rPr>
        <w:t>o input parameters or a priori assumptions that must be made. The input is simple, consisting of numeric event-ID (</w:t>
      </w:r>
      <w:r w:rsidR="00081840" w:rsidRPr="007F60CA">
        <w:rPr>
          <w:i/>
          <w:lang w:eastAsia="x-none"/>
        </w:rPr>
        <w:t>Von</w:t>
      </w:r>
      <w:r w:rsidR="00081840" w:rsidRPr="007F60CA">
        <w:rPr>
          <w:lang w:eastAsia="x-none"/>
        </w:rPr>
        <w:t xml:space="preserve"> / </w:t>
      </w:r>
      <w:r w:rsidR="00081840" w:rsidRPr="007F60CA">
        <w:rPr>
          <w:i/>
          <w:lang w:eastAsia="x-none"/>
        </w:rPr>
        <w:t>An</w:t>
      </w:r>
      <w:r w:rsidR="00081840" w:rsidRPr="007F60CA">
        <w:rPr>
          <w:lang w:eastAsia="x-none"/>
        </w:rPr>
        <w:t xml:space="preserve"> columns) and time. The method finds an initial intrinsic scale to the data, where each interval represents roughly the same amount of change.</w:t>
      </w:r>
    </w:p>
    <w:p w:rsidR="003E5A88" w:rsidRPr="007F60CA" w:rsidRDefault="00C70130" w:rsidP="00081840">
      <w:pPr>
        <w:rPr>
          <w:lang w:eastAsia="x-none"/>
        </w:rPr>
      </w:pPr>
      <w:r w:rsidRPr="007F60CA">
        <w:rPr>
          <w:lang w:eastAsia="x-none"/>
        </w:rPr>
        <w:lastRenderedPageBreak/>
        <w:t>After defining the intervals</w:t>
      </w:r>
      <w:r w:rsidR="003E5A88" w:rsidRPr="007F60CA">
        <w:rPr>
          <w:lang w:eastAsia="x-none"/>
        </w:rPr>
        <w:t>, the analysis of the system turns into an investigation of the slices</w:t>
      </w:r>
      <w:r w:rsidR="007B7766" w:rsidRPr="007F60CA">
        <w:rPr>
          <w:lang w:eastAsia="x-none"/>
        </w:rPr>
        <w:t xml:space="preserve">. </w:t>
      </w:r>
      <w:r w:rsidR="004A7BD0" w:rsidRPr="007F60CA">
        <w:rPr>
          <w:lang w:eastAsia="x-none"/>
        </w:rPr>
        <w:t>A</w:t>
      </w:r>
      <w:r w:rsidR="00C12D91" w:rsidRPr="007F60CA">
        <w:rPr>
          <w:lang w:eastAsia="x-none"/>
        </w:rPr>
        <w:t xml:space="preserve">ll </w:t>
      </w:r>
      <w:r w:rsidR="004A7BD0" w:rsidRPr="007F60CA">
        <w:rPr>
          <w:lang w:eastAsia="x-none"/>
        </w:rPr>
        <w:t>analyses</w:t>
      </w:r>
      <w:r w:rsidR="007B7766" w:rsidRPr="007F60CA">
        <w:rPr>
          <w:lang w:eastAsia="x-none"/>
        </w:rPr>
        <w:t xml:space="preserve"> described in </w:t>
      </w:r>
      <w:r w:rsidR="007B7766" w:rsidRPr="007F60CA">
        <w:rPr>
          <w:i/>
          <w:lang w:eastAsia="x-none"/>
        </w:rPr>
        <w:t>6.3.1 Static network</w:t>
      </w:r>
      <w:r w:rsidR="00C12D91" w:rsidRPr="007F60CA">
        <w:rPr>
          <w:i/>
          <w:lang w:eastAsia="x-none"/>
        </w:rPr>
        <w:t xml:space="preserve"> </w:t>
      </w:r>
      <w:r w:rsidR="00C12D91" w:rsidRPr="007F60CA">
        <w:rPr>
          <w:lang w:eastAsia="x-none"/>
        </w:rPr>
        <w:t>are conducted</w:t>
      </w:r>
      <w:r w:rsidR="004A7BD0" w:rsidRPr="007F60CA">
        <w:rPr>
          <w:lang w:eastAsia="x-none"/>
        </w:rPr>
        <w:t xml:space="preserve"> for each snapshot of the network</w:t>
      </w:r>
      <w:r w:rsidR="007B7766" w:rsidRPr="007F60CA">
        <w:rPr>
          <w:i/>
          <w:lang w:eastAsia="x-none"/>
        </w:rPr>
        <w:t>.</w:t>
      </w:r>
      <w:r w:rsidR="004A7BD0" w:rsidRPr="007F60CA">
        <w:rPr>
          <w:lang w:eastAsia="x-none"/>
        </w:rPr>
        <w:t xml:space="preserve"> A time series for each measure shows the evolution over time and makes a comparison possible.</w:t>
      </w:r>
    </w:p>
    <w:p w:rsidR="00E769D4" w:rsidRPr="007F60CA" w:rsidRDefault="00E769D4" w:rsidP="00E769D4">
      <w:pPr>
        <w:pStyle w:val="berschrift3"/>
        <w:rPr>
          <w:lang w:val="en-GB"/>
        </w:rPr>
      </w:pPr>
      <w:bookmarkStart w:id="42" w:name="_Toc534300888"/>
      <w:r w:rsidRPr="007F60CA">
        <w:rPr>
          <w:lang w:val="en-GB"/>
        </w:rPr>
        <w:t>6.3.3 In-block nestedness</w:t>
      </w:r>
      <w:bookmarkEnd w:id="42"/>
    </w:p>
    <w:p w:rsidR="00E769D4" w:rsidRPr="007F60CA" w:rsidRDefault="00011701" w:rsidP="003874A8">
      <w:pPr>
        <w:tabs>
          <w:tab w:val="left" w:pos="8222"/>
        </w:tabs>
        <w:rPr>
          <w:lang w:eastAsia="x-none"/>
        </w:rPr>
      </w:pPr>
      <w:r w:rsidRPr="007F60CA">
        <w:rPr>
          <w:lang w:eastAsia="x-none"/>
        </w:rPr>
        <w:t>The last part of</w:t>
      </w:r>
      <w:r w:rsidR="00412BC5" w:rsidRPr="007F60CA">
        <w:rPr>
          <w:lang w:eastAsia="x-none"/>
        </w:rPr>
        <w:t xml:space="preserve"> the </w:t>
      </w:r>
      <w:r w:rsidRPr="007F60CA">
        <w:rPr>
          <w:lang w:eastAsia="x-none"/>
        </w:rPr>
        <w:t>analysis</w:t>
      </w:r>
      <w:r w:rsidR="00412BC5" w:rsidRPr="007F60CA">
        <w:rPr>
          <w:lang w:eastAsia="x-none"/>
        </w:rPr>
        <w:t xml:space="preserve"> concerns the overall connectivity pattern in the collaboration network. I test for in-block nestedness with the model from </w:t>
      </w:r>
      <w:r w:rsidR="00412BC5" w:rsidRPr="007F60CA">
        <w:rPr>
          <w:lang w:eastAsia="x-none"/>
        </w:rPr>
        <w:fldChar w:fldCharType="begin" w:fldLock="1"/>
      </w:r>
      <w:r w:rsidR="00241F47" w:rsidRPr="007F60CA">
        <w:rPr>
          <w:lang w:eastAsia="x-none"/>
        </w:rPr>
        <w:instrText>ADDIN CSL_CITATION {"citationItems":[{"id":"ITEM-1","itemData":{"DOI":"10.1103/PhysRevE.97.062302","ISSN":"24700053","abstract":"As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E","id":"ITEM-1","issue":"6","issued":{"date-parts":[["2018"]]},"title":"Revealing in-block nestedness: Detection and benchmarking","type":"article-journal","volume":"97"},"uris":["http://www.mendeley.com/documents/?uuid=533e96f4-6827-445b-96d2-d80928f41431"]}],"mendeley":{"formattedCitation":"(Solé-Ribalta et al., 2018)","manualFormatting":"Solé-Ribalta et al. (2018)","plainTextFormattedCitation":"(Solé-Ribalta et al., 2018)","previouslyFormattedCitation":"(Solé-Ribalta et al., 2018)"},"properties":{"noteIndex":0},"schema":"https://github.com/citation-style-language/schema/raw/master/csl-citation.json"}</w:instrText>
      </w:r>
      <w:r w:rsidR="00412BC5" w:rsidRPr="007F60CA">
        <w:rPr>
          <w:lang w:eastAsia="x-none"/>
        </w:rPr>
        <w:fldChar w:fldCharType="separate"/>
      </w:r>
      <w:r w:rsidR="00412BC5" w:rsidRPr="007F60CA">
        <w:rPr>
          <w:noProof/>
          <w:lang w:eastAsia="x-none"/>
        </w:rPr>
        <w:t>Solé-Ribalta et al. (2018)</w:t>
      </w:r>
      <w:r w:rsidR="00412BC5" w:rsidRPr="007F60CA">
        <w:rPr>
          <w:lang w:eastAsia="x-none"/>
        </w:rPr>
        <w:fldChar w:fldCharType="end"/>
      </w:r>
      <w:r w:rsidR="00412BC5" w:rsidRPr="007F60CA">
        <w:rPr>
          <w:lang w:eastAsia="x-none"/>
        </w:rPr>
        <w:t xml:space="preserve">. The code for IBN detection runs on Ubuntu and uses the Louvain algorithm for community detection. As the network is dynamic, I use the </w:t>
      </w:r>
      <w:r w:rsidR="00AF4F7C" w:rsidRPr="007F60CA">
        <w:rPr>
          <w:i/>
          <w:lang w:eastAsia="x-none"/>
        </w:rPr>
        <w:t>DynSnap</w:t>
      </w:r>
      <w:r w:rsidR="00412BC5" w:rsidRPr="007F60CA">
        <w:rPr>
          <w:lang w:eastAsia="x-none"/>
        </w:rPr>
        <w:t xml:space="preserve"> snapshots to analyse </w:t>
      </w:r>
      <w:r w:rsidR="00B5597B">
        <w:rPr>
          <w:lang w:eastAsia="x-none"/>
        </w:rPr>
        <w:t>the</w:t>
      </w:r>
      <w:r w:rsidR="00412BC5" w:rsidRPr="007F60CA">
        <w:rPr>
          <w:lang w:eastAsia="x-none"/>
        </w:rPr>
        <w:t xml:space="preserve"> variation</w:t>
      </w:r>
      <w:r w:rsidR="00B5597B">
        <w:rPr>
          <w:lang w:eastAsia="x-none"/>
        </w:rPr>
        <w:t xml:space="preserve"> over time</w:t>
      </w:r>
      <w:r w:rsidR="00412BC5" w:rsidRPr="007F60CA">
        <w:rPr>
          <w:lang w:eastAsia="x-none"/>
        </w:rPr>
        <w:t xml:space="preserve"> of in-block nestedness. For each of the eleven networks of different points of time</w:t>
      </w:r>
      <w:r w:rsidR="00B5597B">
        <w:rPr>
          <w:lang w:eastAsia="x-none"/>
        </w:rPr>
        <w:t>,</w:t>
      </w:r>
      <w:r w:rsidR="00412BC5" w:rsidRPr="007F60CA">
        <w:rPr>
          <w:lang w:eastAsia="x-none"/>
        </w:rPr>
        <w:t xml:space="preserve"> </w:t>
      </w:r>
      <w:r w:rsidR="003874A8" w:rsidRPr="007F60CA">
        <w:rPr>
          <w:lang w:eastAsia="x-none"/>
        </w:rPr>
        <w:t>I run the calculation fifty times and create the average out of it. So, we can see the trend on a time series plot.</w:t>
      </w:r>
      <w:r w:rsidR="003874A8" w:rsidRPr="007F60CA">
        <w:rPr>
          <w:lang w:eastAsia="x-none"/>
        </w:rPr>
        <w:tab/>
      </w:r>
      <w:r w:rsidR="003874A8" w:rsidRPr="007F60CA">
        <w:rPr>
          <w:lang w:eastAsia="x-none"/>
        </w:rPr>
        <w:br/>
        <w:t xml:space="preserve">Even if the algorithm already subtracts the IBN that can be accounted to </w:t>
      </w:r>
      <w:r w:rsidR="00D8601C" w:rsidRPr="007F60CA">
        <w:rPr>
          <w:lang w:eastAsia="x-none"/>
        </w:rPr>
        <w:t>randomness,</w:t>
      </w:r>
      <w:r w:rsidR="003874A8" w:rsidRPr="007F60CA">
        <w:rPr>
          <w:lang w:eastAsia="x-none"/>
        </w:rPr>
        <w:t xml:space="preserve"> I do the same analysis for two random networks with the same properties as the ONE-network. The Erdös-Renyi </w:t>
      </w:r>
      <w:r w:rsidR="00B5597B">
        <w:rPr>
          <w:lang w:eastAsia="x-none"/>
        </w:rPr>
        <w:t xml:space="preserve">network </w:t>
      </w:r>
      <w:r w:rsidR="003874A8" w:rsidRPr="007F60CA">
        <w:rPr>
          <w:lang w:eastAsia="x-none"/>
        </w:rPr>
        <w:t xml:space="preserve">created with </w:t>
      </w:r>
      <w:proofErr w:type="spellStart"/>
      <w:proofErr w:type="gramStart"/>
      <w:r w:rsidR="003874A8" w:rsidRPr="007F60CA">
        <w:rPr>
          <w:lang w:eastAsia="x-none"/>
        </w:rPr>
        <w:t>e</w:t>
      </w:r>
      <w:r w:rsidR="003874A8" w:rsidRPr="007F60CA">
        <w:rPr>
          <w:i/>
          <w:lang w:eastAsia="x-none"/>
        </w:rPr>
        <w:t>rdos.renyi</w:t>
      </w:r>
      <w:proofErr w:type="gramEnd"/>
      <w:r w:rsidR="003874A8" w:rsidRPr="007F60CA">
        <w:rPr>
          <w:i/>
          <w:lang w:eastAsia="x-none"/>
        </w:rPr>
        <w:t>.game</w:t>
      </w:r>
      <w:proofErr w:type="spellEnd"/>
      <w:r w:rsidR="003874A8" w:rsidRPr="007F60CA">
        <w:rPr>
          <w:lang w:eastAsia="x-none"/>
        </w:rPr>
        <w:t xml:space="preserve"> command in igraph</w:t>
      </w:r>
      <w:r w:rsidR="00B5597B">
        <w:rPr>
          <w:lang w:eastAsia="x-none"/>
        </w:rPr>
        <w:t>,</w:t>
      </w:r>
      <w:r w:rsidR="003874A8" w:rsidRPr="007F60CA">
        <w:rPr>
          <w:lang w:eastAsia="x-none"/>
        </w:rPr>
        <w:t xml:space="preserve"> using the same amount of vertices and edges as in the original graph. The edges are chosen uniformly randomly from the set of all possible edges. The second random graph is </w:t>
      </w:r>
      <w:r w:rsidR="00B5597B">
        <w:rPr>
          <w:lang w:eastAsia="x-none"/>
        </w:rPr>
        <w:t xml:space="preserve">one with a </w:t>
      </w:r>
      <w:r w:rsidR="003874A8" w:rsidRPr="007F60CA">
        <w:rPr>
          <w:lang w:eastAsia="x-none"/>
        </w:rPr>
        <w:t>given degree sequence. The configuration model connects the out-stubs of the edges together</w:t>
      </w:r>
      <w:r w:rsidR="00D8601C" w:rsidRPr="007F60CA">
        <w:rPr>
          <w:lang w:eastAsia="x-none"/>
        </w:rPr>
        <w:t xml:space="preserve">. The IBN for the two reference models should be zero or near to zero since, as mentioned above, the algorithm accounts for the random part of </w:t>
      </w:r>
      <w:r w:rsidR="00BA5F3F" w:rsidRPr="007F60CA">
        <w:rPr>
          <w:lang w:eastAsia="x-none"/>
        </w:rPr>
        <w:t>I</w:t>
      </w:r>
      <w:r w:rsidR="00D8601C" w:rsidRPr="007F60CA">
        <w:rPr>
          <w:lang w:eastAsia="x-none"/>
        </w:rPr>
        <w:t>BN.</w:t>
      </w:r>
      <w:r w:rsidR="00BA5F3F" w:rsidRPr="007F60CA">
        <w:rPr>
          <w:lang w:eastAsia="x-none"/>
        </w:rPr>
        <w:tab/>
      </w:r>
      <w:r w:rsidR="00BA5F3F" w:rsidRPr="007F60CA">
        <w:rPr>
          <w:lang w:eastAsia="x-none"/>
        </w:rPr>
        <w:br/>
        <w:t>To verify if the time series for the ONE-network is significantly different to the Erdös-Renyi-Networks and configuration model</w:t>
      </w:r>
      <w:r w:rsidR="00B5597B">
        <w:rPr>
          <w:lang w:eastAsia="x-none"/>
        </w:rPr>
        <w:t>,</w:t>
      </w:r>
      <w:r w:rsidR="00BA5F3F" w:rsidRPr="007F60CA">
        <w:rPr>
          <w:lang w:eastAsia="x-none"/>
        </w:rPr>
        <w:t xml:space="preserve"> I perform a</w:t>
      </w:r>
      <w:r w:rsidR="00D03BDB" w:rsidRPr="007F60CA">
        <w:rPr>
          <w:lang w:eastAsia="x-none"/>
        </w:rPr>
        <w:t xml:space="preserve"> paired</w:t>
      </w:r>
      <w:r w:rsidR="00BA5F3F" w:rsidRPr="007F60CA">
        <w:rPr>
          <w:lang w:eastAsia="x-none"/>
        </w:rPr>
        <w:t xml:space="preserve"> t-test</w:t>
      </w:r>
      <w:r w:rsidR="00D03BDB" w:rsidRPr="007F60CA">
        <w:rPr>
          <w:lang w:eastAsia="x-none"/>
        </w:rPr>
        <w:t xml:space="preserve"> on a 99% confidence level.</w:t>
      </w:r>
    </w:p>
    <w:p w:rsidR="00746A3A" w:rsidRDefault="00A47361" w:rsidP="00A37D5D">
      <w:pPr>
        <w:pStyle w:val="berschrift1"/>
      </w:pPr>
      <w:r w:rsidRPr="007F60CA">
        <w:br w:type="page"/>
      </w:r>
      <w:bookmarkStart w:id="43" w:name="_Toc534300889"/>
      <w:r w:rsidR="00524F31" w:rsidRPr="007F60CA">
        <w:lastRenderedPageBreak/>
        <w:t>7</w:t>
      </w:r>
      <w:r w:rsidR="00746A3A" w:rsidRPr="007F60CA">
        <w:tab/>
        <w:t>Results</w:t>
      </w:r>
      <w:bookmarkEnd w:id="43"/>
    </w:p>
    <w:p w:rsidR="00DE2A56" w:rsidRPr="00DE2A56" w:rsidRDefault="00386744" w:rsidP="00DE2A56">
      <w:r>
        <w:t>This section unveils the results obtained with the methods described in the previous part and links the theoretical methodology with the real dataset.</w:t>
      </w:r>
    </w:p>
    <w:p w:rsidR="00746A3A" w:rsidRPr="007F60CA" w:rsidRDefault="00524F31" w:rsidP="008A188B">
      <w:pPr>
        <w:pStyle w:val="berschrift2"/>
        <w:rPr>
          <w:lang w:val="en-GB"/>
        </w:rPr>
      </w:pPr>
      <w:bookmarkStart w:id="44" w:name="_Toc534300890"/>
      <w:r w:rsidRPr="007F60CA">
        <w:rPr>
          <w:lang w:val="en-GB"/>
        </w:rPr>
        <w:t>7</w:t>
      </w:r>
      <w:r w:rsidR="00746A3A" w:rsidRPr="007F60CA">
        <w:rPr>
          <w:lang w:val="en-GB"/>
        </w:rPr>
        <w:t>.1</w:t>
      </w:r>
      <w:r w:rsidR="00746A3A" w:rsidRPr="007F60CA">
        <w:rPr>
          <w:lang w:val="en-GB"/>
        </w:rPr>
        <w:tab/>
      </w:r>
      <w:r w:rsidR="00CE358A" w:rsidRPr="007F60CA">
        <w:rPr>
          <w:lang w:val="en-GB"/>
        </w:rPr>
        <w:t>Description of population &amp; sample</w:t>
      </w:r>
      <w:bookmarkEnd w:id="44"/>
    </w:p>
    <w:p w:rsidR="00CD674C" w:rsidRPr="007F60CA" w:rsidRDefault="00CD674C" w:rsidP="00CD674C">
      <w:r w:rsidRPr="007F60CA">
        <w:t xml:space="preserve">The first part </w:t>
      </w:r>
      <w:r w:rsidR="00B6099B" w:rsidRPr="007F60CA">
        <w:t xml:space="preserve">gives </w:t>
      </w:r>
      <w:r w:rsidRPr="007F60CA">
        <w:t xml:space="preserve">an overview about the </w:t>
      </w:r>
      <w:r w:rsidR="00B6099B" w:rsidRPr="007F60CA">
        <w:t>dataset</w:t>
      </w:r>
      <w:r w:rsidR="00DE2A56">
        <w:t xml:space="preserve"> including the survey results to estimate the share of communication covered with the social network analysis</w:t>
      </w:r>
      <w:r w:rsidR="00B6099B" w:rsidRPr="007F60CA">
        <w:t xml:space="preserve"> and is used to create the base for understanding the further results.</w:t>
      </w:r>
    </w:p>
    <w:p w:rsidR="00CE358A" w:rsidRPr="007F60CA" w:rsidRDefault="00CE358A" w:rsidP="00CE358A">
      <w:pPr>
        <w:pStyle w:val="berschrift3"/>
        <w:rPr>
          <w:lang w:val="en-GB"/>
        </w:rPr>
      </w:pPr>
      <w:bookmarkStart w:id="45" w:name="_Toc534300891"/>
      <w:r w:rsidRPr="007F60CA">
        <w:rPr>
          <w:lang w:val="en-GB"/>
        </w:rPr>
        <w:t>7.1.1</w:t>
      </w:r>
      <w:r w:rsidRPr="007F60CA">
        <w:rPr>
          <w:lang w:val="en-GB"/>
        </w:rPr>
        <w:tab/>
        <w:t>Questionnaire</w:t>
      </w:r>
      <w:bookmarkEnd w:id="45"/>
    </w:p>
    <w:p w:rsidR="000965F9" w:rsidRPr="007F60CA" w:rsidRDefault="000965F9" w:rsidP="000965F9">
      <w:r w:rsidRPr="007F60CA">
        <w:t>As completion rate of the survey is 30.6%, we received 216 complete answers from 705 visits (multiple visits possible). 478 visitors did only visit the site but not start the questionnaire and nine finished uncomplete.</w:t>
      </w:r>
      <w:r w:rsidR="00DC693F" w:rsidRPr="007F60CA">
        <w:t xml:space="preserve"> Out of the 227</w:t>
      </w:r>
      <w:r w:rsidR="003868F7" w:rsidRPr="007F60CA">
        <w:t xml:space="preserve"> visitor who begun the questionnaire only 9 didn’t finish.</w:t>
      </w:r>
    </w:p>
    <w:p w:rsidR="001B3394" w:rsidRPr="007F60CA" w:rsidRDefault="000965F9" w:rsidP="00B6099B">
      <w:pPr>
        <w:tabs>
          <w:tab w:val="left" w:pos="8080"/>
        </w:tabs>
        <w:rPr>
          <w:lang w:eastAsia="x-none"/>
        </w:rPr>
      </w:pPr>
      <w:r w:rsidRPr="007F60CA">
        <w:rPr>
          <w:lang w:eastAsia="x-none"/>
        </w:rPr>
        <w:t>Email</w:t>
      </w:r>
      <w:r w:rsidR="00B210EF">
        <w:rPr>
          <w:lang w:eastAsia="x-none"/>
        </w:rPr>
        <w:t xml:space="preserve"> is</w:t>
      </w:r>
      <w:r w:rsidRPr="007F60CA">
        <w:rPr>
          <w:lang w:eastAsia="x-none"/>
        </w:rPr>
        <w:t xml:space="preserve"> rated</w:t>
      </w:r>
      <w:r w:rsidR="009A40A9" w:rsidRPr="007F60CA">
        <w:rPr>
          <w:lang w:eastAsia="x-none"/>
        </w:rPr>
        <w:t xml:space="preserve"> </w:t>
      </w:r>
      <w:r w:rsidRPr="007F60CA">
        <w:rPr>
          <w:lang w:eastAsia="x-none"/>
        </w:rPr>
        <w:t>as the most used communication tool</w:t>
      </w:r>
      <w:r w:rsidR="001B3394" w:rsidRPr="007F60CA">
        <w:rPr>
          <w:lang w:eastAsia="x-none"/>
        </w:rPr>
        <w:t xml:space="preserve"> (7.1/10)</w:t>
      </w:r>
      <w:r w:rsidRPr="007F60CA">
        <w:rPr>
          <w:lang w:eastAsia="x-none"/>
        </w:rPr>
        <w:t xml:space="preserve">, </w:t>
      </w:r>
      <w:r w:rsidR="001B3394" w:rsidRPr="007F60CA">
        <w:rPr>
          <w:lang w:eastAsia="x-none"/>
        </w:rPr>
        <w:t xml:space="preserve">followed by personal interaction (5.7/10), phone (5.4/10), Skype calls and messages (4.9/10) and WhatsApp (3.4/10). Slack, Jira and Confluence are less used, even they are promoted by the </w:t>
      </w:r>
      <w:proofErr w:type="gramStart"/>
      <w:r w:rsidR="001B3394" w:rsidRPr="007F60CA">
        <w:rPr>
          <w:lang w:eastAsia="x-none"/>
        </w:rPr>
        <w:t>projects</w:t>
      </w:r>
      <w:proofErr w:type="gramEnd"/>
      <w:r w:rsidR="001B3394" w:rsidRPr="007F60CA">
        <w:rPr>
          <w:lang w:eastAsia="x-none"/>
        </w:rPr>
        <w:t xml:space="preserve"> </w:t>
      </w:r>
      <w:r w:rsidR="002A05ED">
        <w:rPr>
          <w:lang w:eastAsia="x-none"/>
        </w:rPr>
        <w:t>management</w:t>
      </w:r>
      <w:r w:rsidR="001B3394" w:rsidRPr="007F60CA">
        <w:rPr>
          <w:lang w:eastAsia="x-none"/>
        </w:rPr>
        <w:t xml:space="preserve"> office</w:t>
      </w:r>
      <w:r w:rsidR="002A05ED">
        <w:rPr>
          <w:lang w:eastAsia="x-none"/>
        </w:rPr>
        <w:t xml:space="preserve"> of ONE</w:t>
      </w:r>
      <w:r w:rsidR="001B3394" w:rsidRPr="007F60CA">
        <w:rPr>
          <w:lang w:eastAsia="x-none"/>
        </w:rPr>
        <w:t>.</w:t>
      </w:r>
      <w:r w:rsidR="007A6654" w:rsidRPr="007F60CA">
        <w:rPr>
          <w:lang w:eastAsia="x-none"/>
        </w:rPr>
        <w:tab/>
      </w:r>
      <w:r w:rsidR="007A6654" w:rsidRPr="007F60CA">
        <w:rPr>
          <w:lang w:eastAsia="x-none"/>
        </w:rPr>
        <w:br/>
      </w:r>
      <w:r w:rsidR="001B3394" w:rsidRPr="007F60CA">
        <w:rPr>
          <w:lang w:eastAsia="x-none"/>
        </w:rPr>
        <w:t xml:space="preserve">The questionnaire further distinguishes between communication within </w:t>
      </w:r>
      <w:r w:rsidR="002A05ED">
        <w:rPr>
          <w:lang w:eastAsia="x-none"/>
        </w:rPr>
        <w:t>a</w:t>
      </w:r>
      <w:r w:rsidR="001B3394" w:rsidRPr="007F60CA">
        <w:rPr>
          <w:lang w:eastAsia="x-none"/>
        </w:rPr>
        <w:t xml:space="preserve"> subproject and communication between</w:t>
      </w:r>
      <w:r w:rsidR="002A05ED">
        <w:rPr>
          <w:lang w:eastAsia="x-none"/>
        </w:rPr>
        <w:t xml:space="preserve"> different</w:t>
      </w:r>
      <w:r w:rsidR="001B3394" w:rsidRPr="007F60CA">
        <w:rPr>
          <w:lang w:eastAsia="x-none"/>
        </w:rPr>
        <w:t xml:space="preserve"> subprojects, as we also do in network analysis.</w:t>
      </w:r>
      <w:r w:rsidR="006B44F8" w:rsidRPr="007F60CA">
        <w:rPr>
          <w:lang w:eastAsia="x-none"/>
        </w:rPr>
        <w:t xml:space="preserve"> In intra subproject communication 38.6% percent use mails at least on a daily basis</w:t>
      </w:r>
      <w:r w:rsidR="002A05ED">
        <w:rPr>
          <w:lang w:eastAsia="x-none"/>
        </w:rPr>
        <w:t>,</w:t>
      </w:r>
      <w:r w:rsidR="006B44F8" w:rsidRPr="007F60CA">
        <w:rPr>
          <w:lang w:eastAsia="x-none"/>
        </w:rPr>
        <w:t xml:space="preserve"> while only 30.7% have face-to-face conversations every day. Phone and Skype are used daily by 18.2% respectively 15.4% of the population. The other means of communication only play a submerged role in the daily </w:t>
      </w:r>
      <w:r w:rsidR="002A05ED">
        <w:rPr>
          <w:lang w:eastAsia="x-none"/>
        </w:rPr>
        <w:t>interaction</w:t>
      </w:r>
      <w:r w:rsidR="006B44F8" w:rsidRPr="007F60CA">
        <w:rPr>
          <w:lang w:eastAsia="x-none"/>
        </w:rPr>
        <w:t xml:space="preserve"> between members of the same subproject.</w:t>
      </w:r>
      <w:r w:rsidR="0082295A" w:rsidRPr="007F60CA">
        <w:rPr>
          <w:lang w:eastAsia="x-none"/>
        </w:rPr>
        <w:t xml:space="preserve"> </w:t>
      </w:r>
      <w:r w:rsidR="006B44F8" w:rsidRPr="007F60CA">
        <w:rPr>
          <w:lang w:eastAsia="x-none"/>
        </w:rPr>
        <w:t xml:space="preserve">By excluding face-to-face interactions, because they are hardly measurable, the results </w:t>
      </w:r>
      <w:r w:rsidR="0082295A" w:rsidRPr="007F60CA">
        <w:rPr>
          <w:lang w:eastAsia="x-none"/>
        </w:rPr>
        <w:t>become</w:t>
      </w:r>
      <w:r w:rsidR="006B44F8" w:rsidRPr="007F60CA">
        <w:rPr>
          <w:lang w:eastAsia="x-none"/>
        </w:rPr>
        <w:t xml:space="preserve"> even more clear: 60.4% of the </w:t>
      </w:r>
      <w:r w:rsidR="002A05ED">
        <w:rPr>
          <w:lang w:eastAsia="x-none"/>
        </w:rPr>
        <w:t>tool-based</w:t>
      </w:r>
      <w:r w:rsidR="005B594C" w:rsidRPr="007F60CA">
        <w:rPr>
          <w:lang w:eastAsia="x-none"/>
        </w:rPr>
        <w:t xml:space="preserve"> </w:t>
      </w:r>
      <w:r w:rsidR="006B44F8" w:rsidRPr="007F60CA">
        <w:rPr>
          <w:lang w:eastAsia="x-none"/>
        </w:rPr>
        <w:t>communication</w:t>
      </w:r>
      <w:r w:rsidR="005B594C" w:rsidRPr="007F60CA">
        <w:rPr>
          <w:lang w:eastAsia="x-none"/>
        </w:rPr>
        <w:t xml:space="preserve"> is email traffic, 21% phone calls, 11.1% via Skype and 7.</w:t>
      </w:r>
      <w:r w:rsidR="002A05ED">
        <w:rPr>
          <w:lang w:eastAsia="x-none"/>
        </w:rPr>
        <w:t>5</w:t>
      </w:r>
      <w:r w:rsidR="005B594C" w:rsidRPr="007F60CA">
        <w:rPr>
          <w:lang w:eastAsia="x-none"/>
        </w:rPr>
        <w:t>% via other tools.</w:t>
      </w:r>
      <w:r w:rsidR="0082295A" w:rsidRPr="007F60CA">
        <w:rPr>
          <w:lang w:eastAsia="x-none"/>
        </w:rPr>
        <w:tab/>
      </w:r>
      <w:r w:rsidR="0082295A" w:rsidRPr="007F60CA">
        <w:rPr>
          <w:lang w:eastAsia="x-none"/>
        </w:rPr>
        <w:br/>
        <w:t xml:space="preserve">The communication to the outside of the own subproject shows similar </w:t>
      </w:r>
      <w:r w:rsidR="002A05ED">
        <w:rPr>
          <w:lang w:eastAsia="x-none"/>
        </w:rPr>
        <w:t>patterns</w:t>
      </w:r>
      <w:r w:rsidR="0082295A" w:rsidRPr="007F60CA">
        <w:rPr>
          <w:lang w:eastAsia="x-none"/>
        </w:rPr>
        <w:t xml:space="preserve">. </w:t>
      </w:r>
      <w:r w:rsidR="002A05ED">
        <w:rPr>
          <w:lang w:eastAsia="x-none"/>
        </w:rPr>
        <w:t>Email is the most popular tool to communicate with members of another subproject</w:t>
      </w:r>
      <w:r w:rsidR="0082295A" w:rsidRPr="007F60CA">
        <w:rPr>
          <w:lang w:eastAsia="x-none"/>
        </w:rPr>
        <w:t>. 33.4% use mails, 21.8% use face-to-face interaction and 17.7% phone calls</w:t>
      </w:r>
      <w:r w:rsidR="002A05ED">
        <w:rPr>
          <w:lang w:eastAsia="x-none"/>
        </w:rPr>
        <w:t xml:space="preserve"> </w:t>
      </w:r>
      <w:r w:rsidR="002A05ED" w:rsidRPr="007F60CA">
        <w:rPr>
          <w:lang w:eastAsia="x-none"/>
        </w:rPr>
        <w:t>daily</w:t>
      </w:r>
      <w:r w:rsidR="0082295A" w:rsidRPr="007F60CA">
        <w:rPr>
          <w:lang w:eastAsia="x-none"/>
        </w:rPr>
        <w:t>. Skype is used every day by 13% and other communication tools by 0.9%. Excluding direct interactions</w:t>
      </w:r>
      <w:r w:rsidR="002A05ED">
        <w:rPr>
          <w:lang w:eastAsia="x-none"/>
        </w:rPr>
        <w:t>,</w:t>
      </w:r>
      <w:r w:rsidR="0082295A" w:rsidRPr="007F60CA">
        <w:rPr>
          <w:lang w:eastAsia="x-none"/>
        </w:rPr>
        <w:t xml:space="preserve"> 65% of communication is </w:t>
      </w:r>
      <w:r w:rsidR="002A05ED">
        <w:rPr>
          <w:lang w:eastAsia="x-none"/>
        </w:rPr>
        <w:t xml:space="preserve">via </w:t>
      </w:r>
      <w:r w:rsidR="0082295A" w:rsidRPr="007F60CA">
        <w:rPr>
          <w:lang w:eastAsia="x-none"/>
        </w:rPr>
        <w:t xml:space="preserve">email, 18% </w:t>
      </w:r>
      <w:r w:rsidR="002A05ED">
        <w:rPr>
          <w:lang w:eastAsia="x-none"/>
        </w:rPr>
        <w:t xml:space="preserve">via </w:t>
      </w:r>
      <w:r w:rsidR="0082295A" w:rsidRPr="007F60CA">
        <w:rPr>
          <w:lang w:eastAsia="x-none"/>
        </w:rPr>
        <w:t xml:space="preserve">phone calls, 7.8% </w:t>
      </w:r>
      <w:r w:rsidR="002A05ED">
        <w:rPr>
          <w:lang w:eastAsia="x-none"/>
        </w:rPr>
        <w:t xml:space="preserve">via </w:t>
      </w:r>
      <w:r w:rsidR="0082295A" w:rsidRPr="007F60CA">
        <w:rPr>
          <w:lang w:eastAsia="x-none"/>
        </w:rPr>
        <w:t>Skype and 9.2% via other communication channels.</w:t>
      </w:r>
      <w:r w:rsidR="002A05ED">
        <w:rPr>
          <w:lang w:eastAsia="x-none"/>
        </w:rPr>
        <w:t xml:space="preserve"> Even though the technology exists for several decades, </w:t>
      </w:r>
      <w:r w:rsidR="002A05ED">
        <w:rPr>
          <w:lang w:eastAsia="x-none"/>
        </w:rPr>
        <w:lastRenderedPageBreak/>
        <w:t>e</w:t>
      </w:r>
      <w:r w:rsidR="001B3394" w:rsidRPr="007F60CA">
        <w:rPr>
          <w:lang w:eastAsia="x-none"/>
        </w:rPr>
        <w:t>mail still</w:t>
      </w:r>
      <w:r w:rsidR="002A05ED">
        <w:rPr>
          <w:lang w:eastAsia="x-none"/>
        </w:rPr>
        <w:t xml:space="preserve"> is</w:t>
      </w:r>
      <w:r w:rsidR="001B3394" w:rsidRPr="007F60CA">
        <w:rPr>
          <w:lang w:eastAsia="x-none"/>
        </w:rPr>
        <w:t xml:space="preserve"> the most important communication tool</w:t>
      </w:r>
      <w:r w:rsidR="002A05ED">
        <w:rPr>
          <w:lang w:eastAsia="x-none"/>
        </w:rPr>
        <w:t xml:space="preserve"> in business. Among ONE team members i</w:t>
      </w:r>
      <w:r w:rsidR="004425E4" w:rsidRPr="007F60CA">
        <w:rPr>
          <w:lang w:eastAsia="x-none"/>
        </w:rPr>
        <w:t xml:space="preserve">t is used more often than every other tool and </w:t>
      </w:r>
      <w:r w:rsidR="002A05ED">
        <w:rPr>
          <w:lang w:eastAsia="x-none"/>
        </w:rPr>
        <w:t xml:space="preserve">even </w:t>
      </w:r>
      <w:r w:rsidR="004425E4" w:rsidRPr="007F60CA">
        <w:rPr>
          <w:lang w:eastAsia="x-none"/>
        </w:rPr>
        <w:t>more often than face-to-face communication.</w:t>
      </w:r>
    </w:p>
    <w:p w:rsidR="00103339" w:rsidRPr="007F60CA" w:rsidRDefault="00103339" w:rsidP="00103339">
      <w:pPr>
        <w:pStyle w:val="berschrift3"/>
        <w:rPr>
          <w:lang w:val="en-GB"/>
        </w:rPr>
      </w:pPr>
      <w:bookmarkStart w:id="46" w:name="_Toc534300892"/>
      <w:r w:rsidRPr="007F60CA">
        <w:rPr>
          <w:lang w:val="en-GB"/>
        </w:rPr>
        <w:t>7.1.2</w:t>
      </w:r>
      <w:r w:rsidRPr="007F60CA">
        <w:rPr>
          <w:lang w:val="en-GB"/>
        </w:rPr>
        <w:tab/>
        <w:t>Social network</w:t>
      </w:r>
      <w:bookmarkEnd w:id="46"/>
      <w:r w:rsidR="002A05ED">
        <w:rPr>
          <w:lang w:val="en-GB"/>
        </w:rPr>
        <w:t xml:space="preserve"> analysis</w:t>
      </w:r>
    </w:p>
    <w:p w:rsidR="00280840" w:rsidRPr="007F60CA" w:rsidRDefault="004820DE" w:rsidP="00ED775F">
      <w:pPr>
        <w:rPr>
          <w:lang w:eastAsia="x-none"/>
        </w:rPr>
      </w:pPr>
      <w:r w:rsidRPr="007F60CA">
        <w:rPr>
          <w:lang w:eastAsia="x-none"/>
        </w:rPr>
        <w:t xml:space="preserve">The whole dataset includes </w:t>
      </w:r>
      <w:r w:rsidR="002B1EBC" w:rsidRPr="007F60CA">
        <w:rPr>
          <w:lang w:eastAsia="x-none"/>
        </w:rPr>
        <w:t>2’003’867 mails in a time span of 595 days or 85 w</w:t>
      </w:r>
      <w:r w:rsidR="00492B23" w:rsidRPr="007F60CA">
        <w:rPr>
          <w:lang w:eastAsia="x-none"/>
        </w:rPr>
        <w:t>eeks</w:t>
      </w:r>
      <w:r w:rsidR="002A05ED">
        <w:rPr>
          <w:lang w:eastAsia="x-none"/>
        </w:rPr>
        <w:t xml:space="preserve"> This</w:t>
      </w:r>
      <w:r w:rsidR="00492B23" w:rsidRPr="007F60CA">
        <w:rPr>
          <w:lang w:eastAsia="x-none"/>
        </w:rPr>
        <w:t xml:space="preserve"> </w:t>
      </w:r>
      <w:r w:rsidR="00F203C2" w:rsidRPr="007F60CA">
        <w:rPr>
          <w:lang w:eastAsia="x-none"/>
        </w:rPr>
        <w:t>amounts to an average of</w:t>
      </w:r>
      <w:r w:rsidR="00492B23" w:rsidRPr="007F60CA">
        <w:rPr>
          <w:lang w:eastAsia="x-none"/>
        </w:rPr>
        <w:t xml:space="preserve"> 3’367 mails per day (including weekends) </w:t>
      </w:r>
      <w:r w:rsidR="00F203C2" w:rsidRPr="007F60CA">
        <w:rPr>
          <w:lang w:eastAsia="x-none"/>
        </w:rPr>
        <w:t>or</w:t>
      </w:r>
      <w:r w:rsidR="00492B23" w:rsidRPr="007F60CA">
        <w:rPr>
          <w:lang w:eastAsia="x-none"/>
        </w:rPr>
        <w:t xml:space="preserve"> 23’575 mails per week. The temporal distribution in </w:t>
      </w:r>
      <w:r w:rsidR="00492B23" w:rsidRPr="007F60CA">
        <w:rPr>
          <w:lang w:eastAsia="x-none"/>
        </w:rPr>
        <w:fldChar w:fldCharType="begin"/>
      </w:r>
      <w:r w:rsidR="00492B23" w:rsidRPr="007F60CA">
        <w:rPr>
          <w:lang w:eastAsia="x-none"/>
        </w:rPr>
        <w:instrText xml:space="preserve"> REF _Ref533668643 \h </w:instrText>
      </w:r>
      <w:r w:rsidR="00492B23" w:rsidRPr="007F60CA">
        <w:rPr>
          <w:lang w:eastAsia="x-none"/>
        </w:rPr>
      </w:r>
      <w:r w:rsidR="00492B23" w:rsidRPr="007F60CA">
        <w:rPr>
          <w:lang w:eastAsia="x-none"/>
        </w:rPr>
        <w:fldChar w:fldCharType="separate"/>
      </w:r>
      <w:r w:rsidR="00492B23" w:rsidRPr="007F60CA">
        <w:t>Figure 3</w:t>
      </w:r>
      <w:r w:rsidR="00492B23" w:rsidRPr="007F60CA">
        <w:rPr>
          <w:lang w:eastAsia="x-none"/>
        </w:rPr>
        <w:fldChar w:fldCharType="end"/>
      </w:r>
      <w:r w:rsidR="00492B23" w:rsidRPr="007F60CA">
        <w:rPr>
          <w:lang w:eastAsia="x-none"/>
        </w:rPr>
        <w:t xml:space="preserve"> shows the</w:t>
      </w:r>
      <w:r w:rsidR="002A05ED">
        <w:rPr>
          <w:lang w:eastAsia="x-none"/>
        </w:rPr>
        <w:t xml:space="preserve"> exact</w:t>
      </w:r>
      <w:r w:rsidR="00492B23" w:rsidRPr="007F60CA">
        <w:rPr>
          <w:lang w:eastAsia="x-none"/>
        </w:rPr>
        <w:t xml:space="preserve"> number of mail</w:t>
      </w:r>
      <w:r w:rsidR="00413D04" w:rsidRPr="007F60CA">
        <w:rPr>
          <w:lang w:eastAsia="x-none"/>
        </w:rPr>
        <w:t>s</w:t>
      </w:r>
      <w:r w:rsidR="00492B23" w:rsidRPr="007F60CA">
        <w:rPr>
          <w:lang w:eastAsia="x-none"/>
        </w:rPr>
        <w:t xml:space="preserve"> per day. The recurrent</w:t>
      </w:r>
      <w:r w:rsidR="00413D04" w:rsidRPr="007F60CA">
        <w:rPr>
          <w:lang w:eastAsia="x-none"/>
        </w:rPr>
        <w:t xml:space="preserve"> local minimums are the weekends and the drops at the end respectively beginning of each year show the holiday effects during Christmas time and new year. We may also observe the effect of summer holidays in the year 2017 during the end of July and beginning of August.</w:t>
      </w:r>
      <w:r w:rsidR="00693715" w:rsidRPr="007F60CA">
        <w:rPr>
          <w:lang w:eastAsia="x-none"/>
        </w:rPr>
        <w:t xml:space="preserve"> The peak </w:t>
      </w:r>
      <w:r w:rsidR="00416C41" w:rsidRPr="007F60CA">
        <w:rPr>
          <w:lang w:eastAsia="x-none"/>
        </w:rPr>
        <w:t>in</w:t>
      </w:r>
      <w:r w:rsidR="00693715" w:rsidRPr="007F60CA">
        <w:rPr>
          <w:lang w:eastAsia="x-none"/>
        </w:rPr>
        <w:t xml:space="preserve"> March 2018</w:t>
      </w:r>
      <w:r w:rsidR="00416C41" w:rsidRPr="007F60CA">
        <w:rPr>
          <w:lang w:eastAsia="x-none"/>
        </w:rPr>
        <w:t xml:space="preserve"> </w:t>
      </w:r>
      <w:r w:rsidR="002A05ED">
        <w:rPr>
          <w:lang w:eastAsia="x-none"/>
        </w:rPr>
        <w:t>marks</w:t>
      </w:r>
      <w:r w:rsidR="00416C41" w:rsidRPr="007F60CA">
        <w:rPr>
          <w:lang w:eastAsia="x-none"/>
        </w:rPr>
        <w:t xml:space="preserve"> the start of the pilot process in segment 3</w:t>
      </w:r>
      <w:r w:rsidR="002A05ED">
        <w:rPr>
          <w:lang w:eastAsia="x-none"/>
        </w:rPr>
        <w:t xml:space="preserve"> of M-Industry. The pilot launched</w:t>
      </w:r>
      <w:r w:rsidR="00416C41" w:rsidRPr="007F60CA">
        <w:rPr>
          <w:lang w:eastAsia="x-none"/>
        </w:rPr>
        <w:t xml:space="preserve"> among the companies </w:t>
      </w:r>
      <w:proofErr w:type="spellStart"/>
      <w:r w:rsidR="00416C41" w:rsidRPr="007F60CA">
        <w:rPr>
          <w:lang w:eastAsia="x-none"/>
        </w:rPr>
        <w:t>Aproz</w:t>
      </w:r>
      <w:proofErr w:type="spellEnd"/>
      <w:r w:rsidR="00416C41" w:rsidRPr="007F60CA">
        <w:rPr>
          <w:lang w:eastAsia="x-none"/>
        </w:rPr>
        <w:t xml:space="preserve">, Bina and </w:t>
      </w:r>
      <w:proofErr w:type="spellStart"/>
      <w:r w:rsidR="00416C41" w:rsidRPr="007F60CA">
        <w:rPr>
          <w:lang w:eastAsia="x-none"/>
        </w:rPr>
        <w:t>Jowa</w:t>
      </w:r>
      <w:proofErr w:type="spellEnd"/>
      <w:r w:rsidR="00416C41" w:rsidRPr="007F60CA">
        <w:rPr>
          <w:lang w:eastAsia="x-none"/>
        </w:rPr>
        <w:t xml:space="preserve"> </w:t>
      </w:r>
      <w:r w:rsidR="002A05ED">
        <w:rPr>
          <w:lang w:eastAsia="x-none"/>
        </w:rPr>
        <w:t>was used for a</w:t>
      </w:r>
      <w:r w:rsidR="00416C41" w:rsidRPr="007F60CA">
        <w:rPr>
          <w:lang w:eastAsia="x-none"/>
        </w:rPr>
        <w:t xml:space="preserve"> first fit gap analysis.</w:t>
      </w:r>
    </w:p>
    <w:p w:rsidR="00622D4F" w:rsidRPr="007F60CA" w:rsidRDefault="00C80F9D" w:rsidP="00ED775F">
      <w:r>
        <w:rPr>
          <w:noProof/>
        </w:rPr>
        <mc:AlternateContent>
          <mc:Choice Requires="wps">
            <w:drawing>
              <wp:anchor distT="0" distB="0" distL="114300" distR="114300" simplePos="0" relativeHeight="251692032" behindDoc="1" locked="0" layoutInCell="1" allowOverlap="1" wp14:anchorId="16FED123" wp14:editId="48A9E6E8">
                <wp:simplePos x="0" y="0"/>
                <wp:positionH relativeFrom="column">
                  <wp:posOffset>0</wp:posOffset>
                </wp:positionH>
                <wp:positionV relativeFrom="paragraph">
                  <wp:posOffset>4291965</wp:posOffset>
                </wp:positionV>
                <wp:extent cx="5399405" cy="635"/>
                <wp:effectExtent l="0" t="0" r="0" b="0"/>
                <wp:wrapTight wrapText="bothSides">
                  <wp:wrapPolygon edited="0">
                    <wp:start x="0" y="0"/>
                    <wp:lineTo x="0" y="21600"/>
                    <wp:lineTo x="21600" y="21600"/>
                    <wp:lineTo x="21600" y="0"/>
                  </wp:wrapPolygon>
                </wp:wrapTight>
                <wp:docPr id="3" name="Textfeld 3"/>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C80F9D" w:rsidRPr="002471C4" w:rsidRDefault="00C80F9D" w:rsidP="00C80F9D">
                            <w:pPr>
                              <w:pStyle w:val="Beschriftung"/>
                              <w:rPr>
                                <w:noProof/>
                                <w:sz w:val="24"/>
                                <w:szCs w:val="24"/>
                              </w:rPr>
                            </w:pPr>
                            <w:r>
                              <w:t xml:space="preserve">Figure </w:t>
                            </w:r>
                            <w:r>
                              <w:fldChar w:fldCharType="begin"/>
                            </w:r>
                            <w:r>
                              <w:instrText xml:space="preserve"> SEQ Figure \* ARABIC </w:instrText>
                            </w:r>
                            <w:r>
                              <w:fldChar w:fldCharType="separate"/>
                            </w:r>
                            <w:r w:rsidR="00BA2AA5">
                              <w:rPr>
                                <w:noProof/>
                              </w:rPr>
                              <w:t>4</w:t>
                            </w:r>
                            <w:r>
                              <w:fldChar w:fldCharType="end"/>
                            </w:r>
                            <w:r>
                              <w:t xml:space="preserve"> Number of em</w:t>
                            </w:r>
                            <w:r w:rsidRPr="00F45ECF">
                              <w:t>ails per day during the period under consideration. The many sharp drops are the weekends on which less mails are sent.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FED123" id="_x0000_t202" coordsize="21600,21600" o:spt="202" path="m,l,21600r21600,l21600,xe">
                <v:stroke joinstyle="miter"/>
                <v:path gradientshapeok="t" o:connecttype="rect"/>
              </v:shapetype>
              <v:shape id="Textfeld 3" o:spid="_x0000_s1026" type="#_x0000_t202" style="position:absolute;left:0;text-align:left;margin-left:0;margin-top:337.95pt;width:425.1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" stroked="f">
                <v:textbox style="mso-fit-shape-to-text:t" inset="0,0,0,0">
                  <w:txbxContent>
                    <w:p w:rsidR="00C80F9D" w:rsidRPr="002471C4" w:rsidRDefault="00C80F9D" w:rsidP="00C80F9D">
                      <w:pPr>
                        <w:pStyle w:val="Beschriftung"/>
                        <w:rPr>
                          <w:noProof/>
                          <w:sz w:val="24"/>
                          <w:szCs w:val="24"/>
                        </w:rPr>
                      </w:pPr>
                      <w:r>
                        <w:t xml:space="preserve">Figure </w:t>
                      </w:r>
                      <w:r>
                        <w:fldChar w:fldCharType="begin"/>
                      </w:r>
                      <w:r>
                        <w:instrText xml:space="preserve"> SEQ Figure \* ARABIC </w:instrText>
                      </w:r>
                      <w:r>
                        <w:fldChar w:fldCharType="separate"/>
                      </w:r>
                      <w:r w:rsidR="00BA2AA5">
                        <w:rPr>
                          <w:noProof/>
                        </w:rPr>
                        <w:t>4</w:t>
                      </w:r>
                      <w:r>
                        <w:fldChar w:fldCharType="end"/>
                      </w:r>
                      <w:r>
                        <w:t xml:space="preserve"> Number of em</w:t>
                      </w:r>
                      <w:r w:rsidRPr="00F45ECF">
                        <w:t>ails per day during the period under consideration. The many sharp drops are the weekends on which less mails are sent.</w:t>
                      </w:r>
                    </w:p>
                  </w:txbxContent>
                </v:textbox>
                <w10:wrap type="tight"/>
              </v:shape>
            </w:pict>
          </mc:Fallback>
        </mc:AlternateContent>
      </w:r>
      <w:r w:rsidRPr="007F60CA">
        <w:rPr>
          <w:noProof/>
        </w:rPr>
        <w:drawing>
          <wp:anchor distT="0" distB="0" distL="114300" distR="114300" simplePos="0" relativeHeight="251686912" behindDoc="1" locked="0" layoutInCell="1" allowOverlap="1" wp14:anchorId="18DE3BEC">
            <wp:simplePos x="0" y="0"/>
            <wp:positionH relativeFrom="margin">
              <wp:align>left</wp:align>
            </wp:positionH>
            <wp:positionV relativeFrom="paragraph">
              <wp:posOffset>1521097</wp:posOffset>
            </wp:positionV>
            <wp:extent cx="5399405" cy="2713990"/>
            <wp:effectExtent l="0" t="0" r="0" b="0"/>
            <wp:wrapTight wrapText="bothSides">
              <wp:wrapPolygon edited="0">
                <wp:start x="0" y="0"/>
                <wp:lineTo x="0" y="21378"/>
                <wp:lineTo x="21491" y="21378"/>
                <wp:lineTo x="21491"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BEBA8EAE-BF5A-486C-A8C5-ECC9F3942E4B}">
                          <a14:imgProps xmlns:a14="http://schemas.microsoft.com/office/drawing/2010/main">
                            <a14:imgLayer r:embed="rId20">
                              <a14:imgEffect>
                                <a14:backgroundRemoval t="0" b="98906" l="0" r="100000">
                                  <a14:foregroundMark x1="2089" y1="1860" x2="2859" y2="98906"/>
                                  <a14:foregroundMark x1="935" y1="94748" x2="97801" y2="97265"/>
                                  <a14:foregroundMark x1="97306" y1="86105" x2="4013" y2="73414"/>
                                  <a14:foregroundMark x1="5717" y1="43326" x2="97471" y2="62254"/>
                                  <a14:backgroundMark x1="86091" y1="1969" x2="96592" y2="1860"/>
                                  <a14:backgroundMark x1="86091" y1="1641" x2="88785" y2="1641"/>
                                  <a14:backgroundMark x1="85322" y1="1860" x2="97251" y2="3501"/>
                                  <a14:backgroundMark x1="85267" y1="3720" x2="96756" y2="3720"/>
                                </a14:backgroundRemoval>
                              </a14:imgEffect>
                            </a14:imgLayer>
                          </a14:imgProps>
                        </a:ext>
                        <a:ext uri="{28A0092B-C50C-407E-A947-70E740481C1C}">
                          <a14:useLocalDpi xmlns:a14="http://schemas.microsoft.com/office/drawing/2010/main" val="0"/>
                        </a:ext>
                      </a:extLst>
                    </a:blip>
                    <a:stretch>
                      <a:fillRect/>
                    </a:stretch>
                  </pic:blipFill>
                  <pic:spPr>
                    <a:xfrm>
                      <a:off x="0" y="0"/>
                      <a:ext cx="5399405" cy="2713990"/>
                    </a:xfrm>
                    <a:prstGeom prst="rect">
                      <a:avLst/>
                    </a:prstGeom>
                  </pic:spPr>
                </pic:pic>
              </a:graphicData>
            </a:graphic>
            <wp14:sizeRelH relativeFrom="margin">
              <wp14:pctWidth>0</wp14:pctWidth>
            </wp14:sizeRelH>
            <wp14:sizeRelV relativeFrom="margin">
              <wp14:pctHeight>0</wp14:pctHeight>
            </wp14:sizeRelV>
          </wp:anchor>
        </w:drawing>
      </w:r>
      <w:r w:rsidR="002A05ED">
        <w:t>Creating a</w:t>
      </w:r>
      <w:r>
        <w:t>n</w:t>
      </w:r>
      <w:r w:rsidR="005B5326" w:rsidRPr="007F60CA">
        <w:t xml:space="preserve"> undirected and unweighted network </w:t>
      </w:r>
      <w:r w:rsidR="002A05ED">
        <w:t>from the dataset, results in a simple graph containing</w:t>
      </w:r>
      <w:r w:rsidR="005B5326" w:rsidRPr="007F60CA">
        <w:t xml:space="preserve"> 19’037 </w:t>
      </w:r>
      <w:r w:rsidR="002A05ED">
        <w:t>edge</w:t>
      </w:r>
      <w:r w:rsidR="005B3BBE">
        <w:t>s. Each edge stands for a unique connection between two of the 595 project members. B</w:t>
      </w:r>
      <w:r w:rsidR="005B3BBE" w:rsidRPr="007F60CA">
        <w:t>ecause each interaction involves two nodes</w:t>
      </w:r>
      <w:r w:rsidR="005B3BBE">
        <w:t xml:space="preserve">, this results </w:t>
      </w:r>
      <w:r w:rsidR="005B5326" w:rsidRPr="007F60CA">
        <w:t xml:space="preserve">in interactions to 64 different </w:t>
      </w:r>
      <w:r w:rsidR="005B3BBE">
        <w:t>colleagues</w:t>
      </w:r>
      <w:r w:rsidR="005B5326" w:rsidRPr="007F60CA">
        <w:t xml:space="preserve"> on average (average degree).</w:t>
      </w:r>
    </w:p>
    <w:p w:rsidR="00786021" w:rsidRPr="007F60CA" w:rsidRDefault="00C80F9D" w:rsidP="00786021">
      <w:pPr>
        <w:tabs>
          <w:tab w:val="left" w:pos="8222"/>
        </w:tabs>
        <w:rPr>
          <w:lang w:eastAsia="x-none"/>
        </w:rPr>
      </w:pPr>
      <w:r>
        <w:rPr>
          <w:noProof/>
        </w:rPr>
        <w:lastRenderedPageBreak/>
        <mc:AlternateContent>
          <mc:Choice Requires="wps">
            <w:drawing>
              <wp:anchor distT="0" distB="0" distL="114300" distR="114300" simplePos="0" relativeHeight="251689984" behindDoc="1" locked="0" layoutInCell="1" allowOverlap="1" wp14:anchorId="089A1E39" wp14:editId="1B862815">
                <wp:simplePos x="0" y="0"/>
                <wp:positionH relativeFrom="column">
                  <wp:posOffset>-1905</wp:posOffset>
                </wp:positionH>
                <wp:positionV relativeFrom="paragraph">
                  <wp:posOffset>3660140</wp:posOffset>
                </wp:positionV>
                <wp:extent cx="5399405" cy="635"/>
                <wp:effectExtent l="0" t="0" r="0" b="0"/>
                <wp:wrapTight wrapText="bothSides">
                  <wp:wrapPolygon edited="0">
                    <wp:start x="0" y="0"/>
                    <wp:lineTo x="0" y="21600"/>
                    <wp:lineTo x="21600" y="21600"/>
                    <wp:lineTo x="21600" y="0"/>
                  </wp:wrapPolygon>
                </wp:wrapTight>
                <wp:docPr id="2" name="Textfeld 2"/>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C80F9D" w:rsidRPr="00E404CE" w:rsidRDefault="00C80F9D" w:rsidP="00C80F9D">
                            <w:pPr>
                              <w:pStyle w:val="Beschriftung"/>
                              <w:rPr>
                                <w:noProof/>
                                <w:sz w:val="24"/>
                                <w:szCs w:val="24"/>
                                <w:lang w:eastAsia="x-none"/>
                              </w:rPr>
                            </w:pPr>
                            <w:r>
                              <w:t xml:space="preserve">Figure </w:t>
                            </w:r>
                            <w:r>
                              <w:fldChar w:fldCharType="begin"/>
                            </w:r>
                            <w:r>
                              <w:instrText xml:space="preserve"> SEQ Figure \* ARABIC </w:instrText>
                            </w:r>
                            <w:r>
                              <w:fldChar w:fldCharType="separate"/>
                            </w:r>
                            <w:r w:rsidR="00BA2AA5">
                              <w:rPr>
                                <w:noProof/>
                              </w:rPr>
                              <w:t>5</w:t>
                            </w:r>
                            <w:r>
                              <w:fldChar w:fldCharType="end"/>
                            </w:r>
                            <w:r>
                              <w:t xml:space="preserve"> </w:t>
                            </w:r>
                            <w:r w:rsidRPr="00293B88">
                              <w:t>Figure 5 Slicing the ONE dataset. Each event is an email communication within the ONE project team. We can see that internal length reacts to the rate of change of events. The similarity reflects the rate of change of events at other times</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9A1E39" id="Textfeld 2" o:spid="_x0000_s1027" type="#_x0000_t202" style="position:absolute;left:0;text-align:left;margin-left:-.15pt;margin-top:288.2pt;width:425.1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" stroked="f">
                <v:textbox style="mso-fit-shape-to-text:t" inset="0,0,0,0">
                  <w:txbxContent>
                    <w:p w:rsidR="00C80F9D" w:rsidRPr="00E404CE" w:rsidRDefault="00C80F9D" w:rsidP="00C80F9D">
                      <w:pPr>
                        <w:pStyle w:val="Beschriftung"/>
                        <w:rPr>
                          <w:noProof/>
                          <w:sz w:val="24"/>
                          <w:szCs w:val="24"/>
                          <w:lang w:eastAsia="x-none"/>
                        </w:rPr>
                      </w:pPr>
                      <w:r>
                        <w:t xml:space="preserve">Figure </w:t>
                      </w:r>
                      <w:r>
                        <w:fldChar w:fldCharType="begin"/>
                      </w:r>
                      <w:r>
                        <w:instrText xml:space="preserve"> SEQ Figure \* ARABIC </w:instrText>
                      </w:r>
                      <w:r>
                        <w:fldChar w:fldCharType="separate"/>
                      </w:r>
                      <w:r w:rsidR="00BA2AA5">
                        <w:rPr>
                          <w:noProof/>
                        </w:rPr>
                        <w:t>5</w:t>
                      </w:r>
                      <w:r>
                        <w:fldChar w:fldCharType="end"/>
                      </w:r>
                      <w:r>
                        <w:t xml:space="preserve"> </w:t>
                      </w:r>
                      <w:r w:rsidRPr="00293B88">
                        <w:t>Figure 5 Slicing the ONE dataset. Each event is an email communication within the ONE project team. We can see that internal length reacts to the rate of change of events. The similarity reflects the rate of change of events at other times</w:t>
                      </w:r>
                      <w:r>
                        <w:t>.</w:t>
                      </w:r>
                    </w:p>
                  </w:txbxContent>
                </v:textbox>
                <w10:wrap type="tight"/>
              </v:shape>
            </w:pict>
          </mc:Fallback>
        </mc:AlternateContent>
      </w:r>
      <w:r w:rsidRPr="007F60CA">
        <w:rPr>
          <w:noProof/>
          <w:lang w:eastAsia="x-none"/>
        </w:rPr>
        <w:drawing>
          <wp:anchor distT="0" distB="0" distL="114300" distR="114300" simplePos="0" relativeHeight="251687936" behindDoc="1" locked="0" layoutInCell="1" allowOverlap="1">
            <wp:simplePos x="0" y="0"/>
            <wp:positionH relativeFrom="margin">
              <wp:posOffset>-2449</wp:posOffset>
            </wp:positionH>
            <wp:positionV relativeFrom="paragraph">
              <wp:posOffset>172992</wp:posOffset>
            </wp:positionV>
            <wp:extent cx="5399405" cy="3430270"/>
            <wp:effectExtent l="0" t="0" r="0" b="0"/>
            <wp:wrapTight wrapText="bothSides">
              <wp:wrapPolygon edited="0">
                <wp:start x="0" y="0"/>
                <wp:lineTo x="0" y="21472"/>
                <wp:lineTo x="21491" y="21472"/>
                <wp:lineTo x="21491"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gelist.out.png"/>
                    <pic:cNvPicPr/>
                  </pic:nvPicPr>
                  <pic:blipFill>
                    <a:blip r:embed="rId21">
                      <a:extLst>
                        <a:ext uri="{28A0092B-C50C-407E-A947-70E740481C1C}">
                          <a14:useLocalDpi xmlns:a14="http://schemas.microsoft.com/office/drawing/2010/main" val="0"/>
                        </a:ext>
                      </a:extLst>
                    </a:blip>
                    <a:stretch>
                      <a:fillRect/>
                    </a:stretch>
                  </pic:blipFill>
                  <pic:spPr>
                    <a:xfrm>
                      <a:off x="0" y="0"/>
                      <a:ext cx="5399405" cy="3430270"/>
                    </a:xfrm>
                    <a:prstGeom prst="rect">
                      <a:avLst/>
                    </a:prstGeom>
                  </pic:spPr>
                </pic:pic>
              </a:graphicData>
            </a:graphic>
            <wp14:sizeRelH relativeFrom="margin">
              <wp14:pctWidth>0</wp14:pctWidth>
            </wp14:sizeRelH>
            <wp14:sizeRelV relativeFrom="margin">
              <wp14:pctHeight>0</wp14:pctHeight>
            </wp14:sizeRelV>
          </wp:anchor>
        </w:drawing>
      </w:r>
      <w:r w:rsidR="00786021" w:rsidRPr="007F60CA">
        <w:rPr>
          <w:lang w:eastAsia="x-none"/>
        </w:rPr>
        <w:t xml:space="preserve">The </w:t>
      </w:r>
      <w:r w:rsidR="00786021" w:rsidRPr="007F60CA">
        <w:rPr>
          <w:i/>
          <w:lang w:eastAsia="x-none"/>
        </w:rPr>
        <w:t>DynSnap</w:t>
      </w:r>
      <w:r w:rsidR="00786021" w:rsidRPr="007F60CA">
        <w:rPr>
          <w:lang w:eastAsia="x-none"/>
        </w:rPr>
        <w:t xml:space="preserve"> model divides the dataset into eleven slices (</w:t>
      </w:r>
      <w:r w:rsidR="00786021" w:rsidRPr="007F60CA">
        <w:rPr>
          <w:lang w:eastAsia="x-none"/>
        </w:rPr>
        <w:fldChar w:fldCharType="begin"/>
      </w:r>
      <w:r w:rsidR="00786021" w:rsidRPr="007F60CA">
        <w:rPr>
          <w:lang w:eastAsia="x-none"/>
        </w:rPr>
        <w:instrText xml:space="preserve"> REF _Ref533671615 \h </w:instrText>
      </w:r>
      <w:r w:rsidR="00786021" w:rsidRPr="007F60CA">
        <w:rPr>
          <w:lang w:eastAsia="x-none"/>
        </w:rPr>
      </w:r>
      <w:r w:rsidR="00786021" w:rsidRPr="007F60CA">
        <w:rPr>
          <w:lang w:eastAsia="x-none"/>
        </w:rPr>
        <w:fldChar w:fldCharType="separate"/>
      </w:r>
      <w:r w:rsidR="00786021" w:rsidRPr="007F60CA">
        <w:t>Figure 5</w:t>
      </w:r>
      <w:r w:rsidR="00786021" w:rsidRPr="007F60CA">
        <w:rPr>
          <w:lang w:eastAsia="x-none"/>
        </w:rPr>
        <w:fldChar w:fldCharType="end"/>
      </w:r>
      <w:r w:rsidR="00786021" w:rsidRPr="007F60CA">
        <w:rPr>
          <w:lang w:eastAsia="x-none"/>
        </w:rPr>
        <w:t xml:space="preserve">). The timescales are: </w:t>
      </w:r>
      <w:r w:rsidR="00786021" w:rsidRPr="005B3BBE">
        <w:rPr>
          <w:i/>
          <w:lang w:eastAsia="x-none"/>
        </w:rPr>
        <w:t>dyn1</w:t>
      </w:r>
      <w:r w:rsidR="00786021">
        <w:rPr>
          <w:lang w:eastAsia="x-none"/>
        </w:rPr>
        <w:t xml:space="preserve"> = </w:t>
      </w:r>
      <w:r w:rsidR="00786021" w:rsidRPr="007F60CA">
        <w:rPr>
          <w:lang w:eastAsia="x-none"/>
        </w:rPr>
        <w:t>November 13</w:t>
      </w:r>
      <w:r w:rsidR="00786021" w:rsidRPr="007F60CA">
        <w:rPr>
          <w:vertAlign w:val="superscript"/>
          <w:lang w:eastAsia="x-none"/>
        </w:rPr>
        <w:t>th</w:t>
      </w:r>
      <w:r w:rsidR="00786021" w:rsidRPr="007F60CA">
        <w:rPr>
          <w:lang w:eastAsia="x-none"/>
        </w:rPr>
        <w:t xml:space="preserve"> 2016 to January 31</w:t>
      </w:r>
      <w:r w:rsidR="00786021" w:rsidRPr="007F60CA">
        <w:rPr>
          <w:vertAlign w:val="superscript"/>
          <w:lang w:eastAsia="x-none"/>
        </w:rPr>
        <w:t>st</w:t>
      </w:r>
      <w:r w:rsidR="00786021" w:rsidRPr="007F60CA">
        <w:rPr>
          <w:lang w:eastAsia="x-none"/>
        </w:rPr>
        <w:t xml:space="preserve"> 2017, </w:t>
      </w:r>
      <w:r w:rsidR="00786021" w:rsidRPr="005B3BBE">
        <w:rPr>
          <w:i/>
          <w:lang w:eastAsia="x-none"/>
        </w:rPr>
        <w:t>dyn2</w:t>
      </w:r>
      <w:r w:rsidR="00786021">
        <w:rPr>
          <w:lang w:eastAsia="x-none"/>
        </w:rPr>
        <w:t xml:space="preserve"> = </w:t>
      </w:r>
      <w:r w:rsidR="00786021" w:rsidRPr="007F60CA">
        <w:rPr>
          <w:lang w:eastAsia="x-none"/>
        </w:rPr>
        <w:t>January 31</w:t>
      </w:r>
      <w:r w:rsidR="00786021" w:rsidRPr="007F60CA">
        <w:rPr>
          <w:vertAlign w:val="superscript"/>
          <w:lang w:eastAsia="x-none"/>
        </w:rPr>
        <w:t>st</w:t>
      </w:r>
      <w:r w:rsidR="00786021" w:rsidRPr="007F60CA">
        <w:rPr>
          <w:lang w:eastAsia="x-none"/>
        </w:rPr>
        <w:t xml:space="preserve"> 2017 to April 19</w:t>
      </w:r>
      <w:r w:rsidR="00786021" w:rsidRPr="007F60CA">
        <w:rPr>
          <w:vertAlign w:val="superscript"/>
          <w:lang w:eastAsia="x-none"/>
        </w:rPr>
        <w:t>th</w:t>
      </w:r>
      <w:r w:rsidR="00786021" w:rsidRPr="007F60CA">
        <w:rPr>
          <w:lang w:eastAsia="x-none"/>
        </w:rPr>
        <w:t xml:space="preserve"> 2017, </w:t>
      </w:r>
      <w:r w:rsidR="00786021" w:rsidRPr="005B3BBE">
        <w:rPr>
          <w:i/>
          <w:lang w:eastAsia="x-none"/>
        </w:rPr>
        <w:t>dyn3</w:t>
      </w:r>
      <w:r w:rsidR="00786021">
        <w:rPr>
          <w:lang w:eastAsia="x-none"/>
        </w:rPr>
        <w:t xml:space="preserve"> = </w:t>
      </w:r>
      <w:r w:rsidR="00786021" w:rsidRPr="007F60CA">
        <w:rPr>
          <w:lang w:eastAsia="x-none"/>
        </w:rPr>
        <w:t>April 19</w:t>
      </w:r>
      <w:r w:rsidR="00786021" w:rsidRPr="007F60CA">
        <w:rPr>
          <w:vertAlign w:val="superscript"/>
          <w:lang w:eastAsia="x-none"/>
        </w:rPr>
        <w:t>th</w:t>
      </w:r>
      <w:r w:rsidR="00786021" w:rsidRPr="007F60CA">
        <w:rPr>
          <w:lang w:eastAsia="x-none"/>
        </w:rPr>
        <w:t xml:space="preserve"> to June 13</w:t>
      </w:r>
      <w:r w:rsidR="00786021" w:rsidRPr="007F60CA">
        <w:rPr>
          <w:vertAlign w:val="superscript"/>
          <w:lang w:eastAsia="x-none"/>
        </w:rPr>
        <w:t>th</w:t>
      </w:r>
      <w:r w:rsidR="00786021" w:rsidRPr="007F60CA">
        <w:rPr>
          <w:lang w:eastAsia="x-none"/>
        </w:rPr>
        <w:t xml:space="preserve"> 2017, </w:t>
      </w:r>
      <w:r w:rsidR="00786021" w:rsidRPr="005B3BBE">
        <w:rPr>
          <w:i/>
          <w:lang w:eastAsia="x-none"/>
        </w:rPr>
        <w:t>dyn4</w:t>
      </w:r>
      <w:r w:rsidR="00786021">
        <w:rPr>
          <w:lang w:eastAsia="x-none"/>
        </w:rPr>
        <w:t xml:space="preserve"> = </w:t>
      </w:r>
      <w:r w:rsidR="00786021" w:rsidRPr="007F60CA">
        <w:rPr>
          <w:lang w:eastAsia="x-none"/>
        </w:rPr>
        <w:t>June 13</w:t>
      </w:r>
      <w:r w:rsidR="00786021" w:rsidRPr="007F60CA">
        <w:rPr>
          <w:vertAlign w:val="superscript"/>
          <w:lang w:eastAsia="x-none"/>
        </w:rPr>
        <w:t>th</w:t>
      </w:r>
      <w:r w:rsidR="00786021" w:rsidRPr="007F60CA">
        <w:rPr>
          <w:lang w:eastAsia="x-none"/>
        </w:rPr>
        <w:t xml:space="preserve"> 2017 to August 3</w:t>
      </w:r>
      <w:r w:rsidR="00786021" w:rsidRPr="007F60CA">
        <w:rPr>
          <w:vertAlign w:val="superscript"/>
          <w:lang w:eastAsia="x-none"/>
        </w:rPr>
        <w:t>rd</w:t>
      </w:r>
      <w:r w:rsidR="00786021" w:rsidRPr="007F60CA">
        <w:rPr>
          <w:lang w:eastAsia="x-none"/>
        </w:rPr>
        <w:t xml:space="preserve"> 2017, </w:t>
      </w:r>
      <w:r w:rsidR="00786021">
        <w:rPr>
          <w:lang w:eastAsia="x-none"/>
        </w:rPr>
        <w:br/>
      </w:r>
      <w:r w:rsidR="00786021" w:rsidRPr="005B3BBE">
        <w:rPr>
          <w:i/>
          <w:lang w:eastAsia="x-none"/>
        </w:rPr>
        <w:t>dyn5</w:t>
      </w:r>
      <w:r w:rsidR="00786021">
        <w:rPr>
          <w:lang w:eastAsia="x-none"/>
        </w:rPr>
        <w:t xml:space="preserve"> = </w:t>
      </w:r>
      <w:r w:rsidR="00786021" w:rsidRPr="007F60CA">
        <w:rPr>
          <w:lang w:eastAsia="x-none"/>
        </w:rPr>
        <w:t>August 3</w:t>
      </w:r>
      <w:r w:rsidR="00786021" w:rsidRPr="007F60CA">
        <w:rPr>
          <w:vertAlign w:val="superscript"/>
          <w:lang w:eastAsia="x-none"/>
        </w:rPr>
        <w:t>rd</w:t>
      </w:r>
      <w:r w:rsidR="00786021" w:rsidRPr="007F60CA">
        <w:rPr>
          <w:lang w:eastAsia="x-none"/>
        </w:rPr>
        <w:t xml:space="preserve"> 2017 to September 14</w:t>
      </w:r>
      <w:r w:rsidR="00786021" w:rsidRPr="007F60CA">
        <w:rPr>
          <w:vertAlign w:val="superscript"/>
          <w:lang w:eastAsia="x-none"/>
        </w:rPr>
        <w:t>th</w:t>
      </w:r>
      <w:r w:rsidR="00786021" w:rsidRPr="007F60CA">
        <w:rPr>
          <w:lang w:eastAsia="x-none"/>
        </w:rPr>
        <w:t xml:space="preserve"> 2017, </w:t>
      </w:r>
      <w:r w:rsidR="00786021" w:rsidRPr="005B3BBE">
        <w:rPr>
          <w:i/>
          <w:lang w:eastAsia="x-none"/>
        </w:rPr>
        <w:t>dyn6</w:t>
      </w:r>
      <w:r w:rsidR="00786021">
        <w:rPr>
          <w:lang w:eastAsia="x-none"/>
        </w:rPr>
        <w:t xml:space="preserve"> = </w:t>
      </w:r>
      <w:r w:rsidR="00786021" w:rsidRPr="007F60CA">
        <w:rPr>
          <w:lang w:eastAsia="x-none"/>
        </w:rPr>
        <w:t>September 14</w:t>
      </w:r>
      <w:r w:rsidR="00786021" w:rsidRPr="007F60CA">
        <w:rPr>
          <w:vertAlign w:val="superscript"/>
          <w:lang w:eastAsia="x-none"/>
        </w:rPr>
        <w:t>th</w:t>
      </w:r>
      <w:r w:rsidR="00786021" w:rsidRPr="007F60CA">
        <w:rPr>
          <w:lang w:eastAsia="x-none"/>
        </w:rPr>
        <w:t xml:space="preserve"> 2017 to October 31</w:t>
      </w:r>
      <w:r w:rsidR="00786021" w:rsidRPr="007F60CA">
        <w:rPr>
          <w:vertAlign w:val="superscript"/>
          <w:lang w:eastAsia="x-none"/>
        </w:rPr>
        <w:t>st</w:t>
      </w:r>
      <w:r w:rsidR="00786021" w:rsidRPr="007F60CA">
        <w:rPr>
          <w:lang w:eastAsia="x-none"/>
        </w:rPr>
        <w:t xml:space="preserve"> 2017, </w:t>
      </w:r>
      <w:r w:rsidR="00786021" w:rsidRPr="005B3BBE">
        <w:rPr>
          <w:i/>
          <w:lang w:eastAsia="x-none"/>
        </w:rPr>
        <w:t>dyn7</w:t>
      </w:r>
      <w:r w:rsidR="00786021">
        <w:rPr>
          <w:lang w:eastAsia="x-none"/>
        </w:rPr>
        <w:t xml:space="preserve"> = </w:t>
      </w:r>
      <w:r w:rsidR="00786021" w:rsidRPr="007F60CA">
        <w:rPr>
          <w:lang w:eastAsia="x-none"/>
        </w:rPr>
        <w:t>October 31</w:t>
      </w:r>
      <w:r w:rsidR="00786021" w:rsidRPr="007F60CA">
        <w:rPr>
          <w:vertAlign w:val="superscript"/>
          <w:lang w:eastAsia="x-none"/>
        </w:rPr>
        <w:t>st</w:t>
      </w:r>
      <w:r w:rsidR="00786021" w:rsidRPr="007F60CA">
        <w:rPr>
          <w:lang w:eastAsia="x-none"/>
        </w:rPr>
        <w:t xml:space="preserve"> 2017 to December 6</w:t>
      </w:r>
      <w:r w:rsidR="00786021" w:rsidRPr="007F60CA">
        <w:rPr>
          <w:vertAlign w:val="superscript"/>
          <w:lang w:eastAsia="x-none"/>
        </w:rPr>
        <w:t>th</w:t>
      </w:r>
      <w:r w:rsidR="00786021" w:rsidRPr="007F60CA">
        <w:rPr>
          <w:lang w:eastAsia="x-none"/>
        </w:rPr>
        <w:t xml:space="preserve"> 2017, </w:t>
      </w:r>
      <w:r w:rsidR="00786021" w:rsidRPr="005B3BBE">
        <w:rPr>
          <w:i/>
          <w:lang w:eastAsia="x-none"/>
        </w:rPr>
        <w:t>dyn8</w:t>
      </w:r>
      <w:r w:rsidR="00786021">
        <w:rPr>
          <w:lang w:eastAsia="x-none"/>
        </w:rPr>
        <w:t xml:space="preserve"> = </w:t>
      </w:r>
      <w:r w:rsidR="00786021" w:rsidRPr="007F60CA">
        <w:rPr>
          <w:lang w:eastAsia="x-none"/>
        </w:rPr>
        <w:t>December 6</w:t>
      </w:r>
      <w:r w:rsidR="00786021" w:rsidRPr="007F60CA">
        <w:rPr>
          <w:vertAlign w:val="superscript"/>
          <w:lang w:eastAsia="x-none"/>
        </w:rPr>
        <w:t>th</w:t>
      </w:r>
      <w:r w:rsidR="00786021" w:rsidRPr="007F60CA">
        <w:rPr>
          <w:lang w:eastAsia="x-none"/>
        </w:rPr>
        <w:t xml:space="preserve"> 2017 to January 23</w:t>
      </w:r>
      <w:r w:rsidR="00786021" w:rsidRPr="007F60CA">
        <w:rPr>
          <w:vertAlign w:val="superscript"/>
          <w:lang w:eastAsia="x-none"/>
        </w:rPr>
        <w:t>rd</w:t>
      </w:r>
      <w:r w:rsidR="00786021" w:rsidRPr="007F60CA">
        <w:rPr>
          <w:lang w:eastAsia="x-none"/>
        </w:rPr>
        <w:t xml:space="preserve"> 2018, </w:t>
      </w:r>
      <w:r w:rsidR="00786021" w:rsidRPr="005B3BBE">
        <w:rPr>
          <w:i/>
          <w:lang w:eastAsia="x-none"/>
        </w:rPr>
        <w:t>dyn9</w:t>
      </w:r>
      <w:r w:rsidR="00786021">
        <w:rPr>
          <w:lang w:eastAsia="x-none"/>
        </w:rPr>
        <w:t xml:space="preserve"> = </w:t>
      </w:r>
      <w:r w:rsidR="00786021" w:rsidRPr="007F60CA">
        <w:rPr>
          <w:lang w:eastAsia="x-none"/>
        </w:rPr>
        <w:t>January 23</w:t>
      </w:r>
      <w:r w:rsidR="00786021" w:rsidRPr="007F60CA">
        <w:rPr>
          <w:vertAlign w:val="superscript"/>
          <w:lang w:eastAsia="x-none"/>
        </w:rPr>
        <w:t>rd</w:t>
      </w:r>
      <w:r w:rsidR="00786021" w:rsidRPr="007F60CA">
        <w:rPr>
          <w:lang w:eastAsia="x-none"/>
        </w:rPr>
        <w:t xml:space="preserve"> 2018 to April 1</w:t>
      </w:r>
      <w:r w:rsidR="00786021" w:rsidRPr="007F60CA">
        <w:rPr>
          <w:vertAlign w:val="superscript"/>
          <w:lang w:eastAsia="x-none"/>
        </w:rPr>
        <w:t>st</w:t>
      </w:r>
      <w:r w:rsidR="00786021" w:rsidRPr="007F60CA">
        <w:rPr>
          <w:lang w:eastAsia="x-none"/>
        </w:rPr>
        <w:t xml:space="preserve"> 2018, </w:t>
      </w:r>
      <w:r w:rsidR="00786021" w:rsidRPr="005B3BBE">
        <w:rPr>
          <w:i/>
          <w:lang w:eastAsia="x-none"/>
        </w:rPr>
        <w:t>dyn10</w:t>
      </w:r>
      <w:r w:rsidR="00786021">
        <w:rPr>
          <w:lang w:eastAsia="x-none"/>
        </w:rPr>
        <w:t xml:space="preserve"> = </w:t>
      </w:r>
      <w:r w:rsidR="00786021" w:rsidRPr="007F60CA">
        <w:rPr>
          <w:lang w:eastAsia="x-none"/>
        </w:rPr>
        <w:t>April 1</w:t>
      </w:r>
      <w:r w:rsidR="00786021" w:rsidRPr="007F60CA">
        <w:rPr>
          <w:vertAlign w:val="superscript"/>
          <w:lang w:eastAsia="x-none"/>
        </w:rPr>
        <w:t>st</w:t>
      </w:r>
      <w:r w:rsidR="00786021" w:rsidRPr="007F60CA">
        <w:rPr>
          <w:lang w:eastAsia="x-none"/>
        </w:rPr>
        <w:t xml:space="preserve"> 2018 to May 30</w:t>
      </w:r>
      <w:r w:rsidR="00786021" w:rsidRPr="007F60CA">
        <w:rPr>
          <w:vertAlign w:val="superscript"/>
          <w:lang w:eastAsia="x-none"/>
        </w:rPr>
        <w:t>th</w:t>
      </w:r>
      <w:r w:rsidR="00786021" w:rsidRPr="007F60CA">
        <w:rPr>
          <w:lang w:eastAsia="x-none"/>
        </w:rPr>
        <w:t xml:space="preserve"> 2018 and </w:t>
      </w:r>
      <w:r w:rsidR="00786021" w:rsidRPr="005B3BBE">
        <w:rPr>
          <w:i/>
          <w:lang w:eastAsia="x-none"/>
        </w:rPr>
        <w:t>dyn11</w:t>
      </w:r>
      <w:r w:rsidR="00786021">
        <w:rPr>
          <w:lang w:eastAsia="x-none"/>
        </w:rPr>
        <w:t xml:space="preserve"> = </w:t>
      </w:r>
      <w:r w:rsidR="00786021" w:rsidRPr="007F60CA">
        <w:rPr>
          <w:lang w:eastAsia="x-none"/>
        </w:rPr>
        <w:t>May 30</w:t>
      </w:r>
      <w:r w:rsidR="00786021" w:rsidRPr="007F60CA">
        <w:rPr>
          <w:vertAlign w:val="superscript"/>
          <w:lang w:eastAsia="x-none"/>
        </w:rPr>
        <w:t>th</w:t>
      </w:r>
      <w:r w:rsidR="00786021" w:rsidRPr="007F60CA">
        <w:rPr>
          <w:lang w:eastAsia="x-none"/>
        </w:rPr>
        <w:t xml:space="preserve"> 2018 to June 30</w:t>
      </w:r>
      <w:r w:rsidR="00786021" w:rsidRPr="007F60CA">
        <w:rPr>
          <w:vertAlign w:val="superscript"/>
          <w:lang w:eastAsia="x-none"/>
        </w:rPr>
        <w:t>th</w:t>
      </w:r>
      <w:r w:rsidR="00786021" w:rsidRPr="007F60CA">
        <w:rPr>
          <w:lang w:eastAsia="x-none"/>
        </w:rPr>
        <w:t xml:space="preserve"> 2018. The intervals follow changes in event composition and not only the changes in event rate.</w:t>
      </w:r>
      <w:r w:rsidR="00786021">
        <w:rPr>
          <w:lang w:eastAsia="x-none"/>
        </w:rPr>
        <w:tab/>
      </w:r>
      <w:r w:rsidR="00786021">
        <w:rPr>
          <w:lang w:eastAsia="x-none"/>
        </w:rPr>
        <w:br/>
      </w:r>
      <w:r w:rsidR="00786021" w:rsidRPr="007F60CA">
        <w:rPr>
          <w:lang w:eastAsia="x-none"/>
        </w:rPr>
        <w:fldChar w:fldCharType="begin"/>
      </w:r>
      <w:r w:rsidR="00786021" w:rsidRPr="007F60CA">
        <w:rPr>
          <w:lang w:eastAsia="x-none"/>
        </w:rPr>
        <w:instrText xml:space="preserve"> REF _Ref533690312 \h </w:instrText>
      </w:r>
      <w:r w:rsidR="00786021" w:rsidRPr="007F60CA">
        <w:rPr>
          <w:lang w:eastAsia="x-none"/>
        </w:rPr>
      </w:r>
      <w:r w:rsidR="00786021" w:rsidRPr="007F60CA">
        <w:rPr>
          <w:lang w:eastAsia="x-none"/>
        </w:rPr>
        <w:fldChar w:fldCharType="separate"/>
      </w:r>
      <w:r w:rsidR="00786021" w:rsidRPr="007F60CA">
        <w:t>Figure 6</w:t>
      </w:r>
      <w:r w:rsidR="00786021" w:rsidRPr="007F60CA">
        <w:rPr>
          <w:lang w:eastAsia="x-none"/>
        </w:rPr>
        <w:fldChar w:fldCharType="end"/>
      </w:r>
      <w:r w:rsidR="00786021" w:rsidRPr="007F60CA">
        <w:rPr>
          <w:lang w:eastAsia="x-none"/>
        </w:rPr>
        <w:t xml:space="preserve"> shows the dynamic network evolution. Each slice comprises between 5’365 and 9’613</w:t>
      </w:r>
      <w:r w:rsidR="00786021">
        <w:rPr>
          <w:lang w:eastAsia="x-none"/>
        </w:rPr>
        <w:t xml:space="preserve"> edges</w:t>
      </w:r>
      <w:r w:rsidR="00786021" w:rsidRPr="007F60CA">
        <w:rPr>
          <w:lang w:eastAsia="x-none"/>
        </w:rPr>
        <w:t xml:space="preserve"> </w:t>
      </w:r>
      <w:r w:rsidR="00786021">
        <w:rPr>
          <w:lang w:eastAsia="x-none"/>
        </w:rPr>
        <w:t>(</w:t>
      </w:r>
      <w:r w:rsidR="00786021" w:rsidRPr="007F60CA">
        <w:rPr>
          <w:lang w:eastAsia="x-none"/>
        </w:rPr>
        <w:t>interpersonal interactions</w:t>
      </w:r>
      <w:r w:rsidR="00786021">
        <w:rPr>
          <w:lang w:eastAsia="x-none"/>
        </w:rPr>
        <w:t>)</w:t>
      </w:r>
      <w:r w:rsidR="00786021" w:rsidRPr="007F60CA">
        <w:rPr>
          <w:lang w:eastAsia="x-none"/>
        </w:rPr>
        <w:t xml:space="preserve"> resulting </w:t>
      </w:r>
      <w:r w:rsidR="00786021">
        <w:rPr>
          <w:lang w:eastAsia="x-none"/>
        </w:rPr>
        <w:t>from</w:t>
      </w:r>
      <w:r w:rsidR="00786021" w:rsidRPr="007F60CA">
        <w:rPr>
          <w:lang w:eastAsia="x-none"/>
        </w:rPr>
        <w:t xml:space="preserve"> 71’585 to 224’658 emails</w:t>
      </w:r>
      <w:r w:rsidR="00786021">
        <w:rPr>
          <w:lang w:eastAsia="x-none"/>
        </w:rPr>
        <w:t xml:space="preserve"> in the different intervals</w:t>
      </w:r>
      <w:r w:rsidR="00786021" w:rsidRPr="007F60CA">
        <w:rPr>
          <w:lang w:eastAsia="x-none"/>
        </w:rPr>
        <w:t xml:space="preserve">. Time intervals of several weeks appear reasonable for changes in email communication patterns </w:t>
      </w:r>
      <w:r w:rsidR="00786021" w:rsidRPr="007F60CA">
        <w:rPr>
          <w:lang w:eastAsia="x-none"/>
        </w:rPr>
        <w:fldChar w:fldCharType="begin" w:fldLock="1"/>
      </w:r>
      <w:r w:rsidR="00786021" w:rsidRPr="007F60CA">
        <w:rPr>
          <w:lang w:eastAsia="x-none"/>
        </w:rPr>
        <w:instrText>ADDIN CSL_CITATION {"citationItems":[{"id":"ITEM-1","itemData":{"DOI":"10.1038/srep39713","author":[{"dropping-particle":"","family":"Darst","given":"Richard K","non-dropping-particle":"","parse-names":false,"suffix":""},{"dropping-particle":"","family":"Granell","given":"Clara","non-dropping-particle":"","parse-names":false,"suffix":""},{"dropping-particle":"","family":"Arenas","given":"Alex","non-dropping-particle":"","parse-names":false,"suffix":""},{"dropping-particle":"","family":"Gómez","given":"Sergio","non-dropping-particle":"","parse-names":false,"suffix":""},{"dropping-particle":"","family":"Saramäki","given":"Jari","non-dropping-particle":"","parse-names":false,"suffix":""}],"container-title":"Nature Publishing Group","id":"ITEM-1","issue":"July","issued":{"date-parts":[["2016"]]},"page":"1-8","publisher":"Nature Publishing Group","title":"Detection of timescales in evolving complex systems","type":"article-journal","volume":"6"},"locator":"4","uris":["http://www.mendeley.com/documents/?uuid=ea604fd5-ae3d-44d1-be33-224e77c60143"]}],"mendeley":{"formattedCitation":"(Darst, Granell, et al., 2016, p. 4)","plainTextFormattedCitation":"(Darst, Granell, et al., 2016, p. 4)","previouslyFormattedCitation":"(Darst, Granell, et al., 2016, p. 4)"},"properties":{"noteIndex":0},"schema":"https://github.com/citation-style-language/schema/raw/master/csl-citation.json"}</w:instrText>
      </w:r>
      <w:r w:rsidR="00786021" w:rsidRPr="007F60CA">
        <w:rPr>
          <w:lang w:eastAsia="x-none"/>
        </w:rPr>
        <w:fldChar w:fldCharType="separate"/>
      </w:r>
      <w:r w:rsidR="00786021" w:rsidRPr="007F60CA">
        <w:rPr>
          <w:noProof/>
          <w:lang w:eastAsia="x-none"/>
        </w:rPr>
        <w:t>(Darst, Granell, et al., 2016, p. 4)</w:t>
      </w:r>
      <w:r w:rsidR="00786021" w:rsidRPr="007F60CA">
        <w:rPr>
          <w:lang w:eastAsia="x-none"/>
        </w:rPr>
        <w:fldChar w:fldCharType="end"/>
      </w:r>
      <w:r w:rsidR="00786021" w:rsidRPr="007F60CA">
        <w:rPr>
          <w:lang w:eastAsia="x-none"/>
        </w:rPr>
        <w:t xml:space="preserve">. </w:t>
      </w:r>
    </w:p>
    <w:p w:rsidR="00786021" w:rsidRPr="00786021" w:rsidRDefault="00786021" w:rsidP="00786021"/>
    <w:p w:rsidR="005B5326" w:rsidRPr="007F60CA" w:rsidRDefault="005B5326" w:rsidP="005B5326">
      <w:pPr>
        <w:keepNext/>
        <w:jc w:val="center"/>
      </w:pPr>
      <w:r w:rsidRPr="007F60CA">
        <w:rPr>
          <w:noProof/>
        </w:rPr>
        <w:lastRenderedPageBreak/>
        <w:drawing>
          <wp:inline distT="0" distB="0" distL="0" distR="0" wp14:anchorId="354A92A7" wp14:editId="08E8D455">
            <wp:extent cx="4795157" cy="4795157"/>
            <wp:effectExtent l="0" t="0" r="5715"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ynsnap_overview.png"/>
                    <pic:cNvPicPr/>
                  </pic:nvPicPr>
                  <pic:blipFill>
                    <a:blip r:embed="rId22">
                      <a:extLst>
                        <a:ext uri="{28A0092B-C50C-407E-A947-70E740481C1C}">
                          <a14:useLocalDpi xmlns:a14="http://schemas.microsoft.com/office/drawing/2010/main" val="0"/>
                        </a:ext>
                      </a:extLst>
                    </a:blip>
                    <a:stretch>
                      <a:fillRect/>
                    </a:stretch>
                  </pic:blipFill>
                  <pic:spPr>
                    <a:xfrm>
                      <a:off x="0" y="0"/>
                      <a:ext cx="4850055" cy="4850055"/>
                    </a:xfrm>
                    <a:prstGeom prst="rect">
                      <a:avLst/>
                    </a:prstGeom>
                  </pic:spPr>
                </pic:pic>
              </a:graphicData>
            </a:graphic>
          </wp:inline>
        </w:drawing>
      </w:r>
    </w:p>
    <w:p w:rsidR="005B5326" w:rsidRPr="00C80F9D" w:rsidRDefault="005B5326" w:rsidP="00B514F8">
      <w:pPr>
        <w:pStyle w:val="Beschriftung"/>
      </w:pPr>
      <w:bookmarkStart w:id="47" w:name="_Ref533690312"/>
      <w:bookmarkStart w:id="48" w:name="_Toc534300020"/>
      <w:r w:rsidRPr="00C80F9D">
        <w:t xml:space="preserve">Figure </w:t>
      </w:r>
      <w:r w:rsidRPr="00C80F9D">
        <w:fldChar w:fldCharType="begin"/>
      </w:r>
      <w:r w:rsidRPr="00C80F9D">
        <w:instrText xml:space="preserve"> SEQ Figure \* ARABIC </w:instrText>
      </w:r>
      <w:r w:rsidRPr="00C80F9D">
        <w:fldChar w:fldCharType="separate"/>
      </w:r>
      <w:r w:rsidR="00BA2AA5">
        <w:rPr>
          <w:noProof/>
        </w:rPr>
        <w:t>6</w:t>
      </w:r>
      <w:r w:rsidRPr="00C80F9D">
        <w:fldChar w:fldCharType="end"/>
      </w:r>
      <w:bookmarkEnd w:id="47"/>
      <w:r w:rsidRPr="00C80F9D">
        <w:t xml:space="preserve"> Dynamic network with DynSnap timescales</w:t>
      </w:r>
      <w:r w:rsidR="00170231" w:rsidRPr="00C80F9D">
        <w:t>. Number of vertices are raising constantly. Edges represent a connection between two individuals (number of vertices in undirected and unweighted network). Number of mails equals the number of edges in directed and weighted network).</w:t>
      </w:r>
      <w:bookmarkEnd w:id="48"/>
    </w:p>
    <w:p w:rsidR="00786021" w:rsidRPr="00786021" w:rsidRDefault="00786021" w:rsidP="00786021"/>
    <w:p w:rsidR="008A188B" w:rsidRPr="007F60CA" w:rsidRDefault="008A188B" w:rsidP="008A188B">
      <w:pPr>
        <w:pStyle w:val="berschrift2"/>
        <w:rPr>
          <w:lang w:val="en-GB"/>
        </w:rPr>
      </w:pPr>
      <w:bookmarkStart w:id="49" w:name="_Toc534300893"/>
      <w:r w:rsidRPr="007F60CA">
        <w:rPr>
          <w:lang w:val="en-GB"/>
        </w:rPr>
        <w:t>7.2</w:t>
      </w:r>
      <w:r w:rsidRPr="007F60CA">
        <w:rPr>
          <w:lang w:val="en-GB"/>
        </w:rPr>
        <w:tab/>
      </w:r>
      <w:r w:rsidR="00103339" w:rsidRPr="007F60CA">
        <w:rPr>
          <w:lang w:val="en-GB"/>
        </w:rPr>
        <w:t>Research question</w:t>
      </w:r>
      <w:r w:rsidR="00AB7B0C" w:rsidRPr="007F60CA">
        <w:rPr>
          <w:lang w:val="en-GB"/>
        </w:rPr>
        <w:t>s</w:t>
      </w:r>
      <w:r w:rsidR="00103339" w:rsidRPr="007F60CA">
        <w:rPr>
          <w:lang w:val="en-GB"/>
        </w:rPr>
        <w:t xml:space="preserve"> &amp; answers</w:t>
      </w:r>
      <w:bookmarkEnd w:id="49"/>
    </w:p>
    <w:p w:rsidR="00A6177E" w:rsidRPr="007F60CA" w:rsidRDefault="00A6177E" w:rsidP="00A6177E">
      <w:r w:rsidRPr="007F60CA">
        <w:fldChar w:fldCharType="begin"/>
      </w:r>
      <w:r w:rsidRPr="007F60CA">
        <w:instrText xml:space="preserve"> REF _Ref533696510 \h </w:instrText>
      </w:r>
      <w:r w:rsidRPr="007F60CA">
        <w:fldChar w:fldCharType="separate"/>
      </w:r>
      <w:r w:rsidR="00B10449" w:rsidRPr="007F60CA">
        <w:t>Figure 7</w:t>
      </w:r>
      <w:r w:rsidRPr="007F60CA">
        <w:fldChar w:fldCharType="end"/>
      </w:r>
      <w:r w:rsidRPr="007F60CA">
        <w:t xml:space="preserve"> </w:t>
      </w:r>
      <w:r w:rsidR="00B10449">
        <w:t>shows</w:t>
      </w:r>
      <w:r w:rsidRPr="007F60CA">
        <w:t xml:space="preserve"> the graph representation of the </w:t>
      </w:r>
      <w:r w:rsidR="00E802DD" w:rsidRPr="007F60CA">
        <w:t>analysed</w:t>
      </w:r>
      <w:r w:rsidRPr="007F60CA">
        <w:t xml:space="preserve"> network</w:t>
      </w:r>
      <w:r w:rsidR="00E802DD">
        <w:t>. It</w:t>
      </w:r>
      <w:r w:rsidRPr="007F60CA">
        <w:t xml:space="preserve"> </w:t>
      </w:r>
      <w:r w:rsidR="00E802DD">
        <w:t>contains</w:t>
      </w:r>
      <w:r w:rsidRPr="007F60CA">
        <w:t xml:space="preserve"> all</w:t>
      </w:r>
      <w:r w:rsidR="00E802DD">
        <w:t xml:space="preserve"> 595</w:t>
      </w:r>
      <w:r w:rsidRPr="007F60CA">
        <w:t xml:space="preserve"> ONE project members, connected by a line</w:t>
      </w:r>
      <w:r w:rsidR="00E802DD">
        <w:t>,</w:t>
      </w:r>
      <w:r w:rsidRPr="007F60CA">
        <w:t xml:space="preserve"> if they interacted at least once via email in the time period from November 2016 until June 2018.</w:t>
      </w:r>
    </w:p>
    <w:p w:rsidR="00737DC0" w:rsidRPr="007F60CA" w:rsidRDefault="00A6177E" w:rsidP="00737DC0">
      <w:pPr>
        <w:keepNext/>
      </w:pPr>
      <w:r w:rsidRPr="007F60CA">
        <w:lastRenderedPageBreak/>
        <w:fldChar w:fldCharType="begin"/>
      </w:r>
      <w:r w:rsidRPr="007F60CA">
        <w:instrText xml:space="preserve"> REF _Ref533696510 \h </w:instrText>
      </w:r>
      <w:r w:rsidRPr="007F60CA">
        <w:fldChar w:fldCharType="end"/>
      </w:r>
      <w:r w:rsidR="00737DC0" w:rsidRPr="007F60CA">
        <w:rPr>
          <w:noProof/>
        </w:rPr>
        <w:drawing>
          <wp:inline distT="0" distB="0" distL="0" distR="0">
            <wp:extent cx="5399739" cy="513302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plot13.png"/>
                    <pic:cNvPicPr/>
                  </pic:nvPicPr>
                  <pic:blipFill rotWithShape="1">
                    <a:blip r:embed="rId23" cstate="print">
                      <a:extLst>
                        <a:ext uri="{28A0092B-C50C-407E-A947-70E740481C1C}">
                          <a14:useLocalDpi xmlns:a14="http://schemas.microsoft.com/office/drawing/2010/main" val="0"/>
                        </a:ext>
                      </a:extLst>
                    </a:blip>
                    <a:srcRect t="2889" b="3503"/>
                    <a:stretch/>
                  </pic:blipFill>
                  <pic:spPr bwMode="auto">
                    <a:xfrm>
                      <a:off x="0" y="0"/>
                      <a:ext cx="5400040" cy="5133306"/>
                    </a:xfrm>
                    <a:prstGeom prst="rect">
                      <a:avLst/>
                    </a:prstGeom>
                    <a:ln>
                      <a:noFill/>
                    </a:ln>
                    <a:extLst>
                      <a:ext uri="{53640926-AAD7-44D8-BBD7-CCE9431645EC}">
                        <a14:shadowObscured xmlns:a14="http://schemas.microsoft.com/office/drawing/2010/main"/>
                      </a:ext>
                    </a:extLst>
                  </pic:spPr>
                </pic:pic>
              </a:graphicData>
            </a:graphic>
          </wp:inline>
        </w:drawing>
      </w:r>
    </w:p>
    <w:p w:rsidR="00685B2A" w:rsidRPr="00C80F9D" w:rsidRDefault="00737DC0" w:rsidP="00737DC0">
      <w:pPr>
        <w:pStyle w:val="Beschriftung"/>
      </w:pPr>
      <w:bookmarkStart w:id="50" w:name="_Ref533696510"/>
      <w:bookmarkStart w:id="51" w:name="_Toc534300021"/>
      <w:r w:rsidRPr="00C80F9D">
        <w:t xml:space="preserve">Figure </w:t>
      </w:r>
      <w:r w:rsidRPr="00C80F9D">
        <w:fldChar w:fldCharType="begin"/>
      </w:r>
      <w:r w:rsidRPr="00C80F9D">
        <w:instrText xml:space="preserve"> SEQ Figure \* ARABIC </w:instrText>
      </w:r>
      <w:r w:rsidRPr="00C80F9D">
        <w:fldChar w:fldCharType="separate"/>
      </w:r>
      <w:r w:rsidR="00BA2AA5">
        <w:rPr>
          <w:noProof/>
        </w:rPr>
        <w:t>7</w:t>
      </w:r>
      <w:r w:rsidRPr="00C80F9D">
        <w:fldChar w:fldCharType="end"/>
      </w:r>
      <w:bookmarkEnd w:id="50"/>
      <w:r w:rsidRPr="00C80F9D">
        <w:t xml:space="preserve"> Complete ONE network (simplified). Including 595 vertices and 19'037 edges. Lines represent an interaction (at least one email) between two actors. Vertices p</w:t>
      </w:r>
      <w:r w:rsidR="009A35F5" w:rsidRPr="00C80F9D">
        <w:t>l</w:t>
      </w:r>
      <w:r w:rsidRPr="00C80F9D">
        <w:t xml:space="preserve">aced on the plane using the force-directed layout algorithm by </w:t>
      </w:r>
      <w:r w:rsidR="00644209" w:rsidRPr="00C80F9D">
        <w:fldChar w:fldCharType="begin" w:fldLock="1"/>
      </w:r>
      <w:r w:rsidR="006D0E42" w:rsidRPr="00C80F9D">
        <w:instrText>ADDIN CSL_CITATION {"citationItems":[{"id":"ITEM-1","itemData":{"abstract":"We present a modification of the spring-embedder model of Eades [ Congresses Numerantium, 42, 149–160, (1984)] for drawing undirected graphs with straight edges. Our heuristic strives for uniform edge lengths, and we develop it in analogy to forces in natural systems, for a simple, elegant, conceptuallyintuitive, and efficient algorithm.","author":[{"dropping-particle":"","family":"Reingold","given":"Thomas","non-dropping-particle":"","parse-names":false,"suffix":""},{"dropping-particle":"","family":"Fruchterman","given":"Edward","non-dropping-particle":"","parse-names":false,"suffix":""}],"container-title":"Software, Practice and Experience","id":"ITEM-1","issue":"11","issued":{"date-parts":[["1991"]]},"page":"1129-1164.","title":"Graph Drawing by Force-Directed Placement","type":"article-journal","volume":"21"},"uris":["http://www.mendeley.com/documents/?uuid=d3d335f1-9b62-49e1-9a82-b11e550c14ca"]}],"mendeley":{"formattedCitation":"(Reingold &amp; Fruchterman, 1991)","manualFormatting":"Reingold &amp; Fruchterman (1991)","plainTextFormattedCitation":"(Reingold &amp; Fruchterman, 1991)","previouslyFormattedCitation":"(Reingold &amp; Fruchterman, 1991)"},"properties":{"noteIndex":0},"schema":"https://github.com/citation-style-language/schema/raw/master/csl-citation.json"}</w:instrText>
      </w:r>
      <w:r w:rsidR="00644209" w:rsidRPr="00C80F9D">
        <w:fldChar w:fldCharType="separate"/>
      </w:r>
      <w:r w:rsidR="00644209" w:rsidRPr="00C80F9D">
        <w:rPr>
          <w:noProof/>
        </w:rPr>
        <w:t>Reingold &amp; Fruchterman (1991)</w:t>
      </w:r>
      <w:r w:rsidR="00644209" w:rsidRPr="00C80F9D">
        <w:fldChar w:fldCharType="end"/>
      </w:r>
      <w:r w:rsidRPr="00C80F9D">
        <w:t>.</w:t>
      </w:r>
      <w:bookmarkEnd w:id="51"/>
    </w:p>
    <w:p w:rsidR="00AB7B0C" w:rsidRPr="007F60CA" w:rsidRDefault="00C86EB4" w:rsidP="00AB7B0C">
      <w:pPr>
        <w:pStyle w:val="berschrift3"/>
        <w:rPr>
          <w:lang w:val="en-GB"/>
        </w:rPr>
      </w:pPr>
      <w:bookmarkStart w:id="52" w:name="_Toc534300894"/>
      <w:r w:rsidRPr="007F60CA">
        <w:rPr>
          <w:lang w:val="en-GB"/>
        </w:rPr>
        <w:t>7.2.1</w:t>
      </w:r>
      <w:r w:rsidRPr="007F60CA">
        <w:rPr>
          <w:lang w:val="en-GB"/>
        </w:rPr>
        <w:tab/>
      </w:r>
      <w:r w:rsidR="00AB7B0C" w:rsidRPr="007F60CA">
        <w:rPr>
          <w:lang w:val="en-GB"/>
        </w:rPr>
        <w:t>How does SNA help to map and understand the flow of communication?</w:t>
      </w:r>
      <w:bookmarkEnd w:id="52"/>
    </w:p>
    <w:p w:rsidR="0062290E" w:rsidRPr="007F60CA" w:rsidRDefault="00DF08E5" w:rsidP="00366D1D">
      <w:pPr>
        <w:tabs>
          <w:tab w:val="left" w:pos="8222"/>
        </w:tabs>
        <w:rPr>
          <w:lang w:eastAsia="x-none"/>
        </w:rPr>
      </w:pPr>
      <w:r w:rsidRPr="007F60CA">
        <w:rPr>
          <w:lang w:eastAsia="x-none"/>
        </w:rPr>
        <w:t>Between 595 actors are 176’715 different (undirected)</w:t>
      </w:r>
      <w:r w:rsidR="00C758F4" w:rsidRPr="007F60CA">
        <w:rPr>
          <w:lang w:eastAsia="x-none"/>
        </w:rPr>
        <w:t xml:space="preserve"> connections possible</w:t>
      </w:r>
      <w:r w:rsidRPr="007F60CA">
        <w:rPr>
          <w:lang w:eastAsia="x-none"/>
        </w:rPr>
        <w:t>. The</w:t>
      </w:r>
      <w:r w:rsidR="00E802DD">
        <w:rPr>
          <w:lang w:eastAsia="x-none"/>
        </w:rPr>
        <w:t xml:space="preserve"> unweighted and undirected</w:t>
      </w:r>
      <w:r w:rsidRPr="007F60CA">
        <w:rPr>
          <w:lang w:eastAsia="x-none"/>
        </w:rPr>
        <w:t xml:space="preserve"> ONE network </w:t>
      </w:r>
      <w:r w:rsidR="00C758F4" w:rsidRPr="007F60CA">
        <w:rPr>
          <w:lang w:eastAsia="x-none"/>
        </w:rPr>
        <w:t>contains</w:t>
      </w:r>
      <w:r w:rsidRPr="007F60CA">
        <w:rPr>
          <w:lang w:eastAsia="x-none"/>
        </w:rPr>
        <w:t xml:space="preserve"> 19’037</w:t>
      </w:r>
      <w:r w:rsidR="00E802DD">
        <w:rPr>
          <w:lang w:eastAsia="x-none"/>
        </w:rPr>
        <w:t xml:space="preserve"> edges</w:t>
      </w:r>
      <w:r w:rsidR="00C758F4" w:rsidRPr="007F60CA">
        <w:rPr>
          <w:lang w:eastAsia="x-none"/>
        </w:rPr>
        <w:t>,</w:t>
      </w:r>
      <w:r w:rsidRPr="007F60CA">
        <w:rPr>
          <w:lang w:eastAsia="x-none"/>
        </w:rPr>
        <w:t xml:space="preserve"> resulting in an overall network density of 0.1</w:t>
      </w:r>
      <w:r w:rsidR="00FB5CA6" w:rsidRPr="007F60CA">
        <w:rPr>
          <w:lang w:eastAsia="x-none"/>
        </w:rPr>
        <w:t>%</w:t>
      </w:r>
      <w:r w:rsidRPr="007F60CA">
        <w:rPr>
          <w:lang w:eastAsia="x-none"/>
        </w:rPr>
        <w:t xml:space="preserve">. </w:t>
      </w:r>
      <w:r w:rsidR="00E802DD" w:rsidRPr="007F60CA">
        <w:rPr>
          <w:lang w:eastAsia="x-none"/>
        </w:rPr>
        <w:t>The most basic and well-known node level measure is average path length or mean distance. Within the project team the average path length is 1.9. On average every person can reach any other project team member (including site group members) in less than two steps. Short average path length in many real network leads to the concept of a small world, stating that every human being is connected by only six degrees of separation</w:t>
      </w:r>
      <w:r w:rsidR="00E802DD">
        <w:rPr>
          <w:lang w:eastAsia="x-none"/>
        </w:rPr>
        <w:t xml:space="preserve"> </w:t>
      </w:r>
      <w:r w:rsidR="00E802DD">
        <w:rPr>
          <w:lang w:eastAsia="x-none"/>
        </w:rPr>
        <w:fldChar w:fldCharType="begin" w:fldLock="1"/>
      </w:r>
      <w:r w:rsidR="00E802DD">
        <w:rPr>
          <w:lang w:eastAsia="x-none"/>
        </w:rPr>
        <w:instrText>ADDIN CSL_CITATION {"citationItems":[{"id":"ITEM-1","itemData":{"author":[{"dropping-particle":"","family":"Watts","given":"Duncan J","non-dropping-particle":"","parse-names":false,"suffix":""}],"container-title":"American Journal of Sociology","id":"ITEM-1","issue":"2","issued":{"date-parts":[["1999"]]},"page":"493-527","title":"Networks , Dynamics , and the Small-World","type":"article-journal","volume":"105"},"uris":["http://www.mendeley.com/documents/?uuid=51a3f973-1417-462b-8f9f-6b40958b0858"]}],"mendeley":{"formattedCitation":"(Watts, 1999)","plainTextFormattedCitation":"(Watts, 1999)"},"properties":{"noteIndex":0},"schema":"https://github.com/citation-style-language/schema/raw/master/csl-citation.json"}</w:instrText>
      </w:r>
      <w:r w:rsidR="00E802DD">
        <w:rPr>
          <w:lang w:eastAsia="x-none"/>
        </w:rPr>
        <w:fldChar w:fldCharType="separate"/>
      </w:r>
      <w:r w:rsidR="00E802DD" w:rsidRPr="00E802DD">
        <w:rPr>
          <w:noProof/>
          <w:lang w:eastAsia="x-none"/>
        </w:rPr>
        <w:t>(Watts, 1999)</w:t>
      </w:r>
      <w:r w:rsidR="00E802DD">
        <w:rPr>
          <w:lang w:eastAsia="x-none"/>
        </w:rPr>
        <w:fldChar w:fldCharType="end"/>
      </w:r>
      <w:r w:rsidR="00E802DD" w:rsidRPr="007F60CA">
        <w:rPr>
          <w:lang w:eastAsia="x-none"/>
        </w:rPr>
        <w:t>. Among the individuals in the ONE network the mean distance is even shorter</w:t>
      </w:r>
      <w:r w:rsidR="00DC16B8">
        <w:rPr>
          <w:lang w:eastAsia="x-none"/>
        </w:rPr>
        <w:t>,</w:t>
      </w:r>
      <w:r w:rsidR="00E802DD" w:rsidRPr="007F60CA">
        <w:rPr>
          <w:lang w:eastAsia="x-none"/>
        </w:rPr>
        <w:t xml:space="preserve"> facilitating quick information transfer among the network and reducing costs. The longest path from an actor to another, </w:t>
      </w:r>
      <w:r w:rsidR="00DC16B8">
        <w:rPr>
          <w:lang w:eastAsia="x-none"/>
        </w:rPr>
        <w:t>called</w:t>
      </w:r>
      <w:r w:rsidR="00E802DD" w:rsidRPr="007F60CA">
        <w:rPr>
          <w:lang w:eastAsia="x-none"/>
        </w:rPr>
        <w:t xml:space="preserve"> diameter, is </w:t>
      </w:r>
      <w:r w:rsidR="00DC16B8">
        <w:rPr>
          <w:lang w:eastAsia="x-none"/>
        </w:rPr>
        <w:t xml:space="preserve">four and </w:t>
      </w:r>
      <w:r w:rsidR="00DC16B8">
        <w:rPr>
          <w:lang w:eastAsia="x-none"/>
        </w:rPr>
        <w:lastRenderedPageBreak/>
        <w:t>measures the</w:t>
      </w:r>
      <w:r w:rsidR="00E802DD" w:rsidRPr="007F60CA">
        <w:rPr>
          <w:lang w:eastAsia="x-none"/>
        </w:rPr>
        <w:t xml:space="preserve"> size of the graph </w:t>
      </w:r>
      <w:r w:rsidR="00DC16B8">
        <w:rPr>
          <w:lang w:eastAsia="x-none"/>
        </w:rPr>
        <w:t>from</w:t>
      </w:r>
      <w:r w:rsidR="00E802DD" w:rsidRPr="007F60CA">
        <w:rPr>
          <w:lang w:eastAsia="x-none"/>
        </w:rPr>
        <w:t xml:space="preserve"> the ONE network.</w:t>
      </w:r>
      <w:r w:rsidR="00E802DD">
        <w:rPr>
          <w:lang w:eastAsia="x-none"/>
        </w:rPr>
        <w:t xml:space="preserve"> </w:t>
      </w:r>
      <w:r w:rsidRPr="007F60CA">
        <w:rPr>
          <w:lang w:eastAsia="x-none"/>
        </w:rPr>
        <w:t>T</w:t>
      </w:r>
      <w:r w:rsidR="00DC16B8">
        <w:rPr>
          <w:lang w:eastAsia="x-none"/>
        </w:rPr>
        <w:t>ransitivity, t</w:t>
      </w:r>
      <w:r w:rsidRPr="007F60CA">
        <w:rPr>
          <w:lang w:eastAsia="x-none"/>
        </w:rPr>
        <w:t>he probability that adjacent vertices are connected</w:t>
      </w:r>
      <w:r w:rsidR="00DC16B8">
        <w:rPr>
          <w:lang w:eastAsia="x-none"/>
        </w:rPr>
        <w:t>,</w:t>
      </w:r>
      <w:r w:rsidRPr="007F60CA">
        <w:rPr>
          <w:lang w:eastAsia="x-none"/>
        </w:rPr>
        <w:t xml:space="preserve"> is </w:t>
      </w:r>
      <w:r w:rsidR="00CC7452" w:rsidRPr="007F60CA">
        <w:rPr>
          <w:lang w:eastAsia="x-none"/>
        </w:rPr>
        <w:t>0.</w:t>
      </w:r>
      <w:r w:rsidRPr="007F60CA">
        <w:rPr>
          <w:lang w:eastAsia="x-none"/>
        </w:rPr>
        <w:t>38</w:t>
      </w:r>
      <w:r w:rsidR="00DC16B8">
        <w:rPr>
          <w:lang w:eastAsia="x-none"/>
        </w:rPr>
        <w:t xml:space="preserve">. </w:t>
      </w:r>
      <w:r w:rsidR="00786021">
        <w:rPr>
          <w:lang w:eastAsia="x-none"/>
        </w:rPr>
        <w:t>So,</w:t>
      </w:r>
      <w:r w:rsidR="00DC16B8">
        <w:rPr>
          <w:lang w:eastAsia="x-none"/>
        </w:rPr>
        <w:t xml:space="preserve"> the chance that two persons I interacted with have interacted directly with each other as well </w:t>
      </w:r>
      <w:r w:rsidR="00786021">
        <w:rPr>
          <w:lang w:eastAsia="x-none"/>
        </w:rPr>
        <w:t>(</w:t>
      </w:r>
      <w:r w:rsidR="00DC16B8">
        <w:rPr>
          <w:lang w:eastAsia="x-none"/>
        </w:rPr>
        <w:t xml:space="preserve">or </w:t>
      </w:r>
      <w:r w:rsidR="00786021">
        <w:rPr>
          <w:lang w:eastAsia="x-none"/>
        </w:rPr>
        <w:t>simpler:</w:t>
      </w:r>
      <w:r w:rsidR="00DC16B8">
        <w:rPr>
          <w:lang w:eastAsia="x-none"/>
        </w:rPr>
        <w:t xml:space="preserve"> </w:t>
      </w:r>
      <w:r w:rsidR="00CC7452" w:rsidRPr="007F60CA">
        <w:rPr>
          <w:lang w:eastAsia="x-none"/>
        </w:rPr>
        <w:t>a friend of my friend is a friend of mine as well</w:t>
      </w:r>
      <w:r w:rsidR="00786021">
        <w:rPr>
          <w:lang w:eastAsia="x-none"/>
        </w:rPr>
        <w:t>)</w:t>
      </w:r>
      <w:r w:rsidR="00DC16B8">
        <w:rPr>
          <w:lang w:eastAsia="x-none"/>
        </w:rPr>
        <w:t>,</w:t>
      </w:r>
      <w:r w:rsidR="00CC7452" w:rsidRPr="007F60CA">
        <w:rPr>
          <w:lang w:eastAsia="x-none"/>
        </w:rPr>
        <w:t xml:space="preserve"> </w:t>
      </w:r>
      <w:r w:rsidR="00DC16B8">
        <w:rPr>
          <w:lang w:eastAsia="x-none"/>
        </w:rPr>
        <w:t>is over one-third.</w:t>
      </w:r>
      <w:r w:rsidR="00CC7452" w:rsidRPr="007F60CA">
        <w:rPr>
          <w:lang w:eastAsia="x-none"/>
        </w:rPr>
        <w:t xml:space="preserve"> This</w:t>
      </w:r>
      <w:r w:rsidR="00C758F4" w:rsidRPr="007F60CA">
        <w:rPr>
          <w:lang w:eastAsia="x-none"/>
        </w:rPr>
        <w:t xml:space="preserve"> is significantly higher than the </w:t>
      </w:r>
      <w:r w:rsidR="00DC16B8">
        <w:rPr>
          <w:lang w:eastAsia="x-none"/>
        </w:rPr>
        <w:t>transitivity coefficient for a random network of the same size. Transitivity for random networks simply equals the density (0.1% in our case)</w:t>
      </w:r>
      <w:r w:rsidR="00CC7452" w:rsidRPr="007F60CA">
        <w:rPr>
          <w:lang w:eastAsia="x-none"/>
        </w:rPr>
        <w:t>.</w:t>
      </w:r>
      <w:r w:rsidR="003A7B12" w:rsidRPr="007F60CA">
        <w:rPr>
          <w:lang w:eastAsia="x-none"/>
        </w:rPr>
        <w:t xml:space="preserve"> </w:t>
      </w:r>
      <w:r w:rsidR="00FB5CA6" w:rsidRPr="007F60CA">
        <w:rPr>
          <w:lang w:eastAsia="x-none"/>
        </w:rPr>
        <w:t>Assortativity, represent</w:t>
      </w:r>
      <w:r w:rsidR="00C758F4" w:rsidRPr="007F60CA">
        <w:rPr>
          <w:lang w:eastAsia="x-none"/>
        </w:rPr>
        <w:t>s</w:t>
      </w:r>
      <w:r w:rsidR="00FB5CA6" w:rsidRPr="007F60CA">
        <w:rPr>
          <w:lang w:eastAsia="x-none"/>
        </w:rPr>
        <w:t xml:space="preserve"> the </w:t>
      </w:r>
      <w:r w:rsidR="00C758F4" w:rsidRPr="007F60CA">
        <w:rPr>
          <w:lang w:eastAsia="x-none"/>
        </w:rPr>
        <w:t>tendency</w:t>
      </w:r>
      <w:r w:rsidR="00FB5CA6" w:rsidRPr="007F60CA">
        <w:rPr>
          <w:lang w:eastAsia="x-none"/>
        </w:rPr>
        <w:t xml:space="preserve"> of similar vertices connect to each other</w:t>
      </w:r>
      <w:r w:rsidR="00C758F4" w:rsidRPr="007F60CA">
        <w:rPr>
          <w:lang w:eastAsia="x-none"/>
        </w:rPr>
        <w:t xml:space="preserve">. </w:t>
      </w:r>
      <w:r w:rsidR="00DC16B8">
        <w:rPr>
          <w:lang w:eastAsia="x-none"/>
        </w:rPr>
        <w:t>T</w:t>
      </w:r>
      <w:r w:rsidR="00C758F4" w:rsidRPr="007F60CA">
        <w:rPr>
          <w:lang w:eastAsia="x-none"/>
        </w:rPr>
        <w:t>he value</w:t>
      </w:r>
      <w:r w:rsidR="00DC16B8">
        <w:rPr>
          <w:lang w:eastAsia="x-none"/>
        </w:rPr>
        <w:t>s</w:t>
      </w:r>
      <w:r w:rsidR="00FB5CA6" w:rsidRPr="007F60CA">
        <w:rPr>
          <w:lang w:eastAsia="x-none"/>
        </w:rPr>
        <w:t xml:space="preserve"> </w:t>
      </w:r>
      <w:r w:rsidR="00C758F4" w:rsidRPr="007F60CA">
        <w:rPr>
          <w:lang w:eastAsia="x-none"/>
        </w:rPr>
        <w:t>are positive</w:t>
      </w:r>
      <w:r w:rsidR="00DC16B8">
        <w:rPr>
          <w:lang w:eastAsia="x-none"/>
        </w:rPr>
        <w:t xml:space="preserve"> for both</w:t>
      </w:r>
      <w:r w:rsidR="00C758F4" w:rsidRPr="007F60CA">
        <w:rPr>
          <w:lang w:eastAsia="x-none"/>
        </w:rPr>
        <w:t>,</w:t>
      </w:r>
      <w:r w:rsidR="00FB5CA6" w:rsidRPr="007F60CA">
        <w:rPr>
          <w:lang w:eastAsia="x-none"/>
        </w:rPr>
        <w:t xml:space="preserve"> the simplified graph</w:t>
      </w:r>
      <w:r w:rsidR="00DC16B8">
        <w:rPr>
          <w:lang w:eastAsia="x-none"/>
        </w:rPr>
        <w:t xml:space="preserve"> </w:t>
      </w:r>
      <w:r w:rsidR="00FB5CA6" w:rsidRPr="007F60CA">
        <w:rPr>
          <w:lang w:eastAsia="x-none"/>
        </w:rPr>
        <w:t xml:space="preserve">and </w:t>
      </w:r>
      <w:r w:rsidR="00C758F4" w:rsidRPr="007F60CA">
        <w:rPr>
          <w:lang w:eastAsia="x-none"/>
        </w:rPr>
        <w:t>the un-simplified</w:t>
      </w:r>
      <w:r w:rsidR="00DC16B8">
        <w:rPr>
          <w:lang w:eastAsia="x-none"/>
        </w:rPr>
        <w:t>.</w:t>
      </w:r>
      <w:r w:rsidR="00FB5CA6" w:rsidRPr="007F60CA">
        <w:rPr>
          <w:lang w:eastAsia="x-none"/>
        </w:rPr>
        <w:t xml:space="preserve"> The assortativity coefficient of</w:t>
      </w:r>
      <w:r w:rsidR="00DC16B8">
        <w:rPr>
          <w:lang w:eastAsia="x-none"/>
        </w:rPr>
        <w:t xml:space="preserve"> 0.41 for</w:t>
      </w:r>
      <w:r w:rsidR="00FB5CA6" w:rsidRPr="007F60CA">
        <w:rPr>
          <w:lang w:eastAsia="x-none"/>
        </w:rPr>
        <w:t xml:space="preserve"> the un-simplified networks</w:t>
      </w:r>
      <w:r w:rsidR="00C758F4" w:rsidRPr="007F60CA">
        <w:rPr>
          <w:lang w:eastAsia="x-none"/>
        </w:rPr>
        <w:t xml:space="preserve"> </w:t>
      </w:r>
      <w:r w:rsidR="00FB5CA6" w:rsidRPr="007F60CA">
        <w:rPr>
          <w:lang w:eastAsia="x-none"/>
        </w:rPr>
        <w:t xml:space="preserve">indicates, that people </w:t>
      </w:r>
      <w:r w:rsidR="00C758F4" w:rsidRPr="007F60CA">
        <w:rPr>
          <w:lang w:eastAsia="x-none"/>
        </w:rPr>
        <w:t xml:space="preserve">who </w:t>
      </w:r>
      <w:r w:rsidR="00DC16B8">
        <w:rPr>
          <w:lang w:eastAsia="x-none"/>
        </w:rPr>
        <w:t xml:space="preserve">often </w:t>
      </w:r>
      <w:r w:rsidR="00FB5CA6" w:rsidRPr="007F60CA">
        <w:rPr>
          <w:lang w:eastAsia="x-none"/>
        </w:rPr>
        <w:t xml:space="preserve">communicate </w:t>
      </w:r>
      <w:r w:rsidR="00DC16B8">
        <w:rPr>
          <w:lang w:eastAsia="x-none"/>
        </w:rPr>
        <w:t xml:space="preserve">via </w:t>
      </w:r>
      <w:r w:rsidR="00FB5CA6" w:rsidRPr="007F60CA">
        <w:rPr>
          <w:lang w:eastAsia="x-none"/>
        </w:rPr>
        <w:t xml:space="preserve">email </w:t>
      </w:r>
      <w:r w:rsidR="00DC16B8">
        <w:rPr>
          <w:lang w:eastAsia="x-none"/>
        </w:rPr>
        <w:t xml:space="preserve">tend to </w:t>
      </w:r>
      <w:proofErr w:type="spellStart"/>
      <w:r w:rsidR="00DC16B8">
        <w:rPr>
          <w:lang w:eastAsia="x-none"/>
        </w:rPr>
        <w:t>connecct</w:t>
      </w:r>
      <w:proofErr w:type="spellEnd"/>
      <w:r w:rsidR="00FB5CA6" w:rsidRPr="007F60CA">
        <w:rPr>
          <w:lang w:eastAsia="x-none"/>
        </w:rPr>
        <w:t xml:space="preserve"> with people </w:t>
      </w:r>
      <w:r w:rsidR="00DC16B8">
        <w:rPr>
          <w:lang w:eastAsia="x-none"/>
        </w:rPr>
        <w:t>who also communicate a lot</w:t>
      </w:r>
      <w:r w:rsidR="00FB5CA6" w:rsidRPr="007F60CA">
        <w:rPr>
          <w:lang w:eastAsia="x-none"/>
        </w:rPr>
        <w:t xml:space="preserve"> via email. The value for the </w:t>
      </w:r>
      <w:r w:rsidR="00DC16B8">
        <w:rPr>
          <w:lang w:eastAsia="x-none"/>
        </w:rPr>
        <w:t>undirected and unweighted</w:t>
      </w:r>
      <w:r w:rsidR="00FB5CA6" w:rsidRPr="007F60CA">
        <w:rPr>
          <w:lang w:eastAsia="x-none"/>
        </w:rPr>
        <w:t xml:space="preserve"> networks</w:t>
      </w:r>
      <w:r w:rsidR="00DC16B8">
        <w:rPr>
          <w:lang w:eastAsia="x-none"/>
        </w:rPr>
        <w:t xml:space="preserve"> is with </w:t>
      </w:r>
      <w:r w:rsidR="00C758F4" w:rsidRPr="007F60CA">
        <w:rPr>
          <w:lang w:eastAsia="x-none"/>
        </w:rPr>
        <w:t>0.2</w:t>
      </w:r>
      <w:r w:rsidR="00DC16B8">
        <w:rPr>
          <w:lang w:eastAsia="x-none"/>
        </w:rPr>
        <w:t xml:space="preserve"> lower but still positive, indicating</w:t>
      </w:r>
      <w:r w:rsidR="00FB5CA6" w:rsidRPr="007F60CA">
        <w:rPr>
          <w:lang w:eastAsia="x-none"/>
        </w:rPr>
        <w:t xml:space="preserve"> </w:t>
      </w:r>
      <w:r w:rsidR="00A95F50" w:rsidRPr="007F60CA">
        <w:rPr>
          <w:lang w:eastAsia="x-none"/>
        </w:rPr>
        <w:t>well-connected</w:t>
      </w:r>
      <w:r w:rsidR="00FB5CA6" w:rsidRPr="007F60CA">
        <w:rPr>
          <w:lang w:eastAsia="x-none"/>
        </w:rPr>
        <w:t xml:space="preserve"> actors interacting </w:t>
      </w:r>
      <w:r w:rsidR="00DC16B8">
        <w:rPr>
          <w:lang w:eastAsia="x-none"/>
        </w:rPr>
        <w:t xml:space="preserve">more often </w:t>
      </w:r>
      <w:r w:rsidR="00FB5CA6" w:rsidRPr="007F60CA">
        <w:rPr>
          <w:lang w:eastAsia="x-none"/>
        </w:rPr>
        <w:t xml:space="preserve">with other </w:t>
      </w:r>
      <w:r w:rsidR="00A95F50" w:rsidRPr="007F60CA">
        <w:rPr>
          <w:lang w:eastAsia="x-none"/>
        </w:rPr>
        <w:t>well-connected</w:t>
      </w:r>
      <w:r w:rsidR="00FB5CA6" w:rsidRPr="007F60CA">
        <w:rPr>
          <w:lang w:eastAsia="x-none"/>
        </w:rPr>
        <w:t xml:space="preserve"> people</w:t>
      </w:r>
      <w:r w:rsidR="003A7B12" w:rsidRPr="007F60CA">
        <w:rPr>
          <w:lang w:eastAsia="x-none"/>
        </w:rPr>
        <w:t>.</w:t>
      </w:r>
      <w:r w:rsidR="003A7B12" w:rsidRPr="007F60CA">
        <w:rPr>
          <w:lang w:eastAsia="x-none"/>
        </w:rPr>
        <w:tab/>
      </w:r>
      <w:r w:rsidR="003A7B12" w:rsidRPr="007F60CA">
        <w:rPr>
          <w:lang w:eastAsia="x-none"/>
        </w:rPr>
        <w:br/>
      </w:r>
      <w:r w:rsidR="00366D1D" w:rsidRPr="007F60CA">
        <w:rPr>
          <w:lang w:eastAsia="x-none"/>
        </w:rPr>
        <w:fldChar w:fldCharType="begin"/>
      </w:r>
      <w:r w:rsidR="00366D1D" w:rsidRPr="007F60CA">
        <w:rPr>
          <w:lang w:eastAsia="x-none"/>
        </w:rPr>
        <w:instrText xml:space="preserve"> REF _Ref533763304 \h </w:instrText>
      </w:r>
      <w:r w:rsidR="00366D1D" w:rsidRPr="007F60CA">
        <w:rPr>
          <w:lang w:eastAsia="x-none"/>
        </w:rPr>
      </w:r>
      <w:r w:rsidR="00366D1D" w:rsidRPr="007F60CA">
        <w:rPr>
          <w:lang w:eastAsia="x-none"/>
        </w:rPr>
        <w:fldChar w:fldCharType="separate"/>
      </w:r>
      <w:r w:rsidR="00774C14" w:rsidRPr="007F60CA">
        <w:t>Figure 8</w:t>
      </w:r>
      <w:r w:rsidR="00366D1D" w:rsidRPr="007F60CA">
        <w:rPr>
          <w:lang w:eastAsia="x-none"/>
        </w:rPr>
        <w:fldChar w:fldCharType="end"/>
      </w:r>
      <w:r w:rsidR="00366D1D" w:rsidRPr="007F60CA">
        <w:rPr>
          <w:lang w:eastAsia="x-none"/>
        </w:rPr>
        <w:t xml:space="preserve"> shows the evolution of the six measures</w:t>
      </w:r>
      <w:r w:rsidR="00B679DA">
        <w:rPr>
          <w:lang w:eastAsia="x-none"/>
        </w:rPr>
        <w:t>, described above for the static network, for the dynamic timescales</w:t>
      </w:r>
      <w:r w:rsidR="00366D1D" w:rsidRPr="007F60CA">
        <w:rPr>
          <w:lang w:eastAsia="x-none"/>
        </w:rPr>
        <w:t>. Assortativity raises</w:t>
      </w:r>
      <w:r w:rsidR="00E205A3">
        <w:rPr>
          <w:lang w:eastAsia="x-none"/>
        </w:rPr>
        <w:t xml:space="preserve"> over time</w:t>
      </w:r>
      <w:r w:rsidR="00366D1D" w:rsidRPr="007F60CA">
        <w:rPr>
          <w:lang w:eastAsia="x-none"/>
        </w:rPr>
        <w:t xml:space="preserve"> for both, the simplified and the un-simplified network. The longer the individuals are working</w:t>
      </w:r>
      <w:r w:rsidR="00E205A3">
        <w:rPr>
          <w:lang w:eastAsia="x-none"/>
        </w:rPr>
        <w:t xml:space="preserve"> together within the project organization,</w:t>
      </w:r>
      <w:r w:rsidR="00366D1D" w:rsidRPr="007F60CA">
        <w:rPr>
          <w:lang w:eastAsia="x-none"/>
        </w:rPr>
        <w:t xml:space="preserve"> the more well</w:t>
      </w:r>
      <w:r w:rsidR="00786021">
        <w:rPr>
          <w:lang w:eastAsia="x-none"/>
        </w:rPr>
        <w:t>-</w:t>
      </w:r>
      <w:r w:rsidR="00366D1D" w:rsidRPr="007F60CA">
        <w:rPr>
          <w:lang w:eastAsia="x-none"/>
        </w:rPr>
        <w:t xml:space="preserve">connected nodes </w:t>
      </w:r>
      <w:r w:rsidR="00E205A3">
        <w:rPr>
          <w:lang w:eastAsia="x-none"/>
        </w:rPr>
        <w:t xml:space="preserve">tend to </w:t>
      </w:r>
      <w:r w:rsidR="00366D1D" w:rsidRPr="007F60CA">
        <w:rPr>
          <w:lang w:eastAsia="x-none"/>
        </w:rPr>
        <w:t>interact among each other</w:t>
      </w:r>
      <w:r w:rsidR="00E205A3">
        <w:rPr>
          <w:lang w:eastAsia="x-none"/>
        </w:rPr>
        <w:t>.</w:t>
      </w:r>
      <w:r w:rsidR="00366D1D" w:rsidRPr="007F60CA">
        <w:rPr>
          <w:lang w:eastAsia="x-none"/>
        </w:rPr>
        <w:t xml:space="preserve"> Density, transitivity, the diameter and the average path length seem</w:t>
      </w:r>
      <w:r w:rsidR="00E205A3">
        <w:rPr>
          <w:lang w:eastAsia="x-none"/>
        </w:rPr>
        <w:t xml:space="preserve"> to be quite</w:t>
      </w:r>
      <w:r w:rsidR="00366D1D" w:rsidRPr="007F60CA">
        <w:rPr>
          <w:lang w:eastAsia="x-none"/>
        </w:rPr>
        <w:t xml:space="preserve"> constant</w:t>
      </w:r>
      <w:r w:rsidR="00E205A3">
        <w:rPr>
          <w:lang w:eastAsia="x-none"/>
        </w:rPr>
        <w:t>. E</w:t>
      </w:r>
      <w:r w:rsidR="00366D1D" w:rsidRPr="007F60CA">
        <w:rPr>
          <w:lang w:eastAsia="x-none"/>
        </w:rPr>
        <w:t xml:space="preserve">xcept for the timescales </w:t>
      </w:r>
      <w:r w:rsidR="00E205A3">
        <w:rPr>
          <w:lang w:eastAsia="x-none"/>
        </w:rPr>
        <w:t>dyn7</w:t>
      </w:r>
      <w:r w:rsidR="00366D1D" w:rsidRPr="007F60CA">
        <w:rPr>
          <w:lang w:eastAsia="x-none"/>
        </w:rPr>
        <w:t xml:space="preserve"> to </w:t>
      </w:r>
      <w:r w:rsidR="00E205A3">
        <w:rPr>
          <w:lang w:eastAsia="x-none"/>
        </w:rPr>
        <w:t>dyn10</w:t>
      </w:r>
      <w:r w:rsidR="00366D1D" w:rsidRPr="007F60CA">
        <w:rPr>
          <w:lang w:eastAsia="x-none"/>
        </w:rPr>
        <w:t xml:space="preserve"> (October 31st 2017 to May 30th 2018), where they trend towards a more densely connected network with higher transitivity and lower path lengths</w:t>
      </w:r>
      <w:r w:rsidR="00E205A3">
        <w:rPr>
          <w:lang w:eastAsia="x-none"/>
        </w:rPr>
        <w:t xml:space="preserve"> than in the other DynSnap intervals</w:t>
      </w:r>
      <w:r w:rsidR="00366D1D" w:rsidRPr="007F60CA">
        <w:rPr>
          <w:lang w:eastAsia="x-none"/>
        </w:rPr>
        <w:t>.</w:t>
      </w:r>
    </w:p>
    <w:p w:rsidR="002C6D9B" w:rsidRPr="007F60CA" w:rsidRDefault="002F7851" w:rsidP="00AB3DE7">
      <w:pPr>
        <w:tabs>
          <w:tab w:val="left" w:pos="8222"/>
        </w:tabs>
        <w:rPr>
          <w:lang w:eastAsia="x-none"/>
        </w:rPr>
      </w:pPr>
      <w:r w:rsidRPr="007F60CA">
        <w:rPr>
          <w:lang w:eastAsia="x-none"/>
        </w:rPr>
        <w:t xml:space="preserve">Freemans measure of graph centralization is an expression of how tightly the graph is organized around its most central point. </w:t>
      </w:r>
      <w:r w:rsidRPr="007F60CA">
        <w:rPr>
          <w:lang w:eastAsia="x-none"/>
        </w:rPr>
        <w:fldChar w:fldCharType="begin"/>
      </w:r>
      <w:r w:rsidRPr="007F60CA">
        <w:rPr>
          <w:lang w:eastAsia="x-none"/>
        </w:rPr>
        <w:instrText xml:space="preserve"> REF _Ref533766525 \h </w:instrText>
      </w:r>
      <w:r w:rsidRPr="007F60CA">
        <w:rPr>
          <w:lang w:eastAsia="x-none"/>
        </w:rPr>
      </w:r>
      <w:r w:rsidRPr="007F60CA">
        <w:rPr>
          <w:lang w:eastAsia="x-none"/>
        </w:rPr>
        <w:fldChar w:fldCharType="separate"/>
      </w:r>
      <w:r w:rsidRPr="007F60CA">
        <w:t>Figure 8</w:t>
      </w:r>
      <w:r w:rsidRPr="007F60CA">
        <w:rPr>
          <w:lang w:eastAsia="x-none"/>
        </w:rPr>
        <w:fldChar w:fldCharType="end"/>
      </w:r>
      <w:r w:rsidRPr="007F60CA">
        <w:rPr>
          <w:lang w:eastAsia="x-none"/>
        </w:rPr>
        <w:t xml:space="preserve"> shows the variation of the three centralization measures over time. Degree, betweenness and closeness centralization curve all show similar patterns. Constant during dyn1 to dyn6, raising from dyn7 until dyn9 and </w:t>
      </w:r>
      <w:r w:rsidR="00E205A3">
        <w:rPr>
          <w:lang w:eastAsia="x-none"/>
        </w:rPr>
        <w:t>decreasing</w:t>
      </w:r>
      <w:r w:rsidRPr="007F60CA">
        <w:rPr>
          <w:lang w:eastAsia="x-none"/>
        </w:rPr>
        <w:t xml:space="preserve"> to the original level </w:t>
      </w:r>
      <w:r w:rsidR="00E205A3">
        <w:rPr>
          <w:lang w:eastAsia="x-none"/>
        </w:rPr>
        <w:t>in the time intervals</w:t>
      </w:r>
      <w:r w:rsidRPr="007F60CA">
        <w:rPr>
          <w:lang w:eastAsia="x-none"/>
        </w:rPr>
        <w:t xml:space="preserve"> dyn10 and dyn11. For the time span under consideration closeness centralization is the highest</w:t>
      </w:r>
      <w:r w:rsidR="00AB3DE7" w:rsidRPr="007F60CA">
        <w:rPr>
          <w:lang w:eastAsia="x-none"/>
        </w:rPr>
        <w:t xml:space="preserve"> in every </w:t>
      </w:r>
      <w:r w:rsidR="00AB3DE7" w:rsidRPr="007F60CA">
        <w:rPr>
          <w:i/>
          <w:lang w:eastAsia="x-none"/>
        </w:rPr>
        <w:t>DynSnap</w:t>
      </w:r>
      <w:r w:rsidR="00AB3DE7" w:rsidRPr="007F60CA">
        <w:rPr>
          <w:lang w:eastAsia="x-none"/>
        </w:rPr>
        <w:t xml:space="preserve"> network</w:t>
      </w:r>
      <w:r w:rsidRPr="007F60CA">
        <w:rPr>
          <w:lang w:eastAsia="x-none"/>
        </w:rPr>
        <w:t>, followed by degree centralization</w:t>
      </w:r>
      <w:r w:rsidR="00E205A3">
        <w:rPr>
          <w:lang w:eastAsia="x-none"/>
        </w:rPr>
        <w:t>.</w:t>
      </w:r>
      <w:r w:rsidRPr="007F60CA">
        <w:rPr>
          <w:lang w:eastAsia="x-none"/>
        </w:rPr>
        <w:t xml:space="preserve"> Betweenness centralization always is on a lower level than the other two. Considering the </w:t>
      </w:r>
      <w:r w:rsidR="00E205A3">
        <w:rPr>
          <w:lang w:eastAsia="x-none"/>
        </w:rPr>
        <w:t xml:space="preserve">static </w:t>
      </w:r>
      <w:r w:rsidRPr="007F60CA">
        <w:rPr>
          <w:lang w:eastAsia="x-none"/>
        </w:rPr>
        <w:t>network</w:t>
      </w:r>
      <w:r w:rsidR="00E205A3">
        <w:rPr>
          <w:lang w:eastAsia="x-none"/>
        </w:rPr>
        <w:t xml:space="preserve"> with the data</w:t>
      </w:r>
      <w:r w:rsidRPr="007F60CA">
        <w:rPr>
          <w:lang w:eastAsia="x-none"/>
        </w:rPr>
        <w:t xml:space="preserve"> of the whole timespan</w:t>
      </w:r>
      <w:r w:rsidR="00E205A3">
        <w:rPr>
          <w:lang w:eastAsia="x-none"/>
        </w:rPr>
        <w:t>,</w:t>
      </w:r>
      <w:r w:rsidRPr="007F60CA">
        <w:rPr>
          <w:lang w:eastAsia="x-none"/>
        </w:rPr>
        <w:t xml:space="preserve"> </w:t>
      </w:r>
      <w:r w:rsidR="00AB3DE7" w:rsidRPr="007F60CA">
        <w:rPr>
          <w:lang w:eastAsia="x-none"/>
        </w:rPr>
        <w:t>closeness centralization is 0.86, degree centralization 0.84 and betweenness centralization 0.24. The larger the centralization value is, the more likely it is that a single actor is quite central, with the remaining actors are considerably less central.</w:t>
      </w:r>
    </w:p>
    <w:p w:rsidR="00CC7452" w:rsidRPr="007F60CA" w:rsidRDefault="00C80F9D" w:rsidP="00CC7452">
      <w:pPr>
        <w:keepNext/>
      </w:pPr>
      <w:r w:rsidRPr="007F60CA">
        <w:rPr>
          <w:noProof/>
          <w:lang w:eastAsia="x-none"/>
        </w:rPr>
        <w:lastRenderedPageBreak/>
        <mc:AlternateContent>
          <mc:Choice Requires="wpg">
            <w:drawing>
              <wp:anchor distT="0" distB="0" distL="114300" distR="114300" simplePos="0" relativeHeight="251693056" behindDoc="1" locked="0" layoutInCell="1" allowOverlap="1">
                <wp:simplePos x="0" y="0"/>
                <wp:positionH relativeFrom="column">
                  <wp:posOffset>-2540</wp:posOffset>
                </wp:positionH>
                <wp:positionV relativeFrom="paragraph">
                  <wp:posOffset>81280</wp:posOffset>
                </wp:positionV>
                <wp:extent cx="5363845" cy="7728585"/>
                <wp:effectExtent l="0" t="0" r="8255" b="5715"/>
                <wp:wrapTight wrapText="bothSides">
                  <wp:wrapPolygon edited="0">
                    <wp:start x="0" y="0"/>
                    <wp:lineTo x="0" y="21563"/>
                    <wp:lineTo x="21557" y="21563"/>
                    <wp:lineTo x="21557" y="0"/>
                    <wp:lineTo x="0" y="0"/>
                  </wp:wrapPolygon>
                </wp:wrapTight>
                <wp:docPr id="31" name="Gruppieren 31"/>
                <wp:cNvGraphicFramePr/>
                <a:graphic xmlns:a="http://schemas.openxmlformats.org/drawingml/2006/main">
                  <a:graphicData uri="http://schemas.microsoft.com/office/word/2010/wordprocessingGroup">
                    <wpg:wgp>
                      <wpg:cNvGrpSpPr/>
                      <wpg:grpSpPr>
                        <a:xfrm>
                          <a:off x="0" y="0"/>
                          <a:ext cx="5363845" cy="7728585"/>
                          <a:chOff x="-402" y="0"/>
                          <a:chExt cx="5127480" cy="7729754"/>
                        </a:xfrm>
                      </wpg:grpSpPr>
                      <pic:pic xmlns:pic="http://schemas.openxmlformats.org/drawingml/2006/picture">
                        <pic:nvPicPr>
                          <pic:cNvPr id="30" name="Grafik 3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607398" y="0"/>
                            <a:ext cx="2519680" cy="2519680"/>
                          </a:xfrm>
                          <a:prstGeom prst="rect">
                            <a:avLst/>
                          </a:prstGeom>
                        </pic:spPr>
                      </pic:pic>
                      <pic:pic xmlns:pic="http://schemas.openxmlformats.org/drawingml/2006/picture">
                        <pic:nvPicPr>
                          <pic:cNvPr id="28" name="Grafik 2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607084" y="2602991"/>
                            <a:ext cx="2519045" cy="2519045"/>
                          </a:xfrm>
                          <a:prstGeom prst="rect">
                            <a:avLst/>
                          </a:prstGeom>
                        </pic:spPr>
                      </pic:pic>
                      <pic:pic xmlns:pic="http://schemas.openxmlformats.org/drawingml/2006/picture">
                        <pic:nvPicPr>
                          <pic:cNvPr id="26" name="Grafik 2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2602871"/>
                            <a:ext cx="2519045" cy="2519045"/>
                          </a:xfrm>
                          <a:prstGeom prst="rect">
                            <a:avLst/>
                          </a:prstGeom>
                        </pic:spPr>
                      </pic:pic>
                      <pic:pic xmlns:pic="http://schemas.openxmlformats.org/drawingml/2006/picture">
                        <pic:nvPicPr>
                          <pic:cNvPr id="27" name="Grafik 2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402" y="5210709"/>
                            <a:ext cx="2519045" cy="2519045"/>
                          </a:xfrm>
                          <a:prstGeom prst="rect">
                            <a:avLst/>
                          </a:prstGeom>
                        </pic:spPr>
                      </pic:pic>
                      <pic:pic xmlns:pic="http://schemas.openxmlformats.org/drawingml/2006/picture">
                        <pic:nvPicPr>
                          <pic:cNvPr id="24" name="Grafik 2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519045" cy="2519045"/>
                          </a:xfrm>
                          <a:prstGeom prst="rect">
                            <a:avLst/>
                          </a:prstGeom>
                        </pic:spPr>
                      </pic:pic>
                      <pic:pic xmlns:pic="http://schemas.openxmlformats.org/drawingml/2006/picture">
                        <pic:nvPicPr>
                          <pic:cNvPr id="25" name="Grafik 2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2607398" y="5210269"/>
                            <a:ext cx="2519045" cy="251904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D885538" id="Gruppieren 31" o:spid="_x0000_s1026" style="position:absolute;margin-left:-.2pt;margin-top:6.4pt;width:422.35pt;height:608.55pt;z-index:-251623424;mso-width-relative:margin;mso-height-relative:margin" coordorigin="-4" coordsize="51274,77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0" o:spid="_x0000_s1027" type="#_x0000_t75" style="position:absolute;left:26073;width:25197;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">
                  <v:imagedata r:id="rId30" o:title=""/>
                </v:shape>
                <v:shape id="Grafik 28" o:spid="_x0000_s1028" type="#_x0000_t75" style="position:absolute;left:26070;top:26029;width:25191;height:25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">
                  <v:imagedata r:id="rId31" o:title=""/>
                </v:shape>
                <v:shape id="Grafik 26" o:spid="_x0000_s1029" type="#_x0000_t75" style="position:absolute;top:26028;width:25190;height:25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">
                  <v:imagedata r:id="rId32" o:title=""/>
                </v:shape>
                <v:shape id="Grafik 27" o:spid="_x0000_s1030" type="#_x0000_t75" style="position:absolute;left:-4;top:52107;width:25190;height:25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">
                  <v:imagedata r:id="rId33" o:title=""/>
                </v:shape>
                <v:shape id="Grafik 24" o:spid="_x0000_s1031" type="#_x0000_t75" style="position:absolute;width:25190;height:25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">
                  <v:imagedata r:id="rId34" o:title=""/>
                </v:shape>
                <v:shape id="Grafik 25" o:spid="_x0000_s1032" type="#_x0000_t75" style="position:absolute;left:26073;top:52102;width:25191;height:25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">
                  <v:imagedata r:id="rId35" o:title=""/>
                </v:shape>
                <w10:wrap type="tight"/>
              </v:group>
            </w:pict>
          </mc:Fallback>
        </mc:AlternateContent>
      </w:r>
      <w:r>
        <w:rPr>
          <w:noProof/>
        </w:rPr>
        <mc:AlternateContent>
          <mc:Choice Requires="wps">
            <w:drawing>
              <wp:anchor distT="0" distB="0" distL="114300" distR="114300" simplePos="0" relativeHeight="251695104" behindDoc="1" locked="0" layoutInCell="1" allowOverlap="1" wp14:anchorId="69B537F7" wp14:editId="6830F8DD">
                <wp:simplePos x="0" y="0"/>
                <wp:positionH relativeFrom="column">
                  <wp:posOffset>-2540</wp:posOffset>
                </wp:positionH>
                <wp:positionV relativeFrom="paragraph">
                  <wp:posOffset>7867015</wp:posOffset>
                </wp:positionV>
                <wp:extent cx="5363845" cy="635"/>
                <wp:effectExtent l="0" t="0" r="0" b="0"/>
                <wp:wrapTight wrapText="bothSides">
                  <wp:wrapPolygon edited="0">
                    <wp:start x="0" y="0"/>
                    <wp:lineTo x="0" y="21600"/>
                    <wp:lineTo x="21600" y="21600"/>
                    <wp:lineTo x="21600" y="0"/>
                  </wp:wrapPolygon>
                </wp:wrapTight>
                <wp:docPr id="6" name="Textfeld 6"/>
                <wp:cNvGraphicFramePr/>
                <a:graphic xmlns:a="http://schemas.openxmlformats.org/drawingml/2006/main">
                  <a:graphicData uri="http://schemas.microsoft.com/office/word/2010/wordprocessingShape">
                    <wps:wsp>
                      <wps:cNvSpPr txBox="1"/>
                      <wps:spPr>
                        <a:xfrm>
                          <a:off x="0" y="0"/>
                          <a:ext cx="5363845" cy="635"/>
                        </a:xfrm>
                        <a:prstGeom prst="rect">
                          <a:avLst/>
                        </a:prstGeom>
                        <a:solidFill>
                          <a:prstClr val="white"/>
                        </a:solidFill>
                        <a:ln>
                          <a:noFill/>
                        </a:ln>
                      </wps:spPr>
                      <wps:txbx>
                        <w:txbxContent>
                          <w:p w:rsidR="00C80F9D" w:rsidRPr="00821821" w:rsidRDefault="00C80F9D" w:rsidP="00C80F9D">
                            <w:pPr>
                              <w:pStyle w:val="Beschriftung"/>
                              <w:rPr>
                                <w:noProof/>
                                <w:sz w:val="24"/>
                                <w:szCs w:val="24"/>
                                <w:lang w:eastAsia="x-none"/>
                              </w:rPr>
                            </w:pPr>
                            <w:r>
                              <w:t xml:space="preserve">Figure </w:t>
                            </w:r>
                            <w:r>
                              <w:fldChar w:fldCharType="begin"/>
                            </w:r>
                            <w:r>
                              <w:instrText xml:space="preserve"> SEQ Figure \* ARABIC </w:instrText>
                            </w:r>
                            <w:r>
                              <w:fldChar w:fldCharType="separate"/>
                            </w:r>
                            <w:r w:rsidR="00BA2AA5">
                              <w:rPr>
                                <w:noProof/>
                              </w:rPr>
                              <w:t>8</w:t>
                            </w:r>
                            <w:r>
                              <w:fldChar w:fldCharType="end"/>
                            </w:r>
                            <w:r>
                              <w:t xml:space="preserve"> </w:t>
                            </w:r>
                            <w:r w:rsidRPr="008F608D">
                              <w:t xml:space="preserve">Node level SNA measures on the DynSnap timescales. Top row shows the evolution of assortativity in simplified (left) and un-simplified (right) network. Middle shows density and transitivity. Bottom row </w:t>
                            </w:r>
                            <w:r>
                              <w:t>shows average</w:t>
                            </w:r>
                            <w:r w:rsidRPr="008F608D">
                              <w:t xml:space="preserve"> path length</w:t>
                            </w:r>
                            <w:r>
                              <w:t xml:space="preserve"> and</w:t>
                            </w:r>
                            <w:r w:rsidRPr="008F608D">
                              <w:t xml:space="preserve"> di</w:t>
                            </w:r>
                            <w:r>
                              <w:t>a</w:t>
                            </w:r>
                            <w:r w:rsidRPr="008F608D">
                              <w:t>mete</w:t>
                            </w:r>
                            <w:r>
                              <w:t>r</w:t>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B537F7" id="Textfeld 6" o:spid="_x0000_s1028" type="#_x0000_t202" style="position:absolute;left:0;text-align:left;margin-left:-.2pt;margin-top:619.45pt;width:422.3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" stroked="f">
                <v:textbox style="mso-fit-shape-to-text:t" inset="0,0,0,0">
                  <w:txbxContent>
                    <w:p w:rsidR="00C80F9D" w:rsidRPr="00821821" w:rsidRDefault="00C80F9D" w:rsidP="00C80F9D">
                      <w:pPr>
                        <w:pStyle w:val="Beschriftung"/>
                        <w:rPr>
                          <w:noProof/>
                          <w:sz w:val="24"/>
                          <w:szCs w:val="24"/>
                          <w:lang w:eastAsia="x-none"/>
                        </w:rPr>
                      </w:pPr>
                      <w:r>
                        <w:t xml:space="preserve">Figure </w:t>
                      </w:r>
                      <w:r>
                        <w:fldChar w:fldCharType="begin"/>
                      </w:r>
                      <w:r>
                        <w:instrText xml:space="preserve"> SEQ Figure \* ARABIC </w:instrText>
                      </w:r>
                      <w:r>
                        <w:fldChar w:fldCharType="separate"/>
                      </w:r>
                      <w:r w:rsidR="00BA2AA5">
                        <w:rPr>
                          <w:noProof/>
                        </w:rPr>
                        <w:t>8</w:t>
                      </w:r>
                      <w:r>
                        <w:fldChar w:fldCharType="end"/>
                      </w:r>
                      <w:r>
                        <w:t xml:space="preserve"> </w:t>
                      </w:r>
                      <w:r w:rsidRPr="008F608D">
                        <w:t xml:space="preserve">Node level SNA measures on the DynSnap timescales. Top row shows the evolution of assortativity in simplified (left) and un-simplified (right) network. Middle shows density and transitivity. Bottom row </w:t>
                      </w:r>
                      <w:r>
                        <w:t>shows average</w:t>
                      </w:r>
                      <w:r w:rsidRPr="008F608D">
                        <w:t xml:space="preserve"> path length</w:t>
                      </w:r>
                      <w:r>
                        <w:t xml:space="preserve"> and</w:t>
                      </w:r>
                      <w:r w:rsidRPr="008F608D">
                        <w:t xml:space="preserve"> di</w:t>
                      </w:r>
                      <w:r>
                        <w:t>a</w:t>
                      </w:r>
                      <w:r w:rsidRPr="008F608D">
                        <w:t>mete</w:t>
                      </w:r>
                      <w:r>
                        <w:t>r</w:t>
                      </w:r>
                      <w:r>
                        <w:rPr>
                          <w:noProof/>
                        </w:rPr>
                        <w:t>.</w:t>
                      </w:r>
                    </w:p>
                  </w:txbxContent>
                </v:textbox>
                <w10:wrap type="tight"/>
              </v:shape>
            </w:pict>
          </mc:Fallback>
        </mc:AlternateContent>
      </w:r>
    </w:p>
    <w:p w:rsidR="00287302" w:rsidRPr="007F60CA" w:rsidRDefault="00786021" w:rsidP="00287302">
      <w:r w:rsidRPr="007F60CA">
        <w:rPr>
          <w:noProof/>
        </w:rPr>
        <w:lastRenderedPageBreak/>
        <mc:AlternateContent>
          <mc:Choice Requires="wps">
            <w:drawing>
              <wp:anchor distT="0" distB="0" distL="114300" distR="114300" simplePos="0" relativeHeight="251660288" behindDoc="1" locked="0" layoutInCell="1" allowOverlap="1" wp14:anchorId="66EB572B" wp14:editId="6D7BF179">
                <wp:simplePos x="0" y="0"/>
                <wp:positionH relativeFrom="column">
                  <wp:posOffset>-1905</wp:posOffset>
                </wp:positionH>
                <wp:positionV relativeFrom="paragraph">
                  <wp:posOffset>7748270</wp:posOffset>
                </wp:positionV>
                <wp:extent cx="5403850" cy="635"/>
                <wp:effectExtent l="0" t="0" r="6350" b="9525"/>
                <wp:wrapTight wrapText="bothSides">
                  <wp:wrapPolygon edited="0">
                    <wp:start x="0" y="0"/>
                    <wp:lineTo x="0" y="20903"/>
                    <wp:lineTo x="21549" y="20903"/>
                    <wp:lineTo x="21549" y="0"/>
                    <wp:lineTo x="0" y="0"/>
                  </wp:wrapPolygon>
                </wp:wrapTight>
                <wp:docPr id="41" name="Textfeld 41"/>
                <wp:cNvGraphicFramePr/>
                <a:graphic xmlns:a="http://schemas.openxmlformats.org/drawingml/2006/main">
                  <a:graphicData uri="http://schemas.microsoft.com/office/word/2010/wordprocessingShape">
                    <wps:wsp>
                      <wps:cNvSpPr txBox="1"/>
                      <wps:spPr>
                        <a:xfrm>
                          <a:off x="0" y="0"/>
                          <a:ext cx="5403850" cy="635"/>
                        </a:xfrm>
                        <a:prstGeom prst="rect">
                          <a:avLst/>
                        </a:prstGeom>
                        <a:solidFill>
                          <a:prstClr val="white"/>
                        </a:solidFill>
                        <a:ln>
                          <a:noFill/>
                        </a:ln>
                      </wps:spPr>
                      <wps:txbx>
                        <w:txbxContent>
                          <w:p w:rsidR="00315D04" w:rsidRPr="001F0EB2" w:rsidRDefault="00315D04" w:rsidP="00E3588E">
                            <w:pPr>
                              <w:pStyle w:val="Beschriftung"/>
                              <w:rPr>
                                <w:noProof/>
                                <w:sz w:val="24"/>
                                <w:szCs w:val="24"/>
                              </w:rPr>
                            </w:pPr>
                            <w:bookmarkStart w:id="53" w:name="_Ref533772450"/>
                            <w:bookmarkStart w:id="54" w:name="_Toc534300023"/>
                            <w:r w:rsidRPr="001F0EB2">
                              <w:t xml:space="preserve">Figure </w:t>
                            </w:r>
                            <w:r w:rsidRPr="001F0EB2">
                              <w:fldChar w:fldCharType="begin"/>
                            </w:r>
                            <w:r w:rsidRPr="001F0EB2">
                              <w:instrText xml:space="preserve"> SEQ Figure \* ARABIC </w:instrText>
                            </w:r>
                            <w:r w:rsidRPr="001F0EB2">
                              <w:fldChar w:fldCharType="separate"/>
                            </w:r>
                            <w:r w:rsidR="00BA2AA5">
                              <w:rPr>
                                <w:noProof/>
                              </w:rPr>
                              <w:t>9</w:t>
                            </w:r>
                            <w:r w:rsidRPr="001F0EB2">
                              <w:fldChar w:fldCharType="end"/>
                            </w:r>
                            <w:bookmarkEnd w:id="53"/>
                            <w:r w:rsidRPr="001F0EB2">
                              <w:t xml:space="preserve"> Centrality measures. Distribution of nodes.</w:t>
                            </w:r>
                            <w:r w:rsidRPr="001F0EB2">
                              <w:rPr>
                                <w:noProof/>
                              </w:rPr>
                              <w:t xml:space="preserve"> Degree centrality (left) and closeness centrality (right).</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B572B" id="Textfeld 41" o:spid="_x0000_s1029" type="#_x0000_t202" style="position:absolute;left:0;text-align:left;margin-left:-.15pt;margin-top:610.1pt;width:425.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" stroked="f">
                <v:textbox style="mso-fit-shape-to-text:t" inset="0,0,0,0">
                  <w:txbxContent>
                    <w:p w:rsidR="00315D04" w:rsidRPr="001F0EB2" w:rsidRDefault="00315D04" w:rsidP="00E3588E">
                      <w:pPr>
                        <w:pStyle w:val="Beschriftung"/>
                        <w:rPr>
                          <w:noProof/>
                          <w:sz w:val="24"/>
                          <w:szCs w:val="24"/>
                        </w:rPr>
                      </w:pPr>
                      <w:bookmarkStart w:id="55" w:name="_Ref533772450"/>
                      <w:bookmarkStart w:id="56" w:name="_Toc534300023"/>
                      <w:r w:rsidRPr="001F0EB2">
                        <w:t xml:space="preserve">Figure </w:t>
                      </w:r>
                      <w:r w:rsidRPr="001F0EB2">
                        <w:fldChar w:fldCharType="begin"/>
                      </w:r>
                      <w:r w:rsidRPr="001F0EB2">
                        <w:instrText xml:space="preserve"> SEQ Figure \* ARABIC </w:instrText>
                      </w:r>
                      <w:r w:rsidRPr="001F0EB2">
                        <w:fldChar w:fldCharType="separate"/>
                      </w:r>
                      <w:r w:rsidR="00BA2AA5">
                        <w:rPr>
                          <w:noProof/>
                        </w:rPr>
                        <w:t>9</w:t>
                      </w:r>
                      <w:r w:rsidRPr="001F0EB2">
                        <w:fldChar w:fldCharType="end"/>
                      </w:r>
                      <w:bookmarkEnd w:id="55"/>
                      <w:r w:rsidRPr="001F0EB2">
                        <w:t xml:space="preserve"> Centrality measures. Distribution of nodes.</w:t>
                      </w:r>
                      <w:r w:rsidRPr="001F0EB2">
                        <w:rPr>
                          <w:noProof/>
                        </w:rPr>
                        <w:t xml:space="preserve"> Degree centrality (left) and closeness centrality (right).</w:t>
                      </w:r>
                      <w:bookmarkEnd w:id="56"/>
                    </w:p>
                  </w:txbxContent>
                </v:textbox>
                <w10:wrap type="tight"/>
              </v:shape>
            </w:pict>
          </mc:Fallback>
        </mc:AlternateContent>
      </w:r>
      <w:r w:rsidRPr="007F60CA">
        <w:rPr>
          <w:noProof/>
        </w:rPr>
        <mc:AlternateContent>
          <mc:Choice Requires="wpg">
            <w:drawing>
              <wp:anchor distT="0" distB="0" distL="114300" distR="114300" simplePos="0" relativeHeight="251658240" behindDoc="0" locked="0" layoutInCell="1" allowOverlap="1">
                <wp:simplePos x="0" y="0"/>
                <wp:positionH relativeFrom="column">
                  <wp:posOffset>-1905</wp:posOffset>
                </wp:positionH>
                <wp:positionV relativeFrom="paragraph">
                  <wp:posOffset>5217523</wp:posOffset>
                </wp:positionV>
                <wp:extent cx="5403850" cy="2519680"/>
                <wp:effectExtent l="0" t="0" r="6350" b="0"/>
                <wp:wrapTight wrapText="bothSides">
                  <wp:wrapPolygon edited="0">
                    <wp:start x="0" y="0"/>
                    <wp:lineTo x="0" y="21393"/>
                    <wp:lineTo x="21549" y="21393"/>
                    <wp:lineTo x="21549" y="0"/>
                    <wp:lineTo x="0" y="0"/>
                  </wp:wrapPolygon>
                </wp:wrapTight>
                <wp:docPr id="40" name="Gruppieren 40"/>
                <wp:cNvGraphicFramePr/>
                <a:graphic xmlns:a="http://schemas.openxmlformats.org/drawingml/2006/main">
                  <a:graphicData uri="http://schemas.microsoft.com/office/word/2010/wordprocessingGroup">
                    <wpg:wgp>
                      <wpg:cNvGrpSpPr/>
                      <wpg:grpSpPr>
                        <a:xfrm>
                          <a:off x="0" y="0"/>
                          <a:ext cx="5403850" cy="2519680"/>
                          <a:chOff x="0" y="0"/>
                          <a:chExt cx="5404394" cy="2519680"/>
                        </a:xfrm>
                      </wpg:grpSpPr>
                      <pic:pic xmlns:pic="http://schemas.openxmlformats.org/drawingml/2006/picture">
                        <pic:nvPicPr>
                          <pic:cNvPr id="38" name="Grafik 3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2884714" y="0"/>
                            <a:ext cx="2519680" cy="2519680"/>
                          </a:xfrm>
                          <a:prstGeom prst="rect">
                            <a:avLst/>
                          </a:prstGeom>
                        </pic:spPr>
                      </pic:pic>
                      <pic:pic xmlns:pic="http://schemas.openxmlformats.org/drawingml/2006/picture">
                        <pic:nvPicPr>
                          <pic:cNvPr id="39" name="Grafik 3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519680" cy="2519680"/>
                          </a:xfrm>
                          <a:prstGeom prst="rect">
                            <a:avLst/>
                          </a:prstGeom>
                        </pic:spPr>
                      </pic:pic>
                    </wpg:wgp>
                  </a:graphicData>
                </a:graphic>
              </wp:anchor>
            </w:drawing>
          </mc:Choice>
          <mc:Fallback>
            <w:pict>
              <v:group w14:anchorId="744813A7" id="Gruppieren 40" o:spid="_x0000_s1026" style="position:absolute;margin-left:-.15pt;margin-top:410.85pt;width:425.5pt;height:198.4pt;z-index:251658240" coordsize="54043,25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">
                <v:shape id="Grafik 38" o:spid="_x0000_s1027" type="#_x0000_t75" style="position:absolute;left:28847;width:25196;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">
                  <v:imagedata r:id="rId38" o:title=""/>
                </v:shape>
                <v:shape id="Grafik 39" o:spid="_x0000_s1028" type="#_x0000_t75" style="position:absolute;width:25196;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">
                  <v:imagedata r:id="rId39" o:title=""/>
                </v:shape>
                <w10:wrap type="tight"/>
              </v:group>
            </w:pict>
          </mc:Fallback>
        </mc:AlternateContent>
      </w:r>
      <w:r w:rsidR="00E3588E" w:rsidRPr="007F60CA">
        <w:rPr>
          <w:noProof/>
        </w:rPr>
        <mc:AlternateContent>
          <mc:Choice Requires="wps">
            <w:drawing>
              <wp:anchor distT="0" distB="0" distL="114300" distR="114300" simplePos="0" relativeHeight="251655168" behindDoc="1" locked="0" layoutInCell="1" allowOverlap="1" wp14:anchorId="4156A622" wp14:editId="34304E21">
                <wp:simplePos x="0" y="0"/>
                <wp:positionH relativeFrom="margin">
                  <wp:posOffset>0</wp:posOffset>
                </wp:positionH>
                <wp:positionV relativeFrom="paragraph">
                  <wp:posOffset>1990453</wp:posOffset>
                </wp:positionV>
                <wp:extent cx="5402580" cy="635"/>
                <wp:effectExtent l="0" t="0" r="7620" b="9525"/>
                <wp:wrapTight wrapText="bothSides">
                  <wp:wrapPolygon edited="0">
                    <wp:start x="0" y="0"/>
                    <wp:lineTo x="0" y="21319"/>
                    <wp:lineTo x="21554" y="21319"/>
                    <wp:lineTo x="21554" y="0"/>
                    <wp:lineTo x="0" y="0"/>
                  </wp:wrapPolygon>
                </wp:wrapTight>
                <wp:docPr id="37" name="Textfeld 37"/>
                <wp:cNvGraphicFramePr/>
                <a:graphic xmlns:a="http://schemas.openxmlformats.org/drawingml/2006/main">
                  <a:graphicData uri="http://schemas.microsoft.com/office/word/2010/wordprocessingShape">
                    <wps:wsp>
                      <wps:cNvSpPr txBox="1"/>
                      <wps:spPr>
                        <a:xfrm>
                          <a:off x="0" y="0"/>
                          <a:ext cx="5402580" cy="635"/>
                        </a:xfrm>
                        <a:prstGeom prst="rect">
                          <a:avLst/>
                        </a:prstGeom>
                        <a:solidFill>
                          <a:prstClr val="white"/>
                        </a:solidFill>
                        <a:ln>
                          <a:noFill/>
                        </a:ln>
                      </wps:spPr>
                      <wps:txbx>
                        <w:txbxContent>
                          <w:p w:rsidR="00315D04" w:rsidRPr="00DA1B16" w:rsidRDefault="00315D04" w:rsidP="00287302">
                            <w:pPr>
                              <w:pStyle w:val="Beschriftung"/>
                              <w:rPr>
                                <w:noProof/>
                                <w:sz w:val="24"/>
                                <w:szCs w:val="24"/>
                                <w:lang w:eastAsia="x-none"/>
                              </w:rPr>
                            </w:pPr>
                            <w:bookmarkStart w:id="57" w:name="_Ref533766525"/>
                            <w:bookmarkStart w:id="58" w:name="_Toc534300024"/>
                            <w:r>
                              <w:t xml:space="preserve">Figure </w:t>
                            </w:r>
                            <w:r>
                              <w:fldChar w:fldCharType="begin"/>
                            </w:r>
                            <w:r>
                              <w:instrText xml:space="preserve"> SEQ Figure \* ARABIC </w:instrText>
                            </w:r>
                            <w:r>
                              <w:fldChar w:fldCharType="separate"/>
                            </w:r>
                            <w:r w:rsidR="00BA2AA5">
                              <w:rPr>
                                <w:noProof/>
                              </w:rPr>
                              <w:t>10</w:t>
                            </w:r>
                            <w:r>
                              <w:fldChar w:fldCharType="end"/>
                            </w:r>
                            <w:bookmarkEnd w:id="57"/>
                            <w:r>
                              <w:t xml:space="preserve"> </w:t>
                            </w:r>
                            <w:r w:rsidRPr="00287302">
                              <w:rPr>
                                <w:b w:val="0"/>
                              </w:rPr>
                              <w:t>Centrality measures on DynSnap networks. Freeman's measures of centralization: degree (left), betweenness (middle) and closeness (right).</w:t>
                            </w:r>
                            <w:r>
                              <w:rPr>
                                <w:b w:val="0"/>
                              </w:rPr>
                              <w:t xml:space="preserve"> </w:t>
                            </w:r>
                            <w:r w:rsidRPr="00287302">
                              <w:rPr>
                                <w:b w:val="0"/>
                              </w:rPr>
                              <w:t>expression of how tightly the graph is organized around its most central point</w:t>
                            </w:r>
                            <w:r>
                              <w:rPr>
                                <w:b w:val="0"/>
                              </w:rPr>
                              <w:t>. T</w:t>
                            </w:r>
                            <w:r w:rsidRPr="00287302">
                              <w:rPr>
                                <w:b w:val="0"/>
                              </w:rPr>
                              <w:t>hree types of graph centralization</w:t>
                            </w:r>
                            <w:r>
                              <w:rPr>
                                <w:b w:val="0"/>
                              </w:rPr>
                              <w:t xml:space="preserve"> to capture the various aspects of centralization.</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56A622" id="Textfeld 37" o:spid="_x0000_s1030" type="#_x0000_t202" style="position:absolute;left:0;text-align:left;margin-left:0;margin-top:156.75pt;width:425.4pt;height:.0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" stroked="f">
                <v:textbox style="mso-fit-shape-to-text:t" inset="0,0,0,0">
                  <w:txbxContent>
                    <w:p w:rsidR="00315D04" w:rsidRPr="00DA1B16" w:rsidRDefault="00315D04" w:rsidP="00287302">
                      <w:pPr>
                        <w:pStyle w:val="Beschriftung"/>
                        <w:rPr>
                          <w:noProof/>
                          <w:sz w:val="24"/>
                          <w:szCs w:val="24"/>
                          <w:lang w:eastAsia="x-none"/>
                        </w:rPr>
                      </w:pPr>
                      <w:bookmarkStart w:id="59" w:name="_Ref533766525"/>
                      <w:bookmarkStart w:id="60" w:name="_Toc534300024"/>
                      <w:r>
                        <w:t xml:space="preserve">Figure </w:t>
                      </w:r>
                      <w:r>
                        <w:fldChar w:fldCharType="begin"/>
                      </w:r>
                      <w:r>
                        <w:instrText xml:space="preserve"> SEQ Figure \* ARABIC </w:instrText>
                      </w:r>
                      <w:r>
                        <w:fldChar w:fldCharType="separate"/>
                      </w:r>
                      <w:r w:rsidR="00BA2AA5">
                        <w:rPr>
                          <w:noProof/>
                        </w:rPr>
                        <w:t>10</w:t>
                      </w:r>
                      <w:r>
                        <w:fldChar w:fldCharType="end"/>
                      </w:r>
                      <w:bookmarkEnd w:id="59"/>
                      <w:r>
                        <w:t xml:space="preserve"> </w:t>
                      </w:r>
                      <w:r w:rsidRPr="00287302">
                        <w:rPr>
                          <w:b w:val="0"/>
                        </w:rPr>
                        <w:t>Centrality measures on DynSnap networks. Freeman's measures of centralization: degree (left), betweenness (middle) and closeness (right).</w:t>
                      </w:r>
                      <w:r>
                        <w:rPr>
                          <w:b w:val="0"/>
                        </w:rPr>
                        <w:t xml:space="preserve"> </w:t>
                      </w:r>
                      <w:r w:rsidRPr="00287302">
                        <w:rPr>
                          <w:b w:val="0"/>
                        </w:rPr>
                        <w:t>expression of how tightly the graph is organized around its most central point</w:t>
                      </w:r>
                      <w:r>
                        <w:rPr>
                          <w:b w:val="0"/>
                        </w:rPr>
                        <w:t>. T</w:t>
                      </w:r>
                      <w:r w:rsidRPr="00287302">
                        <w:rPr>
                          <w:b w:val="0"/>
                        </w:rPr>
                        <w:t>hree types of graph centralization</w:t>
                      </w:r>
                      <w:r>
                        <w:rPr>
                          <w:b w:val="0"/>
                        </w:rPr>
                        <w:t xml:space="preserve"> to capture the various aspects of centralization.</w:t>
                      </w:r>
                      <w:bookmarkEnd w:id="60"/>
                    </w:p>
                  </w:txbxContent>
                </v:textbox>
                <w10:wrap type="tight" anchorx="margin"/>
              </v:shape>
            </w:pict>
          </mc:Fallback>
        </mc:AlternateContent>
      </w:r>
      <w:r w:rsidR="00E3588E" w:rsidRPr="007F60CA">
        <w:rPr>
          <w:noProof/>
          <w:lang w:eastAsia="x-none"/>
        </w:rPr>
        <mc:AlternateContent>
          <mc:Choice Requires="wpg">
            <w:drawing>
              <wp:anchor distT="0" distB="0" distL="114300" distR="114300" simplePos="0" relativeHeight="251653120" behindDoc="0" locked="0" layoutInCell="1" allowOverlap="1" wp14:anchorId="03D1C1E8" wp14:editId="21089FC6">
                <wp:simplePos x="0" y="0"/>
                <wp:positionH relativeFrom="margin">
                  <wp:posOffset>0</wp:posOffset>
                </wp:positionH>
                <wp:positionV relativeFrom="paragraph">
                  <wp:posOffset>102507</wp:posOffset>
                </wp:positionV>
                <wp:extent cx="5402580" cy="1799590"/>
                <wp:effectExtent l="0" t="0" r="7620" b="0"/>
                <wp:wrapTight wrapText="bothSides">
                  <wp:wrapPolygon edited="0">
                    <wp:start x="0" y="0"/>
                    <wp:lineTo x="0" y="21265"/>
                    <wp:lineTo x="21554" y="21265"/>
                    <wp:lineTo x="21554" y="0"/>
                    <wp:lineTo x="0" y="0"/>
                  </wp:wrapPolygon>
                </wp:wrapTight>
                <wp:docPr id="36" name="Gruppieren 36"/>
                <wp:cNvGraphicFramePr/>
                <a:graphic xmlns:a="http://schemas.openxmlformats.org/drawingml/2006/main">
                  <a:graphicData uri="http://schemas.microsoft.com/office/word/2010/wordprocessingGroup">
                    <wpg:wgp>
                      <wpg:cNvGrpSpPr/>
                      <wpg:grpSpPr>
                        <a:xfrm>
                          <a:off x="0" y="0"/>
                          <a:ext cx="5402580" cy="1799590"/>
                          <a:chOff x="0" y="0"/>
                          <a:chExt cx="5402761" cy="1799590"/>
                        </a:xfrm>
                      </wpg:grpSpPr>
                      <pic:pic xmlns:pic="http://schemas.openxmlformats.org/drawingml/2006/picture">
                        <pic:nvPicPr>
                          <pic:cNvPr id="35" name="Grafik 35"/>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99590" cy="1799590"/>
                          </a:xfrm>
                          <a:prstGeom prst="rect">
                            <a:avLst/>
                          </a:prstGeom>
                        </pic:spPr>
                      </pic:pic>
                      <pic:pic xmlns:pic="http://schemas.openxmlformats.org/drawingml/2006/picture">
                        <pic:nvPicPr>
                          <pic:cNvPr id="33" name="Grafik 33"/>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1801585" y="0"/>
                            <a:ext cx="1799590" cy="1799590"/>
                          </a:xfrm>
                          <a:prstGeom prst="rect">
                            <a:avLst/>
                          </a:prstGeom>
                        </pic:spPr>
                      </pic:pic>
                      <pic:pic xmlns:pic="http://schemas.openxmlformats.org/drawingml/2006/picture">
                        <pic:nvPicPr>
                          <pic:cNvPr id="34" name="Grafik 34"/>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3603171" y="0"/>
                            <a:ext cx="1799590" cy="1799590"/>
                          </a:xfrm>
                          <a:prstGeom prst="rect">
                            <a:avLst/>
                          </a:prstGeom>
                        </pic:spPr>
                      </pic:pic>
                    </wpg:wgp>
                  </a:graphicData>
                </a:graphic>
              </wp:anchor>
            </w:drawing>
          </mc:Choice>
          <mc:Fallback>
            <w:pict>
              <v:group w14:anchorId="40E7E236" id="Gruppieren 36" o:spid="_x0000_s1026" style="position:absolute;margin-left:0;margin-top:8.05pt;width:425.4pt;height:141.7pt;z-index:251653120;mso-position-horizontal-relative:margin" coordsize="54027,179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">
                <v:shape id="Grafik 35" o:spid="_x0000_s1027" type="#_x0000_t75" style="position:absolute;width:17995;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">
                  <v:imagedata r:id="rId43" o:title=""/>
                </v:shape>
                <v:shape id="Grafik 33" o:spid="_x0000_s1028" type="#_x0000_t75" style="position:absolute;left:18015;width:17996;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">
                  <v:imagedata r:id="rId44" o:title=""/>
                </v:shape>
                <v:shape id="Grafik 34" o:spid="_x0000_s1029" type="#_x0000_t75" style="position:absolute;left:36031;width:17996;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">
                  <v:imagedata r:id="rId45" o:title=""/>
                </v:shape>
                <w10:wrap type="tight" anchorx="margin"/>
              </v:group>
            </w:pict>
          </mc:Fallback>
        </mc:AlternateContent>
      </w:r>
      <w:r w:rsidR="000759CB" w:rsidRPr="007F60CA">
        <w:t>High degree centralization</w:t>
      </w:r>
      <w:r w:rsidR="00B0536F" w:rsidRPr="007F60CA">
        <w:t xml:space="preserve"> and closeness centralization score may indicate a node directly connected to most other nodes. </w:t>
      </w:r>
      <w:r w:rsidR="00BC735F">
        <w:t>Such a central actor would similarly have</w:t>
      </w:r>
      <w:r w:rsidR="00B0536F" w:rsidRPr="007F60CA">
        <w:t xml:space="preserve"> a high degree and a </w:t>
      </w:r>
      <w:r>
        <w:t>high</w:t>
      </w:r>
      <w:r w:rsidR="00B0536F" w:rsidRPr="007F60CA">
        <w:t xml:space="preserve"> closeness centrality</w:t>
      </w:r>
      <w:r>
        <w:t xml:space="preserve"> (low average length of the shortest path to all other nodes</w:t>
      </w:r>
      <w:r w:rsidR="00B0536F" w:rsidRPr="007F60CA">
        <w:t xml:space="preserve">). </w:t>
      </w:r>
      <w:r w:rsidR="00E3588E" w:rsidRPr="00786021">
        <w:rPr>
          <w:highlight w:val="yellow"/>
        </w:rPr>
        <w:fldChar w:fldCharType="begin"/>
      </w:r>
      <w:r w:rsidR="00E3588E" w:rsidRPr="00786021">
        <w:rPr>
          <w:highlight w:val="yellow"/>
        </w:rPr>
        <w:instrText xml:space="preserve"> REF _Ref533772450 \h </w:instrText>
      </w:r>
      <w:r>
        <w:rPr>
          <w:highlight w:val="yellow"/>
        </w:rPr>
        <w:instrText xml:space="preserve"> \* MERGEFORMAT </w:instrText>
      </w:r>
      <w:r w:rsidR="00E3588E" w:rsidRPr="00786021">
        <w:rPr>
          <w:highlight w:val="yellow"/>
        </w:rPr>
      </w:r>
      <w:r w:rsidR="00E3588E" w:rsidRPr="00786021">
        <w:rPr>
          <w:highlight w:val="yellow"/>
        </w:rPr>
        <w:fldChar w:fldCharType="separate"/>
      </w:r>
      <w:r w:rsidRPr="00786021">
        <w:rPr>
          <w:highlight w:val="yellow"/>
        </w:rPr>
        <w:t xml:space="preserve">Figure </w:t>
      </w:r>
      <w:r w:rsidRPr="00786021">
        <w:rPr>
          <w:noProof/>
          <w:highlight w:val="yellow"/>
        </w:rPr>
        <w:t>9</w:t>
      </w:r>
      <w:r w:rsidR="00E3588E" w:rsidRPr="00786021">
        <w:rPr>
          <w:highlight w:val="yellow"/>
        </w:rPr>
        <w:fldChar w:fldCharType="end"/>
      </w:r>
      <w:r w:rsidR="00E3588E" w:rsidRPr="007F60CA">
        <w:t xml:space="preserve"> </w:t>
      </w:r>
      <w:r w:rsidR="00C367DA" w:rsidRPr="007F60CA">
        <w:t>shows the distribution of degree centrality and closeness centrality. With both centrality measures one node has a far higher centrality</w:t>
      </w:r>
      <w:r w:rsidR="00E3588E" w:rsidRPr="007F60CA">
        <w:t xml:space="preserve"> value</w:t>
      </w:r>
      <w:r w:rsidR="00C367DA" w:rsidRPr="007F60CA">
        <w:t xml:space="preserve"> than the others.</w:t>
      </w:r>
      <w:r>
        <w:t xml:space="preserve"> For both measures it’s the same node, ID 00.01.00.00.00.00.15.013, that has the highest centrality measure.</w:t>
      </w:r>
      <w:r w:rsidR="00C367DA" w:rsidRPr="007F60CA">
        <w:t xml:space="preserve"> The betweenness centralization of 0.24 suggests </w:t>
      </w:r>
      <w:r>
        <w:t>the highly central node</w:t>
      </w:r>
      <w:r w:rsidR="00C367DA" w:rsidRPr="007F60CA">
        <w:t xml:space="preserve"> not</w:t>
      </w:r>
      <w:r>
        <w:t xml:space="preserve"> to act as a </w:t>
      </w:r>
      <w:r w:rsidR="00C367DA" w:rsidRPr="007F60CA">
        <w:t>gate keeper between most other nodes.</w:t>
      </w:r>
      <w:r w:rsidR="0076053E" w:rsidRPr="007F60CA">
        <w:t xml:space="preserve"> </w:t>
      </w:r>
      <w:r>
        <w:t>Nevertheless, 00.01.00.00.00.00.15.013 is as well the individual with the highest betweenness centrality among all actors.</w:t>
      </w:r>
    </w:p>
    <w:p w:rsidR="00E93095" w:rsidRPr="007F60CA" w:rsidRDefault="00E02FF0" w:rsidP="00E93095">
      <w:pPr>
        <w:rPr>
          <w:rStyle w:val="Fett"/>
          <w:b w:val="0"/>
        </w:rPr>
      </w:pPr>
      <w:r w:rsidRPr="00E02FF0">
        <w:rPr>
          <w:rStyle w:val="Fett"/>
          <w:b w:val="0"/>
        </w:rPr>
        <w:t xml:space="preserve">The left plot in </w:t>
      </w:r>
      <w:r w:rsidRPr="00E02FF0">
        <w:rPr>
          <w:rStyle w:val="Fett"/>
          <w:b w:val="0"/>
        </w:rPr>
        <w:fldChar w:fldCharType="begin"/>
      </w:r>
      <w:r w:rsidRPr="00E02FF0">
        <w:rPr>
          <w:rStyle w:val="Fett"/>
          <w:b w:val="0"/>
        </w:rPr>
        <w:instrText xml:space="preserve"> REF _Ref533772450 \h </w:instrText>
      </w:r>
      <w:r>
        <w:rPr>
          <w:rStyle w:val="Fett"/>
          <w:b w:val="0"/>
        </w:rPr>
        <w:instrText xml:space="preserve"> \* MERGEFORMAT </w:instrText>
      </w:r>
      <w:r w:rsidRPr="00E02FF0">
        <w:rPr>
          <w:rStyle w:val="Fett"/>
          <w:b w:val="0"/>
        </w:rPr>
      </w:r>
      <w:r w:rsidRPr="00E02FF0">
        <w:rPr>
          <w:rStyle w:val="Fett"/>
          <w:b w:val="0"/>
        </w:rPr>
        <w:fldChar w:fldCharType="separate"/>
      </w:r>
      <w:r w:rsidRPr="00E02FF0">
        <w:t xml:space="preserve">Figure </w:t>
      </w:r>
      <w:r w:rsidRPr="00E02FF0">
        <w:rPr>
          <w:noProof/>
        </w:rPr>
        <w:t>9</w:t>
      </w:r>
      <w:r w:rsidRPr="00E02FF0">
        <w:rPr>
          <w:rStyle w:val="Fett"/>
          <w:b w:val="0"/>
        </w:rPr>
        <w:fldChar w:fldCharType="end"/>
      </w:r>
      <w:r w:rsidRPr="00E02FF0">
        <w:rPr>
          <w:rStyle w:val="Fett"/>
          <w:b w:val="0"/>
        </w:rPr>
        <w:t xml:space="preserve"> shows t</w:t>
      </w:r>
      <w:r w:rsidR="00E93095" w:rsidRPr="00E02FF0">
        <w:rPr>
          <w:rStyle w:val="Fett"/>
          <w:b w:val="0"/>
        </w:rPr>
        <w:t>he degree distribution of</w:t>
      </w:r>
      <w:r w:rsidRPr="00E02FF0">
        <w:rPr>
          <w:rStyle w:val="Fett"/>
          <w:b w:val="0"/>
        </w:rPr>
        <w:t xml:space="preserve"> the</w:t>
      </w:r>
      <w:r w:rsidR="001F0EB2">
        <w:rPr>
          <w:rStyle w:val="Fett"/>
          <w:b w:val="0"/>
        </w:rPr>
        <w:t xml:space="preserve"> eleven</w:t>
      </w:r>
      <w:r w:rsidRPr="00E02FF0">
        <w:rPr>
          <w:rStyle w:val="Fett"/>
          <w:b w:val="0"/>
        </w:rPr>
        <w:t xml:space="preserve"> ONE</w:t>
      </w:r>
      <w:r w:rsidR="00E93095" w:rsidRPr="00E02FF0">
        <w:rPr>
          <w:rStyle w:val="Fett"/>
          <w:b w:val="0"/>
        </w:rPr>
        <w:t xml:space="preserve"> networks</w:t>
      </w:r>
      <w:r w:rsidRPr="00E02FF0">
        <w:rPr>
          <w:rStyle w:val="Fett"/>
          <w:b w:val="0"/>
        </w:rPr>
        <w:t>. The degree distribution of a network</w:t>
      </w:r>
      <w:r w:rsidR="00E93095" w:rsidRPr="00E02FF0">
        <w:rPr>
          <w:rStyle w:val="Fett"/>
          <w:b w:val="0"/>
        </w:rPr>
        <w:t xml:space="preserve"> is an important topological property</w:t>
      </w:r>
      <w:r w:rsidRPr="00E02FF0">
        <w:rPr>
          <w:rStyle w:val="Fett"/>
          <w:b w:val="0"/>
        </w:rPr>
        <w:t>,</w:t>
      </w:r>
      <w:r w:rsidR="00E93095" w:rsidRPr="00E02FF0">
        <w:rPr>
          <w:rStyle w:val="Fett"/>
          <w:b w:val="0"/>
        </w:rPr>
        <w:t xml:space="preserve"> which impacts the </w:t>
      </w:r>
      <w:r w:rsidR="00E93095" w:rsidRPr="00E02FF0">
        <w:rPr>
          <w:rStyle w:val="Fett"/>
          <w:b w:val="0"/>
        </w:rPr>
        <w:lastRenderedPageBreak/>
        <w:t>dynamic of diffusion. The distribution</w:t>
      </w:r>
      <w:r w:rsidRPr="00E02FF0">
        <w:rPr>
          <w:rStyle w:val="Fett"/>
          <w:b w:val="0"/>
        </w:rPr>
        <w:t xml:space="preserve"> of the ONE network is, like</w:t>
      </w:r>
      <w:r w:rsidR="00E93095" w:rsidRPr="00E02FF0">
        <w:rPr>
          <w:rStyle w:val="Fett"/>
          <w:b w:val="0"/>
        </w:rPr>
        <w:t xml:space="preserve"> of most social networks</w:t>
      </w:r>
      <w:r w:rsidRPr="00E02FF0">
        <w:rPr>
          <w:rStyle w:val="Fett"/>
          <w:b w:val="0"/>
        </w:rPr>
        <w:t>,</w:t>
      </w:r>
      <w:r w:rsidR="00E93095" w:rsidRPr="00E02FF0">
        <w:rPr>
          <w:rStyle w:val="Fett"/>
          <w:b w:val="0"/>
        </w:rPr>
        <w:t xml:space="preserve"> skewed with many nodes having a low degree centrality and just a few having extraordinal many connections.</w:t>
      </w:r>
    </w:p>
    <w:p w:rsidR="00AB7B0C" w:rsidRPr="007F60CA" w:rsidRDefault="00C86EB4" w:rsidP="00AB7B0C">
      <w:pPr>
        <w:pStyle w:val="berschrift3"/>
        <w:rPr>
          <w:lang w:val="en-GB"/>
        </w:rPr>
      </w:pPr>
      <w:bookmarkStart w:id="61" w:name="_Toc534300895"/>
      <w:r w:rsidRPr="007F60CA">
        <w:rPr>
          <w:lang w:val="en-GB"/>
        </w:rPr>
        <w:t>7.2.2</w:t>
      </w:r>
      <w:r w:rsidRPr="007F60CA">
        <w:rPr>
          <w:lang w:val="en-GB"/>
        </w:rPr>
        <w:tab/>
      </w:r>
      <w:r w:rsidR="00AB7B0C" w:rsidRPr="007F60CA">
        <w:rPr>
          <w:lang w:val="en-GB"/>
        </w:rPr>
        <w:t>H1</w:t>
      </w:r>
      <w:r w:rsidR="00C54101" w:rsidRPr="007F60CA">
        <w:rPr>
          <w:lang w:val="en-GB"/>
        </w:rPr>
        <w:t xml:space="preserve"> &amp; H2</w:t>
      </w:r>
      <w:r w:rsidR="00AB7B0C" w:rsidRPr="007F60CA">
        <w:rPr>
          <w:lang w:val="en-GB"/>
        </w:rPr>
        <w:t>: A lot of communication within subproject</w:t>
      </w:r>
      <w:r w:rsidR="00C54101" w:rsidRPr="007F60CA">
        <w:rPr>
          <w:lang w:val="en-GB"/>
        </w:rPr>
        <w:t xml:space="preserve"> and weak communication between subprojects</w:t>
      </w:r>
      <w:bookmarkEnd w:id="61"/>
    </w:p>
    <w:p w:rsidR="00E518B7" w:rsidRDefault="001F0EB2" w:rsidP="00E518B7">
      <w:r w:rsidRPr="007F60CA">
        <w:rPr>
          <w:noProof/>
        </w:rPr>
        <mc:AlternateContent>
          <mc:Choice Requires="wps">
            <w:drawing>
              <wp:anchor distT="0" distB="0" distL="114300" distR="114300" simplePos="0" relativeHeight="251665408" behindDoc="1" locked="0" layoutInCell="1" allowOverlap="1" wp14:anchorId="7A8C6081" wp14:editId="765F2F11">
                <wp:simplePos x="0" y="0"/>
                <wp:positionH relativeFrom="column">
                  <wp:posOffset>2540</wp:posOffset>
                </wp:positionH>
                <wp:positionV relativeFrom="paragraph">
                  <wp:posOffset>6959600</wp:posOffset>
                </wp:positionV>
                <wp:extent cx="5403850" cy="635"/>
                <wp:effectExtent l="0" t="0" r="6350" b="0"/>
                <wp:wrapTight wrapText="bothSides">
                  <wp:wrapPolygon edited="0">
                    <wp:start x="0" y="0"/>
                    <wp:lineTo x="0" y="20800"/>
                    <wp:lineTo x="21549" y="20800"/>
                    <wp:lineTo x="21549" y="0"/>
                    <wp:lineTo x="0" y="0"/>
                  </wp:wrapPolygon>
                </wp:wrapTight>
                <wp:docPr id="45" name="Textfeld 45"/>
                <wp:cNvGraphicFramePr/>
                <a:graphic xmlns:a="http://schemas.openxmlformats.org/drawingml/2006/main">
                  <a:graphicData uri="http://schemas.microsoft.com/office/word/2010/wordprocessingShape">
                    <wps:wsp>
                      <wps:cNvSpPr txBox="1"/>
                      <wps:spPr>
                        <a:xfrm>
                          <a:off x="0" y="0"/>
                          <a:ext cx="5403850" cy="635"/>
                        </a:xfrm>
                        <a:prstGeom prst="rect">
                          <a:avLst/>
                        </a:prstGeom>
                        <a:solidFill>
                          <a:prstClr val="white"/>
                        </a:solidFill>
                        <a:ln>
                          <a:noFill/>
                        </a:ln>
                      </wps:spPr>
                      <wps:txbx>
                        <w:txbxContent>
                          <w:p w:rsidR="00315D04" w:rsidRPr="001F0EB2" w:rsidRDefault="00315D04" w:rsidP="00C33165">
                            <w:pPr>
                              <w:pStyle w:val="Beschriftung"/>
                              <w:rPr>
                                <w:noProof/>
                                <w:sz w:val="24"/>
                                <w:szCs w:val="24"/>
                                <w:lang w:eastAsia="x-none"/>
                              </w:rPr>
                            </w:pPr>
                            <w:bookmarkStart w:id="62" w:name="_Ref533777082"/>
                            <w:bookmarkStart w:id="63" w:name="_Toc534300026"/>
                            <w:r w:rsidRPr="001F0EB2">
                              <w:t xml:space="preserve">Figure </w:t>
                            </w:r>
                            <w:r w:rsidRPr="001F0EB2">
                              <w:fldChar w:fldCharType="begin"/>
                            </w:r>
                            <w:r w:rsidRPr="001F0EB2">
                              <w:instrText xml:space="preserve"> SEQ Figure \* ARABIC </w:instrText>
                            </w:r>
                            <w:r w:rsidRPr="001F0EB2">
                              <w:fldChar w:fldCharType="separate"/>
                            </w:r>
                            <w:r w:rsidR="00BA2AA5">
                              <w:rPr>
                                <w:noProof/>
                              </w:rPr>
                              <w:t>11</w:t>
                            </w:r>
                            <w:r w:rsidRPr="001F0EB2">
                              <w:fldChar w:fldCharType="end"/>
                            </w:r>
                            <w:bookmarkEnd w:id="62"/>
                            <w:r w:rsidRPr="001F0EB2">
                              <w:t xml:space="preserve"> Mutual information measure of Louvain communities compared to company of origin (left) and assigned subproject (right) for core team members.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8C6081" id="Textfeld 45" o:spid="_x0000_s1031" type="#_x0000_t202" style="position:absolute;left:0;text-align:left;margin-left:.2pt;margin-top:548pt;width:425.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" stroked="f">
                <v:textbox style="mso-fit-shape-to-text:t" inset="0,0,0,0">
                  <w:txbxContent>
                    <w:p w:rsidR="00315D04" w:rsidRPr="001F0EB2" w:rsidRDefault="00315D04" w:rsidP="00C33165">
                      <w:pPr>
                        <w:pStyle w:val="Beschriftung"/>
                        <w:rPr>
                          <w:noProof/>
                          <w:sz w:val="24"/>
                          <w:szCs w:val="24"/>
                          <w:lang w:eastAsia="x-none"/>
                        </w:rPr>
                      </w:pPr>
                      <w:bookmarkStart w:id="64" w:name="_Ref533777082"/>
                      <w:bookmarkStart w:id="65" w:name="_Toc534300026"/>
                      <w:r w:rsidRPr="001F0EB2">
                        <w:t xml:space="preserve">Figure </w:t>
                      </w:r>
                      <w:r w:rsidRPr="001F0EB2">
                        <w:fldChar w:fldCharType="begin"/>
                      </w:r>
                      <w:r w:rsidRPr="001F0EB2">
                        <w:instrText xml:space="preserve"> SEQ Figure \* ARABIC </w:instrText>
                      </w:r>
                      <w:r w:rsidRPr="001F0EB2">
                        <w:fldChar w:fldCharType="separate"/>
                      </w:r>
                      <w:r w:rsidR="00BA2AA5">
                        <w:rPr>
                          <w:noProof/>
                        </w:rPr>
                        <w:t>11</w:t>
                      </w:r>
                      <w:r w:rsidRPr="001F0EB2">
                        <w:fldChar w:fldCharType="end"/>
                      </w:r>
                      <w:bookmarkEnd w:id="64"/>
                      <w:r w:rsidRPr="001F0EB2">
                        <w:t xml:space="preserve"> Mutual information measure of Louvain communities compared to company of origin (left) and assigned subproject (right) for core team members.</w:t>
                      </w:r>
                      <w:bookmarkEnd w:id="65"/>
                    </w:p>
                  </w:txbxContent>
                </v:textbox>
                <w10:wrap type="tight"/>
              </v:shape>
            </w:pict>
          </mc:Fallback>
        </mc:AlternateContent>
      </w:r>
      <w:r w:rsidRPr="007F60CA">
        <w:rPr>
          <w:noProof/>
          <w:lang w:eastAsia="x-none"/>
        </w:rPr>
        <mc:AlternateContent>
          <mc:Choice Requires="wpg">
            <w:drawing>
              <wp:anchor distT="0" distB="0" distL="114300" distR="114300" simplePos="0" relativeHeight="251685888" behindDoc="0" locked="0" layoutInCell="1" allowOverlap="1" wp14:anchorId="6E2AFD48" wp14:editId="024399BD">
                <wp:simplePos x="0" y="0"/>
                <wp:positionH relativeFrom="margin">
                  <wp:posOffset>-453</wp:posOffset>
                </wp:positionH>
                <wp:positionV relativeFrom="paragraph">
                  <wp:posOffset>4308928</wp:posOffset>
                </wp:positionV>
                <wp:extent cx="5403850" cy="2519680"/>
                <wp:effectExtent l="0" t="0" r="6350" b="0"/>
                <wp:wrapTight wrapText="bothSides">
                  <wp:wrapPolygon edited="0">
                    <wp:start x="0" y="0"/>
                    <wp:lineTo x="0" y="21393"/>
                    <wp:lineTo x="21549" y="21393"/>
                    <wp:lineTo x="21549" y="0"/>
                    <wp:lineTo x="0" y="0"/>
                  </wp:wrapPolygon>
                </wp:wrapTight>
                <wp:docPr id="44" name="Gruppieren 44"/>
                <wp:cNvGraphicFramePr/>
                <a:graphic xmlns:a="http://schemas.openxmlformats.org/drawingml/2006/main">
                  <a:graphicData uri="http://schemas.microsoft.com/office/word/2010/wordprocessingGroup">
                    <wpg:wgp>
                      <wpg:cNvGrpSpPr/>
                      <wpg:grpSpPr>
                        <a:xfrm>
                          <a:off x="0" y="0"/>
                          <a:ext cx="5403850" cy="2519680"/>
                          <a:chOff x="0" y="0"/>
                          <a:chExt cx="5404394" cy="2519680"/>
                        </a:xfrm>
                      </wpg:grpSpPr>
                      <pic:pic xmlns:pic="http://schemas.openxmlformats.org/drawingml/2006/picture">
                        <pic:nvPicPr>
                          <pic:cNvPr id="43" name="Grafik 4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519680" cy="2519680"/>
                          </a:xfrm>
                          <a:prstGeom prst="rect">
                            <a:avLst/>
                          </a:prstGeom>
                        </pic:spPr>
                      </pic:pic>
                      <pic:pic xmlns:pic="http://schemas.openxmlformats.org/drawingml/2006/picture">
                        <pic:nvPicPr>
                          <pic:cNvPr id="42" name="Grafik 42"/>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2884714" y="0"/>
                            <a:ext cx="2519680" cy="2519680"/>
                          </a:xfrm>
                          <a:prstGeom prst="rect">
                            <a:avLst/>
                          </a:prstGeom>
                        </pic:spPr>
                      </pic:pic>
                    </wpg:wgp>
                  </a:graphicData>
                </a:graphic>
              </wp:anchor>
            </w:drawing>
          </mc:Choice>
          <mc:Fallback>
            <w:pict>
              <v:group w14:anchorId="404CAF3F" id="Gruppieren 44" o:spid="_x0000_s1026" style="position:absolute;margin-left:-.05pt;margin-top:339.3pt;width:425.5pt;height:198.4pt;z-index:251685888;mso-position-horizontal-relative:margin" coordsize="54043,25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">
                <v:shape id="Grafik 43" o:spid="_x0000_s1027" type="#_x0000_t75" style="position:absolute;width:25196;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">
                  <v:imagedata r:id="rId48" o:title=""/>
                </v:shape>
                <v:shape id="Grafik 42" o:spid="_x0000_s1028" type="#_x0000_t75" style="position:absolute;left:28847;width:25196;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">
                  <v:imagedata r:id="rId49" o:title=""/>
                </v:shape>
                <w10:wrap type="tight" anchorx="margin"/>
              </v:group>
            </w:pict>
          </mc:Fallback>
        </mc:AlternateContent>
      </w:r>
      <w:r w:rsidR="0024077C" w:rsidRPr="007F60CA">
        <w:rPr>
          <w:lang w:eastAsia="x-none"/>
        </w:rPr>
        <w:t xml:space="preserve">The Louvain community detection algorithm has </w:t>
      </w:r>
      <w:r w:rsidR="00401A73">
        <w:rPr>
          <w:lang w:eastAsia="x-none"/>
        </w:rPr>
        <w:t xml:space="preserve">a </w:t>
      </w:r>
      <w:r w:rsidR="0024077C" w:rsidRPr="007F60CA">
        <w:rPr>
          <w:lang w:eastAsia="x-none"/>
        </w:rPr>
        <w:t xml:space="preserve">higher modularity than the </w:t>
      </w:r>
      <w:proofErr w:type="spellStart"/>
      <w:r w:rsidR="0024077C" w:rsidRPr="007F60CA">
        <w:rPr>
          <w:i/>
          <w:lang w:eastAsia="x-none"/>
        </w:rPr>
        <w:t>walktrap</w:t>
      </w:r>
      <w:proofErr w:type="spellEnd"/>
      <w:r w:rsidR="0024077C" w:rsidRPr="007F60CA">
        <w:rPr>
          <w:lang w:eastAsia="x-none"/>
        </w:rPr>
        <w:t xml:space="preserve"> and </w:t>
      </w:r>
      <w:proofErr w:type="spellStart"/>
      <w:r w:rsidR="0024077C" w:rsidRPr="007F60CA">
        <w:rPr>
          <w:i/>
          <w:lang w:eastAsia="x-none"/>
        </w:rPr>
        <w:t>labelpropagation</w:t>
      </w:r>
      <w:proofErr w:type="spellEnd"/>
      <w:r w:rsidR="0024077C" w:rsidRPr="007F60CA">
        <w:rPr>
          <w:lang w:eastAsia="x-none"/>
        </w:rPr>
        <w:t xml:space="preserve"> algorithm. The modularity value for the whole dataset is 0.70</w:t>
      </w:r>
      <w:r w:rsidR="00632D7D" w:rsidRPr="007F60CA">
        <w:rPr>
          <w:lang w:eastAsia="x-none"/>
        </w:rPr>
        <w:t>, indicating a good partition</w:t>
      </w:r>
      <w:r w:rsidR="00BC48BB">
        <w:rPr>
          <w:lang w:eastAsia="x-none"/>
        </w:rPr>
        <w:t xml:space="preserve"> into communities</w:t>
      </w:r>
      <w:r w:rsidR="00632D7D" w:rsidRPr="007F60CA">
        <w:rPr>
          <w:lang w:eastAsia="x-none"/>
        </w:rPr>
        <w:t xml:space="preserve"> with dense communication within and sparse communication between</w:t>
      </w:r>
      <w:r w:rsidR="0024077C" w:rsidRPr="007F60CA">
        <w:rPr>
          <w:lang w:eastAsia="x-none"/>
        </w:rPr>
        <w:t xml:space="preserve"> </w:t>
      </w:r>
      <w:r w:rsidR="00632D7D" w:rsidRPr="007F60CA">
        <w:rPr>
          <w:lang w:eastAsia="x-none"/>
        </w:rPr>
        <w:t xml:space="preserve">the nine detected communities. The comparison between the empirically detected communities </w:t>
      </w:r>
      <w:r w:rsidR="00BC48BB">
        <w:rPr>
          <w:lang w:eastAsia="x-none"/>
        </w:rPr>
        <w:t>from</w:t>
      </w:r>
      <w:r w:rsidR="00632D7D" w:rsidRPr="007F60CA">
        <w:rPr>
          <w:lang w:eastAsia="x-none"/>
        </w:rPr>
        <w:t xml:space="preserve"> the Louvain method and the administrative </w:t>
      </w:r>
      <w:r w:rsidR="00EA09B3" w:rsidRPr="007F60CA">
        <w:rPr>
          <w:lang w:eastAsia="x-none"/>
        </w:rPr>
        <w:t xml:space="preserve">subproject </w:t>
      </w:r>
      <w:r w:rsidR="00BC48BB">
        <w:rPr>
          <w:lang w:eastAsia="x-none"/>
        </w:rPr>
        <w:t>ascription</w:t>
      </w:r>
      <w:r w:rsidR="00EA09B3" w:rsidRPr="007F60CA">
        <w:rPr>
          <w:lang w:eastAsia="x-none"/>
        </w:rPr>
        <w:t xml:space="preserve"> of core team members</w:t>
      </w:r>
      <w:r w:rsidR="00BC48BB">
        <w:rPr>
          <w:lang w:eastAsia="x-none"/>
        </w:rPr>
        <w:t>,</w:t>
      </w:r>
      <w:r w:rsidR="00EA09B3" w:rsidRPr="007F60CA">
        <w:rPr>
          <w:lang w:eastAsia="x-none"/>
        </w:rPr>
        <w:t xml:space="preserve"> results in a </w:t>
      </w:r>
      <w:r w:rsidR="00BC48BB">
        <w:rPr>
          <w:lang w:eastAsia="x-none"/>
        </w:rPr>
        <w:t xml:space="preserve">normalized </w:t>
      </w:r>
      <w:r w:rsidR="00EA09B3" w:rsidRPr="007F60CA">
        <w:rPr>
          <w:lang w:eastAsia="x-none"/>
        </w:rPr>
        <w:t>mutual information measure of 0.</w:t>
      </w:r>
      <w:r w:rsidR="000E5EDD" w:rsidRPr="007F60CA">
        <w:rPr>
          <w:lang w:eastAsia="x-none"/>
        </w:rPr>
        <w:t>23</w:t>
      </w:r>
      <w:r w:rsidR="00EA09B3" w:rsidRPr="007F60CA">
        <w:rPr>
          <w:lang w:eastAsia="x-none"/>
        </w:rPr>
        <w:t>. NMI between Louvain and the company of origin is 0.</w:t>
      </w:r>
      <w:r w:rsidR="000E5EDD" w:rsidRPr="007F60CA">
        <w:rPr>
          <w:lang w:eastAsia="x-none"/>
        </w:rPr>
        <w:t>48</w:t>
      </w:r>
      <w:r w:rsidR="00EA09B3" w:rsidRPr="007F60CA">
        <w:rPr>
          <w:lang w:eastAsia="x-none"/>
        </w:rPr>
        <w:t xml:space="preserve"> and 0.</w:t>
      </w:r>
      <w:r w:rsidR="000E5EDD" w:rsidRPr="007F60CA">
        <w:rPr>
          <w:lang w:eastAsia="x-none"/>
        </w:rPr>
        <w:t>18</w:t>
      </w:r>
      <w:r w:rsidR="00EA09B3" w:rsidRPr="007F60CA">
        <w:rPr>
          <w:lang w:eastAsia="x-none"/>
        </w:rPr>
        <w:t xml:space="preserve"> compared to the</w:t>
      </w:r>
      <w:r w:rsidR="00BC48BB">
        <w:rPr>
          <w:lang w:eastAsia="x-none"/>
        </w:rPr>
        <w:t xml:space="preserve"> project</w:t>
      </w:r>
      <w:r w:rsidR="00EA09B3" w:rsidRPr="007F60CA">
        <w:rPr>
          <w:lang w:eastAsia="x-none"/>
        </w:rPr>
        <w:t xml:space="preserve"> role an actor </w:t>
      </w:r>
      <w:r w:rsidR="00BC48BB">
        <w:rPr>
          <w:lang w:eastAsia="x-none"/>
        </w:rPr>
        <w:t>got</w:t>
      </w:r>
      <w:r w:rsidR="00EA09B3" w:rsidRPr="007F60CA">
        <w:rPr>
          <w:lang w:eastAsia="x-none"/>
        </w:rPr>
        <w:t xml:space="preserve"> assigned</w:t>
      </w:r>
      <w:r w:rsidR="00BC48BB">
        <w:rPr>
          <w:lang w:eastAsia="x-none"/>
        </w:rPr>
        <w:t xml:space="preserve"> to</w:t>
      </w:r>
      <w:r w:rsidR="00BC48BB">
        <w:rPr>
          <w:lang w:eastAsia="x-none"/>
        </w:rPr>
        <w:tab/>
      </w:r>
      <w:r w:rsidR="00EA09B3" w:rsidRPr="007F60CA">
        <w:rPr>
          <w:lang w:eastAsia="x-none"/>
        </w:rPr>
        <w:t>.</w:t>
      </w:r>
      <w:r w:rsidR="000E5EDD" w:rsidRPr="007F60CA">
        <w:rPr>
          <w:lang w:eastAsia="x-none"/>
        </w:rPr>
        <w:t xml:space="preserve"> </w:t>
      </w:r>
      <w:r w:rsidR="008419A8" w:rsidRPr="007F60CA">
        <w:rPr>
          <w:lang w:eastAsia="x-none"/>
        </w:rPr>
        <w:br/>
      </w:r>
      <w:r w:rsidR="00C33165" w:rsidRPr="007F60CA">
        <w:rPr>
          <w:lang w:eastAsia="x-none"/>
        </w:rPr>
        <w:fldChar w:fldCharType="begin"/>
      </w:r>
      <w:r w:rsidR="00C33165" w:rsidRPr="007F60CA">
        <w:rPr>
          <w:lang w:eastAsia="x-none"/>
        </w:rPr>
        <w:instrText xml:space="preserve"> REF _Ref533777082 \h </w:instrText>
      </w:r>
      <w:r w:rsidR="00C33165" w:rsidRPr="007F60CA">
        <w:rPr>
          <w:lang w:eastAsia="x-none"/>
        </w:rPr>
      </w:r>
      <w:r w:rsidR="00C33165" w:rsidRPr="007F60CA">
        <w:rPr>
          <w:lang w:eastAsia="x-none"/>
        </w:rPr>
        <w:fldChar w:fldCharType="separate"/>
      </w:r>
      <w:r w:rsidR="00BC48BB">
        <w:t xml:space="preserve">Figure </w:t>
      </w:r>
      <w:r w:rsidR="00BC48BB">
        <w:rPr>
          <w:noProof/>
        </w:rPr>
        <w:t>12</w:t>
      </w:r>
      <w:r w:rsidR="00C33165" w:rsidRPr="007F60CA">
        <w:rPr>
          <w:lang w:eastAsia="x-none"/>
        </w:rPr>
        <w:fldChar w:fldCharType="end"/>
      </w:r>
      <w:r w:rsidR="00C33165" w:rsidRPr="007F60CA">
        <w:rPr>
          <w:lang w:eastAsia="x-none"/>
        </w:rPr>
        <w:t xml:space="preserve"> </w:t>
      </w:r>
      <w:r w:rsidR="000E5EDD" w:rsidRPr="007F60CA">
        <w:rPr>
          <w:lang w:eastAsia="x-none"/>
        </w:rPr>
        <w:t>shows the mutual information measure of the Louvain communities compared to subproject</w:t>
      </w:r>
      <w:r w:rsidR="00BC48BB">
        <w:rPr>
          <w:lang w:eastAsia="x-none"/>
        </w:rPr>
        <w:t xml:space="preserve"> belonging</w:t>
      </w:r>
      <w:r w:rsidR="000E5EDD" w:rsidRPr="007F60CA">
        <w:rPr>
          <w:lang w:eastAsia="x-none"/>
        </w:rPr>
        <w:t xml:space="preserve"> and </w:t>
      </w:r>
      <w:r w:rsidR="00BC48BB">
        <w:rPr>
          <w:lang w:eastAsia="x-none"/>
        </w:rPr>
        <w:t xml:space="preserve">the </w:t>
      </w:r>
      <w:r w:rsidR="000E5EDD" w:rsidRPr="007F60CA">
        <w:rPr>
          <w:lang w:eastAsia="x-none"/>
        </w:rPr>
        <w:t>companies of origin.</w:t>
      </w:r>
      <w:r w:rsidR="00C33165" w:rsidRPr="007F60CA">
        <w:rPr>
          <w:lang w:eastAsia="x-none"/>
        </w:rPr>
        <w:t xml:space="preserve"> For every snapshot at any time of the network </w:t>
      </w:r>
      <w:r w:rsidR="00E518B7" w:rsidRPr="007F60CA">
        <w:rPr>
          <w:lang w:eastAsia="x-none"/>
        </w:rPr>
        <w:t xml:space="preserve">evolution </w:t>
      </w:r>
      <w:r w:rsidR="00BC48BB">
        <w:rPr>
          <w:lang w:eastAsia="x-none"/>
        </w:rPr>
        <w:t>the mutual information of Louvain communities and</w:t>
      </w:r>
      <w:r w:rsidR="00E518B7" w:rsidRPr="007F60CA">
        <w:rPr>
          <w:lang w:eastAsia="x-none"/>
        </w:rPr>
        <w:t xml:space="preserve"> </w:t>
      </w:r>
      <w:proofErr w:type="spellStart"/>
      <w:proofErr w:type="gramStart"/>
      <w:r w:rsidR="00E518B7" w:rsidRPr="007F60CA">
        <w:rPr>
          <w:i/>
          <w:lang w:eastAsia="x-none"/>
        </w:rPr>
        <w:t>company.type</w:t>
      </w:r>
      <w:proofErr w:type="spellEnd"/>
      <w:proofErr w:type="gramEnd"/>
      <w:r w:rsidR="00E518B7" w:rsidRPr="007F60CA">
        <w:rPr>
          <w:lang w:eastAsia="x-none"/>
        </w:rPr>
        <w:t xml:space="preserve"> is higher than for </w:t>
      </w:r>
      <w:proofErr w:type="spellStart"/>
      <w:r w:rsidR="00E518B7" w:rsidRPr="007F60CA">
        <w:rPr>
          <w:i/>
          <w:lang w:eastAsia="x-none"/>
        </w:rPr>
        <w:t>subproject.type</w:t>
      </w:r>
      <w:proofErr w:type="spellEnd"/>
      <w:r w:rsidR="00BC48BB">
        <w:rPr>
          <w:lang w:eastAsia="x-none"/>
        </w:rPr>
        <w:t xml:space="preserve"> compared to the Louvain communities. The network for the last DynSnap timescale marks exception and NMI comparing </w:t>
      </w:r>
      <w:proofErr w:type="spellStart"/>
      <w:proofErr w:type="gramStart"/>
      <w:r w:rsidR="00BC48BB">
        <w:rPr>
          <w:lang w:eastAsia="x-none"/>
        </w:rPr>
        <w:t>subproject.type</w:t>
      </w:r>
      <w:proofErr w:type="spellEnd"/>
      <w:proofErr w:type="gramEnd"/>
      <w:r w:rsidR="00BC48BB">
        <w:rPr>
          <w:lang w:eastAsia="x-none"/>
        </w:rPr>
        <w:t xml:space="preserve"> and the empirical communities is higher than the one for </w:t>
      </w:r>
      <w:proofErr w:type="spellStart"/>
      <w:r w:rsidR="00BC48BB">
        <w:rPr>
          <w:lang w:eastAsia="x-none"/>
        </w:rPr>
        <w:t>company.type</w:t>
      </w:r>
      <w:proofErr w:type="spellEnd"/>
      <w:r w:rsidR="00BC48BB">
        <w:rPr>
          <w:lang w:eastAsia="x-none"/>
        </w:rPr>
        <w:t>.</w:t>
      </w:r>
      <w:r w:rsidR="00BC48BB">
        <w:t xml:space="preserve"> </w:t>
      </w:r>
      <w:r w:rsidR="00BC48BB">
        <w:rPr>
          <w:lang w:eastAsia="x-none"/>
        </w:rPr>
        <w:t>The timely evolution of</w:t>
      </w:r>
      <w:r w:rsidR="00E518B7" w:rsidRPr="007F60CA">
        <w:rPr>
          <w:lang w:eastAsia="x-none"/>
        </w:rPr>
        <w:t xml:space="preserve"> the line comparing</w:t>
      </w:r>
      <w:r w:rsidR="00BC48BB">
        <w:rPr>
          <w:lang w:eastAsia="x-none"/>
        </w:rPr>
        <w:t xml:space="preserve"> the company of origin</w:t>
      </w:r>
      <w:r w:rsidR="00E518B7" w:rsidRPr="007F60CA">
        <w:rPr>
          <w:lang w:eastAsia="x-none"/>
        </w:rPr>
        <w:t xml:space="preserve"> to Louvain communities falls</w:t>
      </w:r>
      <w:r w:rsidR="007B19E7">
        <w:rPr>
          <w:lang w:eastAsia="x-none"/>
        </w:rPr>
        <w:t>, wher</w:t>
      </w:r>
      <w:r w:rsidR="007B19E7" w:rsidRPr="007F60CA">
        <w:rPr>
          <w:lang w:eastAsia="x-none"/>
        </w:rPr>
        <w:t>eas</w:t>
      </w:r>
      <w:r w:rsidR="00E518B7" w:rsidRPr="007F60CA">
        <w:rPr>
          <w:lang w:eastAsia="x-none"/>
        </w:rPr>
        <w:t xml:space="preserve"> the line for mutual information measure between subproject and communities rises.</w:t>
      </w:r>
    </w:p>
    <w:p w:rsidR="00AB7B0C" w:rsidRPr="007F60CA" w:rsidRDefault="00C86EB4" w:rsidP="00AB7B0C">
      <w:pPr>
        <w:pStyle w:val="berschrift3"/>
        <w:rPr>
          <w:lang w:val="en-GB"/>
        </w:rPr>
      </w:pPr>
      <w:bookmarkStart w:id="66" w:name="_Toc534300896"/>
      <w:r w:rsidRPr="007F60CA">
        <w:rPr>
          <w:lang w:val="en-GB"/>
        </w:rPr>
        <w:lastRenderedPageBreak/>
        <w:t>7.2.3</w:t>
      </w:r>
      <w:r w:rsidRPr="007F60CA">
        <w:rPr>
          <w:lang w:val="en-GB"/>
        </w:rPr>
        <w:tab/>
      </w:r>
      <w:r w:rsidR="00AB7B0C" w:rsidRPr="007F60CA">
        <w:rPr>
          <w:lang w:val="en-GB"/>
        </w:rPr>
        <w:t>H3: Lack of information for SG about other subprojects</w:t>
      </w:r>
      <w:bookmarkEnd w:id="66"/>
    </w:p>
    <w:p w:rsidR="00AB7B0C" w:rsidRDefault="00BF0A6B" w:rsidP="00AB7B0C">
      <w:pPr>
        <w:rPr>
          <w:lang w:eastAsia="x-none"/>
        </w:rPr>
      </w:pPr>
      <w:r w:rsidRPr="007F60CA">
        <w:rPr>
          <w:noProof/>
          <w:lang w:eastAsia="x-none"/>
        </w:rPr>
        <mc:AlternateContent>
          <mc:Choice Requires="wpg">
            <w:drawing>
              <wp:anchor distT="0" distB="0" distL="114300" distR="114300" simplePos="0" relativeHeight="251668480" behindDoc="0" locked="0" layoutInCell="1" allowOverlap="1">
                <wp:simplePos x="0" y="0"/>
                <wp:positionH relativeFrom="margin">
                  <wp:posOffset>0</wp:posOffset>
                </wp:positionH>
                <wp:positionV relativeFrom="paragraph">
                  <wp:posOffset>1936115</wp:posOffset>
                </wp:positionV>
                <wp:extent cx="5403850" cy="2519680"/>
                <wp:effectExtent l="0" t="0" r="6350" b="0"/>
                <wp:wrapTight wrapText="bothSides">
                  <wp:wrapPolygon edited="0">
                    <wp:start x="0" y="0"/>
                    <wp:lineTo x="0" y="21393"/>
                    <wp:lineTo x="21549" y="21393"/>
                    <wp:lineTo x="21549" y="0"/>
                    <wp:lineTo x="0" y="0"/>
                  </wp:wrapPolygon>
                </wp:wrapTight>
                <wp:docPr id="48" name="Gruppieren 48"/>
                <wp:cNvGraphicFramePr/>
                <a:graphic xmlns:a="http://schemas.openxmlformats.org/drawingml/2006/main">
                  <a:graphicData uri="http://schemas.microsoft.com/office/word/2010/wordprocessingGroup">
                    <wpg:wgp>
                      <wpg:cNvGrpSpPr/>
                      <wpg:grpSpPr>
                        <a:xfrm>
                          <a:off x="0" y="0"/>
                          <a:ext cx="5403850" cy="2519680"/>
                          <a:chOff x="0" y="0"/>
                          <a:chExt cx="5404394" cy="2519680"/>
                        </a:xfrm>
                      </wpg:grpSpPr>
                      <pic:pic xmlns:pic="http://schemas.openxmlformats.org/drawingml/2006/picture">
                        <pic:nvPicPr>
                          <pic:cNvPr id="47" name="Grafik 47"/>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519680" cy="2519680"/>
                          </a:xfrm>
                          <a:prstGeom prst="rect">
                            <a:avLst/>
                          </a:prstGeom>
                        </pic:spPr>
                      </pic:pic>
                      <pic:pic xmlns:pic="http://schemas.openxmlformats.org/drawingml/2006/picture">
                        <pic:nvPicPr>
                          <pic:cNvPr id="46" name="Grafik 46"/>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2884714" y="0"/>
                            <a:ext cx="2519680" cy="2519680"/>
                          </a:xfrm>
                          <a:prstGeom prst="rect">
                            <a:avLst/>
                          </a:prstGeom>
                        </pic:spPr>
                      </pic:pic>
                    </wpg:wgp>
                  </a:graphicData>
                </a:graphic>
              </wp:anchor>
            </w:drawing>
          </mc:Choice>
          <mc:Fallback>
            <w:pict>
              <v:group w14:anchorId="02EF56D2" id="Gruppieren 48" o:spid="_x0000_s1026" style="position:absolute;margin-left:0;margin-top:152.45pt;width:425.5pt;height:198.4pt;z-index:251668480;mso-position-horizontal-relative:margin" coordsize="54043,25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">
                <v:shape id="Grafik 47" o:spid="_x0000_s1027" type="#_x0000_t75" style="position:absolute;width:25196;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">
                  <v:imagedata r:id="rId52" o:title=""/>
                </v:shape>
                <v:shape id="Grafik 46" o:spid="_x0000_s1028" type="#_x0000_t75" style="position:absolute;left:28847;width:25196;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">
                  <v:imagedata r:id="rId53" o:title=""/>
                </v:shape>
                <w10:wrap type="tight" anchorx="margin"/>
              </v:group>
            </w:pict>
          </mc:Fallback>
        </mc:AlternateContent>
      </w:r>
      <w:r w:rsidRPr="007F60CA">
        <w:rPr>
          <w:noProof/>
        </w:rPr>
        <mc:AlternateContent>
          <mc:Choice Requires="wps">
            <w:drawing>
              <wp:anchor distT="0" distB="0" distL="114300" distR="114300" simplePos="0" relativeHeight="251670528" behindDoc="1" locked="0" layoutInCell="1" allowOverlap="1" wp14:anchorId="44EE1D31" wp14:editId="7DE2BFF5">
                <wp:simplePos x="0" y="0"/>
                <wp:positionH relativeFrom="margin">
                  <wp:posOffset>2540</wp:posOffset>
                </wp:positionH>
                <wp:positionV relativeFrom="paragraph">
                  <wp:posOffset>4507321</wp:posOffset>
                </wp:positionV>
                <wp:extent cx="5403850" cy="635"/>
                <wp:effectExtent l="0" t="0" r="6350" b="0"/>
                <wp:wrapTight wrapText="bothSides">
                  <wp:wrapPolygon edited="0">
                    <wp:start x="0" y="0"/>
                    <wp:lineTo x="0" y="20800"/>
                    <wp:lineTo x="21549" y="20800"/>
                    <wp:lineTo x="21549" y="0"/>
                    <wp:lineTo x="0" y="0"/>
                  </wp:wrapPolygon>
                </wp:wrapTight>
                <wp:docPr id="49" name="Textfeld 49"/>
                <wp:cNvGraphicFramePr/>
                <a:graphic xmlns:a="http://schemas.openxmlformats.org/drawingml/2006/main">
                  <a:graphicData uri="http://schemas.microsoft.com/office/word/2010/wordprocessingShape">
                    <wps:wsp>
                      <wps:cNvSpPr txBox="1"/>
                      <wps:spPr>
                        <a:xfrm>
                          <a:off x="0" y="0"/>
                          <a:ext cx="5403850" cy="635"/>
                        </a:xfrm>
                        <a:prstGeom prst="rect">
                          <a:avLst/>
                        </a:prstGeom>
                        <a:solidFill>
                          <a:prstClr val="white"/>
                        </a:solidFill>
                        <a:ln>
                          <a:noFill/>
                        </a:ln>
                      </wps:spPr>
                      <wps:txbx>
                        <w:txbxContent>
                          <w:p w:rsidR="00315D04" w:rsidRPr="001F0EB2" w:rsidRDefault="00315D04" w:rsidP="005F7B84">
                            <w:pPr>
                              <w:pStyle w:val="Beschriftung"/>
                              <w:rPr>
                                <w:noProof/>
                                <w:sz w:val="24"/>
                                <w:szCs w:val="24"/>
                                <w:lang w:eastAsia="x-none"/>
                              </w:rPr>
                            </w:pPr>
                            <w:bookmarkStart w:id="67" w:name="_Ref533778467"/>
                            <w:bookmarkStart w:id="68" w:name="_Toc534300025"/>
                            <w:r w:rsidRPr="001F0EB2">
                              <w:t xml:space="preserve">Figure </w:t>
                            </w:r>
                            <w:r w:rsidRPr="001F0EB2">
                              <w:fldChar w:fldCharType="begin"/>
                            </w:r>
                            <w:r w:rsidRPr="001F0EB2">
                              <w:instrText xml:space="preserve"> SEQ Figure \* ARABIC </w:instrText>
                            </w:r>
                            <w:r w:rsidRPr="001F0EB2">
                              <w:fldChar w:fldCharType="separate"/>
                            </w:r>
                            <w:r w:rsidR="00BA2AA5">
                              <w:rPr>
                                <w:noProof/>
                              </w:rPr>
                              <w:t>12</w:t>
                            </w:r>
                            <w:r w:rsidRPr="001F0EB2">
                              <w:fldChar w:fldCharType="end"/>
                            </w:r>
                            <w:bookmarkEnd w:id="67"/>
                            <w:r w:rsidRPr="001F0EB2">
                              <w:t xml:space="preserve"> Mutual information measure of Louvain communities compared to company of origin (left) and manually assigned subproject (right) for site group members.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E1D31" id="Textfeld 49" o:spid="_x0000_s1032" type="#_x0000_t202" style="position:absolute;left:0;text-align:left;margin-left:.2pt;margin-top:354.9pt;width:425.5pt;height:.05pt;z-index:-251645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" stroked="f">
                <v:textbox style="mso-fit-shape-to-text:t" inset="0,0,0,0">
                  <w:txbxContent>
                    <w:p w:rsidR="00315D04" w:rsidRPr="001F0EB2" w:rsidRDefault="00315D04" w:rsidP="005F7B84">
                      <w:pPr>
                        <w:pStyle w:val="Beschriftung"/>
                        <w:rPr>
                          <w:noProof/>
                          <w:sz w:val="24"/>
                          <w:szCs w:val="24"/>
                          <w:lang w:eastAsia="x-none"/>
                        </w:rPr>
                      </w:pPr>
                      <w:bookmarkStart w:id="69" w:name="_Ref533778467"/>
                      <w:bookmarkStart w:id="70" w:name="_Toc534300025"/>
                      <w:r w:rsidRPr="001F0EB2">
                        <w:t xml:space="preserve">Figure </w:t>
                      </w:r>
                      <w:r w:rsidRPr="001F0EB2">
                        <w:fldChar w:fldCharType="begin"/>
                      </w:r>
                      <w:r w:rsidRPr="001F0EB2">
                        <w:instrText xml:space="preserve"> SEQ Figure \* ARABIC </w:instrText>
                      </w:r>
                      <w:r w:rsidRPr="001F0EB2">
                        <w:fldChar w:fldCharType="separate"/>
                      </w:r>
                      <w:r w:rsidR="00BA2AA5">
                        <w:rPr>
                          <w:noProof/>
                        </w:rPr>
                        <w:t>12</w:t>
                      </w:r>
                      <w:r w:rsidRPr="001F0EB2">
                        <w:fldChar w:fldCharType="end"/>
                      </w:r>
                      <w:bookmarkEnd w:id="69"/>
                      <w:r w:rsidRPr="001F0EB2">
                        <w:t xml:space="preserve"> Mutual information measure of Louvain communities compared to company of origin (left) and manually assigned subproject (right) for site group members.</w:t>
                      </w:r>
                      <w:bookmarkEnd w:id="70"/>
                    </w:p>
                  </w:txbxContent>
                </v:textbox>
                <w10:wrap type="tight" anchorx="margin"/>
              </v:shape>
            </w:pict>
          </mc:Fallback>
        </mc:AlternateContent>
      </w:r>
      <w:r w:rsidR="005F7B84" w:rsidRPr="007F60CA">
        <w:rPr>
          <w:lang w:eastAsia="x-none"/>
        </w:rPr>
        <w:t>Using the same Louvain communities and comparing them for the site group, not the core team members</w:t>
      </w:r>
      <w:r w:rsidR="0014295C">
        <w:rPr>
          <w:lang w:eastAsia="x-none"/>
        </w:rPr>
        <w:t xml:space="preserve"> gives a different picture. Comparing Louvain communities </w:t>
      </w:r>
      <w:r w:rsidR="005F7B84" w:rsidRPr="007F60CA">
        <w:rPr>
          <w:lang w:eastAsia="x-none"/>
        </w:rPr>
        <w:t xml:space="preserve">to the company of origin and the manually assigned subprojects, gives a mutual information measure of </w:t>
      </w:r>
      <w:r w:rsidR="0014295C" w:rsidRPr="007F60CA">
        <w:rPr>
          <w:lang w:eastAsia="x-none"/>
        </w:rPr>
        <w:t xml:space="preserve">0.86 for the companies </w:t>
      </w:r>
      <w:r w:rsidR="005F7B84" w:rsidRPr="007F60CA">
        <w:rPr>
          <w:lang w:eastAsia="x-none"/>
        </w:rPr>
        <w:t xml:space="preserve">and </w:t>
      </w:r>
      <w:r w:rsidR="0014295C" w:rsidRPr="007F60CA">
        <w:rPr>
          <w:lang w:eastAsia="x-none"/>
        </w:rPr>
        <w:t>0.22 for the subprojects</w:t>
      </w:r>
      <w:r w:rsidR="005F7B84" w:rsidRPr="007F60CA">
        <w:rPr>
          <w:lang w:eastAsia="x-none"/>
        </w:rPr>
        <w:t xml:space="preserve">. NMI of communities compared to roles is zero, because the role of </w:t>
      </w:r>
      <w:r w:rsidR="0014295C">
        <w:rPr>
          <w:lang w:eastAsia="x-none"/>
        </w:rPr>
        <w:t>each</w:t>
      </w:r>
      <w:r w:rsidR="005F7B84" w:rsidRPr="007F60CA">
        <w:rPr>
          <w:lang w:eastAsia="x-none"/>
        </w:rPr>
        <w:t xml:space="preserve"> individual is </w:t>
      </w:r>
      <w:r w:rsidR="0014295C">
        <w:rPr>
          <w:lang w:eastAsia="x-none"/>
        </w:rPr>
        <w:t>“</w:t>
      </w:r>
      <w:r w:rsidR="005F7B84" w:rsidRPr="007F60CA">
        <w:rPr>
          <w:lang w:eastAsia="x-none"/>
        </w:rPr>
        <w:t>site-group member</w:t>
      </w:r>
      <w:r w:rsidR="0014295C">
        <w:rPr>
          <w:lang w:eastAsia="x-none"/>
        </w:rPr>
        <w:t>” (</w:t>
      </w:r>
      <w:proofErr w:type="spellStart"/>
      <w:proofErr w:type="gramStart"/>
      <w:r w:rsidR="0014295C">
        <w:rPr>
          <w:lang w:eastAsia="x-none"/>
        </w:rPr>
        <w:t>role.type</w:t>
      </w:r>
      <w:proofErr w:type="spellEnd"/>
      <w:proofErr w:type="gramEnd"/>
      <w:r w:rsidR="0014295C">
        <w:rPr>
          <w:lang w:eastAsia="x-none"/>
        </w:rPr>
        <w:t xml:space="preserve"> = 1)</w:t>
      </w:r>
      <w:r w:rsidR="005F7B84" w:rsidRPr="007F60CA">
        <w:rPr>
          <w:lang w:eastAsia="x-none"/>
        </w:rPr>
        <w:t>.</w:t>
      </w:r>
      <w:r w:rsidR="008419A8" w:rsidRPr="007F60CA">
        <w:rPr>
          <w:lang w:eastAsia="x-none"/>
        </w:rPr>
        <w:t xml:space="preserve"> As we can see in </w:t>
      </w:r>
      <w:r w:rsidR="008419A8" w:rsidRPr="007F60CA">
        <w:rPr>
          <w:lang w:eastAsia="x-none"/>
        </w:rPr>
        <w:fldChar w:fldCharType="begin"/>
      </w:r>
      <w:r w:rsidR="008419A8" w:rsidRPr="007F60CA">
        <w:rPr>
          <w:lang w:eastAsia="x-none"/>
        </w:rPr>
        <w:instrText xml:space="preserve"> REF _Ref533778467 \h </w:instrText>
      </w:r>
      <w:r w:rsidR="008419A8" w:rsidRPr="007F60CA">
        <w:rPr>
          <w:lang w:eastAsia="x-none"/>
        </w:rPr>
      </w:r>
      <w:r w:rsidR="008419A8" w:rsidRPr="007F60CA">
        <w:rPr>
          <w:lang w:eastAsia="x-none"/>
        </w:rPr>
        <w:fldChar w:fldCharType="separate"/>
      </w:r>
      <w:r w:rsidR="008419A8" w:rsidRPr="007F60CA">
        <w:t>Figure 11</w:t>
      </w:r>
      <w:r w:rsidR="008419A8" w:rsidRPr="007F60CA">
        <w:rPr>
          <w:lang w:eastAsia="x-none"/>
        </w:rPr>
        <w:fldChar w:fldCharType="end"/>
      </w:r>
      <w:r w:rsidR="008419A8" w:rsidRPr="007F60CA">
        <w:rPr>
          <w:lang w:eastAsia="x-none"/>
        </w:rPr>
        <w:t xml:space="preserve"> the curve for both comparisons are constant and no significant change of the NMI over time takes place.</w:t>
      </w:r>
    </w:p>
    <w:p w:rsidR="00443742" w:rsidRPr="007F60CA" w:rsidRDefault="00443742" w:rsidP="00443742">
      <w:pPr>
        <w:pStyle w:val="berschrift3"/>
        <w:rPr>
          <w:lang w:val="en-GB"/>
        </w:rPr>
      </w:pPr>
      <w:bookmarkStart w:id="71" w:name="_Toc534300897"/>
      <w:r w:rsidRPr="007F60CA">
        <w:rPr>
          <w:lang w:val="en-GB"/>
        </w:rPr>
        <w:t>7.2.4</w:t>
      </w:r>
      <w:r w:rsidRPr="007F60CA">
        <w:rPr>
          <w:lang w:val="en-GB"/>
        </w:rPr>
        <w:tab/>
        <w:t>How does SNA help to understand the connections between individuals?</w:t>
      </w:r>
      <w:bookmarkEnd w:id="71"/>
    </w:p>
    <w:p w:rsidR="004A0001" w:rsidRDefault="00315D04" w:rsidP="003412F5">
      <w:pPr>
        <w:rPr>
          <w:lang w:eastAsia="x-none"/>
        </w:rPr>
      </w:pPr>
      <w:r>
        <w:rPr>
          <w:lang w:eastAsia="x-none"/>
        </w:rPr>
        <w:t xml:space="preserve">To understand the connections within the informal organization, we need to identify the general </w:t>
      </w:r>
      <w:r w:rsidR="007D43F6">
        <w:rPr>
          <w:lang w:eastAsia="x-none"/>
        </w:rPr>
        <w:t xml:space="preserve">connectivity pattern of a network. Unless the </w:t>
      </w:r>
      <w:proofErr w:type="spellStart"/>
      <w:r w:rsidR="007D43F6">
        <w:rPr>
          <w:lang w:eastAsia="x-none"/>
        </w:rPr>
        <w:t>dynami</w:t>
      </w:r>
      <w:proofErr w:type="spellEnd"/>
      <w:r w:rsidR="007D43F6">
        <w:rPr>
          <w:lang w:eastAsia="x-none"/>
        </w:rPr>
        <w:t xml:space="preserve"> networks, the static one including the whole communication dataset of ONE, does not exhibit IBN structures (IBN = 0.02). Accounting for the dynamic character of communication, we focus the analysis on the DynSnap networks. </w:t>
      </w:r>
      <w:r w:rsidR="00443742" w:rsidRPr="007F60CA">
        <w:rPr>
          <w:lang w:eastAsia="x-none"/>
        </w:rPr>
        <w:fldChar w:fldCharType="begin"/>
      </w:r>
      <w:r w:rsidR="00443742" w:rsidRPr="007F60CA">
        <w:rPr>
          <w:lang w:eastAsia="x-none"/>
        </w:rPr>
        <w:instrText xml:space="preserve"> REF _Ref533781133 \h </w:instrText>
      </w:r>
      <w:r w:rsidR="00443742" w:rsidRPr="007F60CA">
        <w:rPr>
          <w:lang w:eastAsia="x-none"/>
        </w:rPr>
      </w:r>
      <w:r w:rsidR="00443742" w:rsidRPr="007F60CA">
        <w:rPr>
          <w:lang w:eastAsia="x-none"/>
        </w:rPr>
        <w:fldChar w:fldCharType="separate"/>
      </w:r>
      <w:r>
        <w:t xml:space="preserve">Figure </w:t>
      </w:r>
      <w:r>
        <w:rPr>
          <w:noProof/>
        </w:rPr>
        <w:t>13</w:t>
      </w:r>
      <w:r w:rsidR="00443742" w:rsidRPr="007F60CA">
        <w:rPr>
          <w:lang w:eastAsia="x-none"/>
        </w:rPr>
        <w:fldChar w:fldCharType="end"/>
      </w:r>
      <w:r w:rsidR="00443742" w:rsidRPr="007F60CA">
        <w:rPr>
          <w:lang w:eastAsia="x-none"/>
        </w:rPr>
        <w:t xml:space="preserve"> shows the in-block nestedness derived with the model of </w:t>
      </w:r>
      <w:r w:rsidR="00443742" w:rsidRPr="007F60CA">
        <w:rPr>
          <w:lang w:eastAsia="x-none"/>
        </w:rPr>
        <w:fldChar w:fldCharType="begin" w:fldLock="1"/>
      </w:r>
      <w:r w:rsidR="00443742" w:rsidRPr="007F60CA">
        <w:rPr>
          <w:lang w:eastAsia="x-none"/>
        </w:rPr>
        <w:instrText>ADDIN CSL_CITATION {"citationItems":[{"id":"ITEM-1","itemData":{"DOI":"10.1103/PhysRevE.97.062302","ISSN":"24700053","abstract":"As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E","id":"ITEM-1","issue":"6","issued":{"date-parts":[["2018"]]},"title":"Revealing in-block nestedness: Detection and benchmarking","type":"article-journal","volume":"97"},"uris":["http://www.mendeley.com/documents/?uuid=cae3ee24-ebe2-48e8-a15a-fc0bdf37c873"]}],"mendeley":{"formattedCitation":"(Solé-Ribalta et al., 2018)","manualFormatting":"Solé-Ribalta et al. (2018)","plainTextFormattedCitation":"(Solé-Ribalta et al., 2018)","previouslyFormattedCitation":"(Solé-Ribalta et al., 2018)"},"properties":{"noteIndex":0},"schema":"https://github.com/citation-style-language/schema/raw/master/csl-citation.json"}</w:instrText>
      </w:r>
      <w:r w:rsidR="00443742" w:rsidRPr="007F60CA">
        <w:rPr>
          <w:lang w:eastAsia="x-none"/>
        </w:rPr>
        <w:fldChar w:fldCharType="separate"/>
      </w:r>
      <w:r w:rsidR="00443742" w:rsidRPr="007F60CA">
        <w:rPr>
          <w:noProof/>
          <w:lang w:eastAsia="x-none"/>
        </w:rPr>
        <w:t>Solé-Ribalta et al. (2018)</w:t>
      </w:r>
      <w:r w:rsidR="00443742" w:rsidRPr="007F60CA">
        <w:rPr>
          <w:lang w:eastAsia="x-none"/>
        </w:rPr>
        <w:fldChar w:fldCharType="end"/>
      </w:r>
      <w:r w:rsidR="00443742" w:rsidRPr="007F60CA">
        <w:rPr>
          <w:lang w:eastAsia="x-none"/>
        </w:rPr>
        <w:t xml:space="preserve">. </w:t>
      </w:r>
      <w:r w:rsidR="007D43F6">
        <w:rPr>
          <w:lang w:eastAsia="x-none"/>
        </w:rPr>
        <w:t>The observation of IBN structures</w:t>
      </w:r>
      <w:r w:rsidR="00443742" w:rsidRPr="007F60CA">
        <w:rPr>
          <w:lang w:eastAsia="x-none"/>
        </w:rPr>
        <w:t xml:space="preserve"> decreases </w:t>
      </w:r>
      <w:proofErr w:type="gramStart"/>
      <w:r w:rsidR="00443742" w:rsidRPr="007F60CA">
        <w:rPr>
          <w:lang w:eastAsia="x-none"/>
        </w:rPr>
        <w:t>f</w:t>
      </w:r>
      <w:r w:rsidR="007D43F6">
        <w:rPr>
          <w:lang w:eastAsia="x-none"/>
        </w:rPr>
        <w:t>(</w:t>
      </w:r>
      <w:proofErr w:type="gramEnd"/>
      <w:r w:rsidR="00443742" w:rsidRPr="007F60CA">
        <w:rPr>
          <w:lang w:eastAsia="x-none"/>
        </w:rPr>
        <w:t>rom 0.28 to 0.16</w:t>
      </w:r>
      <w:r w:rsidR="007D43F6">
        <w:rPr>
          <w:lang w:eastAsia="x-none"/>
        </w:rPr>
        <w:t>)</w:t>
      </w:r>
      <w:r w:rsidR="00443742" w:rsidRPr="007F60CA">
        <w:rPr>
          <w:lang w:eastAsia="x-none"/>
        </w:rPr>
        <w:t xml:space="preserve"> between dyn1 and dyn4, stays </w:t>
      </w:r>
      <w:r w:rsidR="007D43F6">
        <w:rPr>
          <w:lang w:eastAsia="x-none"/>
        </w:rPr>
        <w:t>constant</w:t>
      </w:r>
      <w:r w:rsidR="00443742" w:rsidRPr="007F60CA">
        <w:rPr>
          <w:lang w:eastAsia="x-none"/>
        </w:rPr>
        <w:t xml:space="preserve"> </w:t>
      </w:r>
      <w:r w:rsidR="007D43F6">
        <w:rPr>
          <w:lang w:eastAsia="x-none"/>
        </w:rPr>
        <w:t>(</w:t>
      </w:r>
      <w:r w:rsidR="00443742" w:rsidRPr="007F60CA">
        <w:rPr>
          <w:lang w:eastAsia="x-none"/>
        </w:rPr>
        <w:t>0.16 – 0.18</w:t>
      </w:r>
      <w:r w:rsidR="007D43F6">
        <w:rPr>
          <w:lang w:eastAsia="x-none"/>
        </w:rPr>
        <w:t>) for dyn5 and</w:t>
      </w:r>
      <w:r w:rsidR="00443742" w:rsidRPr="007F60CA">
        <w:rPr>
          <w:lang w:eastAsia="x-none"/>
        </w:rPr>
        <w:t xml:space="preserve"> dyn6. Between dyn7 and dyn11 the IBN value between 0.16 and 0.13. </w:t>
      </w:r>
      <w:r w:rsidR="00443742" w:rsidRPr="007F60CA">
        <w:rPr>
          <w:lang w:eastAsia="x-none"/>
        </w:rPr>
        <w:fldChar w:fldCharType="begin"/>
      </w:r>
      <w:r w:rsidR="00443742" w:rsidRPr="007F60CA">
        <w:rPr>
          <w:lang w:eastAsia="x-none"/>
        </w:rPr>
        <w:instrText xml:space="preserve"> REF _Ref533781133 \h </w:instrText>
      </w:r>
      <w:r w:rsidR="00443742" w:rsidRPr="007F60CA">
        <w:rPr>
          <w:lang w:eastAsia="x-none"/>
        </w:rPr>
      </w:r>
      <w:r w:rsidR="00443742" w:rsidRPr="007F60CA">
        <w:rPr>
          <w:lang w:eastAsia="x-none"/>
        </w:rPr>
        <w:fldChar w:fldCharType="separate"/>
      </w:r>
      <w:r w:rsidR="00443742" w:rsidRPr="007F60CA">
        <w:t>Figure 1</w:t>
      </w:r>
      <w:r w:rsidR="003412F5">
        <w:t>4</w:t>
      </w:r>
      <w:r w:rsidR="00443742" w:rsidRPr="007F60CA">
        <w:rPr>
          <w:lang w:eastAsia="x-none"/>
        </w:rPr>
        <w:fldChar w:fldCharType="end"/>
      </w:r>
      <w:r w:rsidR="00443742" w:rsidRPr="007F60CA">
        <w:rPr>
          <w:lang w:eastAsia="x-none"/>
        </w:rPr>
        <w:t xml:space="preserve"> contains the IBN-lines for two random networks</w:t>
      </w:r>
      <w:r w:rsidR="007D43F6">
        <w:rPr>
          <w:lang w:eastAsia="x-none"/>
        </w:rPr>
        <w:t xml:space="preserve"> as well. The control networks are</w:t>
      </w:r>
      <w:r w:rsidR="00443742" w:rsidRPr="007F60CA">
        <w:rPr>
          <w:lang w:eastAsia="x-none"/>
        </w:rPr>
        <w:t xml:space="preserve"> generated with Erdös-Renyi</w:t>
      </w:r>
      <w:r w:rsidR="007D43F6">
        <w:rPr>
          <w:lang w:eastAsia="x-none"/>
        </w:rPr>
        <w:t xml:space="preserve"> model</w:t>
      </w:r>
      <w:r w:rsidR="00443742" w:rsidRPr="007F60CA">
        <w:rPr>
          <w:lang w:eastAsia="x-none"/>
        </w:rPr>
        <w:t xml:space="preserve"> and configuration model. These two lines are </w:t>
      </w:r>
      <w:r w:rsidR="007D43F6">
        <w:rPr>
          <w:lang w:eastAsia="x-none"/>
        </w:rPr>
        <w:t xml:space="preserve">both </w:t>
      </w:r>
      <w:r w:rsidR="00443742" w:rsidRPr="007F60CA">
        <w:rPr>
          <w:lang w:eastAsia="x-none"/>
        </w:rPr>
        <w:t>lower and close to</w:t>
      </w:r>
      <w:r w:rsidR="007D43F6">
        <w:rPr>
          <w:lang w:eastAsia="x-none"/>
        </w:rPr>
        <w:t xml:space="preserve"> or exactly</w:t>
      </w:r>
      <w:r w:rsidR="00443742" w:rsidRPr="007F60CA">
        <w:rPr>
          <w:lang w:eastAsia="x-none"/>
        </w:rPr>
        <w:t xml:space="preserve"> zero for every </w:t>
      </w:r>
      <w:r w:rsidR="007D43F6">
        <w:rPr>
          <w:lang w:eastAsia="x-none"/>
        </w:rPr>
        <w:t>dynamic</w:t>
      </w:r>
      <w:r w:rsidR="00443742" w:rsidRPr="007F60CA">
        <w:rPr>
          <w:lang w:eastAsia="x-none"/>
        </w:rPr>
        <w:t xml:space="preserve"> network. The </w:t>
      </w:r>
      <w:r w:rsidR="003B7717">
        <w:rPr>
          <w:lang w:eastAsia="x-none"/>
        </w:rPr>
        <w:t xml:space="preserve">temporal </w:t>
      </w:r>
      <w:r w:rsidR="00443742" w:rsidRPr="007F60CA">
        <w:rPr>
          <w:lang w:eastAsia="x-none"/>
        </w:rPr>
        <w:t xml:space="preserve">line for </w:t>
      </w:r>
      <w:r w:rsidR="003B7717">
        <w:rPr>
          <w:lang w:eastAsia="x-none"/>
        </w:rPr>
        <w:t>each of the eleven</w:t>
      </w:r>
      <w:r w:rsidR="00443742" w:rsidRPr="007F60CA">
        <w:rPr>
          <w:lang w:eastAsia="x-none"/>
        </w:rPr>
        <w:t xml:space="preserve"> ONE network is significantly difference from zero</w:t>
      </w:r>
      <w:r w:rsidR="003B7717">
        <w:rPr>
          <w:lang w:eastAsia="x-none"/>
        </w:rPr>
        <w:t>. T</w:t>
      </w:r>
      <w:r w:rsidR="00443742" w:rsidRPr="007F60CA">
        <w:rPr>
          <w:lang w:eastAsia="x-none"/>
        </w:rPr>
        <w:t>he</w:t>
      </w:r>
      <w:r w:rsidR="003B7717">
        <w:rPr>
          <w:lang w:eastAsia="x-none"/>
        </w:rPr>
        <w:t xml:space="preserve"> paired t-test at the</w:t>
      </w:r>
      <w:r w:rsidR="00443742" w:rsidRPr="007F60CA">
        <w:rPr>
          <w:lang w:eastAsia="x-none"/>
        </w:rPr>
        <w:t xml:space="preserve"> 99% confidence level gives back a p-value of 1.347e-08. </w:t>
      </w:r>
      <w:r w:rsidR="003B7717">
        <w:rPr>
          <w:lang w:eastAsia="x-none"/>
        </w:rPr>
        <w:t>Consequently,</w:t>
      </w:r>
      <w:r w:rsidR="00443742" w:rsidRPr="007F60CA">
        <w:rPr>
          <w:lang w:eastAsia="x-none"/>
        </w:rPr>
        <w:t xml:space="preserve"> we can state</w:t>
      </w:r>
      <w:r w:rsidR="003B7717">
        <w:rPr>
          <w:lang w:eastAsia="x-none"/>
        </w:rPr>
        <w:t xml:space="preserve"> the presence of </w:t>
      </w:r>
      <w:r w:rsidR="00443742" w:rsidRPr="007F60CA">
        <w:rPr>
          <w:lang w:eastAsia="x-none"/>
        </w:rPr>
        <w:t>in-</w:t>
      </w:r>
      <w:r w:rsidR="00443742" w:rsidRPr="007F60CA">
        <w:rPr>
          <w:lang w:eastAsia="x-none"/>
        </w:rPr>
        <w:lastRenderedPageBreak/>
        <w:t>block nestedness in the ONE</w:t>
      </w:r>
      <w:r w:rsidR="003B7717">
        <w:rPr>
          <w:lang w:eastAsia="x-none"/>
        </w:rPr>
        <w:t xml:space="preserve"> email</w:t>
      </w:r>
      <w:r w:rsidR="00443742" w:rsidRPr="007F60CA">
        <w:rPr>
          <w:lang w:eastAsia="x-none"/>
        </w:rPr>
        <w:t xml:space="preserve"> collaboration network. The </w:t>
      </w:r>
      <w:r w:rsidR="000E1839">
        <w:rPr>
          <w:lang w:eastAsia="x-none"/>
        </w:rPr>
        <w:t>observation</w:t>
      </w:r>
      <w:r w:rsidR="00443742" w:rsidRPr="007F60CA">
        <w:rPr>
          <w:lang w:eastAsia="x-none"/>
        </w:rPr>
        <w:t xml:space="preserve"> of IBN </w:t>
      </w:r>
      <w:r w:rsidR="000E1839">
        <w:rPr>
          <w:lang w:eastAsia="x-none"/>
        </w:rPr>
        <w:t xml:space="preserve">structures </w:t>
      </w:r>
      <w:r w:rsidR="00ED775F">
        <w:rPr>
          <w:lang w:eastAsia="x-none"/>
        </w:rPr>
        <w:t>denotes</w:t>
      </w:r>
      <w:r w:rsidR="000E1839">
        <w:rPr>
          <w:lang w:eastAsia="x-none"/>
        </w:rPr>
        <w:t xml:space="preserve"> the informal structure of</w:t>
      </w:r>
      <w:r w:rsidR="00443742" w:rsidRPr="007F60CA">
        <w:rPr>
          <w:lang w:eastAsia="x-none"/>
        </w:rPr>
        <w:t xml:space="preserve"> the ONE </w:t>
      </w:r>
      <w:r w:rsidR="000E1839">
        <w:rPr>
          <w:lang w:eastAsia="x-none"/>
        </w:rPr>
        <w:t xml:space="preserve">project </w:t>
      </w:r>
      <w:r w:rsidR="00443742" w:rsidRPr="007F60CA">
        <w:rPr>
          <w:lang w:eastAsia="x-none"/>
        </w:rPr>
        <w:t xml:space="preserve">team </w:t>
      </w:r>
      <w:r w:rsidR="000E1839">
        <w:rPr>
          <w:lang w:eastAsia="x-none"/>
        </w:rPr>
        <w:t xml:space="preserve">to </w:t>
      </w:r>
      <w:r w:rsidR="00443742" w:rsidRPr="007F60CA">
        <w:rPr>
          <w:lang w:eastAsia="x-none"/>
        </w:rPr>
        <w:t xml:space="preserve">consists of </w:t>
      </w:r>
      <w:r w:rsidR="000E1839">
        <w:rPr>
          <w:lang w:eastAsia="x-none"/>
        </w:rPr>
        <w:t xml:space="preserve">communities. The blocks, </w:t>
      </w:r>
      <w:r w:rsidR="00443742" w:rsidRPr="007F60CA">
        <w:rPr>
          <w:lang w:eastAsia="x-none"/>
        </w:rPr>
        <w:t>dense</w:t>
      </w:r>
      <w:r w:rsidR="000E1839">
        <w:rPr>
          <w:lang w:eastAsia="x-none"/>
        </w:rPr>
        <w:t>ly</w:t>
      </w:r>
      <w:r w:rsidR="00443742" w:rsidRPr="007F60CA">
        <w:rPr>
          <w:lang w:eastAsia="x-none"/>
        </w:rPr>
        <w:t xml:space="preserve"> </w:t>
      </w:r>
      <w:r w:rsidR="000E1839">
        <w:rPr>
          <w:lang w:eastAsia="x-none"/>
        </w:rPr>
        <w:t>connected</w:t>
      </w:r>
      <w:r w:rsidR="00443742" w:rsidRPr="007F60CA">
        <w:rPr>
          <w:lang w:eastAsia="x-none"/>
        </w:rPr>
        <w:t xml:space="preserve"> within and </w:t>
      </w:r>
      <w:r w:rsidR="00AE44D8">
        <w:rPr>
          <w:lang w:eastAsia="x-none"/>
        </w:rPr>
        <w:t>manifesting loose</w:t>
      </w:r>
      <w:r w:rsidR="00443742" w:rsidRPr="007F60CA">
        <w:rPr>
          <w:lang w:eastAsia="x-none"/>
        </w:rPr>
        <w:t xml:space="preserve"> connection between</w:t>
      </w:r>
      <w:r w:rsidR="000E1839">
        <w:rPr>
          <w:lang w:eastAsia="x-none"/>
        </w:rPr>
        <w:t xml:space="preserve">, </w:t>
      </w:r>
      <w:r w:rsidR="00AE44D8">
        <w:rPr>
          <w:lang w:eastAsia="x-none"/>
        </w:rPr>
        <w:t>inter</w:t>
      </w:r>
      <w:r w:rsidR="00BA2AA5">
        <w:rPr>
          <w:noProof/>
        </w:rPr>
        <mc:AlternateContent>
          <mc:Choice Requires="wps">
            <w:drawing>
              <wp:anchor distT="0" distB="0" distL="114300" distR="114300" simplePos="0" relativeHeight="251705344" behindDoc="1" locked="0" layoutInCell="1" allowOverlap="1" wp14:anchorId="7D3AB81E" wp14:editId="50B65501">
                <wp:simplePos x="0" y="0"/>
                <wp:positionH relativeFrom="column">
                  <wp:posOffset>0</wp:posOffset>
                </wp:positionH>
                <wp:positionV relativeFrom="paragraph">
                  <wp:posOffset>4655185</wp:posOffset>
                </wp:positionV>
                <wp:extent cx="5399405" cy="635"/>
                <wp:effectExtent l="0" t="0" r="0" b="0"/>
                <wp:wrapTight wrapText="bothSides">
                  <wp:wrapPolygon edited="0">
                    <wp:start x="0" y="0"/>
                    <wp:lineTo x="0" y="21600"/>
                    <wp:lineTo x="21600" y="21600"/>
                    <wp:lineTo x="21600" y="0"/>
                  </wp:wrapPolygon>
                </wp:wrapTight>
                <wp:docPr id="21" name="Textfeld 2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BA2AA5" w:rsidRPr="00BB45F1" w:rsidRDefault="00BA2AA5" w:rsidP="00BA2AA5">
                            <w:pPr>
                              <w:pStyle w:val="Beschriftung"/>
                              <w:rPr>
                                <w:sz w:val="24"/>
                                <w:szCs w:val="24"/>
                                <w:lang w:eastAsia="x-none"/>
                              </w:rPr>
                            </w:pPr>
                            <w:r>
                              <w:t xml:space="preserve">Figure </w:t>
                            </w:r>
                            <w:r>
                              <w:fldChar w:fldCharType="begin"/>
                            </w:r>
                            <w:r>
                              <w:instrText xml:space="preserve"> SEQ Figure \* ARABIC </w:instrText>
                            </w:r>
                            <w:r>
                              <w:fldChar w:fldCharType="separate"/>
                            </w:r>
                            <w:r>
                              <w:rPr>
                                <w:noProof/>
                              </w:rPr>
                              <w:t>13</w:t>
                            </w:r>
                            <w:r>
                              <w:fldChar w:fldCharType="end"/>
                            </w:r>
                            <w:r>
                              <w:t xml:space="preserve"> </w:t>
                            </w:r>
                            <w:r w:rsidRPr="00F06F09">
                              <w:t>Timeseries and boxplot of in-block nestedness on the DynSnap timescales for the ONE network, Erdös-Renyi model and Configuration model. Values for the ONE dataset are significantly different from the two random model indication in-block nestedness.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3AB81E" id="Textfeld 21" o:spid="_x0000_s1033" type="#_x0000_t202" style="position:absolute;left:0;text-align:left;margin-left:0;margin-top:366.55pt;width:425.15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" stroked="f">
                <v:textbox style="mso-fit-shape-to-text:t" inset="0,0,0,0">
                  <w:txbxContent>
                    <w:p w:rsidR="00BA2AA5" w:rsidRPr="00BB45F1" w:rsidRDefault="00BA2AA5" w:rsidP="00BA2AA5">
                      <w:pPr>
                        <w:pStyle w:val="Beschriftung"/>
                        <w:rPr>
                          <w:sz w:val="24"/>
                          <w:szCs w:val="24"/>
                          <w:lang w:eastAsia="x-none"/>
                        </w:rPr>
                      </w:pPr>
                      <w:r>
                        <w:t xml:space="preserve">Figure </w:t>
                      </w:r>
                      <w:r>
                        <w:fldChar w:fldCharType="begin"/>
                      </w:r>
                      <w:r>
                        <w:instrText xml:space="preserve"> SEQ Figure \* ARABIC </w:instrText>
                      </w:r>
                      <w:r>
                        <w:fldChar w:fldCharType="separate"/>
                      </w:r>
                      <w:r>
                        <w:rPr>
                          <w:noProof/>
                        </w:rPr>
                        <w:t>13</w:t>
                      </w:r>
                      <w:r>
                        <w:fldChar w:fldCharType="end"/>
                      </w:r>
                      <w:r>
                        <w:t xml:space="preserve"> </w:t>
                      </w:r>
                      <w:r w:rsidRPr="00F06F09">
                        <w:t>Timeseries and boxplot of in-block nestedness on the DynSnap timescales for the ONE network, Erdös-Renyi model and Configuration model. Values for the ONE dataset are significantly different from the two random model indication in-block nestedness.</w:t>
                      </w:r>
                    </w:p>
                  </w:txbxContent>
                </v:textbox>
                <w10:wrap type="tight"/>
              </v:shape>
            </w:pict>
          </mc:Fallback>
        </mc:AlternateContent>
      </w:r>
      <w:r w:rsidR="003412F5">
        <w:rPr>
          <w:noProof/>
          <w:lang w:eastAsia="x-none"/>
        </w:rPr>
        <w:drawing>
          <wp:anchor distT="0" distB="0" distL="114300" distR="114300" simplePos="0" relativeHeight="251703296" behindDoc="1" locked="0" layoutInCell="1" allowOverlap="1" wp14:anchorId="7273D3CD">
            <wp:simplePos x="0" y="0"/>
            <wp:positionH relativeFrom="margin">
              <wp:align>left</wp:align>
            </wp:positionH>
            <wp:positionV relativeFrom="paragraph">
              <wp:posOffset>1178560</wp:posOffset>
            </wp:positionV>
            <wp:extent cx="5399405" cy="3419475"/>
            <wp:effectExtent l="0" t="0" r="0" b="9525"/>
            <wp:wrapTight wrapText="bothSides">
              <wp:wrapPolygon edited="0">
                <wp:start x="0" y="0"/>
                <wp:lineTo x="0" y="21540"/>
                <wp:lineTo x="21491" y="21540"/>
                <wp:lineTo x="21491" y="5054"/>
                <wp:lineTo x="11736" y="3851"/>
                <wp:lineTo x="14708" y="3851"/>
                <wp:lineTo x="15242" y="3610"/>
                <wp:lineTo x="15242" y="1203"/>
                <wp:lineTo x="14861" y="963"/>
                <wp:lineTo x="11736" y="0"/>
                <wp:lineTo x="0" y="0"/>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99405" cy="3419475"/>
                    </a:xfrm>
                    <a:prstGeom prst="rect">
                      <a:avLst/>
                    </a:prstGeom>
                    <a:noFill/>
                  </pic:spPr>
                </pic:pic>
              </a:graphicData>
            </a:graphic>
            <wp14:sizeRelH relativeFrom="margin">
              <wp14:pctWidth>0</wp14:pctWidth>
            </wp14:sizeRelH>
            <wp14:sizeRelV relativeFrom="margin">
              <wp14:pctHeight>0</wp14:pctHeight>
            </wp14:sizeRelV>
          </wp:anchor>
        </w:drawing>
      </w:r>
      <w:r w:rsidR="00AE44D8">
        <w:rPr>
          <w:lang w:eastAsia="x-none"/>
        </w:rPr>
        <w:t xml:space="preserve">nally </w:t>
      </w:r>
      <w:r w:rsidR="00ED775F">
        <w:rPr>
          <w:lang w:eastAsia="x-none"/>
        </w:rPr>
        <w:t>exhibit</w:t>
      </w:r>
      <w:r w:rsidR="000E1839">
        <w:rPr>
          <w:lang w:eastAsia="x-none"/>
        </w:rPr>
        <w:t xml:space="preserve"> nestedness</w:t>
      </w:r>
      <w:r w:rsidR="00443742" w:rsidRPr="007F60CA">
        <w:rPr>
          <w:lang w:eastAsia="x-none"/>
        </w:rPr>
        <w:t xml:space="preserve">. </w:t>
      </w:r>
      <w:bookmarkStart w:id="72" w:name="_Toc534300028"/>
    </w:p>
    <w:p w:rsidR="003412F5" w:rsidRDefault="003412F5" w:rsidP="003412F5">
      <w:pPr>
        <w:rPr>
          <w:lang w:eastAsia="x-none"/>
        </w:rPr>
      </w:pPr>
    </w:p>
    <w:p w:rsidR="004A0001" w:rsidRDefault="00ED775F" w:rsidP="00D66500">
      <w:pPr>
        <w:pStyle w:val="Beschriftung"/>
      </w:pPr>
      <w:r w:rsidRPr="007F60CA">
        <w:rPr>
          <w:noProof/>
          <w:lang w:eastAsia="x-none"/>
        </w:rPr>
        <w:drawing>
          <wp:anchor distT="0" distB="0" distL="114300" distR="114300" simplePos="0" relativeHeight="251683840" behindDoc="1" locked="0" layoutInCell="1" allowOverlap="1" wp14:anchorId="5CE0D91B" wp14:editId="38F5BFE5">
            <wp:simplePos x="0" y="0"/>
            <wp:positionH relativeFrom="margin">
              <wp:align>left</wp:align>
            </wp:positionH>
            <wp:positionV relativeFrom="paragraph">
              <wp:posOffset>133350</wp:posOffset>
            </wp:positionV>
            <wp:extent cx="2833200" cy="2707200"/>
            <wp:effectExtent l="0" t="0" r="5715" b="0"/>
            <wp:wrapTight wrapText="bothSides">
              <wp:wrapPolygon edited="0">
                <wp:start x="0" y="0"/>
                <wp:lineTo x="0" y="21433"/>
                <wp:lineTo x="21498" y="21433"/>
                <wp:lineTo x="21498"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BN_compare.png"/>
                    <pic:cNvPicPr/>
                  </pic:nvPicPr>
                  <pic:blipFill rotWithShape="1">
                    <a:blip r:embed="rId55">
                      <a:extLst>
                        <a:ext uri="{28A0092B-C50C-407E-A947-70E740481C1C}">
                          <a14:useLocalDpi xmlns:a14="http://schemas.microsoft.com/office/drawing/2010/main" val="0"/>
                        </a:ext>
                      </a:extLst>
                    </a:blip>
                    <a:srcRect t="4540"/>
                    <a:stretch/>
                  </pic:blipFill>
                  <pic:spPr bwMode="auto">
                    <a:xfrm>
                      <a:off x="0" y="0"/>
                      <a:ext cx="2833200" cy="270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A0001" w:rsidRDefault="004A0001" w:rsidP="00D66500">
      <w:pPr>
        <w:pStyle w:val="Beschriftung"/>
      </w:pPr>
    </w:p>
    <w:p w:rsidR="00751C6C" w:rsidRPr="00152524" w:rsidRDefault="00751C6C" w:rsidP="00751C6C">
      <w:pPr>
        <w:pStyle w:val="berschrift3"/>
        <w:rPr>
          <w:lang w:val="en-GB"/>
        </w:rPr>
      </w:pPr>
      <w:bookmarkStart w:id="73" w:name="_Toc534300898"/>
      <w:bookmarkEnd w:id="72"/>
      <w:r w:rsidRPr="00152524">
        <w:rPr>
          <w:lang w:val="en-GB"/>
        </w:rPr>
        <w:t>7.2.5</w:t>
      </w:r>
      <w:r w:rsidRPr="00152524">
        <w:rPr>
          <w:lang w:val="en-GB"/>
        </w:rPr>
        <w:tab/>
        <w:t>Insights to help to improve communication</w:t>
      </w:r>
      <w:bookmarkEnd w:id="73"/>
    </w:p>
    <w:p w:rsidR="001F0EB2" w:rsidRDefault="001F0EB2" w:rsidP="001F0EB2">
      <w:pPr>
        <w:rPr>
          <w:lang w:eastAsia="x-none"/>
        </w:rPr>
      </w:pPr>
      <w:r w:rsidRPr="00152524">
        <w:rPr>
          <w:lang w:eastAsia="x-none"/>
        </w:rPr>
        <w:t xml:space="preserve">To generate insights, that may help to improve the communication in further project phases or the next projects, the key results are compared with the project plan and </w:t>
      </w:r>
      <w:r w:rsidR="00152524">
        <w:rPr>
          <w:lang w:eastAsia="x-none"/>
        </w:rPr>
        <w:t xml:space="preserve">accessible </w:t>
      </w:r>
      <w:r w:rsidRPr="00152524">
        <w:rPr>
          <w:lang w:eastAsia="x-none"/>
        </w:rPr>
        <w:t>statistical data the project ONE smart solution.</w:t>
      </w:r>
    </w:p>
    <w:p w:rsidR="001F0EB2" w:rsidRPr="00C6797D" w:rsidRDefault="00B24CF3" w:rsidP="001F0EB2">
      <w:pPr>
        <w:rPr>
          <w:lang w:eastAsia="x-none"/>
        </w:rPr>
      </w:pPr>
      <w:r w:rsidRPr="00C6797D">
        <w:rPr>
          <w:lang w:eastAsia="x-none"/>
        </w:rPr>
        <w:t xml:space="preserve">The considered time period in </w:t>
      </w:r>
      <w:r w:rsidRPr="00C6797D">
        <w:rPr>
          <w:lang w:eastAsia="x-none"/>
        </w:rPr>
        <w:fldChar w:fldCharType="begin"/>
      </w:r>
      <w:r w:rsidRPr="00C6797D">
        <w:rPr>
          <w:lang w:eastAsia="x-none"/>
        </w:rPr>
        <w:instrText xml:space="preserve"> REF _Ref534452997 \h </w:instrText>
      </w:r>
      <w:r w:rsidRPr="00C6797D">
        <w:rPr>
          <w:lang w:eastAsia="x-none"/>
        </w:rPr>
      </w:r>
      <w:r w:rsidR="00C6797D">
        <w:rPr>
          <w:lang w:eastAsia="x-none"/>
        </w:rPr>
        <w:instrText xml:space="preserve"> \* MERGEFORMAT </w:instrText>
      </w:r>
      <w:r w:rsidRPr="00C6797D">
        <w:rPr>
          <w:lang w:eastAsia="x-none"/>
        </w:rPr>
        <w:fldChar w:fldCharType="separate"/>
      </w:r>
      <w:r w:rsidRPr="00C6797D">
        <w:t xml:space="preserve">Figure </w:t>
      </w:r>
      <w:r w:rsidRPr="00C6797D">
        <w:rPr>
          <w:noProof/>
        </w:rPr>
        <w:t>15</w:t>
      </w:r>
      <w:r w:rsidRPr="00C6797D">
        <w:rPr>
          <w:lang w:eastAsia="x-none"/>
        </w:rPr>
        <w:fldChar w:fldCharType="end"/>
      </w:r>
      <w:r w:rsidRPr="00C6797D">
        <w:rPr>
          <w:lang w:eastAsia="x-none"/>
        </w:rPr>
        <w:t xml:space="preserve"> is from the beginning of the showed project plan until the red line (November 2016 until End of June 2018). By comparing the time intervals of the DynSnap algorithm with the relevant period of the project plan we can recognise matching events. End of the period dyn2 is congruent with the first milestone in the project plan (end of initializing). The decrease of the local event density at the end of dyn2 is because of Easter holidays. The same effect (holidays) causes the density drop</w:t>
      </w:r>
      <w:r w:rsidR="00937A4F" w:rsidRPr="00C6797D">
        <w:rPr>
          <w:lang w:eastAsia="x-none"/>
        </w:rPr>
        <w:t xml:space="preserve"> in the middle of dyn1 (Christmas and new year holidays) and</w:t>
      </w:r>
      <w:r w:rsidRPr="00C6797D">
        <w:rPr>
          <w:lang w:eastAsia="x-none"/>
        </w:rPr>
        <w:t xml:space="preserve"> at</w:t>
      </w:r>
      <w:r w:rsidR="00937A4F" w:rsidRPr="00C6797D">
        <w:rPr>
          <w:lang w:eastAsia="x-none"/>
        </w:rPr>
        <w:t xml:space="preserve"> the</w:t>
      </w:r>
      <w:r w:rsidRPr="00C6797D">
        <w:rPr>
          <w:lang w:eastAsia="x-none"/>
        </w:rPr>
        <w:t xml:space="preserve"> </w:t>
      </w:r>
      <w:r w:rsidR="00937A4F" w:rsidRPr="00C6797D">
        <w:rPr>
          <w:lang w:eastAsia="x-none"/>
        </w:rPr>
        <w:t xml:space="preserve">end of dyn4 (summer </w:t>
      </w:r>
      <w:r w:rsidR="00937A4F" w:rsidRPr="00C6797D">
        <w:rPr>
          <w:lang w:eastAsia="x-none"/>
        </w:rPr>
        <w:lastRenderedPageBreak/>
        <w:t>holidays). The increasing local event density in dyn5 to dyn7 represents increasing involvement of site group members in the project. The steep decrease in the similarity score after dyn6 is caused by the beginning of the preparations for roll-out of wave 1. The up</w:t>
      </w:r>
      <w:r w:rsidR="00BF0A6B">
        <w:rPr>
          <w:noProof/>
        </w:rPr>
        <mc:AlternateContent>
          <mc:Choice Requires="wps">
            <w:drawing>
              <wp:anchor distT="0" distB="0" distL="114300" distR="114300" simplePos="0" relativeHeight="251707392" behindDoc="1" locked="0" layoutInCell="1" allowOverlap="1" wp14:anchorId="4D8B25C6" wp14:editId="6E34EEAD">
                <wp:simplePos x="0" y="0"/>
                <wp:positionH relativeFrom="column">
                  <wp:posOffset>2540</wp:posOffset>
                </wp:positionH>
                <wp:positionV relativeFrom="paragraph">
                  <wp:posOffset>4192905</wp:posOffset>
                </wp:positionV>
                <wp:extent cx="5399405" cy="635"/>
                <wp:effectExtent l="0" t="0" r="0" b="0"/>
                <wp:wrapTight wrapText="bothSides">
                  <wp:wrapPolygon edited="0">
                    <wp:start x="0" y="0"/>
                    <wp:lineTo x="0" y="21600"/>
                    <wp:lineTo x="21600" y="21600"/>
                    <wp:lineTo x="21600" y="0"/>
                  </wp:wrapPolygon>
                </wp:wrapTight>
                <wp:docPr id="22" name="Textfeld 22"/>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BA2AA5" w:rsidRPr="000D051E" w:rsidRDefault="00BA2AA5" w:rsidP="00BA2AA5">
                            <w:pPr>
                              <w:pStyle w:val="Beschriftung"/>
                              <w:rPr>
                                <w:sz w:val="24"/>
                                <w:szCs w:val="24"/>
                                <w:lang w:eastAsia="x-none"/>
                              </w:rPr>
                            </w:pPr>
                            <w:r>
                              <w:t xml:space="preserve">Figure </w:t>
                            </w:r>
                            <w:r>
                              <w:fldChar w:fldCharType="begin"/>
                            </w:r>
                            <w:r>
                              <w:instrText xml:space="preserve"> SEQ Figure \* ARABIC </w:instrText>
                            </w:r>
                            <w:r>
                              <w:fldChar w:fldCharType="separate"/>
                            </w:r>
                            <w:r>
                              <w:rPr>
                                <w:noProof/>
                              </w:rPr>
                              <w:t>14</w:t>
                            </w:r>
                            <w:r>
                              <w:fldChar w:fldCharType="end"/>
                            </w:r>
                            <w:r>
                              <w:t xml:space="preserve"> </w:t>
                            </w:r>
                            <w:r w:rsidRPr="000A6035">
                              <w:t>ONE project plan. Including the changes and delays up to November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B25C6" id="Textfeld 22" o:spid="_x0000_s1034" type="#_x0000_t202" style="position:absolute;left:0;text-align:left;margin-left:.2pt;margin-top:330.15pt;width:425.1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" stroked="f">
                <v:textbox style="mso-fit-shape-to-text:t" inset="0,0,0,0">
                  <w:txbxContent>
                    <w:p w:rsidR="00BA2AA5" w:rsidRPr="000D051E" w:rsidRDefault="00BA2AA5" w:rsidP="00BA2AA5">
                      <w:pPr>
                        <w:pStyle w:val="Beschriftung"/>
                        <w:rPr>
                          <w:sz w:val="24"/>
                          <w:szCs w:val="24"/>
                          <w:lang w:eastAsia="x-none"/>
                        </w:rPr>
                      </w:pPr>
                      <w:r>
                        <w:t xml:space="preserve">Figure </w:t>
                      </w:r>
                      <w:r>
                        <w:fldChar w:fldCharType="begin"/>
                      </w:r>
                      <w:r>
                        <w:instrText xml:space="preserve"> SEQ Figure \* ARABIC </w:instrText>
                      </w:r>
                      <w:r>
                        <w:fldChar w:fldCharType="separate"/>
                      </w:r>
                      <w:r>
                        <w:rPr>
                          <w:noProof/>
                        </w:rPr>
                        <w:t>14</w:t>
                      </w:r>
                      <w:r>
                        <w:fldChar w:fldCharType="end"/>
                      </w:r>
                      <w:r>
                        <w:t xml:space="preserve"> </w:t>
                      </w:r>
                      <w:r w:rsidRPr="000A6035">
                        <w:t>ONE project plan. Including the changes and delays up to November 2018.</w:t>
                      </w:r>
                    </w:p>
                  </w:txbxContent>
                </v:textbox>
                <w10:wrap type="tight"/>
              </v:shape>
            </w:pict>
          </mc:Fallback>
        </mc:AlternateContent>
      </w:r>
      <w:r w:rsidR="00BF0A6B" w:rsidRPr="00152524">
        <w:rPr>
          <w:noProof/>
          <w:lang w:eastAsia="x-none"/>
        </w:rPr>
        <w:drawing>
          <wp:anchor distT="0" distB="0" distL="114300" distR="114300" simplePos="0" relativeHeight="251696128" behindDoc="1" locked="0" layoutInCell="1" allowOverlap="1" wp14:anchorId="4AC64C2B">
            <wp:simplePos x="0" y="0"/>
            <wp:positionH relativeFrom="margin">
              <wp:posOffset>2540</wp:posOffset>
            </wp:positionH>
            <wp:positionV relativeFrom="paragraph">
              <wp:posOffset>1184819</wp:posOffset>
            </wp:positionV>
            <wp:extent cx="5399405" cy="2951480"/>
            <wp:effectExtent l="0" t="0" r="0" b="1270"/>
            <wp:wrapTight wrapText="bothSides">
              <wp:wrapPolygon edited="0">
                <wp:start x="610" y="0"/>
                <wp:lineTo x="533" y="2231"/>
                <wp:lineTo x="76" y="2231"/>
                <wp:lineTo x="76" y="2509"/>
                <wp:lineTo x="610" y="4461"/>
                <wp:lineTo x="610" y="16033"/>
                <wp:lineTo x="3582" y="17845"/>
                <wp:lineTo x="991" y="18263"/>
                <wp:lineTo x="610" y="18403"/>
                <wp:lineTo x="610" y="21470"/>
                <wp:lineTo x="3582" y="21470"/>
                <wp:lineTo x="9907" y="21470"/>
                <wp:lineTo x="21491" y="20633"/>
                <wp:lineTo x="21491" y="0"/>
                <wp:lineTo x="61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clrChange>
                        <a:clrFrom>
                          <a:srgbClr val="000000">
                            <a:alpha val="0"/>
                          </a:srgbClr>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5399405" cy="2951480"/>
                    </a:xfrm>
                    <a:prstGeom prst="rect">
                      <a:avLst/>
                    </a:prstGeom>
                    <a:noFill/>
                  </pic:spPr>
                </pic:pic>
              </a:graphicData>
            </a:graphic>
            <wp14:sizeRelH relativeFrom="margin">
              <wp14:pctWidth>0</wp14:pctWidth>
            </wp14:sizeRelH>
            <wp14:sizeRelV relativeFrom="margin">
              <wp14:pctHeight>0</wp14:pctHeight>
            </wp14:sizeRelV>
          </wp:anchor>
        </w:drawing>
      </w:r>
      <w:r w:rsidR="00937A4F" w:rsidRPr="00C6797D">
        <w:rPr>
          <w:lang w:eastAsia="x-none"/>
        </w:rPr>
        <w:t>coming roll-out demands more interaction with the involved companies outside of the project organization. The absolute minimum of the local event density line marks the company holidays during Christmas and new year. The end of design milestone comes with the partition between dyn9 and dyn10. The low event density and similarity score for the last timescale is caused by the data</w:t>
      </w:r>
      <w:r w:rsidR="00BD6F24" w:rsidRPr="00C6797D">
        <w:rPr>
          <w:lang w:eastAsia="x-none"/>
        </w:rPr>
        <w:t xml:space="preserve"> in</w:t>
      </w:r>
      <w:r w:rsidR="00937A4F" w:rsidRPr="00C6797D">
        <w:rPr>
          <w:lang w:eastAsia="x-none"/>
        </w:rPr>
        <w:t xml:space="preserve"> the last month</w:t>
      </w:r>
      <w:r w:rsidR="00BD6F24" w:rsidRPr="00C6797D">
        <w:rPr>
          <w:lang w:eastAsia="x-none"/>
        </w:rPr>
        <w:t xml:space="preserve">. For this month </w:t>
      </w:r>
      <w:proofErr w:type="gramStart"/>
      <w:r w:rsidR="00BD6F24" w:rsidRPr="00C6797D">
        <w:rPr>
          <w:lang w:eastAsia="x-none"/>
        </w:rPr>
        <w:t>only</w:t>
      </w:r>
      <w:proofErr w:type="gramEnd"/>
      <w:r w:rsidR="00BD6F24" w:rsidRPr="00C6797D">
        <w:rPr>
          <w:lang w:eastAsia="x-none"/>
        </w:rPr>
        <w:t xml:space="preserve"> the mails sent by members of the project organization are part of the project team but not the mails received.</w:t>
      </w:r>
    </w:p>
    <w:p w:rsidR="00751C6C" w:rsidRPr="00BD6F24" w:rsidRDefault="00BD6F24" w:rsidP="00AB7B0C">
      <w:pPr>
        <w:rPr>
          <w:lang w:eastAsia="x-none"/>
        </w:rPr>
      </w:pPr>
      <w:r w:rsidRPr="00C6797D">
        <w:rPr>
          <w:lang w:eastAsia="x-none"/>
        </w:rPr>
        <w:t xml:space="preserve">The DynSnap partition into timescales and the according event density show a rather high influence of holidays. This </w:t>
      </w:r>
      <w:proofErr w:type="gramStart"/>
      <w:r w:rsidRPr="00C6797D">
        <w:rPr>
          <w:lang w:eastAsia="x-none"/>
        </w:rPr>
        <w:t>lead</w:t>
      </w:r>
      <w:proofErr w:type="gramEnd"/>
      <w:r w:rsidRPr="00C6797D">
        <w:rPr>
          <w:lang w:eastAsia="x-none"/>
        </w:rPr>
        <w:t xml:space="preserve"> us to draw a graph with the number of holiday (</w:t>
      </w:r>
      <w:r w:rsidRPr="00C6797D">
        <w:rPr>
          <w:lang w:eastAsia="x-none"/>
        </w:rPr>
        <w:fldChar w:fldCharType="begin"/>
      </w:r>
      <w:r w:rsidRPr="00C6797D">
        <w:rPr>
          <w:lang w:eastAsia="x-none"/>
        </w:rPr>
        <w:instrText xml:space="preserve"> REF _Ref534454044 \h </w:instrText>
      </w:r>
      <w:r w:rsidRPr="00C6797D">
        <w:rPr>
          <w:lang w:eastAsia="x-none"/>
        </w:rPr>
      </w:r>
      <w:r w:rsidR="00C6797D">
        <w:rPr>
          <w:lang w:eastAsia="x-none"/>
        </w:rPr>
        <w:instrText xml:space="preserve"> \* MERGEFORMAT </w:instrText>
      </w:r>
      <w:r w:rsidRPr="00C6797D">
        <w:rPr>
          <w:lang w:eastAsia="x-none"/>
        </w:rPr>
        <w:fldChar w:fldCharType="separate"/>
      </w:r>
      <w:r w:rsidRPr="00C6797D">
        <w:t xml:space="preserve">Figure </w:t>
      </w:r>
      <w:r w:rsidRPr="00C6797D">
        <w:rPr>
          <w:noProof/>
        </w:rPr>
        <w:t>16</w:t>
      </w:r>
      <w:r w:rsidRPr="00C6797D">
        <w:rPr>
          <w:lang w:eastAsia="x-none"/>
        </w:rPr>
        <w:fldChar w:fldCharType="end"/>
      </w:r>
      <w:r w:rsidRPr="00C6797D">
        <w:rPr>
          <w:lang w:eastAsia="x-none"/>
        </w:rPr>
        <w:t xml:space="preserve">). The evolution of holidays shows striking similar patterns compared to the IBN-curve. The low initial value and the steep slope during the first </w:t>
      </w:r>
      <w:proofErr w:type="gramStart"/>
      <w:r w:rsidRPr="00C6797D">
        <w:rPr>
          <w:lang w:eastAsia="x-none"/>
        </w:rPr>
        <w:t>four time</w:t>
      </w:r>
      <w:proofErr w:type="gramEnd"/>
      <w:r w:rsidRPr="00C6797D">
        <w:rPr>
          <w:lang w:eastAsia="x-none"/>
        </w:rPr>
        <w:t xml:space="preserve"> intervals are because not all 595 members were part of the project organization in the beginning and therefore didn’t have to communicate their holiday to the ONE PMO. </w:t>
      </w:r>
      <w:proofErr w:type="gramStart"/>
      <w:r w:rsidRPr="00C6797D">
        <w:rPr>
          <w:lang w:eastAsia="x-none"/>
        </w:rPr>
        <w:t>So</w:t>
      </w:r>
      <w:proofErr w:type="gramEnd"/>
      <w:r w:rsidRPr="00C6797D">
        <w:rPr>
          <w:lang w:eastAsia="x-none"/>
        </w:rPr>
        <w:t xml:space="preserve"> we </w:t>
      </w:r>
      <w:proofErr w:type="spellStart"/>
      <w:r w:rsidRPr="00C6797D">
        <w:rPr>
          <w:lang w:eastAsia="x-none"/>
        </w:rPr>
        <w:t>analyze</w:t>
      </w:r>
      <w:proofErr w:type="spellEnd"/>
      <w:r w:rsidRPr="00C6797D">
        <w:rPr>
          <w:lang w:eastAsia="x-none"/>
        </w:rPr>
        <w:t xml:space="preserve"> the graph from dyn4 on, when the involvement of site group members increased.</w:t>
      </w:r>
      <w:r w:rsidR="00C6797D" w:rsidRPr="00C6797D">
        <w:rPr>
          <w:lang w:eastAsia="x-none"/>
        </w:rPr>
        <w:t xml:space="preserve"> In-block nestedness and the number of holidays </w:t>
      </w:r>
      <w:proofErr w:type="gramStart"/>
      <w:r w:rsidR="00C6797D" w:rsidRPr="00C6797D">
        <w:rPr>
          <w:lang w:eastAsia="x-none"/>
        </w:rPr>
        <w:t>are</w:t>
      </w:r>
      <w:proofErr w:type="gramEnd"/>
      <w:r w:rsidR="00C6797D" w:rsidRPr="00C6797D">
        <w:rPr>
          <w:lang w:eastAsia="x-none"/>
        </w:rPr>
        <w:t xml:space="preserve"> on a constant level until dyn7. Within the dyn7 timescale the ONE network exhibits less IBN and holidays decreased as well. Both recovering in dyn8 and fall back below the average level in dyn9.</w:t>
      </w:r>
    </w:p>
    <w:p w:rsidR="00746A3A" w:rsidRPr="007F60CA" w:rsidRDefault="00BA2AA5" w:rsidP="0013144C">
      <w:pPr>
        <w:pStyle w:val="berschrift2"/>
        <w:rPr>
          <w:lang w:val="en-GB"/>
        </w:rPr>
      </w:pPr>
      <w:bookmarkStart w:id="74" w:name="_Toc534300899"/>
      <w:r w:rsidRPr="00C6797D">
        <w:rPr>
          <w:noProof/>
          <w:lang w:val="en-GB"/>
        </w:rPr>
        <w:lastRenderedPageBreak/>
        <mc:AlternateContent>
          <mc:Choice Requires="wps">
            <w:drawing>
              <wp:anchor distT="0" distB="0" distL="114300" distR="114300" simplePos="0" relativeHeight="251681792" behindDoc="1" locked="0" layoutInCell="1" allowOverlap="1" wp14:anchorId="183CAEAF" wp14:editId="6B0623F2">
                <wp:simplePos x="0" y="0"/>
                <wp:positionH relativeFrom="column">
                  <wp:posOffset>-1905</wp:posOffset>
                </wp:positionH>
                <wp:positionV relativeFrom="paragraph">
                  <wp:posOffset>2622550</wp:posOffset>
                </wp:positionV>
                <wp:extent cx="5403850" cy="514350"/>
                <wp:effectExtent l="0" t="0" r="6350" b="0"/>
                <wp:wrapTight wrapText="bothSides">
                  <wp:wrapPolygon edited="0">
                    <wp:start x="0" y="0"/>
                    <wp:lineTo x="0" y="20800"/>
                    <wp:lineTo x="21549" y="20800"/>
                    <wp:lineTo x="21549" y="0"/>
                    <wp:lineTo x="0" y="0"/>
                  </wp:wrapPolygon>
                </wp:wrapTight>
                <wp:docPr id="12" name="Textfeld 12"/>
                <wp:cNvGraphicFramePr/>
                <a:graphic xmlns:a="http://schemas.openxmlformats.org/drawingml/2006/main">
                  <a:graphicData uri="http://schemas.microsoft.com/office/word/2010/wordprocessingShape">
                    <wps:wsp>
                      <wps:cNvSpPr txBox="1"/>
                      <wps:spPr>
                        <a:xfrm>
                          <a:off x="0" y="0"/>
                          <a:ext cx="5403850" cy="514350"/>
                        </a:xfrm>
                        <a:prstGeom prst="rect">
                          <a:avLst/>
                        </a:prstGeom>
                        <a:solidFill>
                          <a:prstClr val="white"/>
                        </a:solidFill>
                        <a:ln>
                          <a:noFill/>
                        </a:ln>
                      </wps:spPr>
                      <wps:txbx>
                        <w:txbxContent>
                          <w:p w:rsidR="00315D04" w:rsidRPr="001F0EB2" w:rsidRDefault="00315D04" w:rsidP="00D66500">
                            <w:pPr>
                              <w:pStyle w:val="Beschriftung"/>
                              <w:rPr>
                                <w:rFonts w:cs="Arial"/>
                                <w:noProof/>
                                <w:szCs w:val="26"/>
                                <w:lang w:eastAsia="x-none"/>
                              </w:rPr>
                            </w:pPr>
                            <w:bookmarkStart w:id="75" w:name="_Toc534300029"/>
                            <w:bookmarkStart w:id="76" w:name="_Ref534454044"/>
                            <w:r w:rsidRPr="001F0EB2">
                              <w:t xml:space="preserve">Figure </w:t>
                            </w:r>
                            <w:r w:rsidRPr="001F0EB2">
                              <w:fldChar w:fldCharType="begin"/>
                            </w:r>
                            <w:r w:rsidRPr="001F0EB2">
                              <w:instrText xml:space="preserve"> SEQ Figure \* ARABIC </w:instrText>
                            </w:r>
                            <w:r w:rsidRPr="001F0EB2">
                              <w:fldChar w:fldCharType="separate"/>
                            </w:r>
                            <w:r w:rsidR="00BA2AA5">
                              <w:rPr>
                                <w:noProof/>
                              </w:rPr>
                              <w:t>15</w:t>
                            </w:r>
                            <w:r w:rsidRPr="001F0EB2">
                              <w:fldChar w:fldCharType="end"/>
                            </w:r>
                            <w:bookmarkEnd w:id="76"/>
                            <w:r w:rsidRPr="001F0EB2">
                              <w:t xml:space="preserve"> In-block nestedness (left) and number of holidays (right) trend.</w:t>
                            </w:r>
                            <w:r w:rsidRPr="001F0EB2">
                              <w:rPr>
                                <w:noProof/>
                              </w:rPr>
                              <w:t xml:space="preserve"> Drops in IBN at dyn7 and dyn9 correlate with drops in number of holidays within project team.</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CAEAF" id="Textfeld 12" o:spid="_x0000_s1035" type="#_x0000_t202" style="position:absolute;left:0;text-align:left;margin-left:-.15pt;margin-top:206.5pt;width:425.5pt;height:4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" stroked="f">
                <v:textbox style="mso-fit-shape-to-text:t" inset="0,0,0,0">
                  <w:txbxContent>
                    <w:p w:rsidR="00315D04" w:rsidRPr="001F0EB2" w:rsidRDefault="00315D04" w:rsidP="00D66500">
                      <w:pPr>
                        <w:pStyle w:val="Beschriftung"/>
                        <w:rPr>
                          <w:rFonts w:cs="Arial"/>
                          <w:noProof/>
                          <w:szCs w:val="26"/>
                          <w:lang w:eastAsia="x-none"/>
                        </w:rPr>
                      </w:pPr>
                      <w:bookmarkStart w:id="77" w:name="_Toc534300029"/>
                      <w:bookmarkStart w:id="78" w:name="_Ref534454044"/>
                      <w:r w:rsidRPr="001F0EB2">
                        <w:t xml:space="preserve">Figure </w:t>
                      </w:r>
                      <w:r w:rsidRPr="001F0EB2">
                        <w:fldChar w:fldCharType="begin"/>
                      </w:r>
                      <w:r w:rsidRPr="001F0EB2">
                        <w:instrText xml:space="preserve"> SEQ Figure \* ARABIC </w:instrText>
                      </w:r>
                      <w:r w:rsidRPr="001F0EB2">
                        <w:fldChar w:fldCharType="separate"/>
                      </w:r>
                      <w:r w:rsidR="00BA2AA5">
                        <w:rPr>
                          <w:noProof/>
                        </w:rPr>
                        <w:t>15</w:t>
                      </w:r>
                      <w:r w:rsidRPr="001F0EB2">
                        <w:fldChar w:fldCharType="end"/>
                      </w:r>
                      <w:bookmarkEnd w:id="78"/>
                      <w:r w:rsidRPr="001F0EB2">
                        <w:t xml:space="preserve"> In-block nestedness (left) and number of holidays (right) trend.</w:t>
                      </w:r>
                      <w:r w:rsidRPr="001F0EB2">
                        <w:rPr>
                          <w:noProof/>
                        </w:rPr>
                        <w:t xml:space="preserve"> Drops in IBN at dyn7 and dyn9 correlate with drops in number of holidays within project team.</w:t>
                      </w:r>
                      <w:bookmarkEnd w:id="77"/>
                    </w:p>
                  </w:txbxContent>
                </v:textbox>
                <w10:wrap type="tight"/>
              </v:shape>
            </w:pict>
          </mc:Fallback>
        </mc:AlternateContent>
      </w:r>
      <w:r w:rsidRPr="00C6797D">
        <w:rPr>
          <w:noProof/>
          <w:lang w:val="en-GB"/>
        </w:rPr>
        <mc:AlternateContent>
          <mc:Choice Requires="wpg">
            <w:drawing>
              <wp:anchor distT="0" distB="0" distL="114300" distR="114300" simplePos="0" relativeHeight="251679744" behindDoc="0" locked="0" layoutInCell="1" allowOverlap="1">
                <wp:simplePos x="0" y="0"/>
                <wp:positionH relativeFrom="column">
                  <wp:posOffset>-1905</wp:posOffset>
                </wp:positionH>
                <wp:positionV relativeFrom="paragraph">
                  <wp:posOffset>47807</wp:posOffset>
                </wp:positionV>
                <wp:extent cx="5403850" cy="2519680"/>
                <wp:effectExtent l="0" t="0" r="6350" b="0"/>
                <wp:wrapTight wrapText="bothSides">
                  <wp:wrapPolygon edited="0">
                    <wp:start x="0" y="0"/>
                    <wp:lineTo x="0" y="21393"/>
                    <wp:lineTo x="21549" y="21393"/>
                    <wp:lineTo x="21549" y="0"/>
                    <wp:lineTo x="0" y="0"/>
                  </wp:wrapPolygon>
                </wp:wrapTight>
                <wp:docPr id="11" name="Gruppieren 11"/>
                <wp:cNvGraphicFramePr/>
                <a:graphic xmlns:a="http://schemas.openxmlformats.org/drawingml/2006/main">
                  <a:graphicData uri="http://schemas.microsoft.com/office/word/2010/wordprocessingGroup">
                    <wpg:wgp>
                      <wpg:cNvGrpSpPr/>
                      <wpg:grpSpPr>
                        <a:xfrm>
                          <a:off x="0" y="0"/>
                          <a:ext cx="5403850" cy="2519680"/>
                          <a:chOff x="0" y="0"/>
                          <a:chExt cx="5404394" cy="2519680"/>
                        </a:xfrm>
                      </wpg:grpSpPr>
                      <pic:pic xmlns:pic="http://schemas.openxmlformats.org/drawingml/2006/picture">
                        <pic:nvPicPr>
                          <pic:cNvPr id="7" name="Grafik 7"/>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2519045" cy="2519045"/>
                          </a:xfrm>
                          <a:prstGeom prst="rect">
                            <a:avLst/>
                          </a:prstGeom>
                        </pic:spPr>
                      </pic:pic>
                      <pic:pic xmlns:pic="http://schemas.openxmlformats.org/drawingml/2006/picture">
                        <pic:nvPicPr>
                          <pic:cNvPr id="10" name="Grafik 10"/>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2884714" y="0"/>
                            <a:ext cx="2519680" cy="2519680"/>
                          </a:xfrm>
                          <a:prstGeom prst="rect">
                            <a:avLst/>
                          </a:prstGeom>
                        </pic:spPr>
                      </pic:pic>
                    </wpg:wgp>
                  </a:graphicData>
                </a:graphic>
              </wp:anchor>
            </w:drawing>
          </mc:Choice>
          <mc:Fallback>
            <w:pict>
              <v:group w14:anchorId="57E58CAA" id="Gruppieren 11" o:spid="_x0000_s1026" style="position:absolute;margin-left:-.15pt;margin-top:3.75pt;width:425.5pt;height:198.4pt;z-index:251679744" coordsize="54043,25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">
                <v:shape id="Grafik 7" o:spid="_x0000_s1027" type="#_x0000_t75" style="position:absolute;width:25190;height:25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">
                  <v:imagedata r:id="rId59" o:title=""/>
                </v:shape>
                <v:shape id="Grafik 10" o:spid="_x0000_s1028" type="#_x0000_t75" style="position:absolute;left:28847;width:25196;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">
                  <v:imagedata r:id="rId60" o:title=""/>
                </v:shape>
                <w10:wrap type="tight"/>
              </v:group>
            </w:pict>
          </mc:Fallback>
        </mc:AlternateContent>
      </w:r>
      <w:r w:rsidR="00524F31" w:rsidRPr="007F60CA">
        <w:rPr>
          <w:lang w:val="en-GB"/>
        </w:rPr>
        <w:t>7</w:t>
      </w:r>
      <w:r w:rsidR="00746A3A" w:rsidRPr="007F60CA">
        <w:rPr>
          <w:lang w:val="en-GB"/>
        </w:rPr>
        <w:t>.</w:t>
      </w:r>
      <w:r w:rsidR="008A188B" w:rsidRPr="007F60CA">
        <w:rPr>
          <w:lang w:val="en-GB"/>
        </w:rPr>
        <w:t>3</w:t>
      </w:r>
      <w:r w:rsidR="00746A3A" w:rsidRPr="007F60CA">
        <w:rPr>
          <w:lang w:val="en-GB"/>
        </w:rPr>
        <w:tab/>
      </w:r>
      <w:r w:rsidR="00103339" w:rsidRPr="007F60CA">
        <w:rPr>
          <w:lang w:val="en-GB"/>
        </w:rPr>
        <w:t>Summary of results</w:t>
      </w:r>
      <w:bookmarkEnd w:id="74"/>
    </w:p>
    <w:p w:rsidR="0097378D" w:rsidRDefault="0097378D" w:rsidP="004A7702">
      <w:pPr>
        <w:tabs>
          <w:tab w:val="left" w:pos="8222"/>
        </w:tabs>
      </w:pPr>
      <w:r w:rsidRPr="007F60CA">
        <w:t xml:space="preserve">SNA reveals that well connected individuals more often interact with other </w:t>
      </w:r>
      <w:r w:rsidR="007E79D2" w:rsidRPr="007F60CA">
        <w:t>well-connected</w:t>
      </w:r>
      <w:r w:rsidRPr="007F60CA">
        <w:t xml:space="preserve"> project team members (assortativity = 0.4, simplified network).</w:t>
      </w:r>
      <w:r w:rsidR="008120EC" w:rsidRPr="007F60CA">
        <w:t xml:space="preserve"> Overall density of the network is relatively low, whereas on average individuals interact with around 10% of the possible communication partners within ONE. </w:t>
      </w:r>
      <w:r w:rsidR="008574B8">
        <w:t>The transitivity score reveals, that the chances an actor communicates with a third member of the project are higher (over one-third) if one of his neighbours already interacts with this person.</w:t>
      </w:r>
      <w:r w:rsidR="00C714CF">
        <w:t xml:space="preserve"> </w:t>
      </w:r>
      <w:r w:rsidR="008120EC" w:rsidRPr="007F60CA">
        <w:t>The dynamic analysis reveals lower transitivity, lower average path length and lower diameter but high centrality during the timescales dyn7 to dyn9 (</w:t>
      </w:r>
      <w:r w:rsidR="00973029" w:rsidRPr="007F60CA">
        <w:t>October 31</w:t>
      </w:r>
      <w:r w:rsidR="00973029" w:rsidRPr="007F60CA">
        <w:rPr>
          <w:vertAlign w:val="superscript"/>
        </w:rPr>
        <w:t>st</w:t>
      </w:r>
      <w:r w:rsidR="00973029" w:rsidRPr="007F60CA">
        <w:t xml:space="preserve"> 2017 to April 1</w:t>
      </w:r>
      <w:r w:rsidR="00973029" w:rsidRPr="007F60CA">
        <w:rPr>
          <w:vertAlign w:val="superscript"/>
        </w:rPr>
        <w:t>st</w:t>
      </w:r>
      <w:r w:rsidR="00973029" w:rsidRPr="007F60CA">
        <w:t xml:space="preserve"> 2018)</w:t>
      </w:r>
      <w:r w:rsidR="008120EC" w:rsidRPr="007F60CA">
        <w:t>.</w:t>
      </w:r>
      <w:r w:rsidR="00973029" w:rsidRPr="007F60CA">
        <w:t xml:space="preserve"> </w:t>
      </w:r>
    </w:p>
    <w:p w:rsidR="0084636D" w:rsidRPr="007F60CA" w:rsidRDefault="00C5077A" w:rsidP="004A7702">
      <w:pPr>
        <w:tabs>
          <w:tab w:val="left" w:pos="8222"/>
        </w:tabs>
      </w:pPr>
      <w:r>
        <w:t>By defining the slices according to the variability of the system through time with the DynSnap model, we see the defined dynamic intervals match with the evolution of the system. We followingly conclude the configuration of the network to change over different phases of the project. The changes in configuration detected by the DynSnap algorithm match with events in the project’s evolution. Holidays impacting the communication activity and milestones change the composition of communication.</w:t>
      </w:r>
    </w:p>
    <w:p w:rsidR="00C565DF" w:rsidRPr="007F60CA" w:rsidRDefault="00C714CF" w:rsidP="004A7702">
      <w:pPr>
        <w:tabs>
          <w:tab w:val="left" w:pos="8222"/>
        </w:tabs>
      </w:pPr>
      <w:r>
        <w:t>Community detection algorithms</w:t>
      </w:r>
      <w:r w:rsidR="00C565DF" w:rsidRPr="007F60CA">
        <w:t xml:space="preserve"> reveal the presence of </w:t>
      </w:r>
      <w:r>
        <w:t>densely intra-connected, but loosely inter-connected blocks</w:t>
      </w:r>
      <w:r w:rsidR="00C565DF" w:rsidRPr="007F60CA">
        <w:t xml:space="preserve"> among the ONE core team. </w:t>
      </w:r>
      <w:r>
        <w:t xml:space="preserve">Hypothesis one and two, stating dense connected communities correspond with the administrative allocation into subprojects, must be discarded. </w:t>
      </w:r>
      <w:r w:rsidR="00C565DF" w:rsidRPr="007F60CA">
        <w:t xml:space="preserve">The communities detected by the Louvain algorithm contain higher mutual information compared to the company the core team members </w:t>
      </w:r>
      <w:r w:rsidR="00D05D0B">
        <w:t xml:space="preserve">origins </w:t>
      </w:r>
      <w:r w:rsidR="00C565DF" w:rsidRPr="007F60CA">
        <w:t>from</w:t>
      </w:r>
      <w:r w:rsidR="00D05D0B">
        <w:t>,</w:t>
      </w:r>
      <w:r w:rsidR="00C565DF" w:rsidRPr="007F60CA">
        <w:t xml:space="preserve"> than compared to the ONE subproject </w:t>
      </w:r>
      <w:r w:rsidR="00D05D0B">
        <w:t>to</w:t>
      </w:r>
      <w:r w:rsidR="00C565DF" w:rsidRPr="007F60CA">
        <w:t xml:space="preserve"> which they belong. The dynamic analysis </w:t>
      </w:r>
      <w:r w:rsidR="00C565DF" w:rsidRPr="007F60CA">
        <w:lastRenderedPageBreak/>
        <w:t>with the DynSnap network</w:t>
      </w:r>
      <w:r w:rsidR="00751C6C" w:rsidRPr="007F60CA">
        <w:t>s</w:t>
      </w:r>
      <w:r w:rsidR="00C565DF" w:rsidRPr="007F60CA">
        <w:t xml:space="preserve"> </w:t>
      </w:r>
      <w:r w:rsidR="00D66500" w:rsidRPr="007F60CA">
        <w:t>shows</w:t>
      </w:r>
      <w:r w:rsidR="00C565DF" w:rsidRPr="007F60CA">
        <w:t xml:space="preserve"> that NMI for communities and the company</w:t>
      </w:r>
      <w:r w:rsidR="00751C6C" w:rsidRPr="007F60CA">
        <w:t xml:space="preserve"> of origin</w:t>
      </w:r>
      <w:r w:rsidR="00C565DF" w:rsidRPr="007F60CA">
        <w:t xml:space="preserve"> decrease over time but increase comparing the empirical communities to subproject</w:t>
      </w:r>
      <w:r w:rsidR="00751C6C" w:rsidRPr="007F60CA">
        <w:t>s</w:t>
      </w:r>
      <w:r w:rsidR="00C565DF" w:rsidRPr="007F60CA">
        <w:t xml:space="preserve">. </w:t>
      </w:r>
      <w:r w:rsidR="00C5077A">
        <w:t>During the last two time-slices</w:t>
      </w:r>
      <w:r w:rsidR="00C565DF" w:rsidRPr="007F60CA">
        <w:t xml:space="preserve"> the mutual information is higher for the subproject</w:t>
      </w:r>
      <w:r w:rsidR="00751C6C" w:rsidRPr="007F60CA">
        <w:t xml:space="preserve"> core team members</w:t>
      </w:r>
      <w:r w:rsidR="00C565DF" w:rsidRPr="007F60CA">
        <w:t xml:space="preserve"> belonging</w:t>
      </w:r>
      <w:r w:rsidR="00751C6C" w:rsidRPr="007F60CA">
        <w:t xml:space="preserve"> to</w:t>
      </w:r>
      <w:r w:rsidR="00C5077A">
        <w:t xml:space="preserve">, </w:t>
      </w:r>
      <w:r w:rsidR="00C565DF" w:rsidRPr="007F60CA">
        <w:t xml:space="preserve">than for the company. Nevertheless, the </w:t>
      </w:r>
      <w:r w:rsidR="004A7702" w:rsidRPr="007F60CA">
        <w:t xml:space="preserve">NMI values are relatively low, indicating that Hypothesis 1 and Hypothesis 2 are not supported and </w:t>
      </w:r>
      <w:r w:rsidR="009A4993">
        <w:t xml:space="preserve">communities neither match with </w:t>
      </w:r>
      <w:r w:rsidR="004A7702" w:rsidRPr="007F60CA">
        <w:t>subprojects</w:t>
      </w:r>
      <w:r w:rsidR="009A4993">
        <w:t xml:space="preserve"> nor the company of core team members</w:t>
      </w:r>
      <w:r w:rsidR="004A7702" w:rsidRPr="007F60CA">
        <w:t>.</w:t>
      </w:r>
      <w:r w:rsidR="004A7702" w:rsidRPr="007F60CA">
        <w:tab/>
      </w:r>
      <w:r w:rsidR="004A7702" w:rsidRPr="007F60CA">
        <w:br/>
      </w:r>
      <w:r w:rsidR="009A4993">
        <w:t>T</w:t>
      </w:r>
      <w:r w:rsidR="004A7702" w:rsidRPr="007F60CA">
        <w:t>he</w:t>
      </w:r>
      <w:r w:rsidR="00751C6C" w:rsidRPr="007F60CA">
        <w:t xml:space="preserve"> community</w:t>
      </w:r>
      <w:r w:rsidR="004A7702" w:rsidRPr="007F60CA">
        <w:t xml:space="preserve"> analysis for site group members reveals that information as well does</w:t>
      </w:r>
      <w:r w:rsidR="00751C6C" w:rsidRPr="007F60CA">
        <w:t xml:space="preserve">n’t </w:t>
      </w:r>
      <w:r w:rsidR="004A7702" w:rsidRPr="007F60CA">
        <w:t xml:space="preserve">mainly flow within subproject boundaries. </w:t>
      </w:r>
      <w:r w:rsidR="009A4993">
        <w:t>Whereas t</w:t>
      </w:r>
      <w:r w:rsidR="004A7702" w:rsidRPr="007F60CA">
        <w:t xml:space="preserve">he high NMI value comparing the Louvain communities and the company belonging </w:t>
      </w:r>
      <w:r w:rsidR="009A4993">
        <w:t>shows empirical evidence for</w:t>
      </w:r>
      <w:r w:rsidR="004A7702" w:rsidRPr="007F60CA">
        <w:t xml:space="preserve"> </w:t>
      </w:r>
      <w:r w:rsidR="009A4993">
        <w:t>the</w:t>
      </w:r>
      <w:r w:rsidR="004A7702" w:rsidRPr="007F60CA">
        <w:t xml:space="preserve"> lack of communication between site group members origin</w:t>
      </w:r>
      <w:r w:rsidR="009A4993">
        <w:t>ating</w:t>
      </w:r>
      <w:r w:rsidR="004A7702" w:rsidRPr="007F60CA">
        <w:t xml:space="preserve"> from different companies within M-Industry</w:t>
      </w:r>
      <w:r w:rsidR="009A4993">
        <w:t>, stated in hypothesis three</w:t>
      </w:r>
      <w:r w:rsidR="004A7702" w:rsidRPr="007F60CA">
        <w:t xml:space="preserve">. </w:t>
      </w:r>
    </w:p>
    <w:p w:rsidR="004A7702" w:rsidRPr="007F60CA" w:rsidRDefault="004A7702" w:rsidP="00103339">
      <w:r w:rsidRPr="007F60CA">
        <w:fldChar w:fldCharType="begin"/>
      </w:r>
      <w:r w:rsidRPr="007F60CA">
        <w:instrText xml:space="preserve"> REF _Ref533781133 \h </w:instrText>
      </w:r>
      <w:r w:rsidRPr="007F60CA">
        <w:fldChar w:fldCharType="separate"/>
      </w:r>
      <w:r w:rsidRPr="007F60CA">
        <w:t>Figure 12</w:t>
      </w:r>
      <w:r w:rsidRPr="007F60CA">
        <w:fldChar w:fldCharType="end"/>
      </w:r>
      <w:r w:rsidRPr="007F60CA">
        <w:t xml:space="preserve"> proves the presence of in-block nestedness</w:t>
      </w:r>
      <w:r w:rsidR="00A574B8" w:rsidRPr="007F60CA">
        <w:t>. Communication between ONE project members support the recent finding that modularity and nestedness can occur jointly. ONE consists of internally densely connected blocks whose internal connectivity exhibits nestedness.</w:t>
      </w:r>
    </w:p>
    <w:p w:rsidR="00746A3A" w:rsidRPr="007F60CA" w:rsidRDefault="00A47361" w:rsidP="00A37D5D">
      <w:pPr>
        <w:pStyle w:val="berschrift1"/>
      </w:pPr>
      <w:r w:rsidRPr="007F60CA">
        <w:br w:type="page"/>
      </w:r>
      <w:bookmarkStart w:id="79" w:name="_Toc534300900"/>
      <w:r w:rsidR="00524F31" w:rsidRPr="007F60CA">
        <w:lastRenderedPageBreak/>
        <w:t>8</w:t>
      </w:r>
      <w:r w:rsidR="00746A3A" w:rsidRPr="007F60CA">
        <w:tab/>
        <w:t>Conclusion</w:t>
      </w:r>
      <w:bookmarkEnd w:id="79"/>
      <w:r w:rsidR="000D0FA0" w:rsidRPr="007F60CA">
        <w:t xml:space="preserve"> </w:t>
      </w:r>
    </w:p>
    <w:p w:rsidR="00632D7D" w:rsidRPr="007F60CA" w:rsidRDefault="006D3AA9" w:rsidP="006221E1">
      <w:r w:rsidRPr="007F60CA">
        <w:t>The emergence of</w:t>
      </w:r>
      <w:r w:rsidR="00E7550A" w:rsidRPr="007F60CA">
        <w:t xml:space="preserve"> interaction patterns between co-workers is a consequence of the dynamics in the underlaying communication network. The ultimate goal is to understand how information flows within the informal organization and whether this aligns with the perception in the organization. </w:t>
      </w:r>
    </w:p>
    <w:p w:rsidR="00F73D61" w:rsidRPr="007F60CA" w:rsidRDefault="00E95498" w:rsidP="006221E1">
      <w:r>
        <w:t>The survey about communication tools used among ONE project members shows that email is the most widely used communication tool. Therefor a social network analysis based on email traffic captures a major part of the collaborative interaction within a project team in the business world. The information about the informal organization sored with the email log in company owned servers indicate</w:t>
      </w:r>
      <w:r w:rsidR="00037753" w:rsidRPr="007F60CA">
        <w:t xml:space="preserve"> social network analysis</w:t>
      </w:r>
      <w:r>
        <w:t xml:space="preserve"> can be used</w:t>
      </w:r>
      <w:r w:rsidR="00037753" w:rsidRPr="007F60CA">
        <w:t xml:space="preserve"> to quantify collaboration patterns and reveal </w:t>
      </w:r>
      <w:r w:rsidRPr="007F60CA">
        <w:t xml:space="preserve">hidden </w:t>
      </w:r>
      <w:r w:rsidR="00037753" w:rsidRPr="007F60CA">
        <w:t xml:space="preserve">information </w:t>
      </w:r>
      <w:r>
        <w:t>from the wiring structure of the interaction network</w:t>
      </w:r>
      <w:bookmarkStart w:id="80" w:name="_GoBack"/>
      <w:bookmarkEnd w:id="80"/>
      <w:r w:rsidR="00037753" w:rsidRPr="007F60CA">
        <w:t>.</w:t>
      </w:r>
    </w:p>
    <w:p w:rsidR="00E7550A" w:rsidRPr="007F60CA" w:rsidRDefault="00E7550A" w:rsidP="006221E1">
      <w:r w:rsidRPr="007F60CA">
        <w:t xml:space="preserve">The analysis of the ONE dataset has shown that communities are </w:t>
      </w:r>
      <w:r w:rsidR="0047319E" w:rsidRPr="007F60CA">
        <w:t xml:space="preserve">present. Low score for mutual information measure between subproject and company of origin compared to the membership to empirical community suggest that neither of both affects communication significantly for core team members. </w:t>
      </w:r>
      <w:r w:rsidR="00C53371" w:rsidRPr="007F60CA">
        <w:t xml:space="preserve">Therefore, we must state that the underlaying ground truth of the empirical communities is not found. One can think about other attributes than subproject, company shaping the community boundaries. Further investigations comparing other node attributes are necessary. </w:t>
      </w:r>
      <w:r w:rsidR="0047319E" w:rsidRPr="007F60CA">
        <w:t xml:space="preserve">Regardless of the absolute score, we saw that NMI comparing the company and community affiliation decreases over time, while NMI between subproject belonging and community increases. This suggests that initial communication boundaries, associated with the membership to the same company, break up with the time spend in the project organization. On the other </w:t>
      </w:r>
      <w:r w:rsidR="00C53371" w:rsidRPr="007F60CA">
        <w:t>hand,</w:t>
      </w:r>
      <w:r w:rsidR="0047319E" w:rsidRPr="007F60CA">
        <w:t xml:space="preserve"> an individual communicates more within its subproject the longer it is not part of the home company anymore. These findings </w:t>
      </w:r>
      <w:r w:rsidR="00C53371" w:rsidRPr="007F60CA">
        <w:t xml:space="preserve">would make sense, since in the beginning of the project one would interact more closely with </w:t>
      </w:r>
      <w:proofErr w:type="spellStart"/>
      <w:r w:rsidR="00C53371" w:rsidRPr="007F60CA">
        <w:t>well known</w:t>
      </w:r>
      <w:proofErr w:type="spellEnd"/>
      <w:r w:rsidR="00C53371" w:rsidRPr="007F60CA">
        <w:t xml:space="preserve"> peers you worked together in the daily business of your home company. The more time you spend within the project organization and the more you collaborate within your subproject, the more communication flows within this community.</w:t>
      </w:r>
      <w:r w:rsidR="00C53371" w:rsidRPr="007F60CA">
        <w:tab/>
      </w:r>
      <w:r w:rsidR="00C53371" w:rsidRPr="007F60CA">
        <w:br/>
      </w:r>
      <w:r w:rsidR="00B84233" w:rsidRPr="007F60CA">
        <w:t>Communities among site group members aren’t based on subproject affiliation neither</w:t>
      </w:r>
      <w:r w:rsidR="000E76BF" w:rsidRPr="007F60CA">
        <w:t xml:space="preserve">. High mutual information between Louvain communities and the site group members company suggest that corporate affiliation mainly shapes interaction boundaries. The results show dense communication within members from the same community and weak </w:t>
      </w:r>
      <w:r w:rsidR="000E76BF" w:rsidRPr="007F60CA">
        <w:lastRenderedPageBreak/>
        <w:t>communication between members of different communities. Considering that site group members only work part time for the project ONE and remain in their original company the other time, the results make sense. During the time spent in daily business communication mainly happens among co-workers from the same company.</w:t>
      </w:r>
    </w:p>
    <w:p w:rsidR="00D1087E" w:rsidRPr="007F60CA" w:rsidRDefault="00D1087E" w:rsidP="006221E1">
      <w:r w:rsidRPr="007F60CA">
        <w:t>The analysis of the general connectivity pattern show</w:t>
      </w:r>
      <w:r w:rsidR="00B17A21" w:rsidRPr="007F60CA">
        <w:t>s</w:t>
      </w:r>
      <w:r w:rsidRPr="007F60CA">
        <w:t xml:space="preserve"> the presence of in-block nestedness. This finding aligns with the determination of this structure in </w:t>
      </w:r>
      <w:r w:rsidR="00B17A21" w:rsidRPr="007F60CA">
        <w:t>more social networks</w:t>
      </w:r>
      <w:r w:rsidRPr="007F60CA">
        <w:t xml:space="preserve"> </w:t>
      </w:r>
      <w:r w:rsidR="00B17A21" w:rsidRPr="007F60CA">
        <w:t>(</w:t>
      </w:r>
      <w:proofErr w:type="spellStart"/>
      <w:r w:rsidRPr="007F60CA">
        <w:fldChar w:fldCharType="begin" w:fldLock="1"/>
      </w:r>
      <w:r w:rsidR="00F0120D" w:rsidRPr="007F60CA">
        <w:instrText>ADDIN CSL_CITATION {"citationItems":[{"id":"ITEM-1","itemData":{"DOI":"10.1103/PhysRevE.97.062302","ISSN":"24700053","abstract":"As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E","id":"ITEM-1","issue":"6","issued":{"date-parts":[["2018"]]},"title":"Revealing in-block nestedness: Detection and benchmarking","type":"article-journal","volume":"97"},"uris":["http://www.mendeley.com/documents/?uuid=533e96f4-6827-445b-96d2-d80928f41431"]}],"mendeley":{"formattedCitation":"(Solé-Ribalta et al., 2018)","manualFormatting":"Solé-Ribalta et al., 2018)","plainTextFormattedCitation":"(Solé-Ribalta et al., 2018)","previouslyFormattedCitation":"(Solé-Ribalta et al., 2018)"},"properties":{"noteIndex":0},"schema":"https://github.com/citation-style-language/schema/raw/master/csl-citation.json"}</w:instrText>
      </w:r>
      <w:r w:rsidRPr="007F60CA">
        <w:fldChar w:fldCharType="separate"/>
      </w:r>
      <w:r w:rsidRPr="007F60CA">
        <w:rPr>
          <w:noProof/>
        </w:rPr>
        <w:t>Solé-Ribalta</w:t>
      </w:r>
      <w:proofErr w:type="spellEnd"/>
      <w:r w:rsidRPr="007F60CA">
        <w:rPr>
          <w:noProof/>
        </w:rPr>
        <w:t xml:space="preserve"> et al.</w:t>
      </w:r>
      <w:r w:rsidR="00B17A21" w:rsidRPr="007F60CA">
        <w:rPr>
          <w:noProof/>
        </w:rPr>
        <w:t xml:space="preserve">, </w:t>
      </w:r>
      <w:r w:rsidRPr="007F60CA">
        <w:rPr>
          <w:noProof/>
        </w:rPr>
        <w:t>2018)</w:t>
      </w:r>
      <w:r w:rsidRPr="007F60CA">
        <w:fldChar w:fldCharType="end"/>
      </w:r>
      <w:r w:rsidR="00B17A21" w:rsidRPr="007F60CA">
        <w:t>. The prove of this recent method on a new dataset suggest that previous work analysing email datasets may have overlooked this important feature when discussing collaboration networks.</w:t>
      </w:r>
      <w:r w:rsidR="00B700C8" w:rsidRPr="007F60CA">
        <w:tab/>
      </w:r>
      <w:r w:rsidR="00B700C8" w:rsidRPr="007F60CA">
        <w:br/>
        <w:t>Nestedness as a structure on the mesoscopic network scale may indicate that each community has a team leader. The team leader aggregates all relevant information for its employees and distributes them among the needs and the hierarchy within the team.</w:t>
      </w:r>
      <w:r w:rsidR="000C7B96" w:rsidRPr="007F60CA">
        <w:t xml:space="preserve"> Noteworthy, it is not clear based on what attributes the communities are defined and if this attempt of explanation holds. Further work clarifying the ground truth behind the partition into blocks is suggested.</w:t>
      </w:r>
    </w:p>
    <w:p w:rsidR="00A574B8" w:rsidRPr="00AE0679" w:rsidRDefault="00A574B8" w:rsidP="006221E1">
      <w:pPr>
        <w:rPr>
          <w:b/>
          <w:lang w:val="de-CH"/>
        </w:rPr>
      </w:pPr>
      <w:r w:rsidRPr="00AE0679">
        <w:rPr>
          <w:b/>
          <w:lang w:val="de-CH"/>
        </w:rPr>
        <w:t xml:space="preserve">IBN </w:t>
      </w:r>
      <w:r w:rsidR="00546E25" w:rsidRPr="00AE0679">
        <w:rPr>
          <w:b/>
          <w:lang w:val="de-CH"/>
        </w:rPr>
        <w:t xml:space="preserve">In Ferienzeit höher, da dann </w:t>
      </w:r>
      <w:r w:rsidR="00C872AE" w:rsidRPr="00AE0679">
        <w:rPr>
          <w:b/>
          <w:lang w:val="de-CH"/>
        </w:rPr>
        <w:t xml:space="preserve">ev. </w:t>
      </w:r>
      <w:r w:rsidR="00546E25" w:rsidRPr="00AE0679">
        <w:rPr>
          <w:b/>
          <w:lang w:val="de-CH"/>
        </w:rPr>
        <w:t xml:space="preserve">die </w:t>
      </w:r>
      <w:r w:rsidR="00C872AE" w:rsidRPr="00AE0679">
        <w:rPr>
          <w:b/>
          <w:lang w:val="de-CH"/>
        </w:rPr>
        <w:t>P</w:t>
      </w:r>
      <w:r w:rsidR="00546E25" w:rsidRPr="00AE0679">
        <w:rPr>
          <w:b/>
          <w:lang w:val="de-CH"/>
        </w:rPr>
        <w:t>ersonen die man kennt weg und man muss weg über subteam-leiter nehmen</w:t>
      </w:r>
    </w:p>
    <w:p w:rsidR="00F73D61" w:rsidRPr="00C714CF" w:rsidRDefault="00C714CF" w:rsidP="006221E1">
      <w:pPr>
        <w:rPr>
          <w:b/>
        </w:rPr>
      </w:pPr>
      <w:r w:rsidRPr="00C714CF">
        <w:rPr>
          <w:b/>
        </w:rPr>
        <w:t>lower transitivity, lower average path length and lower diameter but high centrality dur-</w:t>
      </w:r>
      <w:proofErr w:type="spellStart"/>
      <w:r w:rsidRPr="00C714CF">
        <w:rPr>
          <w:b/>
        </w:rPr>
        <w:t>ing</w:t>
      </w:r>
      <w:proofErr w:type="spellEnd"/>
      <w:r w:rsidRPr="00C714CF">
        <w:rPr>
          <w:b/>
        </w:rPr>
        <w:t xml:space="preserve"> the timescales dyn7 to dyn9</w:t>
      </w:r>
      <w:r>
        <w:rPr>
          <w:b/>
        </w:rPr>
        <w:t>.</w:t>
      </w:r>
      <w:r w:rsidRPr="00C714CF">
        <w:rPr>
          <w:b/>
        </w:rPr>
        <w:t xml:space="preserve"> These measures may be indicators for increased top-down communication due to a higher need for coordination during the end of the Design project phase and the beginning of the Pilot &amp; Common Core phase as well as the preparation for the first rollout wave.</w:t>
      </w:r>
    </w:p>
    <w:p w:rsidR="00F73D61" w:rsidRPr="007F60CA" w:rsidRDefault="00F73D61" w:rsidP="006221E1">
      <w:pPr>
        <w:rPr>
          <w:b/>
        </w:rPr>
      </w:pPr>
      <w:r w:rsidRPr="007F60CA">
        <w:rPr>
          <w:b/>
        </w:rPr>
        <w:t>Different project phases show different patterns in SNA (centrality and node level analysis)</w:t>
      </w:r>
    </w:p>
    <w:p w:rsidR="000B2D36" w:rsidRPr="007F60CA" w:rsidRDefault="000B2D36" w:rsidP="006221E1">
      <w:r w:rsidRPr="007F60CA">
        <w:rPr>
          <w:b/>
        </w:rPr>
        <w:t>Limitations</w:t>
      </w:r>
      <w:r w:rsidRPr="007F60CA">
        <w:t>: This research was conducted using email communication data from a single organization. Hence any claims of generalizability are problematic. Field studies involving data from more organizations are needed before we can arrive at more definitive conclusions. Further research should compare actual face-to-face communications, telephone communications, letters, and memoranda along with electronic mail. Although employees included in the study constitute almost all the senior and middle level managements, it eventually excluded thousands of other employees. Again, this might be problematic as regards any claims of generalizability.</w:t>
      </w:r>
    </w:p>
    <w:p w:rsidR="00524F31" w:rsidRPr="007F60CA" w:rsidRDefault="00524F31" w:rsidP="006221E1">
      <w:r w:rsidRPr="007F60CA">
        <w:lastRenderedPageBreak/>
        <w:br w:type="page"/>
      </w:r>
    </w:p>
    <w:p w:rsidR="00524F31" w:rsidRPr="007F60CA" w:rsidRDefault="00023C56" w:rsidP="00A37D5D">
      <w:pPr>
        <w:pStyle w:val="berschrift1"/>
      </w:pPr>
      <w:bookmarkStart w:id="81" w:name="_Toc534300901"/>
      <w:r w:rsidRPr="007F60CA">
        <w:lastRenderedPageBreak/>
        <w:t>9</w:t>
      </w:r>
      <w:r w:rsidR="00524F31" w:rsidRPr="007F60CA">
        <w:tab/>
        <w:t>Recommendations for ONE</w:t>
      </w:r>
      <w:bookmarkEnd w:id="81"/>
    </w:p>
    <w:p w:rsidR="00524F31" w:rsidRPr="007F60CA" w:rsidRDefault="00524F31" w:rsidP="006221E1">
      <w:r w:rsidRPr="007F60CA">
        <w:t>…</w:t>
      </w:r>
    </w:p>
    <w:p w:rsidR="00E479DF" w:rsidRPr="007F60CA" w:rsidRDefault="00E479DF" w:rsidP="00E479DF">
      <w:pPr>
        <w:pStyle w:val="berschrift3"/>
        <w:rPr>
          <w:lang w:val="en-GB"/>
        </w:rPr>
      </w:pPr>
      <w:bookmarkStart w:id="82" w:name="_Toc534300902"/>
      <w:r w:rsidRPr="007F60CA">
        <w:rPr>
          <w:lang w:val="en-GB"/>
        </w:rPr>
        <w:t>Insights to help to improve communication</w:t>
      </w:r>
      <w:bookmarkEnd w:id="82"/>
    </w:p>
    <w:p w:rsidR="00E479DF" w:rsidRPr="007F60CA" w:rsidRDefault="00E479DF" w:rsidP="00E479DF">
      <w:pPr>
        <w:rPr>
          <w:lang w:eastAsia="x-none"/>
        </w:rPr>
      </w:pPr>
      <w:r w:rsidRPr="007F60CA">
        <w:rPr>
          <w:lang w:eastAsia="x-none"/>
        </w:rPr>
        <w:t>Comparison to real events</w:t>
      </w:r>
    </w:p>
    <w:p w:rsidR="00E479DF" w:rsidRPr="007F60CA" w:rsidRDefault="00E479DF" w:rsidP="00E479DF">
      <w:pPr>
        <w:rPr>
          <w:lang w:eastAsia="x-none"/>
        </w:rPr>
      </w:pPr>
      <w:r w:rsidRPr="007F60CA">
        <w:rPr>
          <w:lang w:eastAsia="x-none"/>
        </w:rPr>
        <w:t>Increase in communication &amp; connections (October 31</w:t>
      </w:r>
      <w:r w:rsidRPr="007F60CA">
        <w:rPr>
          <w:vertAlign w:val="superscript"/>
          <w:lang w:eastAsia="x-none"/>
        </w:rPr>
        <w:t>st</w:t>
      </w:r>
      <w:r w:rsidRPr="007F60CA">
        <w:rPr>
          <w:lang w:eastAsia="x-none"/>
        </w:rPr>
        <w:t xml:space="preserve"> 2017 to May 30</w:t>
      </w:r>
      <w:r w:rsidRPr="007F60CA">
        <w:rPr>
          <w:vertAlign w:val="superscript"/>
          <w:lang w:eastAsia="x-none"/>
        </w:rPr>
        <w:t>th</w:t>
      </w:r>
      <w:r w:rsidRPr="007F60CA">
        <w:rPr>
          <w:lang w:eastAsia="x-none"/>
        </w:rPr>
        <w:t xml:space="preserve"> 2018) comes together with the time of a different project phase (design) in which more coordination between the core team and the companies (site group members) is needed. </w:t>
      </w:r>
    </w:p>
    <w:p w:rsidR="00E479DF" w:rsidRPr="007F60CA" w:rsidRDefault="00E479DF" w:rsidP="00E479DF">
      <w:r w:rsidRPr="007F60CA">
        <w:t>Centrality increases for dyn7 until dyn9. Eventually because of coordination from central position for the design phase</w:t>
      </w:r>
    </w:p>
    <w:p w:rsidR="00E479DF" w:rsidRPr="007F60CA" w:rsidRDefault="00E479DF" w:rsidP="00E479DF">
      <w:r w:rsidRPr="007F60CA">
        <w:t xml:space="preserve">Communities based on </w:t>
      </w:r>
      <w:proofErr w:type="spellStart"/>
      <w:proofErr w:type="gramStart"/>
      <w:r w:rsidRPr="007F60CA">
        <w:t>company.type</w:t>
      </w:r>
      <w:proofErr w:type="spellEnd"/>
      <w:proofErr w:type="gramEnd"/>
    </w:p>
    <w:p w:rsidR="00E479DF" w:rsidRPr="007F60CA" w:rsidRDefault="00E479DF" w:rsidP="00E479DF">
      <w:pPr>
        <w:rPr>
          <w:lang w:eastAsia="x-none"/>
        </w:rPr>
      </w:pPr>
      <w:r w:rsidRPr="007F60CA">
        <w:rPr>
          <w:lang w:eastAsia="x-none"/>
        </w:rPr>
        <w:t>EV. Discuss in last section (Recommendations for ONE</w:t>
      </w:r>
    </w:p>
    <w:p w:rsidR="00E479DF" w:rsidRPr="007F60CA" w:rsidRDefault="00E479DF" w:rsidP="006221E1"/>
    <w:p w:rsidR="005C4BEC" w:rsidRPr="00AE0679" w:rsidRDefault="00A47361" w:rsidP="00A37D5D">
      <w:pPr>
        <w:pStyle w:val="berschrift1"/>
        <w:rPr>
          <w:rStyle w:val="berschrift1Zchn"/>
          <w:rFonts w:cs="Times New Roman"/>
          <w:spacing w:val="-6"/>
          <w:lang w:val="de-CH"/>
        </w:rPr>
      </w:pPr>
      <w:r w:rsidRPr="00BF0A6B">
        <w:rPr>
          <w:lang w:val="de-CH"/>
        </w:rPr>
        <w:br w:type="page"/>
      </w:r>
      <w:bookmarkStart w:id="83" w:name="_Toc534300903"/>
      <w:proofErr w:type="spellStart"/>
      <w:r w:rsidR="0094597D" w:rsidRPr="00AE0679">
        <w:rPr>
          <w:rStyle w:val="berschrift1Zchn"/>
          <w:rFonts w:cs="Times New Roman"/>
          <w:spacing w:val="-6"/>
          <w:lang w:val="de-CH"/>
        </w:rPr>
        <w:lastRenderedPageBreak/>
        <w:t>Bibliography</w:t>
      </w:r>
      <w:bookmarkEnd w:id="83"/>
      <w:proofErr w:type="spellEnd"/>
    </w:p>
    <w:p w:rsidR="00F244E7" w:rsidRPr="00AE0679" w:rsidRDefault="00F244E7" w:rsidP="006221E1">
      <w:pPr>
        <w:rPr>
          <w:lang w:val="de-CH"/>
        </w:rPr>
      </w:pPr>
      <w:r w:rsidRPr="00AE0679">
        <w:rPr>
          <w:lang w:val="de-CH"/>
        </w:rPr>
        <w:t xml:space="preserve">[Achtung: Auf Formatierung achten </w:t>
      </w:r>
      <w:r w:rsidRPr="007F60CA">
        <w:sym w:font="Wingdings" w:char="F0E0"/>
      </w:r>
      <w:r w:rsidRPr="00AE0679">
        <w:rPr>
          <w:lang w:val="de-CH"/>
        </w:rPr>
        <w:t xml:space="preserve"> Hängende Abschnittsformatierung]</w:t>
      </w:r>
    </w:p>
    <w:p w:rsidR="00AA6CA2" w:rsidRPr="007F60CA" w:rsidRDefault="00AA6CA2" w:rsidP="00A37D5D">
      <w:pPr>
        <w:pStyle w:val="Literaturverzeichnis"/>
      </w:pPr>
      <w:proofErr w:type="spellStart"/>
      <w:r w:rsidRPr="00AE0679">
        <w:rPr>
          <w:lang w:val="de-CH"/>
        </w:rPr>
        <w:t>Bajaj</w:t>
      </w:r>
      <w:proofErr w:type="spellEnd"/>
      <w:r w:rsidRPr="00AE0679">
        <w:rPr>
          <w:lang w:val="de-CH"/>
        </w:rPr>
        <w:t xml:space="preserve"> Manu </w:t>
      </w:r>
      <w:proofErr w:type="spellStart"/>
      <w:r w:rsidRPr="00AE0679">
        <w:rPr>
          <w:lang w:val="de-CH"/>
        </w:rPr>
        <w:t>Bansal</w:t>
      </w:r>
      <w:proofErr w:type="spellEnd"/>
      <w:r w:rsidRPr="00AE0679">
        <w:rPr>
          <w:lang w:val="de-CH"/>
        </w:rPr>
        <w:t xml:space="preserve"> Guide, R., &amp; </w:t>
      </w:r>
      <w:proofErr w:type="spellStart"/>
      <w:r w:rsidRPr="00AE0679">
        <w:rPr>
          <w:lang w:val="de-CH"/>
        </w:rPr>
        <w:t>Vullikanti</w:t>
      </w:r>
      <w:proofErr w:type="spellEnd"/>
      <w:r w:rsidRPr="00AE0679">
        <w:rPr>
          <w:lang w:val="de-CH"/>
        </w:rPr>
        <w:t xml:space="preserve">, A. (kein Datum). </w:t>
      </w:r>
      <w:r w:rsidRPr="007F60CA">
        <w:t>Detection of communities in social networks. 20. Virginia: Virginia Tech.</w:t>
      </w:r>
    </w:p>
    <w:p w:rsidR="00AA6CA2" w:rsidRPr="00AE0679" w:rsidRDefault="00AA6CA2" w:rsidP="00A37D5D">
      <w:pPr>
        <w:pStyle w:val="Literaturverzeichnis"/>
        <w:rPr>
          <w:lang w:val="de-CH"/>
        </w:rPr>
      </w:pPr>
      <w:r w:rsidRPr="007F60CA">
        <w:t xml:space="preserve">Barabási, A.-L., &amp; Pósfai, M. (2016). </w:t>
      </w:r>
      <w:r w:rsidRPr="007F60CA">
        <w:rPr>
          <w:i/>
          <w:iCs/>
        </w:rPr>
        <w:t xml:space="preserve">Whole </w:t>
      </w:r>
      <w:proofErr w:type="spellStart"/>
      <w:r w:rsidRPr="007F60CA">
        <w:rPr>
          <w:i/>
          <w:iCs/>
        </w:rPr>
        <w:t>book_Network</w:t>
      </w:r>
      <w:proofErr w:type="spellEnd"/>
      <w:r w:rsidRPr="007F60CA">
        <w:rPr>
          <w:i/>
          <w:iCs/>
        </w:rPr>
        <w:t xml:space="preserve"> Science.</w:t>
      </w:r>
      <w:r w:rsidRPr="007F60CA">
        <w:t xml:space="preserve"> </w:t>
      </w:r>
      <w:r w:rsidRPr="00AE0679">
        <w:rPr>
          <w:lang w:val="de-CH"/>
        </w:rPr>
        <w:t>Cambridge: Cambridge University Press.</w:t>
      </w:r>
    </w:p>
    <w:p w:rsidR="00AA6CA2" w:rsidRPr="00AE0679" w:rsidRDefault="00AA6CA2" w:rsidP="00A37D5D">
      <w:pPr>
        <w:pStyle w:val="Literaturverzeichnis"/>
        <w:rPr>
          <w:lang w:val="de-CH"/>
        </w:rPr>
      </w:pPr>
      <w:proofErr w:type="spellStart"/>
      <w:r w:rsidRPr="00AE0679">
        <w:rPr>
          <w:lang w:val="de-CH"/>
        </w:rPr>
        <w:t>Bendel</w:t>
      </w:r>
      <w:proofErr w:type="spellEnd"/>
      <w:r w:rsidRPr="00AE0679">
        <w:rPr>
          <w:lang w:val="de-CH"/>
        </w:rPr>
        <w:t>, S. (2006). Das Kommunikationsverhalten von Unternehmensangehörigen. Hochschule für Wirtschaft Luzern.</w:t>
      </w:r>
    </w:p>
    <w:p w:rsidR="00AA6CA2" w:rsidRPr="007F60CA" w:rsidRDefault="00AA6CA2" w:rsidP="00A37D5D">
      <w:pPr>
        <w:pStyle w:val="Literaturverzeichnis"/>
      </w:pPr>
      <w:proofErr w:type="spellStart"/>
      <w:r w:rsidRPr="00AE0679">
        <w:rPr>
          <w:lang w:val="de-CH"/>
        </w:rPr>
        <w:t>Boccaletti</w:t>
      </w:r>
      <w:proofErr w:type="spellEnd"/>
      <w:r w:rsidRPr="00AE0679">
        <w:rPr>
          <w:lang w:val="de-CH"/>
        </w:rPr>
        <w:t xml:space="preserve">, S., </w:t>
      </w:r>
      <w:proofErr w:type="spellStart"/>
      <w:r w:rsidRPr="00AE0679">
        <w:rPr>
          <w:lang w:val="de-CH"/>
        </w:rPr>
        <w:t>Latora</w:t>
      </w:r>
      <w:proofErr w:type="spellEnd"/>
      <w:r w:rsidRPr="00AE0679">
        <w:rPr>
          <w:lang w:val="de-CH"/>
        </w:rPr>
        <w:t xml:space="preserve">, V., Moreno, Y., Chavez, M., &amp; Hwang, D.-U. (2006). </w:t>
      </w:r>
      <w:r w:rsidRPr="007F60CA">
        <w:t xml:space="preserve">Complex networks: Structure and dynamics. </w:t>
      </w:r>
      <w:r w:rsidRPr="007F60CA">
        <w:rPr>
          <w:i/>
          <w:iCs/>
        </w:rPr>
        <w:t>Physics Reports, 424</w:t>
      </w:r>
      <w:r w:rsidRPr="007F60CA">
        <w:t>(4-5), 175-308.</w:t>
      </w:r>
    </w:p>
    <w:p w:rsidR="00AA6CA2" w:rsidRPr="00AE0679" w:rsidRDefault="00AA6CA2" w:rsidP="00A37D5D">
      <w:pPr>
        <w:pStyle w:val="Literaturverzeichnis"/>
        <w:rPr>
          <w:lang w:val="de-CH"/>
        </w:rPr>
      </w:pPr>
      <w:proofErr w:type="spellStart"/>
      <w:r w:rsidRPr="007F60CA">
        <w:t>Brandstädter</w:t>
      </w:r>
      <w:proofErr w:type="spellEnd"/>
      <w:r w:rsidRPr="007F60CA">
        <w:t xml:space="preserve">, M., </w:t>
      </w:r>
      <w:proofErr w:type="spellStart"/>
      <w:r w:rsidRPr="007F60CA">
        <w:t>Grootz</w:t>
      </w:r>
      <w:proofErr w:type="spellEnd"/>
      <w:r w:rsidRPr="007F60CA">
        <w:t xml:space="preserve">, S., &amp; Ullrich, T. (2016). </w:t>
      </w:r>
      <w:r w:rsidRPr="00AE0679">
        <w:rPr>
          <w:lang w:val="de-CH"/>
        </w:rPr>
        <w:t xml:space="preserve">Kanäle der internen Kommunikation. In M. Brandstädter, S. </w:t>
      </w:r>
      <w:proofErr w:type="spellStart"/>
      <w:r w:rsidRPr="00AE0679">
        <w:rPr>
          <w:lang w:val="de-CH"/>
        </w:rPr>
        <w:t>Grootz</w:t>
      </w:r>
      <w:proofErr w:type="spellEnd"/>
      <w:r w:rsidRPr="00AE0679">
        <w:rPr>
          <w:lang w:val="de-CH"/>
        </w:rPr>
        <w:t xml:space="preserve">, &amp; T. Ullrich, </w:t>
      </w:r>
      <w:r w:rsidRPr="00AE0679">
        <w:rPr>
          <w:i/>
          <w:iCs/>
          <w:lang w:val="de-CH"/>
        </w:rPr>
        <w:t>Interne Kommunikation im Krankenhaus, Erfolgskonzepte Praxis- &amp; Krankenhaus-Management</w:t>
      </w:r>
      <w:r w:rsidRPr="00AE0679">
        <w:rPr>
          <w:lang w:val="de-CH"/>
        </w:rPr>
        <w:t xml:space="preserve"> (7 </w:t>
      </w:r>
      <w:proofErr w:type="spellStart"/>
      <w:r w:rsidRPr="00AE0679">
        <w:rPr>
          <w:lang w:val="de-CH"/>
        </w:rPr>
        <w:t>Ausg</w:t>
      </w:r>
      <w:proofErr w:type="spellEnd"/>
      <w:r w:rsidRPr="00AE0679">
        <w:rPr>
          <w:lang w:val="de-CH"/>
        </w:rPr>
        <w:t>., S. 25-35). Berlin Heidelberg: Springer-Verlag.</w:t>
      </w:r>
    </w:p>
    <w:p w:rsidR="00AA6CA2" w:rsidRPr="00AE0679" w:rsidRDefault="00AA6CA2" w:rsidP="00A37D5D">
      <w:pPr>
        <w:pStyle w:val="Literaturverzeichnis"/>
        <w:rPr>
          <w:lang w:val="de-CH"/>
        </w:rPr>
      </w:pPr>
      <w:proofErr w:type="spellStart"/>
      <w:r w:rsidRPr="00AE0679">
        <w:rPr>
          <w:lang w:val="de-CH"/>
        </w:rPr>
        <w:t>Csárdi</w:t>
      </w:r>
      <w:proofErr w:type="spellEnd"/>
      <w:r w:rsidRPr="00AE0679">
        <w:rPr>
          <w:lang w:val="de-CH"/>
        </w:rPr>
        <w:t xml:space="preserve">, G., &amp; </w:t>
      </w:r>
      <w:proofErr w:type="spellStart"/>
      <w:r w:rsidRPr="00AE0679">
        <w:rPr>
          <w:lang w:val="de-CH"/>
        </w:rPr>
        <w:t>Nepusz</w:t>
      </w:r>
      <w:proofErr w:type="spellEnd"/>
      <w:r w:rsidRPr="00AE0679">
        <w:rPr>
          <w:lang w:val="de-CH"/>
        </w:rPr>
        <w:t xml:space="preserve">, T. (2006). The igraph </w:t>
      </w:r>
      <w:proofErr w:type="spellStart"/>
      <w:r w:rsidRPr="00AE0679">
        <w:rPr>
          <w:lang w:val="de-CH"/>
        </w:rPr>
        <w:t>software</w:t>
      </w:r>
      <w:proofErr w:type="spellEnd"/>
      <w:r w:rsidRPr="00AE0679">
        <w:rPr>
          <w:lang w:val="de-CH"/>
        </w:rPr>
        <w:t xml:space="preserve"> </w:t>
      </w:r>
      <w:proofErr w:type="spellStart"/>
      <w:r w:rsidRPr="00AE0679">
        <w:rPr>
          <w:lang w:val="de-CH"/>
        </w:rPr>
        <w:t>package</w:t>
      </w:r>
      <w:proofErr w:type="spellEnd"/>
      <w:r w:rsidRPr="00AE0679">
        <w:rPr>
          <w:lang w:val="de-CH"/>
        </w:rPr>
        <w:t xml:space="preserve"> </w:t>
      </w:r>
      <w:proofErr w:type="spellStart"/>
      <w:r w:rsidRPr="00AE0679">
        <w:rPr>
          <w:lang w:val="de-CH"/>
        </w:rPr>
        <w:t>for</w:t>
      </w:r>
      <w:proofErr w:type="spellEnd"/>
      <w:r w:rsidRPr="00AE0679">
        <w:rPr>
          <w:lang w:val="de-CH"/>
        </w:rPr>
        <w:t xml:space="preserve"> </w:t>
      </w:r>
      <w:proofErr w:type="spellStart"/>
      <w:r w:rsidRPr="00AE0679">
        <w:rPr>
          <w:lang w:val="de-CH"/>
        </w:rPr>
        <w:t>complex</w:t>
      </w:r>
      <w:proofErr w:type="spellEnd"/>
      <w:r w:rsidRPr="00AE0679">
        <w:rPr>
          <w:lang w:val="de-CH"/>
        </w:rPr>
        <w:t xml:space="preserve"> network </w:t>
      </w:r>
      <w:proofErr w:type="spellStart"/>
      <w:r w:rsidRPr="00AE0679">
        <w:rPr>
          <w:lang w:val="de-CH"/>
        </w:rPr>
        <w:t>research</w:t>
      </w:r>
      <w:proofErr w:type="spellEnd"/>
      <w:r w:rsidRPr="00AE0679">
        <w:rPr>
          <w:lang w:val="de-CH"/>
        </w:rPr>
        <w:t xml:space="preserve">. </w:t>
      </w:r>
      <w:proofErr w:type="spellStart"/>
      <w:r w:rsidRPr="00AE0679">
        <w:rPr>
          <w:i/>
          <w:iCs/>
          <w:lang w:val="de-CH"/>
        </w:rPr>
        <w:t>InterJournal</w:t>
      </w:r>
      <w:proofErr w:type="spellEnd"/>
      <w:r w:rsidRPr="00AE0679">
        <w:rPr>
          <w:i/>
          <w:iCs/>
          <w:lang w:val="de-CH"/>
        </w:rPr>
        <w:t xml:space="preserve">, </w:t>
      </w:r>
      <w:proofErr w:type="spellStart"/>
      <w:r w:rsidRPr="00AE0679">
        <w:rPr>
          <w:i/>
          <w:iCs/>
          <w:lang w:val="de-CH"/>
        </w:rPr>
        <w:t>Complex</w:t>
      </w:r>
      <w:proofErr w:type="spellEnd"/>
      <w:r w:rsidRPr="00AE0679">
        <w:rPr>
          <w:i/>
          <w:iCs/>
          <w:lang w:val="de-CH"/>
        </w:rPr>
        <w:t xml:space="preserve"> Systems, 1695</w:t>
      </w:r>
      <w:r w:rsidRPr="00AE0679">
        <w:rPr>
          <w:lang w:val="de-CH"/>
        </w:rPr>
        <w:t>(5), 1-9.</w:t>
      </w:r>
    </w:p>
    <w:p w:rsidR="00AA6CA2" w:rsidRPr="007F60CA" w:rsidRDefault="00AA6CA2" w:rsidP="00A37D5D">
      <w:pPr>
        <w:pStyle w:val="Literaturverzeichnis"/>
      </w:pPr>
      <w:proofErr w:type="spellStart"/>
      <w:r w:rsidRPr="00AE0679">
        <w:rPr>
          <w:lang w:val="de-CH"/>
        </w:rPr>
        <w:t>Dörfel</w:t>
      </w:r>
      <w:proofErr w:type="spellEnd"/>
      <w:r w:rsidRPr="00AE0679">
        <w:rPr>
          <w:lang w:val="de-CH"/>
        </w:rPr>
        <w:t xml:space="preserve">, L., Mann, P., </w:t>
      </w:r>
      <w:proofErr w:type="spellStart"/>
      <w:r w:rsidRPr="00AE0679">
        <w:rPr>
          <w:lang w:val="de-CH"/>
        </w:rPr>
        <w:t>Boesler</w:t>
      </w:r>
      <w:proofErr w:type="spellEnd"/>
      <w:r w:rsidRPr="00AE0679">
        <w:rPr>
          <w:lang w:val="de-CH"/>
        </w:rPr>
        <w:t xml:space="preserve">, B., Rosenzweig, U., &amp; Herbst, D. (2016). </w:t>
      </w:r>
      <w:proofErr w:type="spellStart"/>
      <w:r w:rsidRPr="007F60CA">
        <w:rPr>
          <w:i/>
          <w:iCs/>
        </w:rPr>
        <w:t>Trendmonitor</w:t>
      </w:r>
      <w:proofErr w:type="spellEnd"/>
      <w:r w:rsidRPr="007F60CA">
        <w:rPr>
          <w:i/>
          <w:iCs/>
        </w:rPr>
        <w:t xml:space="preserve"> Interne </w:t>
      </w:r>
      <w:proofErr w:type="spellStart"/>
      <w:r w:rsidRPr="007F60CA">
        <w:rPr>
          <w:i/>
          <w:iCs/>
        </w:rPr>
        <w:t>Kommunikation</w:t>
      </w:r>
      <w:proofErr w:type="spellEnd"/>
      <w:r w:rsidRPr="007F60CA">
        <w:rPr>
          <w:i/>
          <w:iCs/>
        </w:rPr>
        <w:t xml:space="preserve"> 2016.</w:t>
      </w:r>
      <w:r w:rsidRPr="007F60CA">
        <w:t xml:space="preserve"> School for Communication and Management [SCM] MPM Corporate Communication Solutions, Berlin.</w:t>
      </w:r>
    </w:p>
    <w:p w:rsidR="00AA6CA2" w:rsidRPr="007F60CA" w:rsidRDefault="00AA6CA2" w:rsidP="00A37D5D">
      <w:pPr>
        <w:pStyle w:val="Literaturverzeichnis"/>
      </w:pPr>
      <w:r w:rsidRPr="007F60CA">
        <w:t xml:space="preserve">Ehrlich, K., &amp; </w:t>
      </w:r>
      <w:proofErr w:type="spellStart"/>
      <w:r w:rsidRPr="007F60CA">
        <w:t>Carboni</w:t>
      </w:r>
      <w:proofErr w:type="spellEnd"/>
      <w:r w:rsidRPr="007F60CA">
        <w:t xml:space="preserve">, I. (2005). </w:t>
      </w:r>
      <w:r w:rsidRPr="007F60CA">
        <w:rPr>
          <w:i/>
          <w:iCs/>
        </w:rPr>
        <w:t>Inside Social Network Analysis.</w:t>
      </w:r>
      <w:r w:rsidRPr="007F60CA">
        <w:t xml:space="preserve"> Boston College, Boston.</w:t>
      </w:r>
    </w:p>
    <w:p w:rsidR="00AA6CA2" w:rsidRPr="00AE0679" w:rsidRDefault="00AA6CA2" w:rsidP="00A37D5D">
      <w:pPr>
        <w:pStyle w:val="Literaturverzeichnis"/>
        <w:rPr>
          <w:lang w:val="de-CH"/>
        </w:rPr>
      </w:pPr>
      <w:r w:rsidRPr="00AE0679">
        <w:rPr>
          <w:lang w:val="de-CH"/>
        </w:rPr>
        <w:t>Huck-</w:t>
      </w:r>
      <w:proofErr w:type="spellStart"/>
      <w:r w:rsidRPr="00AE0679">
        <w:rPr>
          <w:lang w:val="de-CH"/>
        </w:rPr>
        <w:t>Sandhu</w:t>
      </w:r>
      <w:proofErr w:type="spellEnd"/>
      <w:r w:rsidRPr="00AE0679">
        <w:rPr>
          <w:lang w:val="de-CH"/>
        </w:rPr>
        <w:t>, S. (2009). Interne Kommunikation in der Wahrnehmung von Mitarbeitern Ergebnisse einer Befragung. Hohenheim: Universität Hohenheim.</w:t>
      </w:r>
    </w:p>
    <w:p w:rsidR="00AA6CA2" w:rsidRPr="007F60CA" w:rsidRDefault="00AA6CA2" w:rsidP="00A37D5D">
      <w:pPr>
        <w:pStyle w:val="Literaturverzeichnis"/>
      </w:pPr>
      <w:proofErr w:type="spellStart"/>
      <w:r w:rsidRPr="00AE0679">
        <w:rPr>
          <w:lang w:val="de-CH"/>
        </w:rPr>
        <w:t>Mishra</w:t>
      </w:r>
      <w:proofErr w:type="spellEnd"/>
      <w:r w:rsidRPr="00AE0679">
        <w:rPr>
          <w:lang w:val="de-CH"/>
        </w:rPr>
        <w:t xml:space="preserve">, N., Schreiber, R., Stanton, I., &amp; </w:t>
      </w:r>
      <w:proofErr w:type="spellStart"/>
      <w:r w:rsidRPr="00AE0679">
        <w:rPr>
          <w:lang w:val="de-CH"/>
        </w:rPr>
        <w:t>Tarjan</w:t>
      </w:r>
      <w:proofErr w:type="spellEnd"/>
      <w:r w:rsidRPr="00AE0679">
        <w:rPr>
          <w:lang w:val="de-CH"/>
        </w:rPr>
        <w:t xml:space="preserve">, R. (kein Datum). </w:t>
      </w:r>
      <w:r w:rsidRPr="007F60CA">
        <w:rPr>
          <w:i/>
          <w:iCs/>
        </w:rPr>
        <w:t>Clustering Social Networks.</w:t>
      </w:r>
      <w:r w:rsidRPr="007F60CA">
        <w:t xml:space="preserve"> University of </w:t>
      </w:r>
      <w:proofErr w:type="spellStart"/>
      <w:r w:rsidRPr="007F60CA">
        <w:t>Virgina</w:t>
      </w:r>
      <w:proofErr w:type="spellEnd"/>
      <w:r w:rsidRPr="007F60CA">
        <w:t>.</w:t>
      </w:r>
    </w:p>
    <w:p w:rsidR="00AA6CA2" w:rsidRPr="007F60CA" w:rsidRDefault="00AA6CA2" w:rsidP="00A37D5D">
      <w:pPr>
        <w:pStyle w:val="Literaturverzeichnis"/>
      </w:pPr>
      <w:r w:rsidRPr="007F60CA">
        <w:t xml:space="preserve">Newman, M. (2003). The structure and function of complex networks. </w:t>
      </w:r>
      <w:r w:rsidRPr="007F60CA">
        <w:rPr>
          <w:i/>
          <w:iCs/>
        </w:rPr>
        <w:t xml:space="preserve">SIAM </w:t>
      </w:r>
      <w:proofErr w:type="gramStart"/>
      <w:r w:rsidRPr="007F60CA">
        <w:rPr>
          <w:i/>
          <w:iCs/>
        </w:rPr>
        <w:t>Review</w:t>
      </w:r>
      <w:r w:rsidRPr="007F60CA">
        <w:t>(</w:t>
      </w:r>
      <w:proofErr w:type="gramEnd"/>
      <w:r w:rsidRPr="007F60CA">
        <w:t>45), 167-256.</w:t>
      </w:r>
    </w:p>
    <w:p w:rsidR="00AA6CA2" w:rsidRPr="007F60CA" w:rsidRDefault="00AA6CA2" w:rsidP="00A37D5D">
      <w:pPr>
        <w:pStyle w:val="Literaturverzeichnis"/>
      </w:pPr>
      <w:r w:rsidRPr="007F60CA">
        <w:t xml:space="preserve">Newman, M. (2010). </w:t>
      </w:r>
      <w:r w:rsidRPr="007F60CA">
        <w:rPr>
          <w:i/>
          <w:iCs/>
        </w:rPr>
        <w:t>Networks: an introduction.</w:t>
      </w:r>
      <w:r w:rsidRPr="007F60CA">
        <w:t xml:space="preserve"> Oxford: Oxford University Press.</w:t>
      </w:r>
    </w:p>
    <w:p w:rsidR="00AA6CA2" w:rsidRPr="00AE0679" w:rsidRDefault="00AA6CA2" w:rsidP="00A37D5D">
      <w:pPr>
        <w:pStyle w:val="Literaturverzeichnis"/>
        <w:rPr>
          <w:lang w:val="de-CH"/>
        </w:rPr>
      </w:pPr>
      <w:r w:rsidRPr="007F60CA">
        <w:t xml:space="preserve">Newman, M., </w:t>
      </w:r>
      <w:proofErr w:type="spellStart"/>
      <w:r w:rsidRPr="007F60CA">
        <w:t>Barabási</w:t>
      </w:r>
      <w:proofErr w:type="spellEnd"/>
      <w:r w:rsidRPr="007F60CA">
        <w:t xml:space="preserve">, A.-L., &amp; Watts, D. (2006). </w:t>
      </w:r>
      <w:r w:rsidRPr="007F60CA">
        <w:rPr>
          <w:i/>
          <w:iCs/>
        </w:rPr>
        <w:t>The structure and dynamics of networks.</w:t>
      </w:r>
      <w:r w:rsidRPr="007F60CA">
        <w:t xml:space="preserve"> </w:t>
      </w:r>
      <w:r w:rsidRPr="00AE0679">
        <w:rPr>
          <w:lang w:val="de-CH"/>
        </w:rPr>
        <w:t>New Jersey: Princeton University Press.</w:t>
      </w:r>
    </w:p>
    <w:p w:rsidR="00AA6CA2" w:rsidRPr="00AE0679" w:rsidRDefault="00AA6CA2" w:rsidP="00A37D5D">
      <w:pPr>
        <w:pStyle w:val="Literaturverzeichnis"/>
        <w:rPr>
          <w:lang w:val="de-CH"/>
        </w:rPr>
      </w:pPr>
      <w:r w:rsidRPr="00AE0679">
        <w:rPr>
          <w:lang w:val="de-CH"/>
        </w:rPr>
        <w:lastRenderedPageBreak/>
        <w:t xml:space="preserve">Nitz, O. (2013). Instrumente und Techniken der </w:t>
      </w:r>
      <w:proofErr w:type="spellStart"/>
      <w:r w:rsidRPr="00AE0679">
        <w:rPr>
          <w:lang w:val="de-CH"/>
        </w:rPr>
        <w:t>Internen</w:t>
      </w:r>
      <w:proofErr w:type="spellEnd"/>
      <w:r w:rsidRPr="00AE0679">
        <w:rPr>
          <w:lang w:val="de-CH"/>
        </w:rPr>
        <w:t xml:space="preserve"> Kommunikation: E-Mails in der </w:t>
      </w:r>
      <w:proofErr w:type="spellStart"/>
      <w:r w:rsidRPr="00AE0679">
        <w:rPr>
          <w:lang w:val="de-CH"/>
        </w:rPr>
        <w:t>Internen</w:t>
      </w:r>
      <w:proofErr w:type="spellEnd"/>
      <w:r w:rsidRPr="00AE0679">
        <w:rPr>
          <w:lang w:val="de-CH"/>
        </w:rPr>
        <w:t xml:space="preserve"> Kommunikation (1 </w:t>
      </w:r>
      <w:proofErr w:type="spellStart"/>
      <w:r w:rsidRPr="00AE0679">
        <w:rPr>
          <w:lang w:val="de-CH"/>
        </w:rPr>
        <w:t>Ausg</w:t>
      </w:r>
      <w:proofErr w:type="spellEnd"/>
      <w:r w:rsidRPr="00AE0679">
        <w:rPr>
          <w:lang w:val="de-CH"/>
        </w:rPr>
        <w:t xml:space="preserve">., Bd. 2). (L. </w:t>
      </w:r>
      <w:proofErr w:type="spellStart"/>
      <w:r w:rsidRPr="00AE0679">
        <w:rPr>
          <w:lang w:val="de-CH"/>
        </w:rPr>
        <w:t>Dörfel</w:t>
      </w:r>
      <w:proofErr w:type="spellEnd"/>
      <w:r w:rsidRPr="00AE0679">
        <w:rPr>
          <w:lang w:val="de-CH"/>
        </w:rPr>
        <w:t xml:space="preserve">, Hrsg.) Berlin: </w:t>
      </w:r>
      <w:proofErr w:type="spellStart"/>
      <w:r w:rsidRPr="00AE0679">
        <w:rPr>
          <w:lang w:val="de-CH"/>
        </w:rPr>
        <w:t>scm</w:t>
      </w:r>
      <w:proofErr w:type="spellEnd"/>
      <w:r w:rsidRPr="00AE0679">
        <w:rPr>
          <w:lang w:val="de-CH"/>
        </w:rPr>
        <w:t xml:space="preserve"> c/o </w:t>
      </w:r>
      <w:proofErr w:type="spellStart"/>
      <w:r w:rsidRPr="00AE0679">
        <w:rPr>
          <w:lang w:val="de-CH"/>
        </w:rPr>
        <w:t>prismus</w:t>
      </w:r>
      <w:proofErr w:type="spellEnd"/>
      <w:r w:rsidRPr="00AE0679">
        <w:rPr>
          <w:lang w:val="de-CH"/>
        </w:rPr>
        <w:t xml:space="preserve"> GmbH.</w:t>
      </w:r>
    </w:p>
    <w:p w:rsidR="00E802DD" w:rsidRPr="00E802DD" w:rsidRDefault="0089116F" w:rsidP="00E802DD">
      <w:pPr>
        <w:widowControl w:val="0"/>
        <w:autoSpaceDE w:val="0"/>
        <w:autoSpaceDN w:val="0"/>
        <w:adjustRightInd w:val="0"/>
        <w:ind w:left="480" w:hanging="480"/>
        <w:rPr>
          <w:noProof/>
        </w:rPr>
      </w:pPr>
      <w:r w:rsidRPr="007F60CA">
        <w:fldChar w:fldCharType="begin" w:fldLock="1"/>
      </w:r>
      <w:r w:rsidRPr="00786021">
        <w:rPr>
          <w:lang w:val="de-CH"/>
        </w:rPr>
        <w:instrText xml:space="preserve">ADDIN Mendeley Bibliography CSL_BIBLIOGRAPHY </w:instrText>
      </w:r>
      <w:r w:rsidRPr="007F60CA">
        <w:fldChar w:fldCharType="separate"/>
      </w:r>
      <w:r w:rsidR="00E802DD" w:rsidRPr="00786021">
        <w:rPr>
          <w:noProof/>
          <w:lang w:val="de-CH"/>
        </w:rPr>
        <w:t xml:space="preserve">Ahmad, J., Baharom, S., &amp; Sapaat, M. A. (2018). </w:t>
      </w:r>
      <w:r w:rsidR="00E802DD" w:rsidRPr="00E802DD">
        <w:rPr>
          <w:noProof/>
        </w:rPr>
        <w:t xml:space="preserve">Test case prioritization technique for event sequence test cases based on redundancy factor. </w:t>
      </w:r>
      <w:r w:rsidR="00E802DD" w:rsidRPr="00E802DD">
        <w:rPr>
          <w:i/>
          <w:iCs/>
          <w:noProof/>
        </w:rPr>
        <w:t>Journal of Theoretical and Applied Information Technology</w:t>
      </w:r>
      <w:r w:rsidR="00E802DD" w:rsidRPr="00E802DD">
        <w:rPr>
          <w:noProof/>
        </w:rPr>
        <w:t xml:space="preserve">, </w:t>
      </w:r>
      <w:r w:rsidR="00E802DD" w:rsidRPr="00E802DD">
        <w:rPr>
          <w:i/>
          <w:iCs/>
          <w:noProof/>
        </w:rPr>
        <w:t>96</w:t>
      </w:r>
      <w:r w:rsidR="00E802DD" w:rsidRPr="00E802DD">
        <w:rPr>
          <w:noProof/>
        </w:rPr>
        <w:t>(18), 6041–6052. https://doi.org/10.1166/asl.2011.1261</w:t>
      </w:r>
    </w:p>
    <w:p w:rsidR="00E802DD" w:rsidRPr="00E802DD" w:rsidRDefault="00E802DD" w:rsidP="00E802DD">
      <w:pPr>
        <w:widowControl w:val="0"/>
        <w:autoSpaceDE w:val="0"/>
        <w:autoSpaceDN w:val="0"/>
        <w:adjustRightInd w:val="0"/>
        <w:ind w:left="480" w:hanging="480"/>
        <w:rPr>
          <w:noProof/>
        </w:rPr>
      </w:pPr>
      <w:r w:rsidRPr="00E802DD">
        <w:rPr>
          <w:noProof/>
        </w:rPr>
        <w:t xml:space="preserve">Almeida-Neto, M., Guimarães, P., Guimarães, P. R., Loyola, R. D., &amp; Ulrich, W. (2008). A consistent metric for nestedness analysis in ecological systems: reconciling concept and measurement. </w:t>
      </w:r>
      <w:r w:rsidRPr="00E802DD">
        <w:rPr>
          <w:i/>
          <w:iCs/>
          <w:noProof/>
        </w:rPr>
        <w:t>Oikos</w:t>
      </w:r>
      <w:r w:rsidRPr="00E802DD">
        <w:rPr>
          <w:noProof/>
        </w:rPr>
        <w:t xml:space="preserve">, </w:t>
      </w:r>
      <w:r w:rsidRPr="00E802DD">
        <w:rPr>
          <w:i/>
          <w:iCs/>
          <w:noProof/>
        </w:rPr>
        <w:t>117</w:t>
      </w:r>
      <w:r w:rsidRPr="00E802DD">
        <w:rPr>
          <w:noProof/>
        </w:rPr>
        <w:t>(8), 1227–1239. https://doi.org/10.1111/j.0030-1299.2008.16644.x</w:t>
      </w:r>
    </w:p>
    <w:p w:rsidR="00E802DD" w:rsidRPr="00E802DD" w:rsidRDefault="00E802DD" w:rsidP="00E802DD">
      <w:pPr>
        <w:widowControl w:val="0"/>
        <w:autoSpaceDE w:val="0"/>
        <w:autoSpaceDN w:val="0"/>
        <w:adjustRightInd w:val="0"/>
        <w:ind w:left="480" w:hanging="480"/>
        <w:rPr>
          <w:noProof/>
        </w:rPr>
      </w:pPr>
      <w:r w:rsidRPr="00E802DD">
        <w:rPr>
          <w:noProof/>
        </w:rPr>
        <w:t xml:space="preserve">Atmar, W., &amp; Patterson, B. D. (1993). The measure of order and disorder in the distribution of species in fragmented habitat. </w:t>
      </w:r>
      <w:r w:rsidRPr="00E802DD">
        <w:rPr>
          <w:i/>
          <w:iCs/>
          <w:noProof/>
        </w:rPr>
        <w:t>Oecologia</w:t>
      </w:r>
      <w:r w:rsidRPr="00E802DD">
        <w:rPr>
          <w:noProof/>
        </w:rPr>
        <w:t xml:space="preserve">, </w:t>
      </w:r>
      <w:r w:rsidRPr="00E802DD">
        <w:rPr>
          <w:i/>
          <w:iCs/>
          <w:noProof/>
        </w:rPr>
        <w:t>96</w:t>
      </w:r>
      <w:r w:rsidRPr="00E802DD">
        <w:rPr>
          <w:noProof/>
        </w:rPr>
        <w:t>(3), 373–382. https://doi.org/10.1007/BF00317508</w:t>
      </w:r>
    </w:p>
    <w:p w:rsidR="00E802DD" w:rsidRPr="00E802DD" w:rsidRDefault="00E802DD" w:rsidP="00E802DD">
      <w:pPr>
        <w:widowControl w:val="0"/>
        <w:autoSpaceDE w:val="0"/>
        <w:autoSpaceDN w:val="0"/>
        <w:adjustRightInd w:val="0"/>
        <w:ind w:left="480" w:hanging="480"/>
        <w:rPr>
          <w:noProof/>
        </w:rPr>
      </w:pPr>
      <w:r w:rsidRPr="00E802DD">
        <w:rPr>
          <w:noProof/>
        </w:rPr>
        <w:t xml:space="preserve">Barabási, A.-L. (2014). Network Science Communities. </w:t>
      </w:r>
      <w:r w:rsidRPr="00E802DD">
        <w:rPr>
          <w:i/>
          <w:iCs/>
          <w:noProof/>
        </w:rPr>
        <w:t>K-Mode</w:t>
      </w:r>
      <w:r w:rsidRPr="00E802DD">
        <w:rPr>
          <w:noProof/>
        </w:rPr>
        <w:t xml:space="preserve">, </w:t>
      </w:r>
      <w:r w:rsidRPr="00E802DD">
        <w:rPr>
          <w:i/>
          <w:iCs/>
          <w:noProof/>
        </w:rPr>
        <w:t>26</w:t>
      </w:r>
      <w:r w:rsidRPr="00E802DD">
        <w:rPr>
          <w:noProof/>
        </w:rPr>
        <w:t>, 60. Retrieved from https://www.google.com/url?sa=t&amp;rct=j&amp;q=&amp;esrc=s&amp;source=web&amp;cd=1&amp;cad=rja&amp;uact=8&amp;ved=2ahUKEwjgxuGgr9bdAhUNqYsKHcPQAcIQFjAAegQIABAC&amp;url=http%3A%2F%2Fbarabasi.com%2Ff%2F618.pdf&amp;usg=AOvVaw1zXAxN9PeLvXFluV8UJ7ln</w:t>
      </w:r>
    </w:p>
    <w:p w:rsidR="00E802DD" w:rsidRPr="00E802DD" w:rsidRDefault="00E802DD" w:rsidP="00E802DD">
      <w:pPr>
        <w:widowControl w:val="0"/>
        <w:autoSpaceDE w:val="0"/>
        <w:autoSpaceDN w:val="0"/>
        <w:adjustRightInd w:val="0"/>
        <w:ind w:left="480" w:hanging="480"/>
        <w:rPr>
          <w:noProof/>
        </w:rPr>
      </w:pPr>
      <w:r w:rsidRPr="00E802DD">
        <w:rPr>
          <w:noProof/>
        </w:rPr>
        <w:t xml:space="preserve">Barabási, A.-L., Newman, M., Watts, D. J., Barabasi, A.-L., &amp; Watts, D. J. (2006). </w:t>
      </w:r>
      <w:r w:rsidRPr="00E802DD">
        <w:rPr>
          <w:i/>
          <w:iCs/>
          <w:noProof/>
        </w:rPr>
        <w:t>The Structure and Dynamics of Networks</w:t>
      </w:r>
      <w:r w:rsidRPr="00E802DD">
        <w:rPr>
          <w:noProof/>
        </w:rPr>
        <w:t xml:space="preserve">. </w:t>
      </w:r>
      <w:r w:rsidRPr="00E802DD">
        <w:rPr>
          <w:i/>
          <w:iCs/>
          <w:noProof/>
        </w:rPr>
        <w:t>Information ResearchAn International Electronic Journal</w:t>
      </w:r>
      <w:r w:rsidRPr="00E802DD">
        <w:rPr>
          <w:noProof/>
        </w:rPr>
        <w:t xml:space="preserve"> (Vol. 11). New Jersey: Princeton University Press. Retrieved from https://books.google.ch/books?hl=de&amp;lr=&amp;id=xLfQCwAAQBAJ&amp;oi=fnd&amp;pg=PA8990&amp;dq=the+structure+and+dynamics+of+networks&amp;ots=Bmit5P2K4g&amp;sig=Pl4bGqpJI7fYOUtBdawmjC4JrXk#v=onepage&amp;q=the structure and dynamics of networks&amp;f=false</w:t>
      </w:r>
    </w:p>
    <w:p w:rsidR="00E802DD" w:rsidRPr="00E802DD" w:rsidRDefault="00E802DD" w:rsidP="00E802DD">
      <w:pPr>
        <w:widowControl w:val="0"/>
        <w:autoSpaceDE w:val="0"/>
        <w:autoSpaceDN w:val="0"/>
        <w:adjustRightInd w:val="0"/>
        <w:ind w:left="480" w:hanging="480"/>
        <w:rPr>
          <w:noProof/>
        </w:rPr>
      </w:pPr>
      <w:r w:rsidRPr="00786021">
        <w:rPr>
          <w:noProof/>
          <w:lang w:val="fr-CH"/>
        </w:rPr>
        <w:t xml:space="preserve">Barabási, A.-L., &amp; Pósfai, M. (2016a). </w:t>
      </w:r>
      <w:r w:rsidRPr="00E802DD">
        <w:rPr>
          <w:i/>
          <w:iCs/>
          <w:noProof/>
        </w:rPr>
        <w:t>Network Science</w:t>
      </w:r>
      <w:r w:rsidRPr="00E802DD">
        <w:rPr>
          <w:noProof/>
        </w:rPr>
        <w:t>. Cambridge: Cambridge University Press. https://doi.org/10.1098/rsta.2012.0375</w:t>
      </w:r>
    </w:p>
    <w:p w:rsidR="00E802DD" w:rsidRPr="00E802DD" w:rsidRDefault="00E802DD" w:rsidP="00E802DD">
      <w:pPr>
        <w:widowControl w:val="0"/>
        <w:autoSpaceDE w:val="0"/>
        <w:autoSpaceDN w:val="0"/>
        <w:adjustRightInd w:val="0"/>
        <w:ind w:left="480" w:hanging="480"/>
        <w:rPr>
          <w:noProof/>
        </w:rPr>
      </w:pPr>
      <w:r w:rsidRPr="00786021">
        <w:rPr>
          <w:noProof/>
          <w:lang w:val="fr-CH"/>
        </w:rPr>
        <w:t xml:space="preserve">Barabási, A.-L., &amp; Pósfai, M. (2016b). </w:t>
      </w:r>
      <w:r w:rsidRPr="00E802DD">
        <w:rPr>
          <w:i/>
          <w:iCs/>
          <w:noProof/>
        </w:rPr>
        <w:t>Network Science</w:t>
      </w:r>
      <w:r w:rsidRPr="00E802DD">
        <w:rPr>
          <w:noProof/>
        </w:rPr>
        <w:t>. https://doi.org/10.1098/rsta.2012.0375</w:t>
      </w:r>
    </w:p>
    <w:p w:rsidR="00E802DD" w:rsidRPr="00E802DD" w:rsidRDefault="00E802DD" w:rsidP="00E802DD">
      <w:pPr>
        <w:widowControl w:val="0"/>
        <w:autoSpaceDE w:val="0"/>
        <w:autoSpaceDN w:val="0"/>
        <w:adjustRightInd w:val="0"/>
        <w:ind w:left="480" w:hanging="480"/>
        <w:rPr>
          <w:noProof/>
        </w:rPr>
      </w:pPr>
      <w:r w:rsidRPr="00786021">
        <w:rPr>
          <w:noProof/>
          <w:lang w:val="fr-CH"/>
        </w:rPr>
        <w:t xml:space="preserve">Blondel, V. D., Guillaume, J. L., Lambiotte, R., &amp; Lefebvre, E. (2008). </w:t>
      </w:r>
      <w:r w:rsidRPr="00E802DD">
        <w:rPr>
          <w:noProof/>
        </w:rPr>
        <w:t xml:space="preserve">Fast unfolding of </w:t>
      </w:r>
      <w:r w:rsidRPr="00E802DD">
        <w:rPr>
          <w:noProof/>
        </w:rPr>
        <w:lastRenderedPageBreak/>
        <w:t xml:space="preserve">communities in large networks. </w:t>
      </w:r>
      <w:r w:rsidRPr="00E802DD">
        <w:rPr>
          <w:i/>
          <w:iCs/>
          <w:noProof/>
        </w:rPr>
        <w:t>Journal of Statistical Mechanics: Theory and Experiment</w:t>
      </w:r>
      <w:r w:rsidRPr="00E802DD">
        <w:rPr>
          <w:noProof/>
        </w:rPr>
        <w:t xml:space="preserve">, </w:t>
      </w:r>
      <w:r w:rsidRPr="00E802DD">
        <w:rPr>
          <w:i/>
          <w:iCs/>
          <w:noProof/>
        </w:rPr>
        <w:t>2008</w:t>
      </w:r>
      <w:r w:rsidRPr="00E802DD">
        <w:rPr>
          <w:noProof/>
        </w:rPr>
        <w:t>(10), 1–12. https://doi.org/10.1088/1742-5468/2008/10/P10008</w:t>
      </w:r>
    </w:p>
    <w:p w:rsidR="00E802DD" w:rsidRPr="00E802DD" w:rsidRDefault="00E802DD" w:rsidP="00E802DD">
      <w:pPr>
        <w:widowControl w:val="0"/>
        <w:autoSpaceDE w:val="0"/>
        <w:autoSpaceDN w:val="0"/>
        <w:adjustRightInd w:val="0"/>
        <w:ind w:left="480" w:hanging="480"/>
        <w:rPr>
          <w:noProof/>
        </w:rPr>
      </w:pPr>
      <w:r w:rsidRPr="00E802DD">
        <w:rPr>
          <w:noProof/>
        </w:rPr>
        <w:t xml:space="preserve">Borgatti, S. P., &amp; Molina, J. L. (n.d.). </w:t>
      </w:r>
      <w:r w:rsidRPr="00E802DD">
        <w:rPr>
          <w:i/>
          <w:iCs/>
          <w:noProof/>
        </w:rPr>
        <w:t>What Can Social Network Analysis Do for Management Consulting?</w:t>
      </w:r>
      <w:r w:rsidRPr="00E802DD">
        <w:rPr>
          <w:noProof/>
        </w:rPr>
        <w:t xml:space="preserve"> https://doi.org/10.1161/01.STR.32.1.139</w:t>
      </w:r>
    </w:p>
    <w:p w:rsidR="00E802DD" w:rsidRPr="00E802DD" w:rsidRDefault="00E802DD" w:rsidP="00E802DD">
      <w:pPr>
        <w:widowControl w:val="0"/>
        <w:autoSpaceDE w:val="0"/>
        <w:autoSpaceDN w:val="0"/>
        <w:adjustRightInd w:val="0"/>
        <w:ind w:left="480" w:hanging="480"/>
        <w:rPr>
          <w:noProof/>
        </w:rPr>
      </w:pPr>
      <w:r w:rsidRPr="00E802DD">
        <w:rPr>
          <w:noProof/>
        </w:rPr>
        <w:t xml:space="preserve">Borge-Holthoefer, J., Baños, R. A., Gracia-Lázaro, C., &amp; Moreno, Y. (2017). Emergence of consensus as a modular-to-nested transition in communication dynamics. </w:t>
      </w:r>
      <w:r w:rsidRPr="00E802DD">
        <w:rPr>
          <w:i/>
          <w:iCs/>
          <w:noProof/>
        </w:rPr>
        <w:t>Scientific Reports</w:t>
      </w:r>
      <w:r w:rsidRPr="00E802DD">
        <w:rPr>
          <w:noProof/>
        </w:rPr>
        <w:t xml:space="preserve">, </w:t>
      </w:r>
      <w:r w:rsidRPr="00E802DD">
        <w:rPr>
          <w:i/>
          <w:iCs/>
          <w:noProof/>
        </w:rPr>
        <w:t>7</w:t>
      </w:r>
      <w:r w:rsidRPr="00E802DD">
        <w:rPr>
          <w:noProof/>
        </w:rPr>
        <w:t>, 41673. https://doi.org/10.1038/srep41673</w:t>
      </w:r>
    </w:p>
    <w:p w:rsidR="00E802DD" w:rsidRPr="00E802DD" w:rsidRDefault="00E802DD" w:rsidP="00E802DD">
      <w:pPr>
        <w:widowControl w:val="0"/>
        <w:autoSpaceDE w:val="0"/>
        <w:autoSpaceDN w:val="0"/>
        <w:adjustRightInd w:val="0"/>
        <w:ind w:left="480" w:hanging="480"/>
        <w:rPr>
          <w:noProof/>
        </w:rPr>
      </w:pPr>
      <w:r w:rsidRPr="00E802DD">
        <w:rPr>
          <w:noProof/>
        </w:rPr>
        <w:t xml:space="preserve">Butts, C. T. (2008). Social network analysis: A methodological introduction. </w:t>
      </w:r>
      <w:r w:rsidRPr="00E802DD">
        <w:rPr>
          <w:i/>
          <w:iCs/>
          <w:noProof/>
        </w:rPr>
        <w:t>Asian Journal of Social Psychology</w:t>
      </w:r>
      <w:r w:rsidRPr="00E802DD">
        <w:rPr>
          <w:noProof/>
        </w:rPr>
        <w:t xml:space="preserve">, </w:t>
      </w:r>
      <w:r w:rsidRPr="00E802DD">
        <w:rPr>
          <w:i/>
          <w:iCs/>
          <w:noProof/>
        </w:rPr>
        <w:t>11</w:t>
      </w:r>
      <w:r w:rsidRPr="00E802DD">
        <w:rPr>
          <w:noProof/>
        </w:rPr>
        <w:t>(1), 13–41. https://doi.org/10.1111/j.1467-839X.2007.00241.x</w:t>
      </w:r>
    </w:p>
    <w:p w:rsidR="00E802DD" w:rsidRPr="00E802DD" w:rsidRDefault="00E802DD" w:rsidP="00E802DD">
      <w:pPr>
        <w:widowControl w:val="0"/>
        <w:autoSpaceDE w:val="0"/>
        <w:autoSpaceDN w:val="0"/>
        <w:adjustRightInd w:val="0"/>
        <w:ind w:left="480" w:hanging="480"/>
        <w:rPr>
          <w:noProof/>
        </w:rPr>
      </w:pPr>
      <w:r w:rsidRPr="00E802DD">
        <w:rPr>
          <w:noProof/>
        </w:rPr>
        <w:t xml:space="preserve">Chapanond, A., Krishnamoorthy, M. S., &amp; Yener, B. (2005). Graph Theoretic and Spectral Analysis of Enron Email Data. </w:t>
      </w:r>
      <w:r w:rsidRPr="00E802DD">
        <w:rPr>
          <w:i/>
          <w:iCs/>
          <w:noProof/>
        </w:rPr>
        <w:t>Computational and Mathematical Organization Theory</w:t>
      </w:r>
      <w:r w:rsidRPr="00E802DD">
        <w:rPr>
          <w:noProof/>
        </w:rPr>
        <w:t xml:space="preserve">, </w:t>
      </w:r>
      <w:r w:rsidRPr="00E802DD">
        <w:rPr>
          <w:i/>
          <w:iCs/>
          <w:noProof/>
        </w:rPr>
        <w:t>11</w:t>
      </w:r>
      <w:r w:rsidRPr="00E802DD">
        <w:rPr>
          <w:noProof/>
        </w:rPr>
        <w:t>(3), 265–281. https://doi.org/10.1007/s10588-005-5381-4</w:t>
      </w:r>
    </w:p>
    <w:p w:rsidR="00E802DD" w:rsidRPr="00E802DD" w:rsidRDefault="00E802DD" w:rsidP="00E802DD">
      <w:pPr>
        <w:widowControl w:val="0"/>
        <w:autoSpaceDE w:val="0"/>
        <w:autoSpaceDN w:val="0"/>
        <w:adjustRightInd w:val="0"/>
        <w:ind w:left="480" w:hanging="480"/>
        <w:rPr>
          <w:noProof/>
        </w:rPr>
      </w:pPr>
      <w:r w:rsidRPr="00E802DD">
        <w:rPr>
          <w:noProof/>
        </w:rPr>
        <w:t xml:space="preserve">Cheong, C., &amp; Corbitt, B. (2009). A social network analysis of the co-authorship network of the Australasian Conference of Information Systems from 1990 to 2006. </w:t>
      </w:r>
      <w:r w:rsidRPr="00E802DD">
        <w:rPr>
          <w:i/>
          <w:iCs/>
          <w:noProof/>
        </w:rPr>
        <w:t>ECIS 2009 Proceedings</w:t>
      </w:r>
      <w:r w:rsidRPr="00E802DD">
        <w:rPr>
          <w:noProof/>
        </w:rPr>
        <w:t>. Retrieved from https://aisel.aisnet.org/ecis2009/6</w:t>
      </w:r>
    </w:p>
    <w:p w:rsidR="00E802DD" w:rsidRPr="00E802DD" w:rsidRDefault="00E802DD" w:rsidP="00E802DD">
      <w:pPr>
        <w:widowControl w:val="0"/>
        <w:autoSpaceDE w:val="0"/>
        <w:autoSpaceDN w:val="0"/>
        <w:adjustRightInd w:val="0"/>
        <w:ind w:left="480" w:hanging="480"/>
        <w:rPr>
          <w:noProof/>
        </w:rPr>
      </w:pPr>
      <w:r w:rsidRPr="00E802DD">
        <w:rPr>
          <w:noProof/>
        </w:rPr>
        <w:t xml:space="preserve">Coleman, J. S. (1964). </w:t>
      </w:r>
      <w:r w:rsidRPr="00E802DD">
        <w:rPr>
          <w:i/>
          <w:iCs/>
          <w:noProof/>
        </w:rPr>
        <w:t>Introduction to mathematical sociology</w:t>
      </w:r>
      <w:r w:rsidRPr="00E802DD">
        <w:rPr>
          <w:noProof/>
        </w:rPr>
        <w:t>. Free Press of Glencoe.</w:t>
      </w:r>
    </w:p>
    <w:p w:rsidR="00E802DD" w:rsidRPr="00E802DD" w:rsidRDefault="00E802DD" w:rsidP="00E802DD">
      <w:pPr>
        <w:widowControl w:val="0"/>
        <w:autoSpaceDE w:val="0"/>
        <w:autoSpaceDN w:val="0"/>
        <w:adjustRightInd w:val="0"/>
        <w:ind w:left="480" w:hanging="480"/>
        <w:rPr>
          <w:noProof/>
        </w:rPr>
      </w:pPr>
      <w:r w:rsidRPr="00E802DD">
        <w:rPr>
          <w:noProof/>
        </w:rPr>
        <w:t xml:space="preserve">Contreras Arias, C. (2017). The assets of the ‘poor’: rural indigenous livelihoods and their exemplar strategy to overcome scarcity - ‘Pos, nomás con lo “poco” que tenemos, todo lo que hemos logrado’. </w:t>
      </w:r>
      <w:r w:rsidRPr="00E802DD">
        <w:rPr>
          <w:i/>
          <w:iCs/>
          <w:noProof/>
        </w:rPr>
        <w:t>University of St. Gallen, Business Dissertations</w:t>
      </w:r>
      <w:r w:rsidRPr="00E802DD">
        <w:rPr>
          <w:noProof/>
        </w:rPr>
        <w:t>, (4652), 1–337. Retrieved from http://search.ebscohost.com/login.aspx?direct=true&amp;db=bth&amp;AN=125256370&amp;site=bsi-live</w:t>
      </w:r>
    </w:p>
    <w:p w:rsidR="00E802DD" w:rsidRPr="00E802DD" w:rsidRDefault="00E802DD" w:rsidP="00E802DD">
      <w:pPr>
        <w:widowControl w:val="0"/>
        <w:autoSpaceDE w:val="0"/>
        <w:autoSpaceDN w:val="0"/>
        <w:adjustRightInd w:val="0"/>
        <w:ind w:left="480" w:hanging="480"/>
        <w:rPr>
          <w:noProof/>
        </w:rPr>
      </w:pPr>
      <w:r w:rsidRPr="00E802DD">
        <w:rPr>
          <w:noProof/>
        </w:rPr>
        <w:t xml:space="preserve">Csárdi, G., Nepusz, T., Nepusz, G., Tamas, C., Csárdi, G., &amp; Nepusz, T. (2006). The igraph software package for complex network research. </w:t>
      </w:r>
      <w:r w:rsidRPr="00E802DD">
        <w:rPr>
          <w:i/>
          <w:iCs/>
          <w:noProof/>
        </w:rPr>
        <w:t>InterJournal, Complex Systems</w:t>
      </w:r>
      <w:r w:rsidRPr="00E802DD">
        <w:rPr>
          <w:noProof/>
        </w:rPr>
        <w:t xml:space="preserve">, </w:t>
      </w:r>
      <w:r w:rsidRPr="00E802DD">
        <w:rPr>
          <w:i/>
          <w:iCs/>
          <w:noProof/>
        </w:rPr>
        <w:t>Complex Sy</w:t>
      </w:r>
      <w:r w:rsidRPr="00E802DD">
        <w:rPr>
          <w:noProof/>
        </w:rPr>
        <w:t>(5), 1695. https://doi.org/10.3724/SP.J.1087.2009.02191</w:t>
      </w:r>
    </w:p>
    <w:p w:rsidR="00E802DD" w:rsidRPr="00E802DD" w:rsidRDefault="00E802DD" w:rsidP="00E802DD">
      <w:pPr>
        <w:widowControl w:val="0"/>
        <w:autoSpaceDE w:val="0"/>
        <w:autoSpaceDN w:val="0"/>
        <w:adjustRightInd w:val="0"/>
        <w:ind w:left="480" w:hanging="480"/>
        <w:rPr>
          <w:noProof/>
        </w:rPr>
      </w:pPr>
      <w:r w:rsidRPr="00E802DD">
        <w:rPr>
          <w:noProof/>
        </w:rPr>
        <w:t>Darst, R. K., Franell, C., Arenas, A., Gómez, S., Saramäki, J., &amp; Fortunato, S. (2016). GitHub - rkdarst/dynsnap: Dynamic time-slicing method. Retrieved 20 December 2018, from https://github.com/rkdarst/dynsnap</w:t>
      </w:r>
    </w:p>
    <w:p w:rsidR="00E802DD" w:rsidRPr="00E802DD" w:rsidRDefault="00E802DD" w:rsidP="00E802DD">
      <w:pPr>
        <w:widowControl w:val="0"/>
        <w:autoSpaceDE w:val="0"/>
        <w:autoSpaceDN w:val="0"/>
        <w:adjustRightInd w:val="0"/>
        <w:ind w:left="480" w:hanging="480"/>
        <w:rPr>
          <w:noProof/>
        </w:rPr>
      </w:pPr>
      <w:r w:rsidRPr="00E802DD">
        <w:rPr>
          <w:noProof/>
        </w:rPr>
        <w:t xml:space="preserve">Darst, R. K., Granell, C., Arenas, A., Gómez, S., &amp; Saramäki, J. (2016). Detection of timescales in evolving complex systems. </w:t>
      </w:r>
      <w:r w:rsidRPr="00E802DD">
        <w:rPr>
          <w:i/>
          <w:iCs/>
          <w:noProof/>
        </w:rPr>
        <w:t>Nature Publishing Group</w:t>
      </w:r>
      <w:r w:rsidRPr="00E802DD">
        <w:rPr>
          <w:noProof/>
        </w:rPr>
        <w:t xml:space="preserve">, </w:t>
      </w:r>
      <w:r w:rsidRPr="00E802DD">
        <w:rPr>
          <w:i/>
          <w:iCs/>
          <w:noProof/>
        </w:rPr>
        <w:t>6</w:t>
      </w:r>
      <w:r w:rsidRPr="00E802DD">
        <w:rPr>
          <w:noProof/>
        </w:rPr>
        <w:t xml:space="preserve">(July), 1–8. </w:t>
      </w:r>
      <w:r w:rsidRPr="00E802DD">
        <w:rPr>
          <w:noProof/>
        </w:rPr>
        <w:lastRenderedPageBreak/>
        <w:t>https://doi.org/10.1038/srep39713</w:t>
      </w:r>
    </w:p>
    <w:p w:rsidR="00E802DD" w:rsidRPr="00E802DD" w:rsidRDefault="00E802DD" w:rsidP="00E802DD">
      <w:pPr>
        <w:widowControl w:val="0"/>
        <w:autoSpaceDE w:val="0"/>
        <w:autoSpaceDN w:val="0"/>
        <w:adjustRightInd w:val="0"/>
        <w:ind w:left="480" w:hanging="480"/>
        <w:rPr>
          <w:noProof/>
        </w:rPr>
      </w:pPr>
      <w:r w:rsidRPr="00E802DD">
        <w:rPr>
          <w:noProof/>
        </w:rPr>
        <w:t xml:space="preserve">De Nooy, W., &amp; Crothers, C. (2010). </w:t>
      </w:r>
      <w:r w:rsidRPr="00E802DD">
        <w:rPr>
          <w:i/>
          <w:iCs/>
          <w:noProof/>
        </w:rPr>
        <w:t>Historical developments and theoretical approaches in sociology</w:t>
      </w:r>
      <w:r w:rsidRPr="00E802DD">
        <w:rPr>
          <w:noProof/>
        </w:rPr>
        <w:t xml:space="preserve">. </w:t>
      </w:r>
      <w:r w:rsidRPr="00E802DD">
        <w:rPr>
          <w:i/>
          <w:iCs/>
          <w:noProof/>
        </w:rPr>
        <w:t>Social Network Analysis</w:t>
      </w:r>
      <w:r w:rsidRPr="00E802DD">
        <w:rPr>
          <w:noProof/>
        </w:rPr>
        <w:t>. Eolss Publishers. Retrieved from https://books.google.ch/books?id=JoNZCwAAQBAJ&amp;pg=PA377&amp;lpg=PA377&amp;dq=Social+network+analysis+(SNA)+focuses+on+the+structure+of+ties+within+a+set+of+social+ac-tors,+e.g.,+persons,+groups,+organizations,+and+nations,+or+the+products+of+human+activity+or+cogn</w:t>
      </w:r>
    </w:p>
    <w:p w:rsidR="00E802DD" w:rsidRPr="00E802DD" w:rsidRDefault="00E802DD" w:rsidP="00E802DD">
      <w:pPr>
        <w:widowControl w:val="0"/>
        <w:autoSpaceDE w:val="0"/>
        <w:autoSpaceDN w:val="0"/>
        <w:adjustRightInd w:val="0"/>
        <w:ind w:left="480" w:hanging="480"/>
        <w:rPr>
          <w:noProof/>
        </w:rPr>
      </w:pPr>
      <w:r w:rsidRPr="00786021">
        <w:rPr>
          <w:noProof/>
          <w:lang w:val="de-CH"/>
        </w:rPr>
        <w:t xml:space="preserve">Diesner, J., Frantz, T. L., &amp; Carley, K. M. (2005). </w:t>
      </w:r>
      <w:r w:rsidRPr="00E802DD">
        <w:rPr>
          <w:noProof/>
        </w:rPr>
        <w:t xml:space="preserve">Communication Networks from the Enron Email Corpus “It’s Always About the People. Enron is no Different”. </w:t>
      </w:r>
      <w:r w:rsidRPr="00E802DD">
        <w:rPr>
          <w:i/>
          <w:iCs/>
          <w:noProof/>
        </w:rPr>
        <w:t>Computational and Mathematical Organization Theory</w:t>
      </w:r>
      <w:r w:rsidRPr="00E802DD">
        <w:rPr>
          <w:noProof/>
        </w:rPr>
        <w:t xml:space="preserve">, </w:t>
      </w:r>
      <w:r w:rsidRPr="00E802DD">
        <w:rPr>
          <w:i/>
          <w:iCs/>
          <w:noProof/>
        </w:rPr>
        <w:t>11</w:t>
      </w:r>
      <w:r w:rsidRPr="00E802DD">
        <w:rPr>
          <w:noProof/>
        </w:rPr>
        <w:t>(3), 201–228. https://doi.org/10.1007/s10588-005-5377-0</w:t>
      </w:r>
    </w:p>
    <w:p w:rsidR="00E802DD" w:rsidRPr="00E802DD" w:rsidRDefault="00E802DD" w:rsidP="00E802DD">
      <w:pPr>
        <w:widowControl w:val="0"/>
        <w:autoSpaceDE w:val="0"/>
        <w:autoSpaceDN w:val="0"/>
        <w:adjustRightInd w:val="0"/>
        <w:ind w:left="480" w:hanging="480"/>
        <w:rPr>
          <w:noProof/>
        </w:rPr>
      </w:pPr>
      <w:r w:rsidRPr="00786021">
        <w:rPr>
          <w:noProof/>
          <w:lang w:val="de-CH"/>
        </w:rPr>
        <w:t xml:space="preserve">Flores, C. O., Valverde, S., &amp; Weitz, J. S. (2013). </w:t>
      </w:r>
      <w:r w:rsidRPr="00E802DD">
        <w:rPr>
          <w:noProof/>
        </w:rPr>
        <w:t xml:space="preserve">Multi-scale structure and geographic drivers of cross-infection within marine bacteria and phages. </w:t>
      </w:r>
      <w:r w:rsidRPr="00E802DD">
        <w:rPr>
          <w:i/>
          <w:iCs/>
          <w:noProof/>
        </w:rPr>
        <w:t>The ISME Journal</w:t>
      </w:r>
      <w:r w:rsidRPr="00E802DD">
        <w:rPr>
          <w:noProof/>
        </w:rPr>
        <w:t xml:space="preserve">, </w:t>
      </w:r>
      <w:r w:rsidRPr="00E802DD">
        <w:rPr>
          <w:i/>
          <w:iCs/>
          <w:noProof/>
        </w:rPr>
        <w:t>7</w:t>
      </w:r>
      <w:r w:rsidRPr="00E802DD">
        <w:rPr>
          <w:noProof/>
        </w:rPr>
        <w:t>(3), 520–532. https://doi.org/10.1038/ismej.2012.135</w:t>
      </w:r>
    </w:p>
    <w:p w:rsidR="00E802DD" w:rsidRPr="00E802DD" w:rsidRDefault="00E802DD" w:rsidP="00E802DD">
      <w:pPr>
        <w:widowControl w:val="0"/>
        <w:autoSpaceDE w:val="0"/>
        <w:autoSpaceDN w:val="0"/>
        <w:adjustRightInd w:val="0"/>
        <w:ind w:left="480" w:hanging="480"/>
        <w:rPr>
          <w:noProof/>
        </w:rPr>
      </w:pPr>
      <w:r w:rsidRPr="00E802DD">
        <w:rPr>
          <w:noProof/>
        </w:rPr>
        <w:t xml:space="preserve">Fortuna, M. A., Stouffer, D. B., Olesen, J. M., Jordano, P., Mouillot, D., Krasnov, B. R., … Bascompte, J. (2010). Nestedness versus modularity in ecological networks: Two sides of the same coin? </w:t>
      </w:r>
      <w:r w:rsidRPr="00E802DD">
        <w:rPr>
          <w:i/>
          <w:iCs/>
          <w:noProof/>
        </w:rPr>
        <w:t>Journal of Animal Ecology</w:t>
      </w:r>
      <w:r w:rsidRPr="00E802DD">
        <w:rPr>
          <w:noProof/>
        </w:rPr>
        <w:t xml:space="preserve">, </w:t>
      </w:r>
      <w:r w:rsidRPr="00E802DD">
        <w:rPr>
          <w:i/>
          <w:iCs/>
          <w:noProof/>
        </w:rPr>
        <w:t>79</w:t>
      </w:r>
      <w:r w:rsidRPr="00E802DD">
        <w:rPr>
          <w:noProof/>
        </w:rPr>
        <w:t>(4), 811–817. https://doi.org/10.1111/j.1365-2656.2010.01688.x</w:t>
      </w:r>
    </w:p>
    <w:p w:rsidR="00E802DD" w:rsidRPr="00E802DD" w:rsidRDefault="00E802DD" w:rsidP="00E802DD">
      <w:pPr>
        <w:widowControl w:val="0"/>
        <w:autoSpaceDE w:val="0"/>
        <w:autoSpaceDN w:val="0"/>
        <w:adjustRightInd w:val="0"/>
        <w:ind w:left="480" w:hanging="480"/>
        <w:rPr>
          <w:noProof/>
        </w:rPr>
      </w:pPr>
      <w:r w:rsidRPr="00E802DD">
        <w:rPr>
          <w:noProof/>
        </w:rPr>
        <w:t xml:space="preserve">Fortunato, S. (2010). Community detection in graphs. </w:t>
      </w:r>
      <w:r w:rsidRPr="00E802DD">
        <w:rPr>
          <w:i/>
          <w:iCs/>
          <w:noProof/>
        </w:rPr>
        <w:t>Physics Reports</w:t>
      </w:r>
      <w:r w:rsidRPr="00E802DD">
        <w:rPr>
          <w:noProof/>
        </w:rPr>
        <w:t xml:space="preserve">, </w:t>
      </w:r>
      <w:r w:rsidRPr="00E802DD">
        <w:rPr>
          <w:i/>
          <w:iCs/>
          <w:noProof/>
        </w:rPr>
        <w:t>486</w:t>
      </w:r>
      <w:r w:rsidRPr="00E802DD">
        <w:rPr>
          <w:noProof/>
        </w:rPr>
        <w:t>(3–5), 75–174. https://doi.org/10.1016/J.PHYSREP.2009.11.002</w:t>
      </w:r>
    </w:p>
    <w:p w:rsidR="00E802DD" w:rsidRPr="00E802DD" w:rsidRDefault="00E802DD" w:rsidP="00E802DD">
      <w:pPr>
        <w:widowControl w:val="0"/>
        <w:autoSpaceDE w:val="0"/>
        <w:autoSpaceDN w:val="0"/>
        <w:adjustRightInd w:val="0"/>
        <w:ind w:left="480" w:hanging="480"/>
        <w:rPr>
          <w:noProof/>
        </w:rPr>
      </w:pPr>
      <w:r w:rsidRPr="00E802DD">
        <w:rPr>
          <w:noProof/>
        </w:rPr>
        <w:t xml:space="preserve">Freeman, L. C. (2004). </w:t>
      </w:r>
      <w:r w:rsidRPr="00E802DD">
        <w:rPr>
          <w:i/>
          <w:iCs/>
          <w:noProof/>
        </w:rPr>
        <w:t>The development of social network analysis</w:t>
      </w:r>
      <w:r w:rsidRPr="00E802DD">
        <w:rPr>
          <w:noProof/>
        </w:rPr>
        <w:t xml:space="preserve">. </w:t>
      </w:r>
      <w:r w:rsidRPr="00E802DD">
        <w:rPr>
          <w:i/>
          <w:iCs/>
          <w:noProof/>
        </w:rPr>
        <w:t>Document Design</w:t>
      </w:r>
      <w:r w:rsidRPr="00E802DD">
        <w:rPr>
          <w:noProof/>
        </w:rPr>
        <w:t xml:space="preserve"> (Vol. 27). https://doi.org/10.1016/j.socnet.2005.01.010</w:t>
      </w:r>
    </w:p>
    <w:p w:rsidR="00E802DD" w:rsidRPr="00E802DD" w:rsidRDefault="00E802DD" w:rsidP="00E802DD">
      <w:pPr>
        <w:widowControl w:val="0"/>
        <w:autoSpaceDE w:val="0"/>
        <w:autoSpaceDN w:val="0"/>
        <w:adjustRightInd w:val="0"/>
        <w:ind w:left="480" w:hanging="480"/>
        <w:rPr>
          <w:noProof/>
        </w:rPr>
      </w:pPr>
      <w:r w:rsidRPr="00E802DD">
        <w:rPr>
          <w:noProof/>
        </w:rPr>
        <w:t xml:space="preserve">Garton, L., Haythornthwaite, C., &amp; Wellman, B. (2006). Studying Online Social Networks. </w:t>
      </w:r>
      <w:r w:rsidRPr="00E802DD">
        <w:rPr>
          <w:i/>
          <w:iCs/>
          <w:noProof/>
        </w:rPr>
        <w:t>Journal of Computer-Mediated Communication</w:t>
      </w:r>
      <w:r w:rsidRPr="00E802DD">
        <w:rPr>
          <w:noProof/>
        </w:rPr>
        <w:t xml:space="preserve">, </w:t>
      </w:r>
      <w:r w:rsidRPr="00E802DD">
        <w:rPr>
          <w:i/>
          <w:iCs/>
          <w:noProof/>
        </w:rPr>
        <w:t>3</w:t>
      </w:r>
      <w:r w:rsidRPr="00E802DD">
        <w:rPr>
          <w:noProof/>
        </w:rPr>
        <w:t>(1), 0–0. https://doi.org/10.1111/j.1083-6101.1997.tb00062.x</w:t>
      </w:r>
    </w:p>
    <w:p w:rsidR="00E802DD" w:rsidRPr="00E802DD" w:rsidRDefault="00E802DD" w:rsidP="00E802DD">
      <w:pPr>
        <w:widowControl w:val="0"/>
        <w:autoSpaceDE w:val="0"/>
        <w:autoSpaceDN w:val="0"/>
        <w:adjustRightInd w:val="0"/>
        <w:ind w:left="480" w:hanging="480"/>
        <w:rPr>
          <w:noProof/>
        </w:rPr>
      </w:pPr>
      <w:r w:rsidRPr="00786021">
        <w:rPr>
          <w:noProof/>
          <w:lang w:val="de-CH"/>
        </w:rPr>
        <w:t xml:space="preserve">Ghali, N., Panda, M., Hassanien, A. E., Abraham, A., &amp; Snasel, V. (2012). </w:t>
      </w:r>
      <w:r w:rsidRPr="00E802DD">
        <w:rPr>
          <w:noProof/>
        </w:rPr>
        <w:t xml:space="preserve">Social Network Analysis: Tools, Measures and Visualization. In </w:t>
      </w:r>
      <w:r w:rsidRPr="00E802DD">
        <w:rPr>
          <w:i/>
          <w:iCs/>
          <w:noProof/>
        </w:rPr>
        <w:t>Computational Social Networks: Mining and Visualization</w:t>
      </w:r>
      <w:r w:rsidRPr="00E802DD">
        <w:rPr>
          <w:noProof/>
        </w:rPr>
        <w:t xml:space="preserve"> (pp. 1–21). London: Springer-Verlag. https://doi.org/10.1007/978-1-4471-4054-2 1</w:t>
      </w:r>
    </w:p>
    <w:p w:rsidR="00E802DD" w:rsidRPr="00E802DD" w:rsidRDefault="00E802DD" w:rsidP="00E802DD">
      <w:pPr>
        <w:widowControl w:val="0"/>
        <w:autoSpaceDE w:val="0"/>
        <w:autoSpaceDN w:val="0"/>
        <w:adjustRightInd w:val="0"/>
        <w:ind w:left="480" w:hanging="480"/>
        <w:rPr>
          <w:noProof/>
        </w:rPr>
      </w:pPr>
      <w:r w:rsidRPr="00E802DD">
        <w:rPr>
          <w:noProof/>
        </w:rPr>
        <w:t xml:space="preserve">Gloor, P. A. (2005). Capturing Team Dynamics through Temporal Social Surfaces. In </w:t>
      </w:r>
      <w:r w:rsidRPr="00E802DD">
        <w:rPr>
          <w:i/>
          <w:iCs/>
          <w:noProof/>
        </w:rPr>
        <w:lastRenderedPageBreak/>
        <w:t>Ninth International Conference on Information Visualisation (IV’05)</w:t>
      </w:r>
      <w:r w:rsidRPr="00E802DD">
        <w:rPr>
          <w:noProof/>
        </w:rPr>
        <w:t xml:space="preserve"> (pp. 939–944). IEEE. https://doi.org/10.1109/IV.2005.30</w:t>
      </w:r>
    </w:p>
    <w:p w:rsidR="00E802DD" w:rsidRPr="00E802DD" w:rsidRDefault="00E802DD" w:rsidP="00E802DD">
      <w:pPr>
        <w:widowControl w:val="0"/>
        <w:autoSpaceDE w:val="0"/>
        <w:autoSpaceDN w:val="0"/>
        <w:adjustRightInd w:val="0"/>
        <w:ind w:left="480" w:hanging="480"/>
        <w:rPr>
          <w:noProof/>
        </w:rPr>
      </w:pPr>
      <w:r w:rsidRPr="00E802DD">
        <w:rPr>
          <w:noProof/>
        </w:rPr>
        <w:t xml:space="preserve">Golubic, K. (2013). Discovering Value in Academic Social Networks: A Case Study in ResearchGate. In </w:t>
      </w:r>
      <w:r w:rsidRPr="00E802DD">
        <w:rPr>
          <w:i/>
          <w:iCs/>
          <w:noProof/>
        </w:rPr>
        <w:t>Proceedings of the ITI 2013 35th International Conference on INFORMATION TECHNOLOGY INTERFACES</w:t>
      </w:r>
      <w:r w:rsidRPr="00E802DD">
        <w:rPr>
          <w:noProof/>
        </w:rPr>
        <w:t xml:space="preserve"> (pp. 3–8). Zagreb: University Computing Centre - SRCE. https://doi.org/10.2498/iti.2013.0566</w:t>
      </w:r>
    </w:p>
    <w:p w:rsidR="00E802DD" w:rsidRPr="00E802DD" w:rsidRDefault="00E802DD" w:rsidP="00E802DD">
      <w:pPr>
        <w:widowControl w:val="0"/>
        <w:autoSpaceDE w:val="0"/>
        <w:autoSpaceDN w:val="0"/>
        <w:adjustRightInd w:val="0"/>
        <w:ind w:left="480" w:hanging="480"/>
        <w:rPr>
          <w:noProof/>
        </w:rPr>
      </w:pPr>
      <w:r w:rsidRPr="00E802DD">
        <w:rPr>
          <w:noProof/>
        </w:rPr>
        <w:t xml:space="preserve">Grimm, A., &amp; Tessone, C. J. (2017). Analysing the sensitivity of nestedness detection methods. </w:t>
      </w:r>
      <w:r w:rsidRPr="00E802DD">
        <w:rPr>
          <w:i/>
          <w:iCs/>
          <w:noProof/>
        </w:rPr>
        <w:t>Applied Network Science</w:t>
      </w:r>
      <w:r w:rsidRPr="00E802DD">
        <w:rPr>
          <w:noProof/>
        </w:rPr>
        <w:t xml:space="preserve">, </w:t>
      </w:r>
      <w:r w:rsidRPr="00E802DD">
        <w:rPr>
          <w:i/>
          <w:iCs/>
          <w:noProof/>
        </w:rPr>
        <w:t>2</w:t>
      </w:r>
      <w:r w:rsidRPr="00E802DD">
        <w:rPr>
          <w:noProof/>
        </w:rPr>
        <w:t>(1), 37. https://doi.org/10.1007/s41109-017-0057-9</w:t>
      </w:r>
    </w:p>
    <w:p w:rsidR="00E802DD" w:rsidRPr="00E802DD" w:rsidRDefault="00E802DD" w:rsidP="00E802DD">
      <w:pPr>
        <w:widowControl w:val="0"/>
        <w:autoSpaceDE w:val="0"/>
        <w:autoSpaceDN w:val="0"/>
        <w:adjustRightInd w:val="0"/>
        <w:ind w:left="480" w:hanging="480"/>
        <w:rPr>
          <w:noProof/>
        </w:rPr>
      </w:pPr>
      <w:r w:rsidRPr="00E802DD">
        <w:rPr>
          <w:noProof/>
        </w:rPr>
        <w:t xml:space="preserve">Hargie, O., &amp; Tourish, D. (2009). </w:t>
      </w:r>
      <w:r w:rsidRPr="00E802DD">
        <w:rPr>
          <w:i/>
          <w:iCs/>
          <w:noProof/>
        </w:rPr>
        <w:t>Auditing organizational communication : a handbook of research, theory and practice</w:t>
      </w:r>
      <w:r w:rsidRPr="00E802DD">
        <w:rPr>
          <w:noProof/>
        </w:rPr>
        <w:t xml:space="preserve"> (2nd ed.). New York: Routledge.</w:t>
      </w:r>
    </w:p>
    <w:p w:rsidR="00E802DD" w:rsidRPr="00E802DD" w:rsidRDefault="00E802DD" w:rsidP="00E802DD">
      <w:pPr>
        <w:widowControl w:val="0"/>
        <w:autoSpaceDE w:val="0"/>
        <w:autoSpaceDN w:val="0"/>
        <w:adjustRightInd w:val="0"/>
        <w:ind w:left="480" w:hanging="480"/>
        <w:rPr>
          <w:noProof/>
        </w:rPr>
      </w:pPr>
      <w:r w:rsidRPr="00E802DD">
        <w:rPr>
          <w:noProof/>
        </w:rPr>
        <w:t xml:space="preserve">Hawe, P., Shiell, A., &amp; Riley, T. (2004). Complex interventions: how &amp;quot;out of control&amp;quot; can a randomised controlled trial be? </w:t>
      </w:r>
      <w:r w:rsidRPr="00E802DD">
        <w:rPr>
          <w:i/>
          <w:iCs/>
          <w:noProof/>
        </w:rPr>
        <w:t>BMJ (Clinical Research Ed.)</w:t>
      </w:r>
      <w:r w:rsidRPr="00E802DD">
        <w:rPr>
          <w:noProof/>
        </w:rPr>
        <w:t xml:space="preserve">, </w:t>
      </w:r>
      <w:r w:rsidRPr="00E802DD">
        <w:rPr>
          <w:i/>
          <w:iCs/>
          <w:noProof/>
        </w:rPr>
        <w:t>328</w:t>
      </w:r>
      <w:r w:rsidRPr="00E802DD">
        <w:rPr>
          <w:noProof/>
        </w:rPr>
        <w:t>(7455), 1561–1563. https://doi.org/10.1136/bmj.328.7455.1561</w:t>
      </w:r>
    </w:p>
    <w:p w:rsidR="00E802DD" w:rsidRPr="00E802DD" w:rsidRDefault="00E802DD" w:rsidP="00E802DD">
      <w:pPr>
        <w:widowControl w:val="0"/>
        <w:autoSpaceDE w:val="0"/>
        <w:autoSpaceDN w:val="0"/>
        <w:adjustRightInd w:val="0"/>
        <w:ind w:left="480" w:hanging="480"/>
        <w:rPr>
          <w:noProof/>
        </w:rPr>
      </w:pPr>
      <w:r w:rsidRPr="00E802DD">
        <w:rPr>
          <w:noProof/>
        </w:rPr>
        <w:t xml:space="preserve">Himelboim, I. (2017). Social Network Analysis (Social Media). In </w:t>
      </w:r>
      <w:r w:rsidRPr="00E802DD">
        <w:rPr>
          <w:i/>
          <w:iCs/>
          <w:noProof/>
        </w:rPr>
        <w:t>The International Encyclopedia of Communication Research Methods</w:t>
      </w:r>
      <w:r w:rsidRPr="00E802DD">
        <w:rPr>
          <w:noProof/>
        </w:rPr>
        <w:t xml:space="preserve"> (pp. 1–15). Hoboken, NJ, USA: John Wiley &amp; Sons, Inc. https://doi.org/10.1002/9781118901731.iecrm0236</w:t>
      </w:r>
    </w:p>
    <w:p w:rsidR="00E802DD" w:rsidRPr="00E802DD" w:rsidRDefault="00E802DD" w:rsidP="00E802DD">
      <w:pPr>
        <w:widowControl w:val="0"/>
        <w:autoSpaceDE w:val="0"/>
        <w:autoSpaceDN w:val="0"/>
        <w:adjustRightInd w:val="0"/>
        <w:ind w:left="480" w:hanging="480"/>
        <w:rPr>
          <w:noProof/>
        </w:rPr>
      </w:pPr>
      <w:r w:rsidRPr="00E802DD">
        <w:rPr>
          <w:noProof/>
        </w:rPr>
        <w:t>Intranet, M. (2018). No Title. Retrieved 12 December 2018, from www.intranet.migros.ch</w:t>
      </w:r>
    </w:p>
    <w:p w:rsidR="00E802DD" w:rsidRPr="00E802DD" w:rsidRDefault="00E802DD" w:rsidP="00E802DD">
      <w:pPr>
        <w:widowControl w:val="0"/>
        <w:autoSpaceDE w:val="0"/>
        <w:autoSpaceDN w:val="0"/>
        <w:adjustRightInd w:val="0"/>
        <w:ind w:left="480" w:hanging="480"/>
        <w:rPr>
          <w:noProof/>
        </w:rPr>
      </w:pPr>
      <w:r w:rsidRPr="00E802DD">
        <w:rPr>
          <w:noProof/>
        </w:rPr>
        <w:t xml:space="preserve">Jenson, J. M. (2007). Neighborhood and Community Effects on Individual Behavior and Social Functioning. </w:t>
      </w:r>
      <w:r w:rsidRPr="00E802DD">
        <w:rPr>
          <w:i/>
          <w:iCs/>
          <w:noProof/>
        </w:rPr>
        <w:t>Social Work Research</w:t>
      </w:r>
      <w:r w:rsidRPr="00E802DD">
        <w:rPr>
          <w:noProof/>
        </w:rPr>
        <w:t>. Oxford University Press. https://doi.org/10.2307/42659901</w:t>
      </w:r>
    </w:p>
    <w:p w:rsidR="00E802DD" w:rsidRPr="00E802DD" w:rsidRDefault="00E802DD" w:rsidP="00E802DD">
      <w:pPr>
        <w:widowControl w:val="0"/>
        <w:autoSpaceDE w:val="0"/>
        <w:autoSpaceDN w:val="0"/>
        <w:adjustRightInd w:val="0"/>
        <w:ind w:left="480" w:hanging="480"/>
        <w:rPr>
          <w:noProof/>
        </w:rPr>
      </w:pPr>
      <w:r w:rsidRPr="00E802DD">
        <w:rPr>
          <w:noProof/>
        </w:rPr>
        <w:t xml:space="preserve">Jonhson, S., Domínguez-García, V., &amp; Muñoz, M. A. (2013). Factors Determining Nestedness in Complex Networks. </w:t>
      </w:r>
      <w:r w:rsidRPr="00E802DD">
        <w:rPr>
          <w:i/>
          <w:iCs/>
          <w:noProof/>
        </w:rPr>
        <w:t>PLoS ONE</w:t>
      </w:r>
      <w:r w:rsidRPr="00E802DD">
        <w:rPr>
          <w:noProof/>
        </w:rPr>
        <w:t xml:space="preserve">, </w:t>
      </w:r>
      <w:r w:rsidRPr="00E802DD">
        <w:rPr>
          <w:i/>
          <w:iCs/>
          <w:noProof/>
        </w:rPr>
        <w:t>8</w:t>
      </w:r>
      <w:r w:rsidRPr="00E802DD">
        <w:rPr>
          <w:noProof/>
        </w:rPr>
        <w:t>(9), e74025. https://doi.org/10.1371/journal.pone.0074025</w:t>
      </w:r>
    </w:p>
    <w:p w:rsidR="00E802DD" w:rsidRPr="00E802DD" w:rsidRDefault="00E802DD" w:rsidP="00E802DD">
      <w:pPr>
        <w:widowControl w:val="0"/>
        <w:autoSpaceDE w:val="0"/>
        <w:autoSpaceDN w:val="0"/>
        <w:adjustRightInd w:val="0"/>
        <w:ind w:left="480" w:hanging="480"/>
        <w:rPr>
          <w:noProof/>
        </w:rPr>
      </w:pPr>
      <w:r w:rsidRPr="00E802DD">
        <w:rPr>
          <w:noProof/>
        </w:rPr>
        <w:t xml:space="preserve">Kirchhoff, L. (2010). </w:t>
      </w:r>
      <w:r w:rsidRPr="00E802DD">
        <w:rPr>
          <w:i/>
          <w:iCs/>
          <w:noProof/>
        </w:rPr>
        <w:t>Applying Social Network Analysis to Information Retrieval on the World Wide Web: A Case Study of Academic Publication Space.</w:t>
      </w:r>
      <w:r w:rsidRPr="00E802DD">
        <w:rPr>
          <w:noProof/>
        </w:rPr>
        <w:t xml:space="preserve"> </w:t>
      </w:r>
      <w:r w:rsidRPr="00E802DD">
        <w:rPr>
          <w:i/>
          <w:iCs/>
          <w:noProof/>
        </w:rPr>
        <w:t>University of St. Gallen, Business Dissertations</w:t>
      </w:r>
      <w:r w:rsidRPr="00E802DD">
        <w:rPr>
          <w:noProof/>
        </w:rPr>
        <w:t>. Retrieved from http://search.ebscohost.com/login.aspx?direct=true&amp;db=bth&amp;AN=82753382&amp;site=ehost-live</w:t>
      </w:r>
    </w:p>
    <w:p w:rsidR="00E802DD" w:rsidRPr="00E802DD" w:rsidRDefault="00E802DD" w:rsidP="00E802DD">
      <w:pPr>
        <w:widowControl w:val="0"/>
        <w:autoSpaceDE w:val="0"/>
        <w:autoSpaceDN w:val="0"/>
        <w:adjustRightInd w:val="0"/>
        <w:ind w:left="480" w:hanging="480"/>
        <w:rPr>
          <w:noProof/>
        </w:rPr>
      </w:pPr>
      <w:r w:rsidRPr="00786021">
        <w:rPr>
          <w:noProof/>
          <w:lang w:val="de-CH"/>
        </w:rPr>
        <w:t xml:space="preserve">König, M. D., Tessone, C. J., &amp; Zenou, Y. (2014). </w:t>
      </w:r>
      <w:r w:rsidRPr="00E802DD">
        <w:rPr>
          <w:noProof/>
        </w:rPr>
        <w:t xml:space="preserve">Nestedness in networks: A theoretical </w:t>
      </w:r>
      <w:r w:rsidRPr="00E802DD">
        <w:rPr>
          <w:noProof/>
        </w:rPr>
        <w:lastRenderedPageBreak/>
        <w:t xml:space="preserve">model and some applications. </w:t>
      </w:r>
      <w:r w:rsidRPr="00E802DD">
        <w:rPr>
          <w:i/>
          <w:iCs/>
          <w:noProof/>
        </w:rPr>
        <w:t>Theoretical Economics</w:t>
      </w:r>
      <w:r w:rsidRPr="00E802DD">
        <w:rPr>
          <w:noProof/>
        </w:rPr>
        <w:t xml:space="preserve">, </w:t>
      </w:r>
      <w:r w:rsidRPr="00E802DD">
        <w:rPr>
          <w:i/>
          <w:iCs/>
          <w:noProof/>
        </w:rPr>
        <w:t>9</w:t>
      </w:r>
      <w:r w:rsidRPr="00E802DD">
        <w:rPr>
          <w:noProof/>
        </w:rPr>
        <w:t>(3), 695–752. https://doi.org/10.3982/TE1348</w:t>
      </w:r>
    </w:p>
    <w:p w:rsidR="00E802DD" w:rsidRPr="00E802DD" w:rsidRDefault="00E802DD" w:rsidP="00E802DD">
      <w:pPr>
        <w:widowControl w:val="0"/>
        <w:autoSpaceDE w:val="0"/>
        <w:autoSpaceDN w:val="0"/>
        <w:adjustRightInd w:val="0"/>
        <w:ind w:left="480" w:hanging="480"/>
        <w:rPr>
          <w:noProof/>
        </w:rPr>
      </w:pPr>
      <w:r w:rsidRPr="00E802DD">
        <w:rPr>
          <w:noProof/>
        </w:rPr>
        <w:t xml:space="preserve">Kunc, M. (n.d.). </w:t>
      </w:r>
      <w:r w:rsidRPr="00E802DD">
        <w:rPr>
          <w:i/>
          <w:iCs/>
          <w:noProof/>
        </w:rPr>
        <w:t>Strategic analytics : integrating management science and strategy</w:t>
      </w:r>
      <w:r w:rsidRPr="00E802DD">
        <w:rPr>
          <w:noProof/>
        </w:rPr>
        <w:t>.</w:t>
      </w:r>
    </w:p>
    <w:p w:rsidR="00E802DD" w:rsidRPr="00E802DD" w:rsidRDefault="00E802DD" w:rsidP="00E802DD">
      <w:pPr>
        <w:widowControl w:val="0"/>
        <w:autoSpaceDE w:val="0"/>
        <w:autoSpaceDN w:val="0"/>
        <w:adjustRightInd w:val="0"/>
        <w:ind w:left="480" w:hanging="480"/>
        <w:rPr>
          <w:noProof/>
        </w:rPr>
      </w:pPr>
      <w:r w:rsidRPr="00E802DD">
        <w:rPr>
          <w:noProof/>
        </w:rPr>
        <w:t>Lancichinetti, A., Fortunato, S., &amp; Radicchi, F. (2008). Benchmark graphs for testing community detection algorithms. https://doi.org/10.1103/PhysRevE.78.046110</w:t>
      </w:r>
    </w:p>
    <w:p w:rsidR="00E802DD" w:rsidRPr="00E802DD" w:rsidRDefault="00E802DD" w:rsidP="00E802DD">
      <w:pPr>
        <w:widowControl w:val="0"/>
        <w:autoSpaceDE w:val="0"/>
        <w:autoSpaceDN w:val="0"/>
        <w:adjustRightInd w:val="0"/>
        <w:ind w:left="480" w:hanging="480"/>
        <w:rPr>
          <w:noProof/>
        </w:rPr>
      </w:pPr>
      <w:r w:rsidRPr="00E802DD">
        <w:rPr>
          <w:noProof/>
        </w:rPr>
        <w:t xml:space="preserve">Lee, S. H. (2016). Network nestedness as generalized core-periphery structures. </w:t>
      </w:r>
      <w:r w:rsidRPr="00E802DD">
        <w:rPr>
          <w:i/>
          <w:iCs/>
          <w:noProof/>
        </w:rPr>
        <w:t>Physical Review E</w:t>
      </w:r>
      <w:r w:rsidRPr="00E802DD">
        <w:rPr>
          <w:noProof/>
        </w:rPr>
        <w:t xml:space="preserve">, </w:t>
      </w:r>
      <w:r w:rsidRPr="00E802DD">
        <w:rPr>
          <w:i/>
          <w:iCs/>
          <w:noProof/>
        </w:rPr>
        <w:t>93</w:t>
      </w:r>
      <w:r w:rsidRPr="00E802DD">
        <w:rPr>
          <w:noProof/>
        </w:rPr>
        <w:t>(2), 022306. https://doi.org/10.1103/PhysRevE.93.022306</w:t>
      </w:r>
    </w:p>
    <w:p w:rsidR="00E802DD" w:rsidRPr="00E802DD" w:rsidRDefault="00E802DD" w:rsidP="00E802DD">
      <w:pPr>
        <w:widowControl w:val="0"/>
        <w:autoSpaceDE w:val="0"/>
        <w:autoSpaceDN w:val="0"/>
        <w:adjustRightInd w:val="0"/>
        <w:ind w:left="480" w:hanging="480"/>
        <w:rPr>
          <w:noProof/>
        </w:rPr>
      </w:pPr>
      <w:r w:rsidRPr="00E802DD">
        <w:rPr>
          <w:noProof/>
        </w:rPr>
        <w:t xml:space="preserve">Lewinsohn, T. M., &amp; Ina, P. (2006). Structure in plant animal interaction assemblages /, </w:t>
      </w:r>
      <w:r w:rsidRPr="00E802DD">
        <w:rPr>
          <w:i/>
          <w:iCs/>
          <w:noProof/>
        </w:rPr>
        <w:t>1</w:t>
      </w:r>
      <w:r w:rsidRPr="00E802DD">
        <w:rPr>
          <w:noProof/>
        </w:rPr>
        <w:t>.</w:t>
      </w:r>
    </w:p>
    <w:p w:rsidR="00E802DD" w:rsidRPr="00786021" w:rsidRDefault="00E802DD" w:rsidP="00E802DD">
      <w:pPr>
        <w:widowControl w:val="0"/>
        <w:autoSpaceDE w:val="0"/>
        <w:autoSpaceDN w:val="0"/>
        <w:adjustRightInd w:val="0"/>
        <w:ind w:left="480" w:hanging="480"/>
        <w:rPr>
          <w:noProof/>
          <w:lang w:val="de-CH"/>
        </w:rPr>
      </w:pPr>
      <w:r w:rsidRPr="00E802DD">
        <w:rPr>
          <w:noProof/>
        </w:rPr>
        <w:t xml:space="preserve">Mariani, M. S. (2017). </w:t>
      </w:r>
      <w:r w:rsidRPr="00E802DD">
        <w:rPr>
          <w:i/>
          <w:iCs/>
          <w:noProof/>
        </w:rPr>
        <w:t>Introduction to Network Theory</w:t>
      </w:r>
      <w:r w:rsidRPr="00E802DD">
        <w:rPr>
          <w:noProof/>
        </w:rPr>
        <w:t xml:space="preserve">. </w:t>
      </w:r>
      <w:r w:rsidRPr="00786021">
        <w:rPr>
          <w:noProof/>
          <w:lang w:val="de-CH"/>
        </w:rPr>
        <w:t>Zurich: University of Zurich.</w:t>
      </w:r>
    </w:p>
    <w:p w:rsidR="00E802DD" w:rsidRPr="00E802DD" w:rsidRDefault="00E802DD" w:rsidP="00E802DD">
      <w:pPr>
        <w:widowControl w:val="0"/>
        <w:autoSpaceDE w:val="0"/>
        <w:autoSpaceDN w:val="0"/>
        <w:adjustRightInd w:val="0"/>
        <w:ind w:left="480" w:hanging="480"/>
        <w:rPr>
          <w:noProof/>
        </w:rPr>
      </w:pPr>
      <w:r w:rsidRPr="00786021">
        <w:rPr>
          <w:noProof/>
          <w:lang w:val="de-CH"/>
        </w:rPr>
        <w:t xml:space="preserve">Migros-Genossenschafts-Bund. (2017). Zahlen und Fakten - M-Industrie. </w:t>
      </w:r>
      <w:r w:rsidRPr="00E802DD">
        <w:rPr>
          <w:noProof/>
        </w:rPr>
        <w:t>Retrieved 12 June 2018, from http://www.mindustry.com/de/ueber-uns/uebersicht/zahlen-und-fakten</w:t>
      </w:r>
    </w:p>
    <w:p w:rsidR="00E802DD" w:rsidRPr="00E802DD" w:rsidRDefault="00E802DD" w:rsidP="00E802DD">
      <w:pPr>
        <w:widowControl w:val="0"/>
        <w:autoSpaceDE w:val="0"/>
        <w:autoSpaceDN w:val="0"/>
        <w:adjustRightInd w:val="0"/>
        <w:ind w:left="480" w:hanging="480"/>
        <w:rPr>
          <w:noProof/>
        </w:rPr>
      </w:pPr>
      <w:r w:rsidRPr="00786021">
        <w:rPr>
          <w:noProof/>
          <w:lang w:val="de-CH"/>
        </w:rPr>
        <w:t xml:space="preserve">Migros-Genossenschafts-Bund. (2018a). Organisation &amp; Struktur | Migros Geschäftsbericht 2017. </w:t>
      </w:r>
      <w:r w:rsidRPr="00E802DD">
        <w:rPr>
          <w:noProof/>
        </w:rPr>
        <w:t>Retrieved 12 June 2018, from https://report.migros.ch/2017/governance/organisation-struktur/</w:t>
      </w:r>
    </w:p>
    <w:p w:rsidR="00E802DD" w:rsidRPr="00E802DD" w:rsidRDefault="00E802DD" w:rsidP="00E802DD">
      <w:pPr>
        <w:widowControl w:val="0"/>
        <w:autoSpaceDE w:val="0"/>
        <w:autoSpaceDN w:val="0"/>
        <w:adjustRightInd w:val="0"/>
        <w:ind w:left="480" w:hanging="480"/>
        <w:rPr>
          <w:noProof/>
        </w:rPr>
      </w:pPr>
      <w:r w:rsidRPr="00786021">
        <w:rPr>
          <w:noProof/>
          <w:lang w:val="de-CH"/>
        </w:rPr>
        <w:t xml:space="preserve">Migros-Genossenschafts-Bund. (2018b). Über uns - M-Industrie. </w:t>
      </w:r>
      <w:r w:rsidRPr="00E802DD">
        <w:rPr>
          <w:noProof/>
        </w:rPr>
        <w:t>Retrieved 12 June 2018, from http://www.mindustry.com/de/ueber-uns/uebersicht</w:t>
      </w:r>
    </w:p>
    <w:p w:rsidR="00E802DD" w:rsidRPr="00E802DD" w:rsidRDefault="00E802DD" w:rsidP="00E802DD">
      <w:pPr>
        <w:widowControl w:val="0"/>
        <w:autoSpaceDE w:val="0"/>
        <w:autoSpaceDN w:val="0"/>
        <w:adjustRightInd w:val="0"/>
        <w:ind w:left="480" w:hanging="480"/>
        <w:rPr>
          <w:noProof/>
        </w:rPr>
      </w:pPr>
      <w:r w:rsidRPr="00E802DD">
        <w:rPr>
          <w:noProof/>
        </w:rPr>
        <w:t xml:space="preserve">National Research Council (U.S.). (2005). </w:t>
      </w:r>
      <w:r w:rsidRPr="00E802DD">
        <w:rPr>
          <w:i/>
          <w:iCs/>
          <w:noProof/>
        </w:rPr>
        <w:t>Network science</w:t>
      </w:r>
      <w:r w:rsidRPr="00E802DD">
        <w:rPr>
          <w:noProof/>
        </w:rPr>
        <w:t>. National Academies Press.</w:t>
      </w:r>
    </w:p>
    <w:p w:rsidR="00E802DD" w:rsidRPr="00E802DD" w:rsidRDefault="00E802DD" w:rsidP="00E802DD">
      <w:pPr>
        <w:widowControl w:val="0"/>
        <w:autoSpaceDE w:val="0"/>
        <w:autoSpaceDN w:val="0"/>
        <w:adjustRightInd w:val="0"/>
        <w:ind w:left="480" w:hanging="480"/>
        <w:rPr>
          <w:noProof/>
        </w:rPr>
      </w:pPr>
      <w:r w:rsidRPr="00E802DD">
        <w:rPr>
          <w:noProof/>
        </w:rPr>
        <w:t xml:space="preserve">Newman, M. E. J. (2001). The structure of scientific collaboration networks. </w:t>
      </w:r>
      <w:r w:rsidRPr="00E802DD">
        <w:rPr>
          <w:i/>
          <w:iCs/>
          <w:noProof/>
        </w:rPr>
        <w:t>Proceedings of the National Academy of Sciences</w:t>
      </w:r>
      <w:r w:rsidRPr="00E802DD">
        <w:rPr>
          <w:noProof/>
        </w:rPr>
        <w:t xml:space="preserve">, </w:t>
      </w:r>
      <w:r w:rsidRPr="00E802DD">
        <w:rPr>
          <w:i/>
          <w:iCs/>
          <w:noProof/>
        </w:rPr>
        <w:t>98</w:t>
      </w:r>
      <w:r w:rsidRPr="00E802DD">
        <w:rPr>
          <w:noProof/>
        </w:rPr>
        <w:t>(2), 404–409. https://doi.org/10.1073/pnas.021544898</w:t>
      </w:r>
    </w:p>
    <w:p w:rsidR="00E802DD" w:rsidRPr="00E802DD" w:rsidRDefault="00E802DD" w:rsidP="00E802DD">
      <w:pPr>
        <w:widowControl w:val="0"/>
        <w:autoSpaceDE w:val="0"/>
        <w:autoSpaceDN w:val="0"/>
        <w:adjustRightInd w:val="0"/>
        <w:ind w:left="480" w:hanging="480"/>
        <w:rPr>
          <w:noProof/>
        </w:rPr>
      </w:pPr>
      <w:r w:rsidRPr="00E802DD">
        <w:rPr>
          <w:noProof/>
        </w:rPr>
        <w:t xml:space="preserve">Newman, M. E. J. (2002). Assortative Mixing in Networks. </w:t>
      </w:r>
      <w:r w:rsidRPr="00E802DD">
        <w:rPr>
          <w:i/>
          <w:iCs/>
          <w:noProof/>
        </w:rPr>
        <w:t>Physical Review Letters</w:t>
      </w:r>
      <w:r w:rsidRPr="00E802DD">
        <w:rPr>
          <w:noProof/>
        </w:rPr>
        <w:t xml:space="preserve">, </w:t>
      </w:r>
      <w:r w:rsidRPr="00E802DD">
        <w:rPr>
          <w:i/>
          <w:iCs/>
          <w:noProof/>
        </w:rPr>
        <w:t>89</w:t>
      </w:r>
      <w:r w:rsidRPr="00E802DD">
        <w:rPr>
          <w:noProof/>
        </w:rPr>
        <w:t>(20), 1–4. https://doi.org/10.1103/PhysRevLett.89.208701</w:t>
      </w:r>
    </w:p>
    <w:p w:rsidR="00E802DD" w:rsidRPr="00E802DD" w:rsidRDefault="00E802DD" w:rsidP="00E802DD">
      <w:pPr>
        <w:widowControl w:val="0"/>
        <w:autoSpaceDE w:val="0"/>
        <w:autoSpaceDN w:val="0"/>
        <w:adjustRightInd w:val="0"/>
        <w:ind w:left="480" w:hanging="480"/>
        <w:rPr>
          <w:noProof/>
        </w:rPr>
      </w:pPr>
      <w:r w:rsidRPr="00E802DD">
        <w:rPr>
          <w:noProof/>
        </w:rPr>
        <w:t xml:space="preserve">Newman, M. E. J. (2006). Modularity and community structure in networks, </w:t>
      </w:r>
      <w:r w:rsidRPr="00E802DD">
        <w:rPr>
          <w:i/>
          <w:iCs/>
          <w:noProof/>
        </w:rPr>
        <w:t>103</w:t>
      </w:r>
      <w:r w:rsidRPr="00E802DD">
        <w:rPr>
          <w:noProof/>
        </w:rPr>
        <w:t>(23), 8577–8582. https://doi.org/10.1073/pnas.0601602103</w:t>
      </w:r>
    </w:p>
    <w:p w:rsidR="00E802DD" w:rsidRPr="00E802DD" w:rsidRDefault="00E802DD" w:rsidP="00E802DD">
      <w:pPr>
        <w:widowControl w:val="0"/>
        <w:autoSpaceDE w:val="0"/>
        <w:autoSpaceDN w:val="0"/>
        <w:adjustRightInd w:val="0"/>
        <w:ind w:left="480" w:hanging="480"/>
        <w:rPr>
          <w:noProof/>
        </w:rPr>
      </w:pPr>
      <w:r w:rsidRPr="00E802DD">
        <w:rPr>
          <w:noProof/>
        </w:rPr>
        <w:t>Newman, M. E. J., &amp; Girvan, M. (2003). Finding and evaluating community structure in networks, 1–16. https://doi.org/10.1103/PhysRevE.69.026113</w:t>
      </w:r>
    </w:p>
    <w:p w:rsidR="00E802DD" w:rsidRPr="00E802DD" w:rsidRDefault="00E802DD" w:rsidP="00E802DD">
      <w:pPr>
        <w:widowControl w:val="0"/>
        <w:autoSpaceDE w:val="0"/>
        <w:autoSpaceDN w:val="0"/>
        <w:adjustRightInd w:val="0"/>
        <w:ind w:left="480" w:hanging="480"/>
        <w:rPr>
          <w:noProof/>
        </w:rPr>
      </w:pPr>
      <w:r w:rsidRPr="00786021">
        <w:rPr>
          <w:noProof/>
          <w:lang w:val="fr-CH"/>
        </w:rPr>
        <w:t xml:space="preserve">Olesen, J. M., Bascompte, J., Dupont, Y. L., &amp; Jordano, P. (2007). </w:t>
      </w:r>
      <w:r w:rsidRPr="00E802DD">
        <w:rPr>
          <w:noProof/>
        </w:rPr>
        <w:t xml:space="preserve">The modularity of pollination networks. </w:t>
      </w:r>
      <w:r w:rsidRPr="00E802DD">
        <w:rPr>
          <w:i/>
          <w:iCs/>
          <w:noProof/>
        </w:rPr>
        <w:t>Proceedings of the National Academy of Sciences</w:t>
      </w:r>
      <w:r w:rsidRPr="00E802DD">
        <w:rPr>
          <w:noProof/>
        </w:rPr>
        <w:t xml:space="preserve">, </w:t>
      </w:r>
      <w:r w:rsidRPr="00E802DD">
        <w:rPr>
          <w:i/>
          <w:iCs/>
          <w:noProof/>
        </w:rPr>
        <w:t>104</w:t>
      </w:r>
      <w:r w:rsidRPr="00E802DD">
        <w:rPr>
          <w:noProof/>
        </w:rPr>
        <w:t xml:space="preserve">(50), </w:t>
      </w:r>
      <w:r w:rsidRPr="00E802DD">
        <w:rPr>
          <w:noProof/>
        </w:rPr>
        <w:lastRenderedPageBreak/>
        <w:t>19891–19896. https://doi.org/10.1073/pnas.0706375104</w:t>
      </w:r>
    </w:p>
    <w:p w:rsidR="00E802DD" w:rsidRPr="00E802DD" w:rsidRDefault="00E802DD" w:rsidP="00E802DD">
      <w:pPr>
        <w:widowControl w:val="0"/>
        <w:autoSpaceDE w:val="0"/>
        <w:autoSpaceDN w:val="0"/>
        <w:adjustRightInd w:val="0"/>
        <w:ind w:left="480" w:hanging="480"/>
        <w:rPr>
          <w:noProof/>
        </w:rPr>
      </w:pPr>
      <w:r w:rsidRPr="00786021">
        <w:rPr>
          <w:noProof/>
          <w:lang w:val="de-CH"/>
        </w:rPr>
        <w:t xml:space="preserve">Opsahl, T., Agneessens, F., &amp; Skvoretz, J. (2010). </w:t>
      </w:r>
      <w:r w:rsidRPr="00E802DD">
        <w:rPr>
          <w:noProof/>
        </w:rPr>
        <w:t xml:space="preserve">Node centrality in weighted networks: Generalizing degree and shortest paths. </w:t>
      </w:r>
      <w:r w:rsidRPr="00E802DD">
        <w:rPr>
          <w:i/>
          <w:iCs/>
          <w:noProof/>
        </w:rPr>
        <w:t>Social Networks</w:t>
      </w:r>
      <w:r w:rsidRPr="00E802DD">
        <w:rPr>
          <w:noProof/>
        </w:rPr>
        <w:t xml:space="preserve">, </w:t>
      </w:r>
      <w:r w:rsidRPr="00E802DD">
        <w:rPr>
          <w:i/>
          <w:iCs/>
          <w:noProof/>
        </w:rPr>
        <w:t>32</w:t>
      </w:r>
      <w:r w:rsidRPr="00E802DD">
        <w:rPr>
          <w:noProof/>
        </w:rPr>
        <w:t>(3), 245–251. https://doi.org/10.1016/J.SOCNET.2010.03.006</w:t>
      </w:r>
    </w:p>
    <w:p w:rsidR="00E802DD" w:rsidRPr="00E802DD" w:rsidRDefault="00E802DD" w:rsidP="00E802DD">
      <w:pPr>
        <w:widowControl w:val="0"/>
        <w:autoSpaceDE w:val="0"/>
        <w:autoSpaceDN w:val="0"/>
        <w:adjustRightInd w:val="0"/>
        <w:ind w:left="480" w:hanging="480"/>
        <w:rPr>
          <w:noProof/>
        </w:rPr>
      </w:pPr>
      <w:r w:rsidRPr="00E802DD">
        <w:rPr>
          <w:noProof/>
        </w:rPr>
        <w:t xml:space="preserve">Otte, E., &amp; Rousseau, R. (2002). Social network analysis: A powerful strategy, also for the information sciences. </w:t>
      </w:r>
      <w:r w:rsidRPr="00E802DD">
        <w:rPr>
          <w:i/>
          <w:iCs/>
          <w:noProof/>
        </w:rPr>
        <w:t>Journal of Information Science</w:t>
      </w:r>
      <w:r w:rsidRPr="00E802DD">
        <w:rPr>
          <w:noProof/>
        </w:rPr>
        <w:t xml:space="preserve">, </w:t>
      </w:r>
      <w:r w:rsidRPr="00E802DD">
        <w:rPr>
          <w:i/>
          <w:iCs/>
          <w:noProof/>
        </w:rPr>
        <w:t>28</w:t>
      </w:r>
      <w:r w:rsidRPr="00E802DD">
        <w:rPr>
          <w:noProof/>
        </w:rPr>
        <w:t>(6), 441–453. https://doi.org/10.1177/016555150202800601</w:t>
      </w:r>
    </w:p>
    <w:p w:rsidR="00E802DD" w:rsidRPr="00E802DD" w:rsidRDefault="00E802DD" w:rsidP="00E802DD">
      <w:pPr>
        <w:widowControl w:val="0"/>
        <w:autoSpaceDE w:val="0"/>
        <w:autoSpaceDN w:val="0"/>
        <w:adjustRightInd w:val="0"/>
        <w:ind w:left="480" w:hanging="480"/>
        <w:rPr>
          <w:noProof/>
        </w:rPr>
      </w:pPr>
      <w:r w:rsidRPr="00E802DD">
        <w:rPr>
          <w:noProof/>
        </w:rPr>
        <w:t>Ouyang, F., &amp; Reilly, C. (n.d.). Terminology - Social Network Analysis. Retrieved 30 November 2018, from https://sites.google.com/a/umn.edu/social-network-analysis/terminology</w:t>
      </w:r>
    </w:p>
    <w:p w:rsidR="00E802DD" w:rsidRPr="00E802DD" w:rsidRDefault="00E802DD" w:rsidP="00E802DD">
      <w:pPr>
        <w:widowControl w:val="0"/>
        <w:autoSpaceDE w:val="0"/>
        <w:autoSpaceDN w:val="0"/>
        <w:adjustRightInd w:val="0"/>
        <w:ind w:left="480" w:hanging="480"/>
        <w:rPr>
          <w:noProof/>
        </w:rPr>
      </w:pPr>
      <w:r w:rsidRPr="00E802DD">
        <w:rPr>
          <w:noProof/>
        </w:rPr>
        <w:t xml:space="preserve">Patterson, B. D., &amp; Atmar, W. (1986). Nested subsets and the structure of insular mammalian faunas and archipelagos. </w:t>
      </w:r>
      <w:r w:rsidRPr="00E802DD">
        <w:rPr>
          <w:i/>
          <w:iCs/>
          <w:noProof/>
        </w:rPr>
        <w:t>Biological Journal of the Linnean Society</w:t>
      </w:r>
      <w:r w:rsidRPr="00E802DD">
        <w:rPr>
          <w:noProof/>
        </w:rPr>
        <w:t xml:space="preserve">, </w:t>
      </w:r>
      <w:r w:rsidRPr="00E802DD">
        <w:rPr>
          <w:i/>
          <w:iCs/>
          <w:noProof/>
        </w:rPr>
        <w:t>28</w:t>
      </w:r>
      <w:r w:rsidRPr="00E802DD">
        <w:rPr>
          <w:noProof/>
        </w:rPr>
        <w:t>(1–2), 65–82. https://doi.org/10.1111/j.1095-8312.1986.tb01749.x</w:t>
      </w:r>
    </w:p>
    <w:p w:rsidR="00E802DD" w:rsidRPr="00E802DD" w:rsidRDefault="00E802DD" w:rsidP="00E802DD">
      <w:pPr>
        <w:widowControl w:val="0"/>
        <w:autoSpaceDE w:val="0"/>
        <w:autoSpaceDN w:val="0"/>
        <w:adjustRightInd w:val="0"/>
        <w:ind w:left="480" w:hanging="480"/>
        <w:rPr>
          <w:noProof/>
        </w:rPr>
      </w:pPr>
      <w:r w:rsidRPr="00E802DD">
        <w:rPr>
          <w:noProof/>
        </w:rPr>
        <w:t xml:space="preserve">Reingold, T., &amp; Fruchterman, E. (1991). Graph Drawing by Force-Directed Placement. </w:t>
      </w:r>
      <w:r w:rsidRPr="00E802DD">
        <w:rPr>
          <w:i/>
          <w:iCs/>
          <w:noProof/>
        </w:rPr>
        <w:t>Software, Practice and Experience</w:t>
      </w:r>
      <w:r w:rsidRPr="00E802DD">
        <w:rPr>
          <w:noProof/>
        </w:rPr>
        <w:t xml:space="preserve">, </w:t>
      </w:r>
      <w:r w:rsidRPr="00E802DD">
        <w:rPr>
          <w:i/>
          <w:iCs/>
          <w:noProof/>
        </w:rPr>
        <w:t>21</w:t>
      </w:r>
      <w:r w:rsidRPr="00E802DD">
        <w:rPr>
          <w:noProof/>
        </w:rPr>
        <w:t>(11), 1129–1164. Retrieved from http://www.stat.cmu.edu/~brian/780/bibliography/00 layout and rendering/fruchterman-reingold.pdf</w:t>
      </w:r>
    </w:p>
    <w:p w:rsidR="00E802DD" w:rsidRPr="00E802DD" w:rsidRDefault="00E802DD" w:rsidP="00E802DD">
      <w:pPr>
        <w:widowControl w:val="0"/>
        <w:autoSpaceDE w:val="0"/>
        <w:autoSpaceDN w:val="0"/>
        <w:adjustRightInd w:val="0"/>
        <w:ind w:left="480" w:hanging="480"/>
        <w:rPr>
          <w:noProof/>
        </w:rPr>
      </w:pPr>
      <w:r w:rsidRPr="00786021">
        <w:rPr>
          <w:noProof/>
          <w:lang w:val="fr-CH"/>
        </w:rPr>
        <w:t xml:space="preserve">Rodriguez-Girones, M. A., &amp; Santamaria, L. (2006). </w:t>
      </w:r>
      <w:r w:rsidRPr="00E802DD">
        <w:rPr>
          <w:noProof/>
        </w:rPr>
        <w:t xml:space="preserve">A new algorithm to calculate the nestedness temperature of presence-absence matrices. </w:t>
      </w:r>
      <w:r w:rsidRPr="00E802DD">
        <w:rPr>
          <w:i/>
          <w:iCs/>
          <w:noProof/>
        </w:rPr>
        <w:t>Journal of Biogeography</w:t>
      </w:r>
      <w:r w:rsidRPr="00E802DD">
        <w:rPr>
          <w:noProof/>
        </w:rPr>
        <w:t xml:space="preserve">, </w:t>
      </w:r>
      <w:r w:rsidRPr="00E802DD">
        <w:rPr>
          <w:i/>
          <w:iCs/>
          <w:noProof/>
        </w:rPr>
        <w:t>33</w:t>
      </w:r>
      <w:r w:rsidRPr="00E802DD">
        <w:rPr>
          <w:noProof/>
        </w:rPr>
        <w:t>(5), 924–935. https://doi.org/10.1111/j.1365-2699.2006.01444.x</w:t>
      </w:r>
    </w:p>
    <w:p w:rsidR="00E802DD" w:rsidRPr="00E802DD" w:rsidRDefault="00E802DD" w:rsidP="00E802DD">
      <w:pPr>
        <w:widowControl w:val="0"/>
        <w:autoSpaceDE w:val="0"/>
        <w:autoSpaceDN w:val="0"/>
        <w:adjustRightInd w:val="0"/>
        <w:ind w:left="480" w:hanging="480"/>
        <w:rPr>
          <w:noProof/>
        </w:rPr>
      </w:pPr>
      <w:r w:rsidRPr="00E802DD">
        <w:rPr>
          <w:noProof/>
        </w:rPr>
        <w:t xml:space="preserve">Rowe, R., Creamer, G., Hershkop, S., &amp; Stolfo, S. J. (2007). Automated social hierarchy detection through email network analysis. </w:t>
      </w:r>
      <w:r w:rsidRPr="00E802DD">
        <w:rPr>
          <w:i/>
          <w:iCs/>
          <w:noProof/>
        </w:rPr>
        <w:t>Proceedings of the 9th WebKDD and 1st SNA-KDD 2007 Workshop on Web Mining and Social Network Analysis  - WebKDD/SNA-KDD ’07</w:t>
      </w:r>
      <w:r w:rsidRPr="00E802DD">
        <w:rPr>
          <w:noProof/>
        </w:rPr>
        <w:t>, 109–117. https://doi.org/10.1145/1348549.1348562</w:t>
      </w:r>
    </w:p>
    <w:p w:rsidR="00E802DD" w:rsidRPr="00E802DD" w:rsidRDefault="00E802DD" w:rsidP="00E802DD">
      <w:pPr>
        <w:widowControl w:val="0"/>
        <w:autoSpaceDE w:val="0"/>
        <w:autoSpaceDN w:val="0"/>
        <w:adjustRightInd w:val="0"/>
        <w:ind w:left="480" w:hanging="480"/>
        <w:rPr>
          <w:noProof/>
        </w:rPr>
      </w:pPr>
      <w:r w:rsidRPr="00786021">
        <w:rPr>
          <w:noProof/>
          <w:lang w:val="de-CH"/>
        </w:rPr>
        <w:t xml:space="preserve">Sauer, N. C., &amp; Kauffeld, S. (2013). </w:t>
      </w:r>
      <w:r w:rsidRPr="00E802DD">
        <w:rPr>
          <w:noProof/>
        </w:rPr>
        <w:t xml:space="preserve">Meetings as Networks: Applying Social Network Analysis to Team Interaction. </w:t>
      </w:r>
      <w:r w:rsidRPr="00E802DD">
        <w:rPr>
          <w:i/>
          <w:iCs/>
          <w:noProof/>
        </w:rPr>
        <w:t>Communication Methods and Measures</w:t>
      </w:r>
      <w:r w:rsidRPr="00E802DD">
        <w:rPr>
          <w:noProof/>
        </w:rPr>
        <w:t xml:space="preserve">, </w:t>
      </w:r>
      <w:r w:rsidRPr="00E802DD">
        <w:rPr>
          <w:i/>
          <w:iCs/>
          <w:noProof/>
        </w:rPr>
        <w:t>7</w:t>
      </w:r>
      <w:r w:rsidRPr="00E802DD">
        <w:rPr>
          <w:noProof/>
        </w:rPr>
        <w:t>(1), 26–47. https://doi.org/10.1080/19312458.2012.760729</w:t>
      </w:r>
    </w:p>
    <w:p w:rsidR="00E802DD" w:rsidRPr="00E802DD" w:rsidRDefault="00E802DD" w:rsidP="00E802DD">
      <w:pPr>
        <w:widowControl w:val="0"/>
        <w:autoSpaceDE w:val="0"/>
        <w:autoSpaceDN w:val="0"/>
        <w:adjustRightInd w:val="0"/>
        <w:ind w:left="480" w:hanging="480"/>
        <w:rPr>
          <w:noProof/>
        </w:rPr>
      </w:pPr>
      <w:r w:rsidRPr="00E802DD">
        <w:rPr>
          <w:noProof/>
        </w:rPr>
        <w:t>Shah, D., &amp; Zaman, T. (n.d.). Community Detection in Networks : The Leader-Follower Algorithm, 1–8.</w:t>
      </w:r>
    </w:p>
    <w:p w:rsidR="00E802DD" w:rsidRPr="00E802DD" w:rsidRDefault="00E802DD" w:rsidP="00E802DD">
      <w:pPr>
        <w:widowControl w:val="0"/>
        <w:autoSpaceDE w:val="0"/>
        <w:autoSpaceDN w:val="0"/>
        <w:adjustRightInd w:val="0"/>
        <w:ind w:left="480" w:hanging="480"/>
        <w:rPr>
          <w:noProof/>
        </w:rPr>
      </w:pPr>
      <w:r w:rsidRPr="00E802DD">
        <w:rPr>
          <w:noProof/>
        </w:rPr>
        <w:t xml:space="preserve">Shetty, J., &amp; Rey, M. (2004). The Enron email dataset database schema and brief statistical report. </w:t>
      </w:r>
      <w:r w:rsidRPr="00E802DD">
        <w:rPr>
          <w:i/>
          <w:iCs/>
          <w:noProof/>
        </w:rPr>
        <w:t xml:space="preserve">Information Sciences Institute Technical Report, University of </w:t>
      </w:r>
      <w:r w:rsidRPr="00E802DD">
        <w:rPr>
          <w:i/>
          <w:iCs/>
          <w:noProof/>
        </w:rPr>
        <w:lastRenderedPageBreak/>
        <w:t>Southern California</w:t>
      </w:r>
      <w:r w:rsidRPr="00E802DD">
        <w:rPr>
          <w:noProof/>
        </w:rPr>
        <w:t xml:space="preserve">, </w:t>
      </w:r>
      <w:r w:rsidRPr="00E802DD">
        <w:rPr>
          <w:i/>
          <w:iCs/>
          <w:noProof/>
        </w:rPr>
        <w:t>4</w:t>
      </w:r>
      <w:r w:rsidRPr="00E802DD">
        <w:rPr>
          <w:noProof/>
        </w:rPr>
        <w:t>(1), 120–128.</w:t>
      </w:r>
    </w:p>
    <w:p w:rsidR="00E802DD" w:rsidRPr="00E802DD" w:rsidRDefault="00E802DD" w:rsidP="00E802DD">
      <w:pPr>
        <w:widowControl w:val="0"/>
        <w:autoSpaceDE w:val="0"/>
        <w:autoSpaceDN w:val="0"/>
        <w:adjustRightInd w:val="0"/>
        <w:ind w:left="480" w:hanging="480"/>
        <w:rPr>
          <w:noProof/>
        </w:rPr>
      </w:pPr>
      <w:r w:rsidRPr="00E802DD">
        <w:rPr>
          <w:noProof/>
        </w:rPr>
        <w:t xml:space="preserve">Solé-Ribalta, A., Tessone, C. J., Mariani, M. S., &amp; Borge-Holthoefer, J. (2018). Revealing in-block nestedness: Detection and benchmarking. </w:t>
      </w:r>
      <w:r w:rsidRPr="00E802DD">
        <w:rPr>
          <w:i/>
          <w:iCs/>
          <w:noProof/>
        </w:rPr>
        <w:t>Physical Review E</w:t>
      </w:r>
      <w:r w:rsidRPr="00E802DD">
        <w:rPr>
          <w:noProof/>
        </w:rPr>
        <w:t xml:space="preserve">, </w:t>
      </w:r>
      <w:r w:rsidRPr="00E802DD">
        <w:rPr>
          <w:i/>
          <w:iCs/>
          <w:noProof/>
        </w:rPr>
        <w:t>97</w:t>
      </w:r>
      <w:r w:rsidRPr="00E802DD">
        <w:rPr>
          <w:noProof/>
        </w:rPr>
        <w:t>(6). https://doi.org/10.1103/PhysRevE.97.062302</w:t>
      </w:r>
    </w:p>
    <w:p w:rsidR="00E802DD" w:rsidRPr="00E802DD" w:rsidRDefault="00E802DD" w:rsidP="00E802DD">
      <w:pPr>
        <w:widowControl w:val="0"/>
        <w:autoSpaceDE w:val="0"/>
        <w:autoSpaceDN w:val="0"/>
        <w:adjustRightInd w:val="0"/>
        <w:ind w:left="480" w:hanging="480"/>
        <w:rPr>
          <w:noProof/>
        </w:rPr>
      </w:pPr>
      <w:r w:rsidRPr="00E802DD">
        <w:rPr>
          <w:noProof/>
        </w:rPr>
        <w:t xml:space="preserve">Soramäki, K., Bech, M. L., Arnold, J., Glass, R. J., &amp; Beyeler, W. E. (2007). The topology of interbank payment flows. </w:t>
      </w:r>
      <w:r w:rsidRPr="00E802DD">
        <w:rPr>
          <w:i/>
          <w:iCs/>
          <w:noProof/>
        </w:rPr>
        <w:t>Physica A: Statistical Mechanics and Its Applications</w:t>
      </w:r>
      <w:r w:rsidRPr="00E802DD">
        <w:rPr>
          <w:noProof/>
        </w:rPr>
        <w:t xml:space="preserve">, </w:t>
      </w:r>
      <w:r w:rsidRPr="00E802DD">
        <w:rPr>
          <w:i/>
          <w:iCs/>
          <w:noProof/>
        </w:rPr>
        <w:t>379</w:t>
      </w:r>
      <w:r w:rsidRPr="00E802DD">
        <w:rPr>
          <w:noProof/>
        </w:rPr>
        <w:t>(1), 317–333. https://doi.org/10.1016/J.PHYSA.2006.11.093</w:t>
      </w:r>
    </w:p>
    <w:p w:rsidR="00E802DD" w:rsidRPr="00E802DD" w:rsidRDefault="00E802DD" w:rsidP="00E802DD">
      <w:pPr>
        <w:widowControl w:val="0"/>
        <w:autoSpaceDE w:val="0"/>
        <w:autoSpaceDN w:val="0"/>
        <w:adjustRightInd w:val="0"/>
        <w:ind w:left="480" w:hanging="480"/>
        <w:rPr>
          <w:noProof/>
        </w:rPr>
      </w:pPr>
      <w:r w:rsidRPr="00786021">
        <w:rPr>
          <w:noProof/>
          <w:lang w:val="fr-CH"/>
        </w:rPr>
        <w:t xml:space="preserve">Tacchella, A., Cristelli, M., Caldarelli, G., Gabrielli, A., &amp; Pietronero, L. (2012). </w:t>
      </w:r>
      <w:r w:rsidRPr="00E802DD">
        <w:rPr>
          <w:noProof/>
        </w:rPr>
        <w:t xml:space="preserve">A New Metrics for Countries’ Fitness and Products’ Complexity. </w:t>
      </w:r>
      <w:r w:rsidRPr="00E802DD">
        <w:rPr>
          <w:i/>
          <w:iCs/>
          <w:noProof/>
        </w:rPr>
        <w:t>Scientific Reports</w:t>
      </w:r>
      <w:r w:rsidRPr="00E802DD">
        <w:rPr>
          <w:noProof/>
        </w:rPr>
        <w:t xml:space="preserve">, </w:t>
      </w:r>
      <w:r w:rsidRPr="00E802DD">
        <w:rPr>
          <w:i/>
          <w:iCs/>
          <w:noProof/>
        </w:rPr>
        <w:t>2</w:t>
      </w:r>
      <w:r w:rsidRPr="00E802DD">
        <w:rPr>
          <w:noProof/>
        </w:rPr>
        <w:t>(1), 723. https://doi.org/10.1038/srep00723</w:t>
      </w:r>
    </w:p>
    <w:p w:rsidR="00E802DD" w:rsidRPr="00E802DD" w:rsidRDefault="00E802DD" w:rsidP="00E802DD">
      <w:pPr>
        <w:widowControl w:val="0"/>
        <w:autoSpaceDE w:val="0"/>
        <w:autoSpaceDN w:val="0"/>
        <w:adjustRightInd w:val="0"/>
        <w:ind w:left="480" w:hanging="480"/>
        <w:rPr>
          <w:noProof/>
        </w:rPr>
      </w:pPr>
      <w:r w:rsidRPr="00786021">
        <w:rPr>
          <w:noProof/>
          <w:lang w:val="de-CH"/>
        </w:rPr>
        <w:t xml:space="preserve">Tomasello, M. V., Napoletano, M., Garas, A., &amp; Schweitzer, F. (2016). </w:t>
      </w:r>
      <w:r w:rsidRPr="00E802DD">
        <w:rPr>
          <w:noProof/>
        </w:rPr>
        <w:t xml:space="preserve">The rise and fall of R&amp;amp;D networks. </w:t>
      </w:r>
      <w:r w:rsidRPr="00E802DD">
        <w:rPr>
          <w:i/>
          <w:iCs/>
          <w:noProof/>
        </w:rPr>
        <w:t>Industrial and Corporate Change</w:t>
      </w:r>
      <w:r w:rsidRPr="00E802DD">
        <w:rPr>
          <w:noProof/>
        </w:rPr>
        <w:t xml:space="preserve">, </w:t>
      </w:r>
      <w:r w:rsidRPr="00E802DD">
        <w:rPr>
          <w:i/>
          <w:iCs/>
          <w:noProof/>
        </w:rPr>
        <w:t>26</w:t>
      </w:r>
      <w:r w:rsidRPr="00E802DD">
        <w:rPr>
          <w:noProof/>
        </w:rPr>
        <w:t>(4), dtw041. https://doi.org/10.1093/icc/dtw041</w:t>
      </w:r>
    </w:p>
    <w:p w:rsidR="00E802DD" w:rsidRPr="00E802DD" w:rsidRDefault="00E802DD" w:rsidP="00E802DD">
      <w:pPr>
        <w:widowControl w:val="0"/>
        <w:autoSpaceDE w:val="0"/>
        <w:autoSpaceDN w:val="0"/>
        <w:adjustRightInd w:val="0"/>
        <w:ind w:left="480" w:hanging="480"/>
        <w:rPr>
          <w:noProof/>
        </w:rPr>
      </w:pPr>
      <w:r w:rsidRPr="00E802DD">
        <w:rPr>
          <w:noProof/>
        </w:rPr>
        <w:t>Tran, M., &amp; Khaw, S. (2006). Enron | Business | The Guardian. Retrieved 8 November 2018, from https://www.theguardian.com/business/2006/jul/06/corporatefraud.enron</w:t>
      </w:r>
    </w:p>
    <w:p w:rsidR="00E802DD" w:rsidRPr="00E802DD" w:rsidRDefault="00E802DD" w:rsidP="00E802DD">
      <w:pPr>
        <w:widowControl w:val="0"/>
        <w:autoSpaceDE w:val="0"/>
        <w:autoSpaceDN w:val="0"/>
        <w:adjustRightInd w:val="0"/>
        <w:ind w:left="480" w:hanging="480"/>
        <w:rPr>
          <w:noProof/>
        </w:rPr>
      </w:pPr>
      <w:r w:rsidRPr="00E802DD">
        <w:rPr>
          <w:noProof/>
        </w:rPr>
        <w:t xml:space="preserve">Watts, D. J. (1999). Networks , Dynamics , and the Small-World. </w:t>
      </w:r>
      <w:r w:rsidRPr="00E802DD">
        <w:rPr>
          <w:i/>
          <w:iCs/>
          <w:noProof/>
        </w:rPr>
        <w:t>American Journal of Sociology</w:t>
      </w:r>
      <w:r w:rsidRPr="00E802DD">
        <w:rPr>
          <w:noProof/>
        </w:rPr>
        <w:t xml:space="preserve">, </w:t>
      </w:r>
      <w:r w:rsidRPr="00E802DD">
        <w:rPr>
          <w:i/>
          <w:iCs/>
          <w:noProof/>
        </w:rPr>
        <w:t>105</w:t>
      </w:r>
      <w:r w:rsidRPr="00E802DD">
        <w:rPr>
          <w:noProof/>
        </w:rPr>
        <w:t>(2), 493–527.</w:t>
      </w:r>
    </w:p>
    <w:p w:rsidR="00E802DD" w:rsidRPr="00E802DD" w:rsidRDefault="00E802DD" w:rsidP="00E802DD">
      <w:pPr>
        <w:widowControl w:val="0"/>
        <w:autoSpaceDE w:val="0"/>
        <w:autoSpaceDN w:val="0"/>
        <w:adjustRightInd w:val="0"/>
        <w:ind w:left="480" w:hanging="480"/>
        <w:rPr>
          <w:noProof/>
        </w:rPr>
      </w:pPr>
      <w:r w:rsidRPr="00E802DD">
        <w:rPr>
          <w:noProof/>
        </w:rPr>
        <w:t xml:space="preserve">Welch, M., &amp; Jackson, P. R. (2007). Rethinking internal communication: a stakeholder approach. </w:t>
      </w:r>
      <w:r w:rsidRPr="00E802DD">
        <w:rPr>
          <w:i/>
          <w:iCs/>
          <w:noProof/>
        </w:rPr>
        <w:t>Corporate Communications: An International Journal</w:t>
      </w:r>
      <w:r w:rsidRPr="00E802DD">
        <w:rPr>
          <w:noProof/>
        </w:rPr>
        <w:t xml:space="preserve">, </w:t>
      </w:r>
      <w:r w:rsidRPr="00E802DD">
        <w:rPr>
          <w:i/>
          <w:iCs/>
          <w:noProof/>
        </w:rPr>
        <w:t>12</w:t>
      </w:r>
      <w:r w:rsidRPr="00E802DD">
        <w:rPr>
          <w:noProof/>
        </w:rPr>
        <w:t>(2), 177–198. https://doi.org/10.1108/13563280710744847</w:t>
      </w:r>
    </w:p>
    <w:p w:rsidR="00E802DD" w:rsidRPr="00E802DD" w:rsidRDefault="00E802DD" w:rsidP="00E802DD">
      <w:pPr>
        <w:widowControl w:val="0"/>
        <w:autoSpaceDE w:val="0"/>
        <w:autoSpaceDN w:val="0"/>
        <w:adjustRightInd w:val="0"/>
        <w:ind w:left="480" w:hanging="480"/>
        <w:rPr>
          <w:noProof/>
        </w:rPr>
      </w:pPr>
      <w:r w:rsidRPr="00E802DD">
        <w:rPr>
          <w:noProof/>
        </w:rPr>
        <w:t xml:space="preserve">Wellman, B., &amp; Berkowitz, S. D. (1988). </w:t>
      </w:r>
      <w:r w:rsidRPr="00E802DD">
        <w:rPr>
          <w:i/>
          <w:iCs/>
          <w:noProof/>
        </w:rPr>
        <w:t>Social structures : a network approach</w:t>
      </w:r>
      <w:r w:rsidRPr="00E802DD">
        <w:rPr>
          <w:noProof/>
        </w:rPr>
        <w:t xml:space="preserve"> (1st ed.). Cambridge: Cambridge University Press. Retrieved from https://books.google.ch/books?id=XIw4AAAAIAAJ&amp;dq=B.+Wellman+and+S.D.+Berkowitz,+Structural+analysis+in+the+social+sciences+2:Social+structures:+a+network+approach&amp;lr=&amp;hl=de&amp;source=gbs_navlinks_s</w:t>
      </w:r>
    </w:p>
    <w:p w:rsidR="00E802DD" w:rsidRPr="00E802DD" w:rsidRDefault="00E802DD" w:rsidP="00E802DD">
      <w:pPr>
        <w:widowControl w:val="0"/>
        <w:autoSpaceDE w:val="0"/>
        <w:autoSpaceDN w:val="0"/>
        <w:adjustRightInd w:val="0"/>
        <w:ind w:left="480" w:hanging="480"/>
        <w:rPr>
          <w:noProof/>
        </w:rPr>
      </w:pPr>
      <w:r w:rsidRPr="00786021">
        <w:rPr>
          <w:noProof/>
          <w:lang w:val="de-CH"/>
        </w:rPr>
        <w:t xml:space="preserve">Yang, Z., Algesheimer, R., &amp; Tessone, C. J. (2016). </w:t>
      </w:r>
      <w:r w:rsidRPr="00E802DD">
        <w:rPr>
          <w:noProof/>
        </w:rPr>
        <w:t xml:space="preserve">A comparative analysis of community detection algorithms on artificial networks. </w:t>
      </w:r>
      <w:r w:rsidRPr="00E802DD">
        <w:rPr>
          <w:i/>
          <w:iCs/>
          <w:noProof/>
        </w:rPr>
        <w:t>Scientific Reports</w:t>
      </w:r>
      <w:r w:rsidRPr="00E802DD">
        <w:rPr>
          <w:noProof/>
        </w:rPr>
        <w:t xml:space="preserve">, </w:t>
      </w:r>
      <w:r w:rsidRPr="00E802DD">
        <w:rPr>
          <w:i/>
          <w:iCs/>
          <w:noProof/>
        </w:rPr>
        <w:t>6</w:t>
      </w:r>
      <w:r w:rsidRPr="00E802DD">
        <w:rPr>
          <w:noProof/>
        </w:rPr>
        <w:t>(March). https://doi.org/10.1038/srep30750</w:t>
      </w:r>
    </w:p>
    <w:p w:rsidR="00E802DD" w:rsidRPr="00E802DD" w:rsidRDefault="00E802DD" w:rsidP="00E802DD">
      <w:pPr>
        <w:widowControl w:val="0"/>
        <w:autoSpaceDE w:val="0"/>
        <w:autoSpaceDN w:val="0"/>
        <w:adjustRightInd w:val="0"/>
        <w:ind w:left="480" w:hanging="480"/>
        <w:rPr>
          <w:noProof/>
        </w:rPr>
      </w:pPr>
      <w:r w:rsidRPr="00E802DD">
        <w:rPr>
          <w:noProof/>
        </w:rPr>
        <w:t>Zehnalova, S., &amp; Horak, Z. (2015). Email Conversation Network Analysis : Work Groups and Teams in Organizations, 1262–1268.</w:t>
      </w:r>
    </w:p>
    <w:p w:rsidR="00AA6CA2" w:rsidRPr="007F60CA" w:rsidRDefault="0089116F" w:rsidP="006221E1">
      <w:r w:rsidRPr="007F60CA">
        <w:lastRenderedPageBreak/>
        <w:fldChar w:fldCharType="end"/>
      </w:r>
      <w:r w:rsidR="00AA6CA2" w:rsidRPr="007F60CA">
        <w:rPr>
          <w:highlight w:val="yellow"/>
        </w:rPr>
        <w:t xml:space="preserve">(2016). </w:t>
      </w:r>
      <w:proofErr w:type="spellStart"/>
      <w:r w:rsidR="00AA6CA2" w:rsidRPr="007F60CA">
        <w:rPr>
          <w:i/>
          <w:iCs/>
          <w:highlight w:val="yellow"/>
        </w:rPr>
        <w:t>Trendmonitor</w:t>
      </w:r>
      <w:proofErr w:type="spellEnd"/>
      <w:r w:rsidR="00AA6CA2" w:rsidRPr="007F60CA">
        <w:rPr>
          <w:i/>
          <w:iCs/>
          <w:highlight w:val="yellow"/>
        </w:rPr>
        <w:t xml:space="preserve"> Interne </w:t>
      </w:r>
      <w:proofErr w:type="spellStart"/>
      <w:r w:rsidR="00AA6CA2" w:rsidRPr="007F60CA">
        <w:rPr>
          <w:i/>
          <w:iCs/>
          <w:highlight w:val="yellow"/>
        </w:rPr>
        <w:t>Kommunikation</w:t>
      </w:r>
      <w:proofErr w:type="spellEnd"/>
      <w:r w:rsidR="00AA6CA2" w:rsidRPr="007F60CA">
        <w:rPr>
          <w:i/>
          <w:iCs/>
          <w:highlight w:val="yellow"/>
        </w:rPr>
        <w:t xml:space="preserve"> 2016.</w:t>
      </w:r>
      <w:r w:rsidR="00AA6CA2" w:rsidRPr="007F60CA">
        <w:rPr>
          <w:highlight w:val="yellow"/>
        </w:rPr>
        <w:t xml:space="preserve"> School for Communication and Management [SCM] MPM Corporate Communication Solutions.</w:t>
      </w:r>
    </w:p>
    <w:p w:rsidR="002956AC" w:rsidRPr="007F60CA" w:rsidRDefault="002956AC" w:rsidP="006221E1"/>
    <w:p w:rsidR="00532FCE" w:rsidRPr="007F60CA" w:rsidRDefault="00532FCE" w:rsidP="006221E1"/>
    <w:p w:rsidR="00532FCE" w:rsidRPr="00AE0679" w:rsidRDefault="00532FCE" w:rsidP="006221E1">
      <w:pPr>
        <w:rPr>
          <w:lang w:val="de-CH"/>
        </w:rPr>
      </w:pPr>
      <w:r w:rsidRPr="00AE0679">
        <w:rPr>
          <w:lang w:val="de-CH"/>
        </w:rPr>
        <w:t>Weitere verwendete Quellen:</w:t>
      </w:r>
    </w:p>
    <w:p w:rsidR="00F244E7" w:rsidRPr="00AE0679" w:rsidRDefault="00F244E7" w:rsidP="006221E1">
      <w:pPr>
        <w:rPr>
          <w:lang w:val="de-CH"/>
        </w:rPr>
      </w:pPr>
      <w:r w:rsidRPr="00AE0679">
        <w:rPr>
          <w:lang w:val="de-CH"/>
        </w:rPr>
        <w:t>[z.B. nicht-öffentliche Statistiken, Interviews, etc.]</w:t>
      </w:r>
    </w:p>
    <w:p w:rsidR="00532FCE" w:rsidRPr="007F60CA" w:rsidRDefault="00F244E7" w:rsidP="00A37D5D">
      <w:pPr>
        <w:pStyle w:val="Listenabsatz"/>
        <w:numPr>
          <w:ilvl w:val="0"/>
          <w:numId w:val="26"/>
        </w:numPr>
      </w:pPr>
      <w:r w:rsidRPr="007F60CA">
        <w:t>[…]</w:t>
      </w:r>
    </w:p>
    <w:p w:rsidR="00F244E7" w:rsidRPr="007F60CA" w:rsidRDefault="00F244E7" w:rsidP="00A37D5D">
      <w:pPr>
        <w:pStyle w:val="Listenabsatz"/>
        <w:numPr>
          <w:ilvl w:val="0"/>
          <w:numId w:val="26"/>
        </w:numPr>
      </w:pPr>
      <w:r w:rsidRPr="007F60CA">
        <w:t>[…]</w:t>
      </w:r>
    </w:p>
    <w:p w:rsidR="00532FCE" w:rsidRPr="007F60CA" w:rsidRDefault="00C945BB" w:rsidP="006221E1">
      <w:pPr>
        <w:rPr>
          <w:rStyle w:val="berschrift1Zchn"/>
          <w:rFonts w:cs="Times New Roman"/>
          <w:b w:val="0"/>
          <w:bCs w:val="0"/>
          <w:color w:val="000000"/>
          <w:spacing w:val="-6"/>
          <w:kern w:val="0"/>
          <w:sz w:val="24"/>
          <w:szCs w:val="24"/>
        </w:rPr>
      </w:pPr>
      <w:r w:rsidRPr="007F60CA">
        <w:rPr>
          <w:rStyle w:val="berschrift1Zchn"/>
          <w:rFonts w:cs="Times New Roman"/>
          <w:spacing w:val="-6"/>
        </w:rPr>
        <w:br w:type="page"/>
      </w:r>
      <w:bookmarkStart w:id="84" w:name="_Toc534300904"/>
      <w:r w:rsidR="0094597D" w:rsidRPr="007F60CA">
        <w:rPr>
          <w:rStyle w:val="berschrift1Zchn"/>
          <w:rFonts w:cs="Times New Roman"/>
          <w:spacing w:val="-6"/>
        </w:rPr>
        <w:lastRenderedPageBreak/>
        <w:t>Appendix</w:t>
      </w:r>
      <w:bookmarkEnd w:id="84"/>
    </w:p>
    <w:p w:rsidR="00720093" w:rsidRPr="007F60CA" w:rsidRDefault="00720093" w:rsidP="006221E1">
      <w:r w:rsidRPr="007F60CA">
        <w:rPr>
          <w:highlight w:val="yellow"/>
        </w:rPr>
        <w:t>SKRIPT R</w:t>
      </w:r>
    </w:p>
    <w:p w:rsidR="00DD04B1" w:rsidRDefault="0094597D" w:rsidP="00DD04B1">
      <w:pPr>
        <w:tabs>
          <w:tab w:val="left" w:pos="1418"/>
        </w:tabs>
      </w:pPr>
      <w:r w:rsidRPr="007F60CA">
        <w:t xml:space="preserve">Appendix </w:t>
      </w:r>
      <w:r w:rsidR="00C945BB" w:rsidRPr="007F60CA">
        <w:t>A:</w:t>
      </w:r>
      <w:r w:rsidR="00C945BB" w:rsidRPr="007F60CA">
        <w:tab/>
      </w:r>
      <w:r w:rsidR="008A560F">
        <w:t>Results of the s</w:t>
      </w:r>
      <w:r w:rsidR="00DD4B00">
        <w:t>urvey among ONE</w:t>
      </w:r>
      <w:r w:rsidR="00DD04B1">
        <w:t xml:space="preserve"> project members to estimate the share of communication </w:t>
      </w:r>
      <w:r w:rsidR="008A560F">
        <w:t>captured analysing</w:t>
      </w:r>
      <w:r w:rsidR="00DD04B1">
        <w:t xml:space="preserve"> emails</w:t>
      </w:r>
      <w:r w:rsidR="008A560F">
        <w:t>.</w:t>
      </w:r>
    </w:p>
    <w:p w:rsidR="004060F4" w:rsidRDefault="004060F4" w:rsidP="00DD04B1">
      <w:pPr>
        <w:tabs>
          <w:tab w:val="left" w:pos="1418"/>
        </w:tabs>
      </w:pPr>
    </w:p>
    <w:p w:rsidR="004060F4" w:rsidRDefault="008A560F" w:rsidP="006221E1">
      <w:pPr>
        <w:rPr>
          <w:lang w:val="de-CH"/>
        </w:rPr>
      </w:pPr>
      <w:r w:rsidRPr="008A560F">
        <w:rPr>
          <w:noProof/>
          <w:lang w:val="de-CH"/>
        </w:rPr>
        <w:drawing>
          <wp:inline distT="0" distB="0" distL="0" distR="0" wp14:anchorId="5F5F421F" wp14:editId="016AF6D7">
            <wp:extent cx="5400000" cy="3042000"/>
            <wp:effectExtent l="0" t="0" r="0" b="6350"/>
            <wp:docPr id="12771160" name="Grafik 1277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00" cy="3042000"/>
                    </a:xfrm>
                    <a:prstGeom prst="rect">
                      <a:avLst/>
                    </a:prstGeom>
                  </pic:spPr>
                </pic:pic>
              </a:graphicData>
            </a:graphic>
          </wp:inline>
        </w:drawing>
      </w:r>
      <w:r w:rsidRPr="008A560F">
        <w:rPr>
          <w:noProof/>
          <w:lang w:val="de-CH"/>
        </w:rPr>
        <w:drawing>
          <wp:inline distT="0" distB="0" distL="0" distR="0" wp14:anchorId="49CD839D" wp14:editId="4553AE15">
            <wp:extent cx="5400000" cy="3042000"/>
            <wp:effectExtent l="0" t="0" r="0" b="6350"/>
            <wp:docPr id="12771161" name="Grafik 1277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00" cy="3042000"/>
                    </a:xfrm>
                    <a:prstGeom prst="rect">
                      <a:avLst/>
                    </a:prstGeom>
                  </pic:spPr>
                </pic:pic>
              </a:graphicData>
            </a:graphic>
          </wp:inline>
        </w:drawing>
      </w:r>
    </w:p>
    <w:p w:rsidR="004060F4" w:rsidRDefault="004060F4" w:rsidP="006221E1">
      <w:pPr>
        <w:rPr>
          <w:lang w:val="de-CH"/>
        </w:rPr>
      </w:pPr>
    </w:p>
    <w:p w:rsidR="004060F4" w:rsidRDefault="004060F4" w:rsidP="006221E1">
      <w:pPr>
        <w:rPr>
          <w:lang w:val="de-CH"/>
        </w:rPr>
      </w:pPr>
    </w:p>
    <w:p w:rsidR="004060F4" w:rsidRDefault="004060F4" w:rsidP="006221E1">
      <w:pPr>
        <w:rPr>
          <w:lang w:val="de-CH"/>
        </w:rPr>
      </w:pPr>
    </w:p>
    <w:p w:rsidR="004060F4" w:rsidRDefault="008A560F" w:rsidP="006221E1">
      <w:pPr>
        <w:rPr>
          <w:lang w:val="de-CH"/>
        </w:rPr>
      </w:pPr>
      <w:r w:rsidRPr="008A560F">
        <w:rPr>
          <w:noProof/>
          <w:lang w:val="de-CH"/>
        </w:rPr>
        <w:lastRenderedPageBreak/>
        <w:drawing>
          <wp:inline distT="0" distB="0" distL="0" distR="0" wp14:anchorId="21002764" wp14:editId="2ECD6621">
            <wp:extent cx="5400000" cy="3042000"/>
            <wp:effectExtent l="0" t="0" r="0" b="6350"/>
            <wp:docPr id="12771162" name="Grafik 1277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00" cy="3042000"/>
                    </a:xfrm>
                    <a:prstGeom prst="rect">
                      <a:avLst/>
                    </a:prstGeom>
                  </pic:spPr>
                </pic:pic>
              </a:graphicData>
            </a:graphic>
          </wp:inline>
        </w:drawing>
      </w:r>
      <w:r w:rsidRPr="008A560F">
        <w:rPr>
          <w:noProof/>
          <w:lang w:val="de-CH"/>
        </w:rPr>
        <w:drawing>
          <wp:inline distT="0" distB="0" distL="0" distR="0" wp14:anchorId="47A17C56" wp14:editId="3EBFC875">
            <wp:extent cx="5399379" cy="1420586"/>
            <wp:effectExtent l="0" t="0" r="0" b="8255"/>
            <wp:docPr id="12771163" name="Grafik 1277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53295"/>
                    <a:stretch/>
                  </pic:blipFill>
                  <pic:spPr bwMode="auto">
                    <a:xfrm>
                      <a:off x="0" y="0"/>
                      <a:ext cx="5400000" cy="1420749"/>
                    </a:xfrm>
                    <a:prstGeom prst="rect">
                      <a:avLst/>
                    </a:prstGeom>
                    <a:ln>
                      <a:noFill/>
                    </a:ln>
                    <a:extLst>
                      <a:ext uri="{53640926-AAD7-44D8-BBD7-CCE9431645EC}">
                        <a14:shadowObscured xmlns:a14="http://schemas.microsoft.com/office/drawing/2010/main"/>
                      </a:ext>
                    </a:extLst>
                  </pic:spPr>
                </pic:pic>
              </a:graphicData>
            </a:graphic>
          </wp:inline>
        </w:drawing>
      </w:r>
      <w:r w:rsidRPr="008A560F">
        <w:rPr>
          <w:noProof/>
          <w:lang w:val="de-CH"/>
        </w:rPr>
        <w:drawing>
          <wp:inline distT="0" distB="0" distL="0" distR="0" wp14:anchorId="3E49F83E" wp14:editId="4553B3D2">
            <wp:extent cx="5400000" cy="3042000"/>
            <wp:effectExtent l="0" t="0" r="0" b="6350"/>
            <wp:docPr id="12771164" name="Grafik 1277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00" cy="3042000"/>
                    </a:xfrm>
                    <a:prstGeom prst="rect">
                      <a:avLst/>
                    </a:prstGeom>
                  </pic:spPr>
                </pic:pic>
              </a:graphicData>
            </a:graphic>
          </wp:inline>
        </w:drawing>
      </w:r>
    </w:p>
    <w:p w:rsidR="004060F4" w:rsidRDefault="004060F4" w:rsidP="006221E1">
      <w:pPr>
        <w:rPr>
          <w:lang w:val="de-CH"/>
        </w:rPr>
      </w:pPr>
    </w:p>
    <w:p w:rsidR="004060F4" w:rsidRDefault="004060F4" w:rsidP="006221E1">
      <w:pPr>
        <w:rPr>
          <w:lang w:val="de-CH"/>
        </w:rPr>
      </w:pPr>
    </w:p>
    <w:p w:rsidR="004060F4" w:rsidRDefault="004060F4" w:rsidP="006221E1">
      <w:pPr>
        <w:rPr>
          <w:lang w:val="de-CH"/>
        </w:rPr>
      </w:pPr>
    </w:p>
    <w:p w:rsidR="004060F4" w:rsidRDefault="008A560F" w:rsidP="006221E1">
      <w:pPr>
        <w:rPr>
          <w:lang w:val="de-CH"/>
        </w:rPr>
      </w:pPr>
      <w:r w:rsidRPr="008A560F">
        <w:rPr>
          <w:noProof/>
          <w:lang w:val="de-CH"/>
        </w:rPr>
        <w:lastRenderedPageBreak/>
        <w:drawing>
          <wp:inline distT="0" distB="0" distL="0" distR="0" wp14:anchorId="31897E05" wp14:editId="5BE92BA9">
            <wp:extent cx="5399379" cy="2857500"/>
            <wp:effectExtent l="0" t="0" r="0" b="0"/>
            <wp:docPr id="12771165" name="Grafik 1277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6054"/>
                    <a:stretch/>
                  </pic:blipFill>
                  <pic:spPr bwMode="auto">
                    <a:xfrm>
                      <a:off x="0" y="0"/>
                      <a:ext cx="5400000" cy="2857829"/>
                    </a:xfrm>
                    <a:prstGeom prst="rect">
                      <a:avLst/>
                    </a:prstGeom>
                    <a:ln>
                      <a:noFill/>
                    </a:ln>
                    <a:extLst>
                      <a:ext uri="{53640926-AAD7-44D8-BBD7-CCE9431645EC}">
                        <a14:shadowObscured xmlns:a14="http://schemas.microsoft.com/office/drawing/2010/main"/>
                      </a:ext>
                    </a:extLst>
                  </pic:spPr>
                </pic:pic>
              </a:graphicData>
            </a:graphic>
          </wp:inline>
        </w:drawing>
      </w:r>
      <w:r w:rsidRPr="008A560F">
        <w:rPr>
          <w:noProof/>
          <w:lang w:val="de-CH"/>
        </w:rPr>
        <w:drawing>
          <wp:inline distT="0" distB="0" distL="0" distR="0" wp14:anchorId="7876C02C" wp14:editId="576C2177">
            <wp:extent cx="5399379" cy="2721429"/>
            <wp:effectExtent l="0" t="0" r="0" b="3175"/>
            <wp:docPr id="12771166" name="Grafik 1277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10528"/>
                    <a:stretch/>
                  </pic:blipFill>
                  <pic:spPr bwMode="auto">
                    <a:xfrm>
                      <a:off x="0" y="0"/>
                      <a:ext cx="5400000" cy="2721742"/>
                    </a:xfrm>
                    <a:prstGeom prst="rect">
                      <a:avLst/>
                    </a:prstGeom>
                    <a:ln>
                      <a:noFill/>
                    </a:ln>
                    <a:extLst>
                      <a:ext uri="{53640926-AAD7-44D8-BBD7-CCE9431645EC}">
                        <a14:shadowObscured xmlns:a14="http://schemas.microsoft.com/office/drawing/2010/main"/>
                      </a:ext>
                    </a:extLst>
                  </pic:spPr>
                </pic:pic>
              </a:graphicData>
            </a:graphic>
          </wp:inline>
        </w:drawing>
      </w:r>
      <w:r w:rsidRPr="008A560F">
        <w:rPr>
          <w:noProof/>
          <w:lang w:val="de-CH"/>
        </w:rPr>
        <w:drawing>
          <wp:inline distT="0" distB="0" distL="0" distR="0" wp14:anchorId="462BA4B5" wp14:editId="148C4B2B">
            <wp:extent cx="5399379" cy="2661557"/>
            <wp:effectExtent l="0" t="0" r="0" b="5715"/>
            <wp:docPr id="12771167" name="Grafik 1277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12496"/>
                    <a:stretch/>
                  </pic:blipFill>
                  <pic:spPr bwMode="auto">
                    <a:xfrm>
                      <a:off x="0" y="0"/>
                      <a:ext cx="5400000" cy="2661863"/>
                    </a:xfrm>
                    <a:prstGeom prst="rect">
                      <a:avLst/>
                    </a:prstGeom>
                    <a:ln>
                      <a:noFill/>
                    </a:ln>
                    <a:extLst>
                      <a:ext uri="{53640926-AAD7-44D8-BBD7-CCE9431645EC}">
                        <a14:shadowObscured xmlns:a14="http://schemas.microsoft.com/office/drawing/2010/main"/>
                      </a:ext>
                    </a:extLst>
                  </pic:spPr>
                </pic:pic>
              </a:graphicData>
            </a:graphic>
          </wp:inline>
        </w:drawing>
      </w:r>
    </w:p>
    <w:p w:rsidR="004060F4" w:rsidRDefault="004060F4" w:rsidP="006221E1">
      <w:pPr>
        <w:rPr>
          <w:lang w:val="de-CH"/>
        </w:rPr>
      </w:pPr>
    </w:p>
    <w:p w:rsidR="004060F4" w:rsidRDefault="008A560F" w:rsidP="006221E1">
      <w:pPr>
        <w:rPr>
          <w:lang w:val="de-CH"/>
        </w:rPr>
      </w:pPr>
      <w:r w:rsidRPr="008A560F">
        <w:rPr>
          <w:noProof/>
          <w:lang w:val="de-CH"/>
        </w:rPr>
        <w:lastRenderedPageBreak/>
        <w:drawing>
          <wp:inline distT="0" distB="0" distL="0" distR="0" wp14:anchorId="524241EF" wp14:editId="33881CA3">
            <wp:extent cx="5399379" cy="2329543"/>
            <wp:effectExtent l="0" t="0" r="0" b="0"/>
            <wp:docPr id="12771168" name="Grafik 1277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23412"/>
                    <a:stretch/>
                  </pic:blipFill>
                  <pic:spPr bwMode="auto">
                    <a:xfrm>
                      <a:off x="0" y="0"/>
                      <a:ext cx="5400000" cy="2329811"/>
                    </a:xfrm>
                    <a:prstGeom prst="rect">
                      <a:avLst/>
                    </a:prstGeom>
                    <a:ln>
                      <a:noFill/>
                    </a:ln>
                    <a:extLst>
                      <a:ext uri="{53640926-AAD7-44D8-BBD7-CCE9431645EC}">
                        <a14:shadowObscured xmlns:a14="http://schemas.microsoft.com/office/drawing/2010/main"/>
                      </a:ext>
                    </a:extLst>
                  </pic:spPr>
                </pic:pic>
              </a:graphicData>
            </a:graphic>
          </wp:inline>
        </w:drawing>
      </w:r>
      <w:r w:rsidRPr="008A560F">
        <w:rPr>
          <w:noProof/>
          <w:lang w:val="de-CH"/>
        </w:rPr>
        <w:drawing>
          <wp:inline distT="0" distB="0" distL="0" distR="0" wp14:anchorId="7F6699E0" wp14:editId="512B181E">
            <wp:extent cx="5399379" cy="2715986"/>
            <wp:effectExtent l="0" t="0" r="0" b="8255"/>
            <wp:docPr id="12771169" name="Grafik 1277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10707"/>
                    <a:stretch/>
                  </pic:blipFill>
                  <pic:spPr bwMode="auto">
                    <a:xfrm>
                      <a:off x="0" y="0"/>
                      <a:ext cx="5400000" cy="2716299"/>
                    </a:xfrm>
                    <a:prstGeom prst="rect">
                      <a:avLst/>
                    </a:prstGeom>
                    <a:ln>
                      <a:noFill/>
                    </a:ln>
                    <a:extLst>
                      <a:ext uri="{53640926-AAD7-44D8-BBD7-CCE9431645EC}">
                        <a14:shadowObscured xmlns:a14="http://schemas.microsoft.com/office/drawing/2010/main"/>
                      </a:ext>
                    </a:extLst>
                  </pic:spPr>
                </pic:pic>
              </a:graphicData>
            </a:graphic>
          </wp:inline>
        </w:drawing>
      </w:r>
      <w:r w:rsidRPr="008A560F">
        <w:rPr>
          <w:noProof/>
          <w:lang w:val="de-CH"/>
        </w:rPr>
        <w:drawing>
          <wp:inline distT="0" distB="0" distL="0" distR="0" wp14:anchorId="6130A501" wp14:editId="34EF1A1A">
            <wp:extent cx="5400000" cy="3042000"/>
            <wp:effectExtent l="0" t="0" r="0" b="6350"/>
            <wp:docPr id="12771170" name="Grafik 1277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00" cy="3042000"/>
                    </a:xfrm>
                    <a:prstGeom prst="rect">
                      <a:avLst/>
                    </a:prstGeom>
                  </pic:spPr>
                </pic:pic>
              </a:graphicData>
            </a:graphic>
          </wp:inline>
        </w:drawing>
      </w:r>
    </w:p>
    <w:p w:rsidR="004060F4" w:rsidRDefault="004060F4" w:rsidP="006221E1">
      <w:pPr>
        <w:rPr>
          <w:lang w:val="de-CH"/>
        </w:rPr>
      </w:pPr>
    </w:p>
    <w:p w:rsidR="004060F4" w:rsidRDefault="008A560F" w:rsidP="006221E1">
      <w:pPr>
        <w:rPr>
          <w:lang w:val="de-CH"/>
        </w:rPr>
      </w:pPr>
      <w:r w:rsidRPr="008A560F">
        <w:rPr>
          <w:noProof/>
          <w:lang w:val="de-CH"/>
        </w:rPr>
        <w:lastRenderedPageBreak/>
        <w:drawing>
          <wp:inline distT="0" distB="0" distL="0" distR="0" wp14:anchorId="534D5CCF" wp14:editId="2659E974">
            <wp:extent cx="5399379" cy="2389414"/>
            <wp:effectExtent l="0" t="0" r="0" b="0"/>
            <wp:docPr id="12771171" name="Grafik 1277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21443"/>
                    <a:stretch/>
                  </pic:blipFill>
                  <pic:spPr bwMode="auto">
                    <a:xfrm>
                      <a:off x="0" y="0"/>
                      <a:ext cx="5400000" cy="2389689"/>
                    </a:xfrm>
                    <a:prstGeom prst="rect">
                      <a:avLst/>
                    </a:prstGeom>
                    <a:ln>
                      <a:noFill/>
                    </a:ln>
                    <a:extLst>
                      <a:ext uri="{53640926-AAD7-44D8-BBD7-CCE9431645EC}">
                        <a14:shadowObscured xmlns:a14="http://schemas.microsoft.com/office/drawing/2010/main"/>
                      </a:ext>
                    </a:extLst>
                  </pic:spPr>
                </pic:pic>
              </a:graphicData>
            </a:graphic>
          </wp:inline>
        </w:drawing>
      </w:r>
      <w:r w:rsidRPr="008A560F">
        <w:rPr>
          <w:noProof/>
          <w:lang w:val="de-CH"/>
        </w:rPr>
        <w:drawing>
          <wp:inline distT="0" distB="0" distL="0" distR="0" wp14:anchorId="260A9F4E" wp14:editId="6CE33826">
            <wp:extent cx="5399379" cy="2394857"/>
            <wp:effectExtent l="0" t="0" r="0" b="5715"/>
            <wp:docPr id="12771172" name="Grafik 1277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b="21265"/>
                    <a:stretch/>
                  </pic:blipFill>
                  <pic:spPr bwMode="auto">
                    <a:xfrm>
                      <a:off x="0" y="0"/>
                      <a:ext cx="5400000" cy="2395133"/>
                    </a:xfrm>
                    <a:prstGeom prst="rect">
                      <a:avLst/>
                    </a:prstGeom>
                    <a:ln>
                      <a:noFill/>
                    </a:ln>
                    <a:extLst>
                      <a:ext uri="{53640926-AAD7-44D8-BBD7-CCE9431645EC}">
                        <a14:shadowObscured xmlns:a14="http://schemas.microsoft.com/office/drawing/2010/main"/>
                      </a:ext>
                    </a:extLst>
                  </pic:spPr>
                </pic:pic>
              </a:graphicData>
            </a:graphic>
          </wp:inline>
        </w:drawing>
      </w:r>
      <w:r w:rsidRPr="008A560F">
        <w:rPr>
          <w:noProof/>
          <w:lang w:val="de-CH"/>
        </w:rPr>
        <w:drawing>
          <wp:inline distT="0" distB="0" distL="0" distR="0" wp14:anchorId="02FB92C7" wp14:editId="4984EBEC">
            <wp:extent cx="5400000" cy="3042000"/>
            <wp:effectExtent l="0" t="0" r="0" b="6350"/>
            <wp:docPr id="12771173" name="Grafik 1277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00" cy="3042000"/>
                    </a:xfrm>
                    <a:prstGeom prst="rect">
                      <a:avLst/>
                    </a:prstGeom>
                  </pic:spPr>
                </pic:pic>
              </a:graphicData>
            </a:graphic>
          </wp:inline>
        </w:drawing>
      </w:r>
    </w:p>
    <w:p w:rsidR="004060F4" w:rsidRDefault="004060F4" w:rsidP="006221E1">
      <w:pPr>
        <w:rPr>
          <w:lang w:val="de-CH"/>
        </w:rPr>
      </w:pPr>
    </w:p>
    <w:p w:rsidR="004060F4" w:rsidRDefault="004060F4" w:rsidP="006221E1">
      <w:pPr>
        <w:rPr>
          <w:lang w:val="de-CH"/>
        </w:rPr>
      </w:pPr>
    </w:p>
    <w:p w:rsidR="004060F4" w:rsidRDefault="008A560F" w:rsidP="006221E1">
      <w:pPr>
        <w:rPr>
          <w:lang w:val="de-CH"/>
        </w:rPr>
      </w:pPr>
      <w:r w:rsidRPr="008A560F">
        <w:rPr>
          <w:noProof/>
          <w:lang w:val="de-CH"/>
        </w:rPr>
        <w:lastRenderedPageBreak/>
        <w:drawing>
          <wp:inline distT="0" distB="0" distL="0" distR="0" wp14:anchorId="079C911E" wp14:editId="3FE91EB7">
            <wp:extent cx="5399379" cy="2460171"/>
            <wp:effectExtent l="0" t="0" r="0" b="0"/>
            <wp:docPr id="12771174" name="Grafik 1277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19117"/>
                    <a:stretch/>
                  </pic:blipFill>
                  <pic:spPr bwMode="auto">
                    <a:xfrm>
                      <a:off x="0" y="0"/>
                      <a:ext cx="5400000" cy="2460454"/>
                    </a:xfrm>
                    <a:prstGeom prst="rect">
                      <a:avLst/>
                    </a:prstGeom>
                    <a:ln>
                      <a:noFill/>
                    </a:ln>
                    <a:extLst>
                      <a:ext uri="{53640926-AAD7-44D8-BBD7-CCE9431645EC}">
                        <a14:shadowObscured xmlns:a14="http://schemas.microsoft.com/office/drawing/2010/main"/>
                      </a:ext>
                    </a:extLst>
                  </pic:spPr>
                </pic:pic>
              </a:graphicData>
            </a:graphic>
          </wp:inline>
        </w:drawing>
      </w:r>
      <w:r w:rsidRPr="008A560F">
        <w:rPr>
          <w:noProof/>
          <w:lang w:val="de-CH"/>
        </w:rPr>
        <w:drawing>
          <wp:inline distT="0" distB="0" distL="0" distR="0" wp14:anchorId="40526EEB" wp14:editId="0975D185">
            <wp:extent cx="5399379" cy="2460171"/>
            <wp:effectExtent l="0" t="0" r="0" b="0"/>
            <wp:docPr id="12771175" name="Grafik 12771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19117"/>
                    <a:stretch/>
                  </pic:blipFill>
                  <pic:spPr bwMode="auto">
                    <a:xfrm>
                      <a:off x="0" y="0"/>
                      <a:ext cx="5400000" cy="2460454"/>
                    </a:xfrm>
                    <a:prstGeom prst="rect">
                      <a:avLst/>
                    </a:prstGeom>
                    <a:ln>
                      <a:noFill/>
                    </a:ln>
                    <a:extLst>
                      <a:ext uri="{53640926-AAD7-44D8-BBD7-CCE9431645EC}">
                        <a14:shadowObscured xmlns:a14="http://schemas.microsoft.com/office/drawing/2010/main"/>
                      </a:ext>
                    </a:extLst>
                  </pic:spPr>
                </pic:pic>
              </a:graphicData>
            </a:graphic>
          </wp:inline>
        </w:drawing>
      </w:r>
      <w:r w:rsidRPr="008A560F">
        <w:rPr>
          <w:noProof/>
          <w:lang w:val="de-CH"/>
        </w:rPr>
        <w:drawing>
          <wp:inline distT="0" distB="0" distL="0" distR="0" wp14:anchorId="3B593924" wp14:editId="2601C637">
            <wp:extent cx="5400000" cy="3042000"/>
            <wp:effectExtent l="0" t="0" r="0" b="6350"/>
            <wp:docPr id="12771176" name="Grafik 1277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00" cy="3042000"/>
                    </a:xfrm>
                    <a:prstGeom prst="rect">
                      <a:avLst/>
                    </a:prstGeom>
                  </pic:spPr>
                </pic:pic>
              </a:graphicData>
            </a:graphic>
          </wp:inline>
        </w:drawing>
      </w:r>
    </w:p>
    <w:p w:rsidR="004060F4" w:rsidRDefault="004060F4" w:rsidP="006221E1">
      <w:pPr>
        <w:rPr>
          <w:lang w:val="de-CH"/>
        </w:rPr>
      </w:pPr>
    </w:p>
    <w:p w:rsidR="004060F4" w:rsidRDefault="004060F4" w:rsidP="006221E1">
      <w:pPr>
        <w:rPr>
          <w:lang w:val="de-CH"/>
        </w:rPr>
      </w:pPr>
    </w:p>
    <w:p w:rsidR="008A560F" w:rsidRDefault="008A560F" w:rsidP="006221E1">
      <w:pPr>
        <w:rPr>
          <w:lang w:val="de-CH"/>
        </w:rPr>
      </w:pPr>
      <w:r w:rsidRPr="008A560F">
        <w:rPr>
          <w:noProof/>
          <w:lang w:val="de-CH"/>
        </w:rPr>
        <w:lastRenderedPageBreak/>
        <w:drawing>
          <wp:inline distT="0" distB="0" distL="0" distR="0" wp14:anchorId="27913688" wp14:editId="6F7C74BA">
            <wp:extent cx="5399379" cy="2460171"/>
            <wp:effectExtent l="0" t="0" r="0" b="0"/>
            <wp:docPr id="12771177" name="Grafik 1277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b="19117"/>
                    <a:stretch/>
                  </pic:blipFill>
                  <pic:spPr bwMode="auto">
                    <a:xfrm>
                      <a:off x="0" y="0"/>
                      <a:ext cx="5400000" cy="2460454"/>
                    </a:xfrm>
                    <a:prstGeom prst="rect">
                      <a:avLst/>
                    </a:prstGeom>
                    <a:ln>
                      <a:noFill/>
                    </a:ln>
                    <a:extLst>
                      <a:ext uri="{53640926-AAD7-44D8-BBD7-CCE9431645EC}">
                        <a14:shadowObscured xmlns:a14="http://schemas.microsoft.com/office/drawing/2010/main"/>
                      </a:ext>
                    </a:extLst>
                  </pic:spPr>
                </pic:pic>
              </a:graphicData>
            </a:graphic>
          </wp:inline>
        </w:drawing>
      </w:r>
      <w:r w:rsidRPr="008A560F">
        <w:rPr>
          <w:noProof/>
          <w:lang w:val="de-CH"/>
        </w:rPr>
        <w:drawing>
          <wp:inline distT="0" distB="0" distL="0" distR="0" wp14:anchorId="4890B9BB" wp14:editId="65EBC3BA">
            <wp:extent cx="5398770" cy="2383971"/>
            <wp:effectExtent l="0" t="0" r="0" b="0"/>
            <wp:docPr id="12771178" name="Grafik 12771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b="21613"/>
                    <a:stretch/>
                  </pic:blipFill>
                  <pic:spPr bwMode="auto">
                    <a:xfrm>
                      <a:off x="0" y="0"/>
                      <a:ext cx="5400000" cy="2384514"/>
                    </a:xfrm>
                    <a:prstGeom prst="rect">
                      <a:avLst/>
                    </a:prstGeom>
                    <a:ln>
                      <a:noFill/>
                    </a:ln>
                    <a:extLst>
                      <a:ext uri="{53640926-AAD7-44D8-BBD7-CCE9431645EC}">
                        <a14:shadowObscured xmlns:a14="http://schemas.microsoft.com/office/drawing/2010/main"/>
                      </a:ext>
                    </a:extLst>
                  </pic:spPr>
                </pic:pic>
              </a:graphicData>
            </a:graphic>
          </wp:inline>
        </w:drawing>
      </w:r>
      <w:r w:rsidRPr="008A560F">
        <w:rPr>
          <w:noProof/>
          <w:lang w:val="de-CH"/>
        </w:rPr>
        <w:drawing>
          <wp:inline distT="0" distB="0" distL="0" distR="0" wp14:anchorId="062147E7" wp14:editId="5E0047CA">
            <wp:extent cx="5399379" cy="2122714"/>
            <wp:effectExtent l="0" t="0" r="0" b="0"/>
            <wp:docPr id="12771179" name="Grafik 1277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b="30212"/>
                    <a:stretch/>
                  </pic:blipFill>
                  <pic:spPr bwMode="auto">
                    <a:xfrm>
                      <a:off x="0" y="0"/>
                      <a:ext cx="5400000" cy="2122958"/>
                    </a:xfrm>
                    <a:prstGeom prst="rect">
                      <a:avLst/>
                    </a:prstGeom>
                    <a:ln>
                      <a:noFill/>
                    </a:ln>
                    <a:extLst>
                      <a:ext uri="{53640926-AAD7-44D8-BBD7-CCE9431645EC}">
                        <a14:shadowObscured xmlns:a14="http://schemas.microsoft.com/office/drawing/2010/main"/>
                      </a:ext>
                    </a:extLst>
                  </pic:spPr>
                </pic:pic>
              </a:graphicData>
            </a:graphic>
          </wp:inline>
        </w:drawing>
      </w:r>
    </w:p>
    <w:p w:rsidR="008A560F" w:rsidRDefault="008A560F">
      <w:pPr>
        <w:spacing w:after="0" w:line="240" w:lineRule="auto"/>
        <w:jc w:val="left"/>
        <w:rPr>
          <w:lang w:val="de-CH"/>
        </w:rPr>
      </w:pPr>
      <w:r>
        <w:rPr>
          <w:lang w:val="de-CH"/>
        </w:rPr>
        <w:br w:type="page"/>
      </w:r>
    </w:p>
    <w:p w:rsidR="00F244E7" w:rsidRPr="00DD04B1" w:rsidRDefault="0094597D" w:rsidP="006221E1">
      <w:pPr>
        <w:rPr>
          <w:lang w:val="de-CH"/>
        </w:rPr>
      </w:pPr>
      <w:r w:rsidRPr="00DD04B1">
        <w:rPr>
          <w:lang w:val="de-CH"/>
        </w:rPr>
        <w:lastRenderedPageBreak/>
        <w:t xml:space="preserve">Appendix </w:t>
      </w:r>
      <w:r w:rsidR="00F244E7" w:rsidRPr="00DD04B1">
        <w:rPr>
          <w:lang w:val="de-CH"/>
        </w:rPr>
        <w:t>B:</w:t>
      </w:r>
      <w:r w:rsidR="00F244E7" w:rsidRPr="00DD04B1">
        <w:rPr>
          <w:lang w:val="de-CH"/>
        </w:rPr>
        <w:tab/>
        <w:t>[…]</w:t>
      </w:r>
    </w:p>
    <w:p w:rsidR="00F244E7" w:rsidRPr="00DD04B1" w:rsidRDefault="00F244E7" w:rsidP="006221E1">
      <w:pPr>
        <w:rPr>
          <w:lang w:val="de-CH"/>
        </w:rPr>
      </w:pPr>
      <w:r w:rsidRPr="00DD04B1">
        <w:rPr>
          <w:lang w:val="de-CH"/>
        </w:rPr>
        <w:t>…</w:t>
      </w:r>
    </w:p>
    <w:p w:rsidR="00F244E7" w:rsidRPr="00DD04B1" w:rsidRDefault="00F244E7" w:rsidP="006221E1">
      <w:pPr>
        <w:rPr>
          <w:lang w:val="de-CH"/>
        </w:rPr>
      </w:pPr>
    </w:p>
    <w:p w:rsidR="00F244E7" w:rsidRPr="00DD04B1" w:rsidRDefault="0094597D" w:rsidP="006221E1">
      <w:pPr>
        <w:rPr>
          <w:lang w:val="de-CH"/>
        </w:rPr>
      </w:pPr>
      <w:r w:rsidRPr="00DD04B1">
        <w:rPr>
          <w:lang w:val="de-CH"/>
        </w:rPr>
        <w:t xml:space="preserve">Appendix </w:t>
      </w:r>
      <w:r w:rsidR="00F244E7" w:rsidRPr="00DD04B1">
        <w:rPr>
          <w:lang w:val="de-CH"/>
        </w:rPr>
        <w:t>C:</w:t>
      </w:r>
      <w:r w:rsidR="00F244E7" w:rsidRPr="00DD04B1">
        <w:rPr>
          <w:lang w:val="de-CH"/>
        </w:rPr>
        <w:tab/>
        <w:t>[…]</w:t>
      </w:r>
    </w:p>
    <w:p w:rsidR="00F244E7" w:rsidRPr="00DD04B1" w:rsidRDefault="00F244E7" w:rsidP="006221E1">
      <w:pPr>
        <w:rPr>
          <w:lang w:val="de-CH"/>
        </w:rPr>
      </w:pPr>
      <w:r w:rsidRPr="00DD04B1">
        <w:rPr>
          <w:lang w:val="de-CH"/>
        </w:rPr>
        <w:t>…</w:t>
      </w:r>
    </w:p>
    <w:p w:rsidR="00895619" w:rsidRPr="00DD04B1" w:rsidRDefault="00895619" w:rsidP="006221E1">
      <w:pPr>
        <w:rPr>
          <w:lang w:val="de-CH"/>
        </w:rPr>
      </w:pPr>
    </w:p>
    <w:p w:rsidR="00486816" w:rsidRPr="00DD04B1" w:rsidRDefault="00486816" w:rsidP="006221E1">
      <w:pPr>
        <w:rPr>
          <w:lang w:val="de-CH"/>
        </w:rPr>
      </w:pPr>
    </w:p>
    <w:p w:rsidR="00486816" w:rsidRPr="00DD04B1" w:rsidRDefault="00486816" w:rsidP="006221E1">
      <w:pPr>
        <w:rPr>
          <w:lang w:val="de-CH"/>
        </w:rPr>
      </w:pPr>
    </w:p>
    <w:p w:rsidR="00486816" w:rsidRPr="00DD04B1" w:rsidRDefault="00486816" w:rsidP="006221E1">
      <w:pPr>
        <w:rPr>
          <w:lang w:val="de-CH"/>
        </w:rPr>
      </w:pPr>
    </w:p>
    <w:p w:rsidR="00486816" w:rsidRPr="00DD04B1" w:rsidRDefault="00486816" w:rsidP="006221E1">
      <w:pPr>
        <w:rPr>
          <w:lang w:val="de-CH"/>
        </w:rPr>
      </w:pPr>
    </w:p>
    <w:p w:rsidR="00486816" w:rsidRPr="00DD04B1" w:rsidRDefault="00486816" w:rsidP="006221E1">
      <w:pPr>
        <w:rPr>
          <w:lang w:val="de-CH"/>
        </w:rPr>
      </w:pPr>
    </w:p>
    <w:p w:rsidR="00486816" w:rsidRPr="00DD04B1" w:rsidRDefault="00486816" w:rsidP="006221E1">
      <w:pPr>
        <w:rPr>
          <w:lang w:val="de-CH"/>
        </w:rPr>
      </w:pPr>
    </w:p>
    <w:p w:rsidR="00486816" w:rsidRPr="00DD04B1" w:rsidRDefault="00486816" w:rsidP="006221E1">
      <w:pPr>
        <w:rPr>
          <w:lang w:val="de-CH"/>
        </w:rPr>
      </w:pPr>
    </w:p>
    <w:p w:rsidR="00486816" w:rsidRPr="00DD04B1" w:rsidRDefault="00486816" w:rsidP="006221E1">
      <w:pPr>
        <w:rPr>
          <w:lang w:val="de-CH"/>
        </w:rPr>
      </w:pPr>
    </w:p>
    <w:p w:rsidR="00486816" w:rsidRPr="00DD04B1" w:rsidRDefault="00486816" w:rsidP="006221E1">
      <w:pPr>
        <w:rPr>
          <w:lang w:val="de-CH"/>
        </w:rPr>
      </w:pPr>
    </w:p>
    <w:p w:rsidR="00486816" w:rsidRPr="00DD04B1" w:rsidRDefault="00486816" w:rsidP="006221E1">
      <w:pPr>
        <w:rPr>
          <w:lang w:val="de-CH"/>
        </w:rPr>
      </w:pPr>
    </w:p>
    <w:p w:rsidR="00486816" w:rsidRPr="00DD04B1" w:rsidRDefault="00486816" w:rsidP="006221E1">
      <w:pPr>
        <w:rPr>
          <w:lang w:val="de-CH"/>
        </w:rPr>
      </w:pPr>
    </w:p>
    <w:p w:rsidR="00486816" w:rsidRPr="00DD04B1" w:rsidRDefault="00486816" w:rsidP="006221E1">
      <w:pPr>
        <w:rPr>
          <w:lang w:val="de-CH"/>
        </w:rPr>
      </w:pPr>
    </w:p>
    <w:p w:rsidR="00486816" w:rsidRPr="00DD04B1" w:rsidRDefault="00486816" w:rsidP="006221E1">
      <w:pPr>
        <w:rPr>
          <w:lang w:val="de-CH"/>
        </w:rPr>
      </w:pPr>
    </w:p>
    <w:p w:rsidR="00532FCE" w:rsidRPr="00DD04B1" w:rsidRDefault="00973915" w:rsidP="006221E1">
      <w:pPr>
        <w:rPr>
          <w:lang w:val="de-CH"/>
        </w:rPr>
      </w:pPr>
      <w:r w:rsidRPr="00DD04B1">
        <w:rPr>
          <w:lang w:val="de-CH"/>
        </w:rPr>
        <w:br w:type="page"/>
      </w:r>
      <w:r w:rsidR="00532FCE" w:rsidRPr="00DD04B1">
        <w:rPr>
          <w:lang w:val="de-CH"/>
        </w:rPr>
        <w:lastRenderedPageBreak/>
        <w:t>Eidesstattliche Erklärung</w:t>
      </w:r>
    </w:p>
    <w:p w:rsidR="00532FCE" w:rsidRPr="00DD04B1" w:rsidRDefault="00532FCE" w:rsidP="006221E1">
      <w:pPr>
        <w:rPr>
          <w:lang w:val="de-CH"/>
        </w:rPr>
      </w:pPr>
    </w:p>
    <w:p w:rsidR="00532FCE" w:rsidRPr="007F60CA" w:rsidRDefault="00A41A25" w:rsidP="006221E1">
      <w:r w:rsidRPr="007F60CA">
        <w:t>I hereby declare that this thesis has been composed by myself autonomously and that no means other than those declared were used. In every single case, I have indicated parts that were taken out of published or unpublished work, either verbatim or in a paraphrased manner, as such through a quotation. This thesis has not been handed in or published before in the same or similar form.</w:t>
      </w:r>
    </w:p>
    <w:p w:rsidR="00532FCE" w:rsidRPr="007F60CA" w:rsidRDefault="00532FCE" w:rsidP="006221E1"/>
    <w:p w:rsidR="00532FCE" w:rsidRPr="007F60CA" w:rsidRDefault="00532FCE" w:rsidP="006221E1"/>
    <w:p w:rsidR="00532FCE" w:rsidRPr="007F60CA" w:rsidRDefault="00A41A25" w:rsidP="006221E1">
      <w:r w:rsidRPr="007F60CA">
        <w:t>Zurich</w:t>
      </w:r>
      <w:r w:rsidR="00532FCE" w:rsidRPr="007F60CA">
        <w:t xml:space="preserve">, </w:t>
      </w:r>
      <w:r w:rsidRPr="007F60CA">
        <w:fldChar w:fldCharType="begin"/>
      </w:r>
      <w:r w:rsidRPr="007F60CA">
        <w:instrText xml:space="preserve"> DATE \@ "dd/MM/yyyy" </w:instrText>
      </w:r>
      <w:r w:rsidRPr="007F60CA">
        <w:fldChar w:fldCharType="separate"/>
      </w:r>
      <w:r w:rsidR="00315D04">
        <w:rPr>
          <w:noProof/>
        </w:rPr>
        <w:t>05/01/2019</w:t>
      </w:r>
      <w:r w:rsidRPr="007F60CA">
        <w:fldChar w:fldCharType="end"/>
      </w:r>
      <w:r w:rsidR="00532FCE" w:rsidRPr="007F60CA">
        <w:tab/>
      </w:r>
      <w:r w:rsidR="00532FCE" w:rsidRPr="007F60CA">
        <w:tab/>
        <w:t xml:space="preserve"> </w:t>
      </w:r>
      <w:r w:rsidR="00532FCE" w:rsidRPr="007F60CA">
        <w:tab/>
      </w:r>
      <w:r w:rsidR="00532FCE" w:rsidRPr="007F60CA">
        <w:tab/>
      </w:r>
      <w:r w:rsidRPr="007F60CA">
        <w:t>Denis Krebs</w:t>
      </w:r>
    </w:p>
    <w:p w:rsidR="0089564A" w:rsidRPr="007F60CA" w:rsidRDefault="0089564A" w:rsidP="00A37D5D"/>
    <w:sectPr w:rsidR="0089564A" w:rsidRPr="007F60CA" w:rsidSect="00DD04B1">
      <w:footerReference w:type="default" r:id="rId81"/>
      <w:pgSz w:w="11906" w:h="16838" w:code="9"/>
      <w:pgMar w:top="1418" w:right="1701" w:bottom="851" w:left="1701" w:header="709" w:footer="709" w:gutter="0"/>
      <w:pgNumType w:fmt="numberInDash"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7B1D" w:rsidRDefault="00B17B1D" w:rsidP="00A37D5D">
      <w:r>
        <w:separator/>
      </w:r>
    </w:p>
  </w:endnote>
  <w:endnote w:type="continuationSeparator" w:id="0">
    <w:p w:rsidR="00B17B1D" w:rsidRDefault="00B17B1D" w:rsidP="00A37D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embedRegular r:id="rId1" w:subsetted="1" w:fontKey="{2FE6A04A-E95F-4CA8-A3DF-2DFDD55106E9}"/>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embedItalic r:id="rId2" w:subsetted="1" w:fontKey="{EE34B76B-B64E-424F-83A6-CE85ED923BB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5D04" w:rsidRPr="00B568B6" w:rsidRDefault="00315D04" w:rsidP="00A37D5D">
    <w:pPr>
      <w:pStyle w:val="Fuzeile"/>
    </w:pPr>
    <w:r>
      <w:tab/>
    </w:r>
    <w:r>
      <w:tab/>
    </w: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5D04" w:rsidRDefault="00315D04" w:rsidP="00A37D5D">
    <w:pPr>
      <w:pStyle w:val="Fuzeile"/>
    </w:pPr>
    <w:r>
      <w:tab/>
    </w:r>
    <w:r>
      <w:rPr>
        <w:rStyle w:val="Seitenzahl"/>
      </w:rPr>
      <w:fldChar w:fldCharType="begin"/>
    </w:r>
    <w:r>
      <w:rPr>
        <w:rStyle w:val="Seitenzahl"/>
      </w:rPr>
      <w:instrText xml:space="preserve"> PAGE </w:instrText>
    </w:r>
    <w:r>
      <w:rPr>
        <w:rStyle w:val="Seitenzahl"/>
      </w:rPr>
      <w:fldChar w:fldCharType="separate"/>
    </w:r>
    <w:r>
      <w:rPr>
        <w:rStyle w:val="Seitenzahl"/>
        <w:noProof/>
      </w:rPr>
      <w:t>- 35 -</w:t>
    </w:r>
    <w:r>
      <w:rPr>
        <w:rStyle w:val="Seitenzah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7B1D" w:rsidRDefault="00B17B1D" w:rsidP="00A37D5D">
      <w:r>
        <w:separator/>
      </w:r>
    </w:p>
  </w:footnote>
  <w:footnote w:type="continuationSeparator" w:id="0">
    <w:p w:rsidR="00B17B1D" w:rsidRDefault="00B17B1D" w:rsidP="00A37D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5D04" w:rsidRPr="00F17A3E" w:rsidRDefault="00315D04" w:rsidP="00B061E2">
    <w:pPr>
      <w:pStyle w:val="Kopfzeile"/>
      <w:tabs>
        <w:tab w:val="clear" w:pos="4536"/>
        <w:tab w:val="center" w:pos="3686"/>
      </w:tabs>
    </w:pPr>
    <w:r w:rsidRPr="00F17A3E">
      <w:t>Department of Business Administration</w:t>
    </w:r>
    <w:r w:rsidRPr="00F17A3E">
      <w:tab/>
    </w:r>
    <w:r>
      <w:tab/>
    </w:r>
    <w:r w:rsidRPr="00F17A3E">
      <w:t>Denis Krebs</w:t>
    </w:r>
    <w:r w:rsidRPr="00F17A3E">
      <w:br/>
      <w:t>Institute for Network Science</w:t>
    </w:r>
    <w:r>
      <w:tab/>
    </w:r>
    <w:r w:rsidRPr="00F17A3E">
      <w:tab/>
      <w:t>Mapping information spreading to improve communication</w:t>
    </w:r>
    <w:r w:rsidRPr="00F17A3E">
      <w:br/>
      <w:t>Master thesis</w:t>
    </w:r>
    <w:r>
      <w:tab/>
    </w:r>
    <w:r>
      <w:tab/>
      <w:t>The Case of ONE smart solution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E0F62"/>
    <w:multiLevelType w:val="hybridMultilevel"/>
    <w:tmpl w:val="9B9C446E"/>
    <w:lvl w:ilvl="0" w:tplc="08070005">
      <w:start w:val="1"/>
      <w:numFmt w:val="bullet"/>
      <w:lvlText w:val=""/>
      <w:lvlJc w:val="left"/>
      <w:pPr>
        <w:tabs>
          <w:tab w:val="num" w:pos="720"/>
        </w:tabs>
        <w:ind w:left="720" w:hanging="360"/>
      </w:pPr>
      <w:rPr>
        <w:rFonts w:ascii="Wingdings" w:hAnsi="Wingdings"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904C06"/>
    <w:multiLevelType w:val="hybridMultilevel"/>
    <w:tmpl w:val="0D76C4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4072D6C"/>
    <w:multiLevelType w:val="hybridMultilevel"/>
    <w:tmpl w:val="62F2333A"/>
    <w:lvl w:ilvl="0" w:tplc="5BCE84DE">
      <w:start w:val="1"/>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34D34FD"/>
    <w:multiLevelType w:val="hybridMultilevel"/>
    <w:tmpl w:val="0454778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3607A53"/>
    <w:multiLevelType w:val="hybridMultilevel"/>
    <w:tmpl w:val="B8B8EF92"/>
    <w:lvl w:ilvl="0" w:tplc="5BCE84DE">
      <w:start w:val="1"/>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98B0CF4"/>
    <w:multiLevelType w:val="hybridMultilevel"/>
    <w:tmpl w:val="D99CB3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9B316B7"/>
    <w:multiLevelType w:val="hybridMultilevel"/>
    <w:tmpl w:val="280A949C"/>
    <w:lvl w:ilvl="0" w:tplc="08070005">
      <w:start w:val="1"/>
      <w:numFmt w:val="bullet"/>
      <w:lvlText w:val=""/>
      <w:lvlJc w:val="left"/>
      <w:pPr>
        <w:tabs>
          <w:tab w:val="num" w:pos="720"/>
        </w:tabs>
        <w:ind w:left="720" w:hanging="360"/>
      </w:pPr>
      <w:rPr>
        <w:rFonts w:ascii="Wingdings" w:hAnsi="Wingdings"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B5A7E6C"/>
    <w:multiLevelType w:val="hybridMultilevel"/>
    <w:tmpl w:val="9D66E21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BD32ACE"/>
    <w:multiLevelType w:val="hybridMultilevel"/>
    <w:tmpl w:val="BF14FB6A"/>
    <w:lvl w:ilvl="0" w:tplc="1924E3EE">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262A5BB1"/>
    <w:multiLevelType w:val="multilevel"/>
    <w:tmpl w:val="FBB4C07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 w15:restartNumberingAfterBreak="0">
    <w:nsid w:val="2EE2481C"/>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31B47177"/>
    <w:multiLevelType w:val="hybridMultilevel"/>
    <w:tmpl w:val="4AC6FF88"/>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5275917"/>
    <w:multiLevelType w:val="hybridMultilevel"/>
    <w:tmpl w:val="2754129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72A03B8"/>
    <w:multiLevelType w:val="hybridMultilevel"/>
    <w:tmpl w:val="CEAE93F0"/>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A5A485E"/>
    <w:multiLevelType w:val="hybridMultilevel"/>
    <w:tmpl w:val="25BE684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AAE6D01"/>
    <w:multiLevelType w:val="hybridMultilevel"/>
    <w:tmpl w:val="2E3626C6"/>
    <w:lvl w:ilvl="0" w:tplc="08070005">
      <w:start w:val="1"/>
      <w:numFmt w:val="bullet"/>
      <w:lvlText w:val=""/>
      <w:lvlJc w:val="left"/>
      <w:pPr>
        <w:tabs>
          <w:tab w:val="num" w:pos="720"/>
        </w:tabs>
        <w:ind w:left="720" w:hanging="360"/>
      </w:pPr>
      <w:rPr>
        <w:rFonts w:ascii="Wingdings" w:hAnsi="Wingdings"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B4D462F"/>
    <w:multiLevelType w:val="hybridMultilevel"/>
    <w:tmpl w:val="EFCE3BE4"/>
    <w:lvl w:ilvl="0" w:tplc="08070019">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3EA3457B"/>
    <w:multiLevelType w:val="hybridMultilevel"/>
    <w:tmpl w:val="A53A0A6C"/>
    <w:lvl w:ilvl="0" w:tplc="08070011">
      <w:start w:val="1"/>
      <w:numFmt w:val="decimal"/>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8" w15:restartNumberingAfterBreak="0">
    <w:nsid w:val="401C3EE2"/>
    <w:multiLevelType w:val="hybridMultilevel"/>
    <w:tmpl w:val="079EAC8A"/>
    <w:lvl w:ilvl="0" w:tplc="834672BC">
      <w:start w:val="1"/>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4F36D26"/>
    <w:multiLevelType w:val="hybridMultilevel"/>
    <w:tmpl w:val="289AE2DE"/>
    <w:lvl w:ilvl="0" w:tplc="08070005">
      <w:start w:val="1"/>
      <w:numFmt w:val="bullet"/>
      <w:lvlText w:val=""/>
      <w:lvlJc w:val="left"/>
      <w:pPr>
        <w:tabs>
          <w:tab w:val="num" w:pos="720"/>
        </w:tabs>
        <w:ind w:left="720" w:hanging="360"/>
      </w:pPr>
      <w:rPr>
        <w:rFonts w:ascii="Wingdings" w:hAnsi="Wingdings"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6E04882"/>
    <w:multiLevelType w:val="hybridMultilevel"/>
    <w:tmpl w:val="AC582C9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47CE64A8"/>
    <w:multiLevelType w:val="hybridMultilevel"/>
    <w:tmpl w:val="76BEF1A0"/>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4E030807"/>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516B4C7F"/>
    <w:multiLevelType w:val="hybridMultilevel"/>
    <w:tmpl w:val="D56293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30405A9"/>
    <w:multiLevelType w:val="hybridMultilevel"/>
    <w:tmpl w:val="F970CAD8"/>
    <w:lvl w:ilvl="0" w:tplc="08070005">
      <w:start w:val="1"/>
      <w:numFmt w:val="bullet"/>
      <w:lvlText w:val=""/>
      <w:lvlJc w:val="left"/>
      <w:pPr>
        <w:tabs>
          <w:tab w:val="num" w:pos="720"/>
        </w:tabs>
        <w:ind w:left="720" w:hanging="360"/>
      </w:pPr>
      <w:rPr>
        <w:rFonts w:ascii="Wingdings" w:hAnsi="Wingdings" w:hint="default"/>
      </w:rPr>
    </w:lvl>
    <w:lvl w:ilvl="1" w:tplc="08070003">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3842ECC"/>
    <w:multiLevelType w:val="hybridMultilevel"/>
    <w:tmpl w:val="34FE6652"/>
    <w:lvl w:ilvl="0" w:tplc="08070005">
      <w:start w:val="1"/>
      <w:numFmt w:val="bullet"/>
      <w:lvlText w:val=""/>
      <w:lvlJc w:val="left"/>
      <w:pPr>
        <w:ind w:left="720" w:hanging="360"/>
      </w:pPr>
      <w:rPr>
        <w:rFonts w:ascii="Wingdings" w:hAnsi="Wingdings"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53984212"/>
    <w:multiLevelType w:val="hybridMultilevel"/>
    <w:tmpl w:val="E7288788"/>
    <w:lvl w:ilvl="0" w:tplc="D1F42940">
      <w:start w:val="1"/>
      <w:numFmt w:val="decimal"/>
      <w:lvlText w:val="%1"/>
      <w:lvlJc w:val="left"/>
      <w:pPr>
        <w:ind w:left="1067" w:hanging="707"/>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5623468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6792213"/>
    <w:multiLevelType w:val="hybridMultilevel"/>
    <w:tmpl w:val="C50261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6B06E51"/>
    <w:multiLevelType w:val="hybridMultilevel"/>
    <w:tmpl w:val="E154F278"/>
    <w:lvl w:ilvl="0" w:tplc="08070005">
      <w:start w:val="1"/>
      <w:numFmt w:val="bullet"/>
      <w:lvlText w:val=""/>
      <w:lvlJc w:val="left"/>
      <w:pPr>
        <w:ind w:left="720" w:hanging="360"/>
      </w:pPr>
      <w:rPr>
        <w:rFonts w:ascii="Wingdings" w:hAnsi="Wingdings" w:hint="default"/>
      </w:rPr>
    </w:lvl>
    <w:lvl w:ilvl="1" w:tplc="DC565FB4">
      <w:start w:val="1"/>
      <w:numFmt w:val="bullet"/>
      <w:lvlText w:val="-"/>
      <w:lvlJc w:val="left"/>
      <w:pPr>
        <w:ind w:left="1440" w:hanging="360"/>
      </w:pPr>
      <w:rPr>
        <w:rFonts w:ascii="Arial" w:hAnsi="Aria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7C90230"/>
    <w:multiLevelType w:val="hybridMultilevel"/>
    <w:tmpl w:val="12DA73B8"/>
    <w:lvl w:ilvl="0" w:tplc="08070005">
      <w:start w:val="1"/>
      <w:numFmt w:val="bullet"/>
      <w:lvlText w:val=""/>
      <w:lvlJc w:val="left"/>
      <w:pPr>
        <w:tabs>
          <w:tab w:val="num" w:pos="720"/>
        </w:tabs>
        <w:ind w:left="720" w:hanging="360"/>
      </w:pPr>
      <w:rPr>
        <w:rFonts w:ascii="Wingdings" w:hAnsi="Wingdings" w:hint="default"/>
      </w:rPr>
    </w:lvl>
    <w:lvl w:ilvl="1" w:tplc="CAD2643A">
      <w:start w:val="1"/>
      <w:numFmt w:val="bullet"/>
      <w:lvlText w:val="-"/>
      <w:lvlJc w:val="left"/>
      <w:pPr>
        <w:tabs>
          <w:tab w:val="num" w:pos="1440"/>
        </w:tabs>
        <w:ind w:left="1440" w:hanging="360"/>
      </w:pPr>
      <w:rPr>
        <w:rFonts w:ascii="Arial" w:eastAsia="Times New Roman" w:hAnsi="Arial" w:cs="Arial"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ACF79DB"/>
    <w:multiLevelType w:val="hybridMultilevel"/>
    <w:tmpl w:val="43801A6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5D9D1590"/>
    <w:multiLevelType w:val="hybridMultilevel"/>
    <w:tmpl w:val="D2849FDE"/>
    <w:lvl w:ilvl="0" w:tplc="08070005">
      <w:start w:val="1"/>
      <w:numFmt w:val="bullet"/>
      <w:lvlText w:val=""/>
      <w:lvlJc w:val="left"/>
      <w:pPr>
        <w:tabs>
          <w:tab w:val="num" w:pos="720"/>
        </w:tabs>
        <w:ind w:left="720" w:hanging="360"/>
      </w:pPr>
      <w:rPr>
        <w:rFonts w:ascii="Wingdings" w:hAnsi="Wingdings"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027097E"/>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65720509"/>
    <w:multiLevelType w:val="hybridMultilevel"/>
    <w:tmpl w:val="99A830A6"/>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83F0F92"/>
    <w:multiLevelType w:val="hybridMultilevel"/>
    <w:tmpl w:val="1C5A1BC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688D30EA"/>
    <w:multiLevelType w:val="multilevel"/>
    <w:tmpl w:val="567E9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9DE48A0"/>
    <w:multiLevelType w:val="hybridMultilevel"/>
    <w:tmpl w:val="C088CD28"/>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15:restartNumberingAfterBreak="0">
    <w:nsid w:val="6B6C4DC2"/>
    <w:multiLevelType w:val="hybridMultilevel"/>
    <w:tmpl w:val="201EA890"/>
    <w:lvl w:ilvl="0" w:tplc="860AC3E8">
      <w:start w:val="1"/>
      <w:numFmt w:val="decimal"/>
      <w:lvlText w:val="%1."/>
      <w:lvlJc w:val="left"/>
      <w:pPr>
        <w:ind w:left="643" w:hanging="360"/>
      </w:pPr>
      <w:rPr>
        <w:rFonts w:hint="default"/>
      </w:rPr>
    </w:lvl>
    <w:lvl w:ilvl="1" w:tplc="08070019" w:tentative="1">
      <w:start w:val="1"/>
      <w:numFmt w:val="lowerLetter"/>
      <w:lvlText w:val="%2."/>
      <w:lvlJc w:val="left"/>
      <w:pPr>
        <w:ind w:left="1363" w:hanging="360"/>
      </w:pPr>
    </w:lvl>
    <w:lvl w:ilvl="2" w:tplc="0807001B" w:tentative="1">
      <w:start w:val="1"/>
      <w:numFmt w:val="lowerRoman"/>
      <w:lvlText w:val="%3."/>
      <w:lvlJc w:val="right"/>
      <w:pPr>
        <w:ind w:left="2083" w:hanging="180"/>
      </w:pPr>
    </w:lvl>
    <w:lvl w:ilvl="3" w:tplc="0807000F" w:tentative="1">
      <w:start w:val="1"/>
      <w:numFmt w:val="decimal"/>
      <w:lvlText w:val="%4."/>
      <w:lvlJc w:val="left"/>
      <w:pPr>
        <w:ind w:left="2803" w:hanging="360"/>
      </w:pPr>
    </w:lvl>
    <w:lvl w:ilvl="4" w:tplc="08070019" w:tentative="1">
      <w:start w:val="1"/>
      <w:numFmt w:val="lowerLetter"/>
      <w:lvlText w:val="%5."/>
      <w:lvlJc w:val="left"/>
      <w:pPr>
        <w:ind w:left="3523" w:hanging="360"/>
      </w:pPr>
    </w:lvl>
    <w:lvl w:ilvl="5" w:tplc="0807001B" w:tentative="1">
      <w:start w:val="1"/>
      <w:numFmt w:val="lowerRoman"/>
      <w:lvlText w:val="%6."/>
      <w:lvlJc w:val="right"/>
      <w:pPr>
        <w:ind w:left="4243" w:hanging="180"/>
      </w:pPr>
    </w:lvl>
    <w:lvl w:ilvl="6" w:tplc="0807000F" w:tentative="1">
      <w:start w:val="1"/>
      <w:numFmt w:val="decimal"/>
      <w:lvlText w:val="%7."/>
      <w:lvlJc w:val="left"/>
      <w:pPr>
        <w:ind w:left="4963" w:hanging="360"/>
      </w:pPr>
    </w:lvl>
    <w:lvl w:ilvl="7" w:tplc="08070019" w:tentative="1">
      <w:start w:val="1"/>
      <w:numFmt w:val="lowerLetter"/>
      <w:lvlText w:val="%8."/>
      <w:lvlJc w:val="left"/>
      <w:pPr>
        <w:ind w:left="5683" w:hanging="360"/>
      </w:pPr>
    </w:lvl>
    <w:lvl w:ilvl="8" w:tplc="0807001B" w:tentative="1">
      <w:start w:val="1"/>
      <w:numFmt w:val="lowerRoman"/>
      <w:lvlText w:val="%9."/>
      <w:lvlJc w:val="right"/>
      <w:pPr>
        <w:ind w:left="6403" w:hanging="180"/>
      </w:pPr>
    </w:lvl>
  </w:abstractNum>
  <w:abstractNum w:abstractNumId="39" w15:restartNumberingAfterBreak="0">
    <w:nsid w:val="6C6B20F7"/>
    <w:multiLevelType w:val="multilevel"/>
    <w:tmpl w:val="CDF4B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E4F1368"/>
    <w:multiLevelType w:val="hybridMultilevel"/>
    <w:tmpl w:val="40BAAC6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71BC05EF"/>
    <w:multiLevelType w:val="hybridMultilevel"/>
    <w:tmpl w:val="F42E3644"/>
    <w:lvl w:ilvl="0" w:tplc="50D21946">
      <w:start w:val="1"/>
      <w:numFmt w:val="bullet"/>
      <w:lvlText w:val=""/>
      <w:lvlJc w:val="left"/>
      <w:pPr>
        <w:tabs>
          <w:tab w:val="num" w:pos="720"/>
        </w:tabs>
        <w:ind w:left="720" w:hanging="360"/>
      </w:pPr>
      <w:rPr>
        <w:rFonts w:ascii="Wingdings" w:hAnsi="Wingdings" w:hint="default"/>
        <w:lang w:val="de-CH"/>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B5129ED"/>
    <w:multiLevelType w:val="hybridMultilevel"/>
    <w:tmpl w:val="40FA3E4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15:restartNumberingAfterBreak="0">
    <w:nsid w:val="7CF05CFA"/>
    <w:multiLevelType w:val="hybridMultilevel"/>
    <w:tmpl w:val="6D32B8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7CFB0F73"/>
    <w:multiLevelType w:val="hybridMultilevel"/>
    <w:tmpl w:val="E536D420"/>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19"/>
  </w:num>
  <w:num w:numId="4">
    <w:abstractNumId w:val="41"/>
  </w:num>
  <w:num w:numId="5">
    <w:abstractNumId w:val="6"/>
  </w:num>
  <w:num w:numId="6">
    <w:abstractNumId w:val="24"/>
  </w:num>
  <w:num w:numId="7">
    <w:abstractNumId w:val="30"/>
  </w:num>
  <w:num w:numId="8">
    <w:abstractNumId w:val="32"/>
  </w:num>
  <w:num w:numId="9">
    <w:abstractNumId w:val="1"/>
  </w:num>
  <w:num w:numId="10">
    <w:abstractNumId w:val="16"/>
  </w:num>
  <w:num w:numId="11">
    <w:abstractNumId w:val="43"/>
  </w:num>
  <w:num w:numId="12">
    <w:abstractNumId w:val="5"/>
  </w:num>
  <w:num w:numId="13">
    <w:abstractNumId w:val="44"/>
  </w:num>
  <w:num w:numId="14">
    <w:abstractNumId w:val="35"/>
  </w:num>
  <w:num w:numId="15">
    <w:abstractNumId w:val="21"/>
  </w:num>
  <w:num w:numId="16">
    <w:abstractNumId w:val="7"/>
  </w:num>
  <w:num w:numId="17">
    <w:abstractNumId w:val="25"/>
  </w:num>
  <w:num w:numId="18">
    <w:abstractNumId w:val="40"/>
  </w:num>
  <w:num w:numId="19">
    <w:abstractNumId w:val="42"/>
  </w:num>
  <w:num w:numId="20">
    <w:abstractNumId w:val="11"/>
  </w:num>
  <w:num w:numId="21">
    <w:abstractNumId w:val="13"/>
  </w:num>
  <w:num w:numId="22">
    <w:abstractNumId w:val="20"/>
  </w:num>
  <w:num w:numId="23">
    <w:abstractNumId w:val="29"/>
  </w:num>
  <w:num w:numId="24">
    <w:abstractNumId w:val="37"/>
  </w:num>
  <w:num w:numId="25">
    <w:abstractNumId w:val="31"/>
  </w:num>
  <w:num w:numId="26">
    <w:abstractNumId w:val="12"/>
  </w:num>
  <w:num w:numId="27">
    <w:abstractNumId w:val="14"/>
  </w:num>
  <w:num w:numId="28">
    <w:abstractNumId w:val="3"/>
  </w:num>
  <w:num w:numId="29">
    <w:abstractNumId w:val="34"/>
  </w:num>
  <w:num w:numId="30">
    <w:abstractNumId w:val="8"/>
  </w:num>
  <w:num w:numId="31">
    <w:abstractNumId w:val="4"/>
  </w:num>
  <w:num w:numId="32">
    <w:abstractNumId w:val="26"/>
  </w:num>
  <w:num w:numId="33">
    <w:abstractNumId w:val="18"/>
  </w:num>
  <w:num w:numId="34">
    <w:abstractNumId w:val="2"/>
  </w:num>
  <w:num w:numId="35">
    <w:abstractNumId w:val="17"/>
  </w:num>
  <w:num w:numId="36">
    <w:abstractNumId w:val="36"/>
  </w:num>
  <w:num w:numId="37">
    <w:abstractNumId w:val="39"/>
  </w:num>
  <w:num w:numId="38">
    <w:abstractNumId w:val="23"/>
  </w:num>
  <w:num w:numId="39">
    <w:abstractNumId w:val="28"/>
  </w:num>
  <w:num w:numId="40">
    <w:abstractNumId w:val="33"/>
  </w:num>
  <w:num w:numId="41">
    <w:abstractNumId w:val="27"/>
  </w:num>
  <w:num w:numId="42">
    <w:abstractNumId w:val="10"/>
  </w:num>
  <w:num w:numId="43">
    <w:abstractNumId w:val="9"/>
  </w:num>
  <w:num w:numId="44">
    <w:abstractNumId w:val="22"/>
  </w:num>
  <w:num w:numId="4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TrueTypeFonts/>
  <w:saveSubset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68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6684"/>
    <w:rsid w:val="00000BCC"/>
    <w:rsid w:val="00001117"/>
    <w:rsid w:val="000011CB"/>
    <w:rsid w:val="000013FF"/>
    <w:rsid w:val="000065FF"/>
    <w:rsid w:val="000066BE"/>
    <w:rsid w:val="0001113D"/>
    <w:rsid w:val="00011701"/>
    <w:rsid w:val="000121FF"/>
    <w:rsid w:val="00013514"/>
    <w:rsid w:val="000146FC"/>
    <w:rsid w:val="0001532C"/>
    <w:rsid w:val="0001541A"/>
    <w:rsid w:val="00015BC2"/>
    <w:rsid w:val="0001642B"/>
    <w:rsid w:val="00016D80"/>
    <w:rsid w:val="00016F65"/>
    <w:rsid w:val="000170BF"/>
    <w:rsid w:val="000202A8"/>
    <w:rsid w:val="000205B5"/>
    <w:rsid w:val="000216D2"/>
    <w:rsid w:val="00022D90"/>
    <w:rsid w:val="0002316E"/>
    <w:rsid w:val="00023735"/>
    <w:rsid w:val="00023C56"/>
    <w:rsid w:val="0002580F"/>
    <w:rsid w:val="000261AC"/>
    <w:rsid w:val="00026684"/>
    <w:rsid w:val="000266AE"/>
    <w:rsid w:val="00026F95"/>
    <w:rsid w:val="00027078"/>
    <w:rsid w:val="00027968"/>
    <w:rsid w:val="00027FC9"/>
    <w:rsid w:val="0003062E"/>
    <w:rsid w:val="00031761"/>
    <w:rsid w:val="000322F7"/>
    <w:rsid w:val="000335E2"/>
    <w:rsid w:val="00033DF0"/>
    <w:rsid w:val="000343C0"/>
    <w:rsid w:val="00034590"/>
    <w:rsid w:val="00034817"/>
    <w:rsid w:val="000352D8"/>
    <w:rsid w:val="000355AE"/>
    <w:rsid w:val="00035B75"/>
    <w:rsid w:val="000360DF"/>
    <w:rsid w:val="0003622C"/>
    <w:rsid w:val="00037753"/>
    <w:rsid w:val="000405C4"/>
    <w:rsid w:val="000408B0"/>
    <w:rsid w:val="00040C12"/>
    <w:rsid w:val="000419F8"/>
    <w:rsid w:val="0004207A"/>
    <w:rsid w:val="00044B9B"/>
    <w:rsid w:val="00046111"/>
    <w:rsid w:val="00046125"/>
    <w:rsid w:val="000461B3"/>
    <w:rsid w:val="000461B4"/>
    <w:rsid w:val="0005078F"/>
    <w:rsid w:val="00050F1C"/>
    <w:rsid w:val="000526C8"/>
    <w:rsid w:val="00052D8D"/>
    <w:rsid w:val="000531F6"/>
    <w:rsid w:val="000537D7"/>
    <w:rsid w:val="00053A5E"/>
    <w:rsid w:val="00054318"/>
    <w:rsid w:val="00056F08"/>
    <w:rsid w:val="0005756A"/>
    <w:rsid w:val="000608FF"/>
    <w:rsid w:val="0006102F"/>
    <w:rsid w:val="00061A65"/>
    <w:rsid w:val="00062E13"/>
    <w:rsid w:val="00063432"/>
    <w:rsid w:val="00064FBC"/>
    <w:rsid w:val="000652C2"/>
    <w:rsid w:val="00065966"/>
    <w:rsid w:val="00065B4F"/>
    <w:rsid w:val="000663CF"/>
    <w:rsid w:val="00067797"/>
    <w:rsid w:val="00067955"/>
    <w:rsid w:val="00067E3C"/>
    <w:rsid w:val="00071CA1"/>
    <w:rsid w:val="00072962"/>
    <w:rsid w:val="00072E14"/>
    <w:rsid w:val="00073485"/>
    <w:rsid w:val="000742F1"/>
    <w:rsid w:val="00074576"/>
    <w:rsid w:val="0007493D"/>
    <w:rsid w:val="00074BBA"/>
    <w:rsid w:val="00074BD9"/>
    <w:rsid w:val="000755B0"/>
    <w:rsid w:val="000759CB"/>
    <w:rsid w:val="0008070F"/>
    <w:rsid w:val="0008090A"/>
    <w:rsid w:val="0008101B"/>
    <w:rsid w:val="0008106B"/>
    <w:rsid w:val="00081840"/>
    <w:rsid w:val="00081903"/>
    <w:rsid w:val="00083B69"/>
    <w:rsid w:val="00083F0A"/>
    <w:rsid w:val="00084536"/>
    <w:rsid w:val="00084C16"/>
    <w:rsid w:val="00085310"/>
    <w:rsid w:val="000857BA"/>
    <w:rsid w:val="00085972"/>
    <w:rsid w:val="00085C98"/>
    <w:rsid w:val="00086CD7"/>
    <w:rsid w:val="0009028C"/>
    <w:rsid w:val="000907E0"/>
    <w:rsid w:val="000912DA"/>
    <w:rsid w:val="0009147B"/>
    <w:rsid w:val="00091CAE"/>
    <w:rsid w:val="00093A9A"/>
    <w:rsid w:val="0009411C"/>
    <w:rsid w:val="00094152"/>
    <w:rsid w:val="000943D2"/>
    <w:rsid w:val="00095162"/>
    <w:rsid w:val="00095578"/>
    <w:rsid w:val="00095607"/>
    <w:rsid w:val="00095692"/>
    <w:rsid w:val="00096139"/>
    <w:rsid w:val="000965F9"/>
    <w:rsid w:val="00096FF4"/>
    <w:rsid w:val="0009772E"/>
    <w:rsid w:val="00097B2E"/>
    <w:rsid w:val="000A0F97"/>
    <w:rsid w:val="000A10B9"/>
    <w:rsid w:val="000A1658"/>
    <w:rsid w:val="000A1E83"/>
    <w:rsid w:val="000A2721"/>
    <w:rsid w:val="000A2DE2"/>
    <w:rsid w:val="000A4AD5"/>
    <w:rsid w:val="000A5B86"/>
    <w:rsid w:val="000A5C2F"/>
    <w:rsid w:val="000A5D9E"/>
    <w:rsid w:val="000A5FFF"/>
    <w:rsid w:val="000A69DA"/>
    <w:rsid w:val="000A71C9"/>
    <w:rsid w:val="000B1153"/>
    <w:rsid w:val="000B25DE"/>
    <w:rsid w:val="000B2D36"/>
    <w:rsid w:val="000B3578"/>
    <w:rsid w:val="000B39FA"/>
    <w:rsid w:val="000B4688"/>
    <w:rsid w:val="000B530E"/>
    <w:rsid w:val="000B58B7"/>
    <w:rsid w:val="000B6478"/>
    <w:rsid w:val="000B6D96"/>
    <w:rsid w:val="000C0A24"/>
    <w:rsid w:val="000C0D38"/>
    <w:rsid w:val="000C126E"/>
    <w:rsid w:val="000C1313"/>
    <w:rsid w:val="000C1FF7"/>
    <w:rsid w:val="000C2752"/>
    <w:rsid w:val="000C3C15"/>
    <w:rsid w:val="000C567C"/>
    <w:rsid w:val="000C684B"/>
    <w:rsid w:val="000C6885"/>
    <w:rsid w:val="000C699A"/>
    <w:rsid w:val="000C7B96"/>
    <w:rsid w:val="000D0682"/>
    <w:rsid w:val="000D0FA0"/>
    <w:rsid w:val="000D1054"/>
    <w:rsid w:val="000D253E"/>
    <w:rsid w:val="000D2C0C"/>
    <w:rsid w:val="000D4D97"/>
    <w:rsid w:val="000D5E37"/>
    <w:rsid w:val="000D60E2"/>
    <w:rsid w:val="000E01F0"/>
    <w:rsid w:val="000E053B"/>
    <w:rsid w:val="000E0551"/>
    <w:rsid w:val="000E05B9"/>
    <w:rsid w:val="000E1216"/>
    <w:rsid w:val="000E1839"/>
    <w:rsid w:val="000E28D8"/>
    <w:rsid w:val="000E3134"/>
    <w:rsid w:val="000E36D1"/>
    <w:rsid w:val="000E4EA2"/>
    <w:rsid w:val="000E529D"/>
    <w:rsid w:val="000E5ADA"/>
    <w:rsid w:val="000E5EDD"/>
    <w:rsid w:val="000E76BF"/>
    <w:rsid w:val="000E7882"/>
    <w:rsid w:val="000F01A4"/>
    <w:rsid w:val="000F1130"/>
    <w:rsid w:val="000F4D6E"/>
    <w:rsid w:val="000F5049"/>
    <w:rsid w:val="000F5624"/>
    <w:rsid w:val="000F5F87"/>
    <w:rsid w:val="000F6FAB"/>
    <w:rsid w:val="000F7AF4"/>
    <w:rsid w:val="000F7E1D"/>
    <w:rsid w:val="0010052B"/>
    <w:rsid w:val="001007E1"/>
    <w:rsid w:val="00101253"/>
    <w:rsid w:val="00101C6E"/>
    <w:rsid w:val="00102B74"/>
    <w:rsid w:val="00102F24"/>
    <w:rsid w:val="00103339"/>
    <w:rsid w:val="0010397B"/>
    <w:rsid w:val="001039FF"/>
    <w:rsid w:val="00103F65"/>
    <w:rsid w:val="001048E4"/>
    <w:rsid w:val="0010540C"/>
    <w:rsid w:val="001115DD"/>
    <w:rsid w:val="001130AC"/>
    <w:rsid w:val="001141A7"/>
    <w:rsid w:val="0011423F"/>
    <w:rsid w:val="00115426"/>
    <w:rsid w:val="00115898"/>
    <w:rsid w:val="00115BCA"/>
    <w:rsid w:val="00115D32"/>
    <w:rsid w:val="00117DF6"/>
    <w:rsid w:val="00123E6E"/>
    <w:rsid w:val="001252FA"/>
    <w:rsid w:val="00126D07"/>
    <w:rsid w:val="0013027D"/>
    <w:rsid w:val="001308EC"/>
    <w:rsid w:val="00130EB3"/>
    <w:rsid w:val="0013121D"/>
    <w:rsid w:val="0013144C"/>
    <w:rsid w:val="00132596"/>
    <w:rsid w:val="001335C2"/>
    <w:rsid w:val="0013378A"/>
    <w:rsid w:val="001338C2"/>
    <w:rsid w:val="00133A27"/>
    <w:rsid w:val="00136FF4"/>
    <w:rsid w:val="00137303"/>
    <w:rsid w:val="00137CC4"/>
    <w:rsid w:val="00137D1E"/>
    <w:rsid w:val="0014131F"/>
    <w:rsid w:val="00142953"/>
    <w:rsid w:val="0014295C"/>
    <w:rsid w:val="001436FA"/>
    <w:rsid w:val="00145676"/>
    <w:rsid w:val="001466F7"/>
    <w:rsid w:val="00147550"/>
    <w:rsid w:val="0014767D"/>
    <w:rsid w:val="0014775A"/>
    <w:rsid w:val="00152524"/>
    <w:rsid w:val="001528A6"/>
    <w:rsid w:val="00152B3E"/>
    <w:rsid w:val="001539FC"/>
    <w:rsid w:val="00153E03"/>
    <w:rsid w:val="00160276"/>
    <w:rsid w:val="00160B1A"/>
    <w:rsid w:val="00161578"/>
    <w:rsid w:val="001618FA"/>
    <w:rsid w:val="001621F9"/>
    <w:rsid w:val="00162F2F"/>
    <w:rsid w:val="00163531"/>
    <w:rsid w:val="00164563"/>
    <w:rsid w:val="001645AE"/>
    <w:rsid w:val="00165429"/>
    <w:rsid w:val="0016553A"/>
    <w:rsid w:val="0016669A"/>
    <w:rsid w:val="00167268"/>
    <w:rsid w:val="00167D3E"/>
    <w:rsid w:val="00167FCD"/>
    <w:rsid w:val="00170231"/>
    <w:rsid w:val="001731D7"/>
    <w:rsid w:val="00173342"/>
    <w:rsid w:val="001737C4"/>
    <w:rsid w:val="001747C7"/>
    <w:rsid w:val="00174D2C"/>
    <w:rsid w:val="001753F2"/>
    <w:rsid w:val="001757CD"/>
    <w:rsid w:val="00175DAC"/>
    <w:rsid w:val="00176024"/>
    <w:rsid w:val="00176CC0"/>
    <w:rsid w:val="00180A0C"/>
    <w:rsid w:val="00181E71"/>
    <w:rsid w:val="00181E89"/>
    <w:rsid w:val="00182DC2"/>
    <w:rsid w:val="001835FE"/>
    <w:rsid w:val="00183AEB"/>
    <w:rsid w:val="001840A5"/>
    <w:rsid w:val="00184D0E"/>
    <w:rsid w:val="001852F0"/>
    <w:rsid w:val="001854E4"/>
    <w:rsid w:val="00185613"/>
    <w:rsid w:val="00186368"/>
    <w:rsid w:val="00186B08"/>
    <w:rsid w:val="00187459"/>
    <w:rsid w:val="00187741"/>
    <w:rsid w:val="00187790"/>
    <w:rsid w:val="001908A7"/>
    <w:rsid w:val="001909C4"/>
    <w:rsid w:val="0019119B"/>
    <w:rsid w:val="00192387"/>
    <w:rsid w:val="00195F0D"/>
    <w:rsid w:val="001968CA"/>
    <w:rsid w:val="001972C8"/>
    <w:rsid w:val="00197348"/>
    <w:rsid w:val="001A0842"/>
    <w:rsid w:val="001A15BC"/>
    <w:rsid w:val="001A247F"/>
    <w:rsid w:val="001A24C4"/>
    <w:rsid w:val="001A41CC"/>
    <w:rsid w:val="001A421E"/>
    <w:rsid w:val="001A5CEC"/>
    <w:rsid w:val="001A5EFB"/>
    <w:rsid w:val="001A652D"/>
    <w:rsid w:val="001A7F19"/>
    <w:rsid w:val="001B0246"/>
    <w:rsid w:val="001B0384"/>
    <w:rsid w:val="001B2443"/>
    <w:rsid w:val="001B2544"/>
    <w:rsid w:val="001B29E6"/>
    <w:rsid w:val="001B2E63"/>
    <w:rsid w:val="001B3394"/>
    <w:rsid w:val="001B3A34"/>
    <w:rsid w:val="001B3BBA"/>
    <w:rsid w:val="001B3EE8"/>
    <w:rsid w:val="001B4642"/>
    <w:rsid w:val="001B47B7"/>
    <w:rsid w:val="001B5D92"/>
    <w:rsid w:val="001B6283"/>
    <w:rsid w:val="001B68A8"/>
    <w:rsid w:val="001B6BEC"/>
    <w:rsid w:val="001B711E"/>
    <w:rsid w:val="001B735C"/>
    <w:rsid w:val="001C0C23"/>
    <w:rsid w:val="001C0CBE"/>
    <w:rsid w:val="001C1D6A"/>
    <w:rsid w:val="001C26B6"/>
    <w:rsid w:val="001C2ACF"/>
    <w:rsid w:val="001C40DE"/>
    <w:rsid w:val="001C7FE4"/>
    <w:rsid w:val="001D017D"/>
    <w:rsid w:val="001D0526"/>
    <w:rsid w:val="001D0867"/>
    <w:rsid w:val="001D2579"/>
    <w:rsid w:val="001D3485"/>
    <w:rsid w:val="001D37D3"/>
    <w:rsid w:val="001D43A0"/>
    <w:rsid w:val="001D47CA"/>
    <w:rsid w:val="001D48BA"/>
    <w:rsid w:val="001D517E"/>
    <w:rsid w:val="001D57E9"/>
    <w:rsid w:val="001D633E"/>
    <w:rsid w:val="001D6A88"/>
    <w:rsid w:val="001E1683"/>
    <w:rsid w:val="001E20E4"/>
    <w:rsid w:val="001E2750"/>
    <w:rsid w:val="001E35FC"/>
    <w:rsid w:val="001E3C2A"/>
    <w:rsid w:val="001E4484"/>
    <w:rsid w:val="001E4697"/>
    <w:rsid w:val="001E5788"/>
    <w:rsid w:val="001E67A2"/>
    <w:rsid w:val="001E6E0C"/>
    <w:rsid w:val="001F011D"/>
    <w:rsid w:val="001F0EB2"/>
    <w:rsid w:val="001F15B2"/>
    <w:rsid w:val="001F1BCA"/>
    <w:rsid w:val="001F1E7E"/>
    <w:rsid w:val="001F2D48"/>
    <w:rsid w:val="001F2FEB"/>
    <w:rsid w:val="001F3069"/>
    <w:rsid w:val="001F3ADF"/>
    <w:rsid w:val="001F547A"/>
    <w:rsid w:val="001F5A77"/>
    <w:rsid w:val="001F77CC"/>
    <w:rsid w:val="00200D6C"/>
    <w:rsid w:val="002018B6"/>
    <w:rsid w:val="002041AE"/>
    <w:rsid w:val="00204818"/>
    <w:rsid w:val="00205BF0"/>
    <w:rsid w:val="00206FBA"/>
    <w:rsid w:val="00207629"/>
    <w:rsid w:val="00207E8C"/>
    <w:rsid w:val="002122F1"/>
    <w:rsid w:val="002148E3"/>
    <w:rsid w:val="00214DBA"/>
    <w:rsid w:val="002152B7"/>
    <w:rsid w:val="00215656"/>
    <w:rsid w:val="00215704"/>
    <w:rsid w:val="00216A6A"/>
    <w:rsid w:val="00216A9B"/>
    <w:rsid w:val="0021793C"/>
    <w:rsid w:val="00220EBB"/>
    <w:rsid w:val="00221D38"/>
    <w:rsid w:val="00221E6C"/>
    <w:rsid w:val="0022515A"/>
    <w:rsid w:val="00225269"/>
    <w:rsid w:val="002255BC"/>
    <w:rsid w:val="002269C7"/>
    <w:rsid w:val="00226A36"/>
    <w:rsid w:val="00230146"/>
    <w:rsid w:val="00230863"/>
    <w:rsid w:val="00230B59"/>
    <w:rsid w:val="00230C20"/>
    <w:rsid w:val="00231207"/>
    <w:rsid w:val="00231DBC"/>
    <w:rsid w:val="002323B3"/>
    <w:rsid w:val="00232975"/>
    <w:rsid w:val="00232DB6"/>
    <w:rsid w:val="00234CAC"/>
    <w:rsid w:val="00235047"/>
    <w:rsid w:val="00235382"/>
    <w:rsid w:val="002354AD"/>
    <w:rsid w:val="002354E8"/>
    <w:rsid w:val="0023639E"/>
    <w:rsid w:val="00240083"/>
    <w:rsid w:val="0024077C"/>
    <w:rsid w:val="00240C29"/>
    <w:rsid w:val="00240F6B"/>
    <w:rsid w:val="002412BB"/>
    <w:rsid w:val="00241F47"/>
    <w:rsid w:val="00242B9B"/>
    <w:rsid w:val="0024331B"/>
    <w:rsid w:val="00243FDB"/>
    <w:rsid w:val="002456F7"/>
    <w:rsid w:val="00246D8C"/>
    <w:rsid w:val="00246F04"/>
    <w:rsid w:val="00247E89"/>
    <w:rsid w:val="00247EE4"/>
    <w:rsid w:val="002520D0"/>
    <w:rsid w:val="00253F55"/>
    <w:rsid w:val="002562D6"/>
    <w:rsid w:val="002565E0"/>
    <w:rsid w:val="00257820"/>
    <w:rsid w:val="002607DC"/>
    <w:rsid w:val="00261628"/>
    <w:rsid w:val="00261A1F"/>
    <w:rsid w:val="00261FF3"/>
    <w:rsid w:val="002631FD"/>
    <w:rsid w:val="00266DAF"/>
    <w:rsid w:val="0026734C"/>
    <w:rsid w:val="00270986"/>
    <w:rsid w:val="002728F0"/>
    <w:rsid w:val="00273556"/>
    <w:rsid w:val="0027401B"/>
    <w:rsid w:val="002747BE"/>
    <w:rsid w:val="00277392"/>
    <w:rsid w:val="00280303"/>
    <w:rsid w:val="00280840"/>
    <w:rsid w:val="0028153B"/>
    <w:rsid w:val="00281FCB"/>
    <w:rsid w:val="00282347"/>
    <w:rsid w:val="0028335E"/>
    <w:rsid w:val="00283B4C"/>
    <w:rsid w:val="00283D54"/>
    <w:rsid w:val="0028406B"/>
    <w:rsid w:val="00285A65"/>
    <w:rsid w:val="00286039"/>
    <w:rsid w:val="00287302"/>
    <w:rsid w:val="002873D0"/>
    <w:rsid w:val="00291805"/>
    <w:rsid w:val="0029213F"/>
    <w:rsid w:val="002926A8"/>
    <w:rsid w:val="0029281B"/>
    <w:rsid w:val="00294719"/>
    <w:rsid w:val="002954FB"/>
    <w:rsid w:val="002956AC"/>
    <w:rsid w:val="002958DD"/>
    <w:rsid w:val="00296FAC"/>
    <w:rsid w:val="00297B78"/>
    <w:rsid w:val="00297F14"/>
    <w:rsid w:val="002A05ED"/>
    <w:rsid w:val="002A0BE2"/>
    <w:rsid w:val="002A1864"/>
    <w:rsid w:val="002A1C6E"/>
    <w:rsid w:val="002A1CFA"/>
    <w:rsid w:val="002A25AA"/>
    <w:rsid w:val="002A3724"/>
    <w:rsid w:val="002A4DE8"/>
    <w:rsid w:val="002A51AE"/>
    <w:rsid w:val="002A5991"/>
    <w:rsid w:val="002B1EBC"/>
    <w:rsid w:val="002B207E"/>
    <w:rsid w:val="002B248E"/>
    <w:rsid w:val="002B2862"/>
    <w:rsid w:val="002B2A18"/>
    <w:rsid w:val="002B3018"/>
    <w:rsid w:val="002B39B2"/>
    <w:rsid w:val="002B41E1"/>
    <w:rsid w:val="002B48E9"/>
    <w:rsid w:val="002B4A9D"/>
    <w:rsid w:val="002B5B1C"/>
    <w:rsid w:val="002B5ED6"/>
    <w:rsid w:val="002B6452"/>
    <w:rsid w:val="002B6778"/>
    <w:rsid w:val="002B6D5F"/>
    <w:rsid w:val="002B76FC"/>
    <w:rsid w:val="002C0055"/>
    <w:rsid w:val="002C0248"/>
    <w:rsid w:val="002C08AA"/>
    <w:rsid w:val="002C318F"/>
    <w:rsid w:val="002C3202"/>
    <w:rsid w:val="002C46DF"/>
    <w:rsid w:val="002C46EC"/>
    <w:rsid w:val="002C4B0B"/>
    <w:rsid w:val="002C6D9B"/>
    <w:rsid w:val="002C76C9"/>
    <w:rsid w:val="002C7C55"/>
    <w:rsid w:val="002D1114"/>
    <w:rsid w:val="002D2B67"/>
    <w:rsid w:val="002D364E"/>
    <w:rsid w:val="002D367B"/>
    <w:rsid w:val="002D43CD"/>
    <w:rsid w:val="002D5039"/>
    <w:rsid w:val="002D5CA0"/>
    <w:rsid w:val="002D5F4E"/>
    <w:rsid w:val="002D74BF"/>
    <w:rsid w:val="002D786D"/>
    <w:rsid w:val="002D7C12"/>
    <w:rsid w:val="002D7DF3"/>
    <w:rsid w:val="002E04BD"/>
    <w:rsid w:val="002E0F2F"/>
    <w:rsid w:val="002E187F"/>
    <w:rsid w:val="002E3635"/>
    <w:rsid w:val="002E363B"/>
    <w:rsid w:val="002E3A6F"/>
    <w:rsid w:val="002E4897"/>
    <w:rsid w:val="002E4939"/>
    <w:rsid w:val="002E4B91"/>
    <w:rsid w:val="002E51B9"/>
    <w:rsid w:val="002F15EB"/>
    <w:rsid w:val="002F1630"/>
    <w:rsid w:val="002F3474"/>
    <w:rsid w:val="002F45A2"/>
    <w:rsid w:val="002F6EAF"/>
    <w:rsid w:val="002F7851"/>
    <w:rsid w:val="0030008C"/>
    <w:rsid w:val="0030237B"/>
    <w:rsid w:val="00304015"/>
    <w:rsid w:val="003048DF"/>
    <w:rsid w:val="003060B8"/>
    <w:rsid w:val="0030673B"/>
    <w:rsid w:val="00307E83"/>
    <w:rsid w:val="00310042"/>
    <w:rsid w:val="00313135"/>
    <w:rsid w:val="00313489"/>
    <w:rsid w:val="003138F2"/>
    <w:rsid w:val="003139C8"/>
    <w:rsid w:val="00314A30"/>
    <w:rsid w:val="0031500F"/>
    <w:rsid w:val="00315D04"/>
    <w:rsid w:val="0031748D"/>
    <w:rsid w:val="00317D0C"/>
    <w:rsid w:val="0032017F"/>
    <w:rsid w:val="0032026A"/>
    <w:rsid w:val="0032127E"/>
    <w:rsid w:val="003222B4"/>
    <w:rsid w:val="003225A2"/>
    <w:rsid w:val="00324A80"/>
    <w:rsid w:val="003265F9"/>
    <w:rsid w:val="0032798F"/>
    <w:rsid w:val="00330071"/>
    <w:rsid w:val="003308BE"/>
    <w:rsid w:val="0033115F"/>
    <w:rsid w:val="00331390"/>
    <w:rsid w:val="00331748"/>
    <w:rsid w:val="00331B61"/>
    <w:rsid w:val="00331F8B"/>
    <w:rsid w:val="003324E4"/>
    <w:rsid w:val="00332639"/>
    <w:rsid w:val="00332BA0"/>
    <w:rsid w:val="00332DB9"/>
    <w:rsid w:val="00333025"/>
    <w:rsid w:val="00333113"/>
    <w:rsid w:val="0033325B"/>
    <w:rsid w:val="00333693"/>
    <w:rsid w:val="003345CF"/>
    <w:rsid w:val="00335A51"/>
    <w:rsid w:val="00335A68"/>
    <w:rsid w:val="00335FA2"/>
    <w:rsid w:val="003362C5"/>
    <w:rsid w:val="00337716"/>
    <w:rsid w:val="003412F5"/>
    <w:rsid w:val="003414B5"/>
    <w:rsid w:val="003415CB"/>
    <w:rsid w:val="003421B0"/>
    <w:rsid w:val="003433BB"/>
    <w:rsid w:val="00345084"/>
    <w:rsid w:val="00345AEA"/>
    <w:rsid w:val="00346BC7"/>
    <w:rsid w:val="00350127"/>
    <w:rsid w:val="00350BDC"/>
    <w:rsid w:val="00350DE5"/>
    <w:rsid w:val="00350E7D"/>
    <w:rsid w:val="003515B6"/>
    <w:rsid w:val="00351F76"/>
    <w:rsid w:val="003522A6"/>
    <w:rsid w:val="0035485E"/>
    <w:rsid w:val="00354C05"/>
    <w:rsid w:val="00355579"/>
    <w:rsid w:val="00355BEB"/>
    <w:rsid w:val="00357C1F"/>
    <w:rsid w:val="00361797"/>
    <w:rsid w:val="003631B4"/>
    <w:rsid w:val="00363B02"/>
    <w:rsid w:val="00364353"/>
    <w:rsid w:val="00364A4C"/>
    <w:rsid w:val="00365C41"/>
    <w:rsid w:val="00366D1D"/>
    <w:rsid w:val="003673C9"/>
    <w:rsid w:val="003675ED"/>
    <w:rsid w:val="00367D44"/>
    <w:rsid w:val="00367E4A"/>
    <w:rsid w:val="0037239E"/>
    <w:rsid w:val="003724C5"/>
    <w:rsid w:val="00372B5A"/>
    <w:rsid w:val="003748D3"/>
    <w:rsid w:val="00374FB7"/>
    <w:rsid w:val="00377DAC"/>
    <w:rsid w:val="003813B3"/>
    <w:rsid w:val="00382CAE"/>
    <w:rsid w:val="00383573"/>
    <w:rsid w:val="00383754"/>
    <w:rsid w:val="0038383E"/>
    <w:rsid w:val="00383D4C"/>
    <w:rsid w:val="003842F1"/>
    <w:rsid w:val="00384677"/>
    <w:rsid w:val="003862EB"/>
    <w:rsid w:val="00386744"/>
    <w:rsid w:val="003868F7"/>
    <w:rsid w:val="003874A8"/>
    <w:rsid w:val="00387581"/>
    <w:rsid w:val="0039015C"/>
    <w:rsid w:val="003906A2"/>
    <w:rsid w:val="00390CD5"/>
    <w:rsid w:val="0039129D"/>
    <w:rsid w:val="00391441"/>
    <w:rsid w:val="00391DAD"/>
    <w:rsid w:val="00392BA9"/>
    <w:rsid w:val="003931DB"/>
    <w:rsid w:val="00393ACC"/>
    <w:rsid w:val="00394005"/>
    <w:rsid w:val="003949FE"/>
    <w:rsid w:val="00395557"/>
    <w:rsid w:val="0039587A"/>
    <w:rsid w:val="003960D9"/>
    <w:rsid w:val="003965AB"/>
    <w:rsid w:val="00396A4D"/>
    <w:rsid w:val="0039751F"/>
    <w:rsid w:val="003A0897"/>
    <w:rsid w:val="003A09E3"/>
    <w:rsid w:val="003A1A59"/>
    <w:rsid w:val="003A3B34"/>
    <w:rsid w:val="003A5CFD"/>
    <w:rsid w:val="003A68C3"/>
    <w:rsid w:val="003A7B12"/>
    <w:rsid w:val="003A7E18"/>
    <w:rsid w:val="003B0132"/>
    <w:rsid w:val="003B1ABF"/>
    <w:rsid w:val="003B1C89"/>
    <w:rsid w:val="003B2C86"/>
    <w:rsid w:val="003B2CE1"/>
    <w:rsid w:val="003B2FE0"/>
    <w:rsid w:val="003B3FDB"/>
    <w:rsid w:val="003B551D"/>
    <w:rsid w:val="003B677A"/>
    <w:rsid w:val="003B6A21"/>
    <w:rsid w:val="003B6B28"/>
    <w:rsid w:val="003B733E"/>
    <w:rsid w:val="003B7717"/>
    <w:rsid w:val="003B7B81"/>
    <w:rsid w:val="003C194B"/>
    <w:rsid w:val="003C1AAA"/>
    <w:rsid w:val="003C2417"/>
    <w:rsid w:val="003C25B1"/>
    <w:rsid w:val="003C3BB3"/>
    <w:rsid w:val="003C3C44"/>
    <w:rsid w:val="003C43B9"/>
    <w:rsid w:val="003C615E"/>
    <w:rsid w:val="003C61B7"/>
    <w:rsid w:val="003C6836"/>
    <w:rsid w:val="003C6EAE"/>
    <w:rsid w:val="003C7222"/>
    <w:rsid w:val="003C7A11"/>
    <w:rsid w:val="003D0D4E"/>
    <w:rsid w:val="003D1A95"/>
    <w:rsid w:val="003D30BC"/>
    <w:rsid w:val="003D4343"/>
    <w:rsid w:val="003D4968"/>
    <w:rsid w:val="003D4A7A"/>
    <w:rsid w:val="003D58B1"/>
    <w:rsid w:val="003D6094"/>
    <w:rsid w:val="003D6176"/>
    <w:rsid w:val="003D693F"/>
    <w:rsid w:val="003D7CA0"/>
    <w:rsid w:val="003E3667"/>
    <w:rsid w:val="003E56E0"/>
    <w:rsid w:val="003E5967"/>
    <w:rsid w:val="003E5A2D"/>
    <w:rsid w:val="003E5A88"/>
    <w:rsid w:val="003F00D6"/>
    <w:rsid w:val="003F0709"/>
    <w:rsid w:val="003F1754"/>
    <w:rsid w:val="003F201D"/>
    <w:rsid w:val="003F285B"/>
    <w:rsid w:val="003F2B5C"/>
    <w:rsid w:val="003F34A6"/>
    <w:rsid w:val="003F4F01"/>
    <w:rsid w:val="003F51FA"/>
    <w:rsid w:val="003F540C"/>
    <w:rsid w:val="003F5422"/>
    <w:rsid w:val="003F612B"/>
    <w:rsid w:val="003F79CE"/>
    <w:rsid w:val="00400174"/>
    <w:rsid w:val="00400945"/>
    <w:rsid w:val="00401A73"/>
    <w:rsid w:val="00402854"/>
    <w:rsid w:val="004028E5"/>
    <w:rsid w:val="004050FB"/>
    <w:rsid w:val="00405349"/>
    <w:rsid w:val="00405735"/>
    <w:rsid w:val="004060C5"/>
    <w:rsid w:val="004060F4"/>
    <w:rsid w:val="004072E5"/>
    <w:rsid w:val="0040734B"/>
    <w:rsid w:val="0040781F"/>
    <w:rsid w:val="00407AD3"/>
    <w:rsid w:val="00410154"/>
    <w:rsid w:val="00410EFF"/>
    <w:rsid w:val="00411643"/>
    <w:rsid w:val="004120BC"/>
    <w:rsid w:val="00412BC5"/>
    <w:rsid w:val="00413D04"/>
    <w:rsid w:val="0041479C"/>
    <w:rsid w:val="0041497E"/>
    <w:rsid w:val="00414A99"/>
    <w:rsid w:val="00414E3B"/>
    <w:rsid w:val="004169AF"/>
    <w:rsid w:val="00416C41"/>
    <w:rsid w:val="004170F8"/>
    <w:rsid w:val="00417A24"/>
    <w:rsid w:val="0042035A"/>
    <w:rsid w:val="00420D34"/>
    <w:rsid w:val="00421334"/>
    <w:rsid w:val="00421537"/>
    <w:rsid w:val="0042170A"/>
    <w:rsid w:val="004227B3"/>
    <w:rsid w:val="0042362D"/>
    <w:rsid w:val="004238AC"/>
    <w:rsid w:val="0042429B"/>
    <w:rsid w:val="00424681"/>
    <w:rsid w:val="00425657"/>
    <w:rsid w:val="0042650B"/>
    <w:rsid w:val="00427B9E"/>
    <w:rsid w:val="004318F5"/>
    <w:rsid w:val="00431E68"/>
    <w:rsid w:val="0043268B"/>
    <w:rsid w:val="00432794"/>
    <w:rsid w:val="00433385"/>
    <w:rsid w:val="00434194"/>
    <w:rsid w:val="0043439C"/>
    <w:rsid w:val="004354ED"/>
    <w:rsid w:val="00435B65"/>
    <w:rsid w:val="00437F7B"/>
    <w:rsid w:val="004408CC"/>
    <w:rsid w:val="00441FAC"/>
    <w:rsid w:val="00442293"/>
    <w:rsid w:val="004425E4"/>
    <w:rsid w:val="00443742"/>
    <w:rsid w:val="00443DE3"/>
    <w:rsid w:val="00444BCB"/>
    <w:rsid w:val="0044584F"/>
    <w:rsid w:val="00446D1A"/>
    <w:rsid w:val="00446E3C"/>
    <w:rsid w:val="0044758C"/>
    <w:rsid w:val="00447DB7"/>
    <w:rsid w:val="0045093D"/>
    <w:rsid w:val="00451D9A"/>
    <w:rsid w:val="00451DEE"/>
    <w:rsid w:val="004532D7"/>
    <w:rsid w:val="0045420F"/>
    <w:rsid w:val="00454644"/>
    <w:rsid w:val="00454933"/>
    <w:rsid w:val="00454B68"/>
    <w:rsid w:val="004553BC"/>
    <w:rsid w:val="00456FCC"/>
    <w:rsid w:val="00460A50"/>
    <w:rsid w:val="00460D9C"/>
    <w:rsid w:val="004618D5"/>
    <w:rsid w:val="004626CF"/>
    <w:rsid w:val="00462B73"/>
    <w:rsid w:val="00464146"/>
    <w:rsid w:val="0046436D"/>
    <w:rsid w:val="00464C6C"/>
    <w:rsid w:val="00464FA0"/>
    <w:rsid w:val="00465DDC"/>
    <w:rsid w:val="0046647E"/>
    <w:rsid w:val="00466558"/>
    <w:rsid w:val="004665A1"/>
    <w:rsid w:val="00466D17"/>
    <w:rsid w:val="00467C92"/>
    <w:rsid w:val="004709B7"/>
    <w:rsid w:val="00471E07"/>
    <w:rsid w:val="00471E90"/>
    <w:rsid w:val="004723F8"/>
    <w:rsid w:val="0047319E"/>
    <w:rsid w:val="00474375"/>
    <w:rsid w:val="004800FC"/>
    <w:rsid w:val="004820DE"/>
    <w:rsid w:val="00482CA0"/>
    <w:rsid w:val="0048494A"/>
    <w:rsid w:val="004858BD"/>
    <w:rsid w:val="004858C0"/>
    <w:rsid w:val="00486816"/>
    <w:rsid w:val="00486878"/>
    <w:rsid w:val="004869E3"/>
    <w:rsid w:val="004873E4"/>
    <w:rsid w:val="00487670"/>
    <w:rsid w:val="004912A3"/>
    <w:rsid w:val="00492329"/>
    <w:rsid w:val="00492B23"/>
    <w:rsid w:val="004933EE"/>
    <w:rsid w:val="004934E7"/>
    <w:rsid w:val="0049358C"/>
    <w:rsid w:val="00493EA4"/>
    <w:rsid w:val="00495D86"/>
    <w:rsid w:val="00495EBD"/>
    <w:rsid w:val="004A0001"/>
    <w:rsid w:val="004A3763"/>
    <w:rsid w:val="004A3EBB"/>
    <w:rsid w:val="004A4264"/>
    <w:rsid w:val="004A4EB9"/>
    <w:rsid w:val="004A575B"/>
    <w:rsid w:val="004A5940"/>
    <w:rsid w:val="004A7702"/>
    <w:rsid w:val="004A7BD0"/>
    <w:rsid w:val="004B0A16"/>
    <w:rsid w:val="004B0BE4"/>
    <w:rsid w:val="004B12F0"/>
    <w:rsid w:val="004B1615"/>
    <w:rsid w:val="004B1731"/>
    <w:rsid w:val="004B3582"/>
    <w:rsid w:val="004B3623"/>
    <w:rsid w:val="004B3CEB"/>
    <w:rsid w:val="004B3EA3"/>
    <w:rsid w:val="004B5058"/>
    <w:rsid w:val="004B55FE"/>
    <w:rsid w:val="004B625F"/>
    <w:rsid w:val="004B70A9"/>
    <w:rsid w:val="004B7753"/>
    <w:rsid w:val="004B7775"/>
    <w:rsid w:val="004C04DC"/>
    <w:rsid w:val="004C0867"/>
    <w:rsid w:val="004C0F7D"/>
    <w:rsid w:val="004C233E"/>
    <w:rsid w:val="004C3E0D"/>
    <w:rsid w:val="004C41A5"/>
    <w:rsid w:val="004C4449"/>
    <w:rsid w:val="004C45F6"/>
    <w:rsid w:val="004C502A"/>
    <w:rsid w:val="004C5295"/>
    <w:rsid w:val="004C547B"/>
    <w:rsid w:val="004C6A17"/>
    <w:rsid w:val="004C6B13"/>
    <w:rsid w:val="004C707C"/>
    <w:rsid w:val="004C71C8"/>
    <w:rsid w:val="004D02ED"/>
    <w:rsid w:val="004D0BFF"/>
    <w:rsid w:val="004D0E58"/>
    <w:rsid w:val="004D227C"/>
    <w:rsid w:val="004D248E"/>
    <w:rsid w:val="004D3A95"/>
    <w:rsid w:val="004D683E"/>
    <w:rsid w:val="004D710D"/>
    <w:rsid w:val="004E048E"/>
    <w:rsid w:val="004E0514"/>
    <w:rsid w:val="004E1BBC"/>
    <w:rsid w:val="004E2120"/>
    <w:rsid w:val="004E23F6"/>
    <w:rsid w:val="004E4175"/>
    <w:rsid w:val="004E4F09"/>
    <w:rsid w:val="004E5C5F"/>
    <w:rsid w:val="004E644E"/>
    <w:rsid w:val="004E6731"/>
    <w:rsid w:val="004E7717"/>
    <w:rsid w:val="004E7E7F"/>
    <w:rsid w:val="004F1900"/>
    <w:rsid w:val="004F21F5"/>
    <w:rsid w:val="004F2580"/>
    <w:rsid w:val="004F30F7"/>
    <w:rsid w:val="004F463F"/>
    <w:rsid w:val="004F4B79"/>
    <w:rsid w:val="004F6414"/>
    <w:rsid w:val="004F653A"/>
    <w:rsid w:val="004F6B9F"/>
    <w:rsid w:val="004F70ED"/>
    <w:rsid w:val="004F746F"/>
    <w:rsid w:val="0050013B"/>
    <w:rsid w:val="0050119C"/>
    <w:rsid w:val="005014D5"/>
    <w:rsid w:val="00502C61"/>
    <w:rsid w:val="00502D89"/>
    <w:rsid w:val="00503398"/>
    <w:rsid w:val="005041C0"/>
    <w:rsid w:val="005057CF"/>
    <w:rsid w:val="00506275"/>
    <w:rsid w:val="0050692D"/>
    <w:rsid w:val="00506CD2"/>
    <w:rsid w:val="005077BC"/>
    <w:rsid w:val="00510700"/>
    <w:rsid w:val="005108AF"/>
    <w:rsid w:val="00511696"/>
    <w:rsid w:val="00511891"/>
    <w:rsid w:val="00512EF2"/>
    <w:rsid w:val="00513164"/>
    <w:rsid w:val="0051344C"/>
    <w:rsid w:val="00513EAC"/>
    <w:rsid w:val="00514293"/>
    <w:rsid w:val="005142A7"/>
    <w:rsid w:val="00521313"/>
    <w:rsid w:val="00521779"/>
    <w:rsid w:val="00521CE4"/>
    <w:rsid w:val="00521D65"/>
    <w:rsid w:val="00521E32"/>
    <w:rsid w:val="00522E36"/>
    <w:rsid w:val="00522FE3"/>
    <w:rsid w:val="0052364B"/>
    <w:rsid w:val="00523DD7"/>
    <w:rsid w:val="00524F31"/>
    <w:rsid w:val="00525752"/>
    <w:rsid w:val="00526031"/>
    <w:rsid w:val="00527678"/>
    <w:rsid w:val="00527A6E"/>
    <w:rsid w:val="00530547"/>
    <w:rsid w:val="00530D41"/>
    <w:rsid w:val="00531728"/>
    <w:rsid w:val="00531F9C"/>
    <w:rsid w:val="00532FCE"/>
    <w:rsid w:val="0053380A"/>
    <w:rsid w:val="0053432B"/>
    <w:rsid w:val="00535924"/>
    <w:rsid w:val="00536F05"/>
    <w:rsid w:val="0053759D"/>
    <w:rsid w:val="00537721"/>
    <w:rsid w:val="00537BAA"/>
    <w:rsid w:val="00541756"/>
    <w:rsid w:val="00541A82"/>
    <w:rsid w:val="005429E5"/>
    <w:rsid w:val="005434EA"/>
    <w:rsid w:val="00543D7E"/>
    <w:rsid w:val="00543EAF"/>
    <w:rsid w:val="00545D03"/>
    <w:rsid w:val="0054626C"/>
    <w:rsid w:val="00546E25"/>
    <w:rsid w:val="00547C24"/>
    <w:rsid w:val="00547F7D"/>
    <w:rsid w:val="00550357"/>
    <w:rsid w:val="005503EB"/>
    <w:rsid w:val="0055087C"/>
    <w:rsid w:val="00551C00"/>
    <w:rsid w:val="00553740"/>
    <w:rsid w:val="00553943"/>
    <w:rsid w:val="00553BFE"/>
    <w:rsid w:val="00554740"/>
    <w:rsid w:val="00555B97"/>
    <w:rsid w:val="00557510"/>
    <w:rsid w:val="005579D1"/>
    <w:rsid w:val="00560E40"/>
    <w:rsid w:val="005610F8"/>
    <w:rsid w:val="005619AE"/>
    <w:rsid w:val="00563AD0"/>
    <w:rsid w:val="00564D86"/>
    <w:rsid w:val="00564DA1"/>
    <w:rsid w:val="00566F5C"/>
    <w:rsid w:val="00567598"/>
    <w:rsid w:val="0056795C"/>
    <w:rsid w:val="00567BF2"/>
    <w:rsid w:val="00572B44"/>
    <w:rsid w:val="005755B0"/>
    <w:rsid w:val="005760CB"/>
    <w:rsid w:val="005774D5"/>
    <w:rsid w:val="0058005B"/>
    <w:rsid w:val="00580312"/>
    <w:rsid w:val="00580B7C"/>
    <w:rsid w:val="00580ECE"/>
    <w:rsid w:val="0058510E"/>
    <w:rsid w:val="005857BD"/>
    <w:rsid w:val="0058596A"/>
    <w:rsid w:val="005862F5"/>
    <w:rsid w:val="00586866"/>
    <w:rsid w:val="00586EB9"/>
    <w:rsid w:val="00587287"/>
    <w:rsid w:val="005879F3"/>
    <w:rsid w:val="00590169"/>
    <w:rsid w:val="00591445"/>
    <w:rsid w:val="00592A24"/>
    <w:rsid w:val="00592AA7"/>
    <w:rsid w:val="00595359"/>
    <w:rsid w:val="00597DF5"/>
    <w:rsid w:val="005A0042"/>
    <w:rsid w:val="005A1746"/>
    <w:rsid w:val="005A1B47"/>
    <w:rsid w:val="005A1EBE"/>
    <w:rsid w:val="005A3270"/>
    <w:rsid w:val="005A3F5A"/>
    <w:rsid w:val="005A492E"/>
    <w:rsid w:val="005A51C9"/>
    <w:rsid w:val="005A5906"/>
    <w:rsid w:val="005A6652"/>
    <w:rsid w:val="005A677D"/>
    <w:rsid w:val="005A6C28"/>
    <w:rsid w:val="005B0839"/>
    <w:rsid w:val="005B0FD8"/>
    <w:rsid w:val="005B1221"/>
    <w:rsid w:val="005B13C4"/>
    <w:rsid w:val="005B1E54"/>
    <w:rsid w:val="005B2CB3"/>
    <w:rsid w:val="005B3BBE"/>
    <w:rsid w:val="005B5326"/>
    <w:rsid w:val="005B594C"/>
    <w:rsid w:val="005B68EE"/>
    <w:rsid w:val="005B69B5"/>
    <w:rsid w:val="005B7454"/>
    <w:rsid w:val="005B7AB4"/>
    <w:rsid w:val="005B7B00"/>
    <w:rsid w:val="005B7D78"/>
    <w:rsid w:val="005C11F3"/>
    <w:rsid w:val="005C129D"/>
    <w:rsid w:val="005C25A3"/>
    <w:rsid w:val="005C2665"/>
    <w:rsid w:val="005C2B37"/>
    <w:rsid w:val="005C2C27"/>
    <w:rsid w:val="005C4BEC"/>
    <w:rsid w:val="005C4CAE"/>
    <w:rsid w:val="005C52E9"/>
    <w:rsid w:val="005C5A12"/>
    <w:rsid w:val="005C5D8B"/>
    <w:rsid w:val="005C6234"/>
    <w:rsid w:val="005C69E0"/>
    <w:rsid w:val="005C754F"/>
    <w:rsid w:val="005C7FF2"/>
    <w:rsid w:val="005D1CB3"/>
    <w:rsid w:val="005D23CF"/>
    <w:rsid w:val="005D4256"/>
    <w:rsid w:val="005D49A5"/>
    <w:rsid w:val="005D5B65"/>
    <w:rsid w:val="005D65EE"/>
    <w:rsid w:val="005D7244"/>
    <w:rsid w:val="005D726A"/>
    <w:rsid w:val="005E0041"/>
    <w:rsid w:val="005E04D7"/>
    <w:rsid w:val="005E10D6"/>
    <w:rsid w:val="005E1432"/>
    <w:rsid w:val="005E1F78"/>
    <w:rsid w:val="005E359A"/>
    <w:rsid w:val="005E3C35"/>
    <w:rsid w:val="005E4EAB"/>
    <w:rsid w:val="005E789F"/>
    <w:rsid w:val="005E790C"/>
    <w:rsid w:val="005E7BB6"/>
    <w:rsid w:val="005F0AF4"/>
    <w:rsid w:val="005F0CA1"/>
    <w:rsid w:val="005F0DD3"/>
    <w:rsid w:val="005F1736"/>
    <w:rsid w:val="005F1851"/>
    <w:rsid w:val="005F36F5"/>
    <w:rsid w:val="005F3982"/>
    <w:rsid w:val="005F44D6"/>
    <w:rsid w:val="005F4584"/>
    <w:rsid w:val="005F59F2"/>
    <w:rsid w:val="005F5B72"/>
    <w:rsid w:val="005F7669"/>
    <w:rsid w:val="005F76B2"/>
    <w:rsid w:val="005F7B84"/>
    <w:rsid w:val="00600BB8"/>
    <w:rsid w:val="00600F55"/>
    <w:rsid w:val="006016FD"/>
    <w:rsid w:val="00601E73"/>
    <w:rsid w:val="00602149"/>
    <w:rsid w:val="00603F85"/>
    <w:rsid w:val="0060727A"/>
    <w:rsid w:val="006078CF"/>
    <w:rsid w:val="006101E0"/>
    <w:rsid w:val="006107B6"/>
    <w:rsid w:val="00611FE9"/>
    <w:rsid w:val="0061294E"/>
    <w:rsid w:val="00614618"/>
    <w:rsid w:val="00615172"/>
    <w:rsid w:val="006158C7"/>
    <w:rsid w:val="00616FAA"/>
    <w:rsid w:val="0062148F"/>
    <w:rsid w:val="006221E1"/>
    <w:rsid w:val="00622488"/>
    <w:rsid w:val="0062290E"/>
    <w:rsid w:val="00622D4F"/>
    <w:rsid w:val="006249D1"/>
    <w:rsid w:val="00626107"/>
    <w:rsid w:val="00626854"/>
    <w:rsid w:val="00626F92"/>
    <w:rsid w:val="00627E34"/>
    <w:rsid w:val="006327F5"/>
    <w:rsid w:val="00632C25"/>
    <w:rsid w:val="00632D7D"/>
    <w:rsid w:val="00632DDD"/>
    <w:rsid w:val="00632F43"/>
    <w:rsid w:val="0063350E"/>
    <w:rsid w:val="006335C5"/>
    <w:rsid w:val="0063405E"/>
    <w:rsid w:val="0063470F"/>
    <w:rsid w:val="006359EB"/>
    <w:rsid w:val="00635FEE"/>
    <w:rsid w:val="006366E3"/>
    <w:rsid w:val="00637D17"/>
    <w:rsid w:val="00640102"/>
    <w:rsid w:val="00640658"/>
    <w:rsid w:val="00640D7E"/>
    <w:rsid w:val="00641F7E"/>
    <w:rsid w:val="00642141"/>
    <w:rsid w:val="00642836"/>
    <w:rsid w:val="00642E15"/>
    <w:rsid w:val="00644209"/>
    <w:rsid w:val="00646B79"/>
    <w:rsid w:val="00646E96"/>
    <w:rsid w:val="00647E87"/>
    <w:rsid w:val="00650D6B"/>
    <w:rsid w:val="00650F5B"/>
    <w:rsid w:val="00651651"/>
    <w:rsid w:val="006516FC"/>
    <w:rsid w:val="006520A5"/>
    <w:rsid w:val="00653C7C"/>
    <w:rsid w:val="00654913"/>
    <w:rsid w:val="00654D99"/>
    <w:rsid w:val="00660338"/>
    <w:rsid w:val="00660F1D"/>
    <w:rsid w:val="00661647"/>
    <w:rsid w:val="00662238"/>
    <w:rsid w:val="006632B6"/>
    <w:rsid w:val="00664184"/>
    <w:rsid w:val="00664D13"/>
    <w:rsid w:val="00664EE3"/>
    <w:rsid w:val="00664F22"/>
    <w:rsid w:val="00665F05"/>
    <w:rsid w:val="006667C3"/>
    <w:rsid w:val="00666CFF"/>
    <w:rsid w:val="0066753B"/>
    <w:rsid w:val="00670C02"/>
    <w:rsid w:val="00671718"/>
    <w:rsid w:val="00674443"/>
    <w:rsid w:val="00674BA2"/>
    <w:rsid w:val="006756EE"/>
    <w:rsid w:val="0067641E"/>
    <w:rsid w:val="0067678F"/>
    <w:rsid w:val="00676FD1"/>
    <w:rsid w:val="0067756C"/>
    <w:rsid w:val="00680268"/>
    <w:rsid w:val="00680B89"/>
    <w:rsid w:val="00680E50"/>
    <w:rsid w:val="00681453"/>
    <w:rsid w:val="00683675"/>
    <w:rsid w:val="006837D8"/>
    <w:rsid w:val="00685B2A"/>
    <w:rsid w:val="00685F97"/>
    <w:rsid w:val="00686509"/>
    <w:rsid w:val="00686B18"/>
    <w:rsid w:val="006919E7"/>
    <w:rsid w:val="00692290"/>
    <w:rsid w:val="00692FBF"/>
    <w:rsid w:val="00693014"/>
    <w:rsid w:val="00693715"/>
    <w:rsid w:val="006943E6"/>
    <w:rsid w:val="006957C9"/>
    <w:rsid w:val="00695AB5"/>
    <w:rsid w:val="006A0294"/>
    <w:rsid w:val="006A071B"/>
    <w:rsid w:val="006A1240"/>
    <w:rsid w:val="006A1E06"/>
    <w:rsid w:val="006A439F"/>
    <w:rsid w:val="006A579A"/>
    <w:rsid w:val="006A6BED"/>
    <w:rsid w:val="006A72A8"/>
    <w:rsid w:val="006A75FD"/>
    <w:rsid w:val="006A7C9D"/>
    <w:rsid w:val="006A7FCC"/>
    <w:rsid w:val="006B0B9F"/>
    <w:rsid w:val="006B40C5"/>
    <w:rsid w:val="006B44F8"/>
    <w:rsid w:val="006B460D"/>
    <w:rsid w:val="006B4899"/>
    <w:rsid w:val="006B6D20"/>
    <w:rsid w:val="006B78EA"/>
    <w:rsid w:val="006C147E"/>
    <w:rsid w:val="006C1E06"/>
    <w:rsid w:val="006C248F"/>
    <w:rsid w:val="006C2972"/>
    <w:rsid w:val="006C35D0"/>
    <w:rsid w:val="006C3663"/>
    <w:rsid w:val="006C3CF9"/>
    <w:rsid w:val="006C467B"/>
    <w:rsid w:val="006C53F9"/>
    <w:rsid w:val="006C5721"/>
    <w:rsid w:val="006C634B"/>
    <w:rsid w:val="006C66BA"/>
    <w:rsid w:val="006C6B4F"/>
    <w:rsid w:val="006C6FCF"/>
    <w:rsid w:val="006C7BB3"/>
    <w:rsid w:val="006D04BD"/>
    <w:rsid w:val="006D0547"/>
    <w:rsid w:val="006D0E42"/>
    <w:rsid w:val="006D16EE"/>
    <w:rsid w:val="006D2FBC"/>
    <w:rsid w:val="006D3AA9"/>
    <w:rsid w:val="006D4148"/>
    <w:rsid w:val="006D549D"/>
    <w:rsid w:val="006D622D"/>
    <w:rsid w:val="006D6F75"/>
    <w:rsid w:val="006D7383"/>
    <w:rsid w:val="006D774A"/>
    <w:rsid w:val="006D7AAB"/>
    <w:rsid w:val="006E08BE"/>
    <w:rsid w:val="006E1154"/>
    <w:rsid w:val="006E1727"/>
    <w:rsid w:val="006E255C"/>
    <w:rsid w:val="006E2AF1"/>
    <w:rsid w:val="006E2EA1"/>
    <w:rsid w:val="006E35FB"/>
    <w:rsid w:val="006E3867"/>
    <w:rsid w:val="006E44C1"/>
    <w:rsid w:val="006E53BE"/>
    <w:rsid w:val="006E5452"/>
    <w:rsid w:val="006E5FBF"/>
    <w:rsid w:val="006E7526"/>
    <w:rsid w:val="006E78F1"/>
    <w:rsid w:val="006E7ECD"/>
    <w:rsid w:val="006F1619"/>
    <w:rsid w:val="006F2651"/>
    <w:rsid w:val="006F2F75"/>
    <w:rsid w:val="006F2FC8"/>
    <w:rsid w:val="006F3D69"/>
    <w:rsid w:val="006F3E31"/>
    <w:rsid w:val="006F4405"/>
    <w:rsid w:val="006F5A1F"/>
    <w:rsid w:val="006F66F3"/>
    <w:rsid w:val="006F6AE1"/>
    <w:rsid w:val="006F7705"/>
    <w:rsid w:val="006F79FC"/>
    <w:rsid w:val="00700964"/>
    <w:rsid w:val="00704722"/>
    <w:rsid w:val="00705259"/>
    <w:rsid w:val="00706148"/>
    <w:rsid w:val="00707F70"/>
    <w:rsid w:val="007105CE"/>
    <w:rsid w:val="00710A68"/>
    <w:rsid w:val="00713E11"/>
    <w:rsid w:val="00714D03"/>
    <w:rsid w:val="00715EC9"/>
    <w:rsid w:val="00716C59"/>
    <w:rsid w:val="00716D48"/>
    <w:rsid w:val="00717C19"/>
    <w:rsid w:val="00720093"/>
    <w:rsid w:val="0072043E"/>
    <w:rsid w:val="007204C1"/>
    <w:rsid w:val="00720A68"/>
    <w:rsid w:val="00722827"/>
    <w:rsid w:val="00722E41"/>
    <w:rsid w:val="00724095"/>
    <w:rsid w:val="00724115"/>
    <w:rsid w:val="007242B2"/>
    <w:rsid w:val="007242EF"/>
    <w:rsid w:val="00724478"/>
    <w:rsid w:val="007248CC"/>
    <w:rsid w:val="0072591F"/>
    <w:rsid w:val="00726E80"/>
    <w:rsid w:val="00730B36"/>
    <w:rsid w:val="00733F28"/>
    <w:rsid w:val="0073512C"/>
    <w:rsid w:val="007351D0"/>
    <w:rsid w:val="007355C2"/>
    <w:rsid w:val="007366F7"/>
    <w:rsid w:val="00736E29"/>
    <w:rsid w:val="00736F8E"/>
    <w:rsid w:val="00737600"/>
    <w:rsid w:val="00737752"/>
    <w:rsid w:val="00737DC0"/>
    <w:rsid w:val="007400F6"/>
    <w:rsid w:val="00740C2F"/>
    <w:rsid w:val="007418B0"/>
    <w:rsid w:val="00741A9B"/>
    <w:rsid w:val="00741BBC"/>
    <w:rsid w:val="00744323"/>
    <w:rsid w:val="00744F7E"/>
    <w:rsid w:val="00745166"/>
    <w:rsid w:val="0074592F"/>
    <w:rsid w:val="00746A3A"/>
    <w:rsid w:val="00751C6C"/>
    <w:rsid w:val="0075307E"/>
    <w:rsid w:val="00755A3D"/>
    <w:rsid w:val="00755AE9"/>
    <w:rsid w:val="00756094"/>
    <w:rsid w:val="00756171"/>
    <w:rsid w:val="007566E5"/>
    <w:rsid w:val="007573EE"/>
    <w:rsid w:val="007577C4"/>
    <w:rsid w:val="00757D80"/>
    <w:rsid w:val="007602C6"/>
    <w:rsid w:val="0076037D"/>
    <w:rsid w:val="0076053E"/>
    <w:rsid w:val="00760550"/>
    <w:rsid w:val="00760827"/>
    <w:rsid w:val="00760968"/>
    <w:rsid w:val="0076198A"/>
    <w:rsid w:val="0076245F"/>
    <w:rsid w:val="00762E23"/>
    <w:rsid w:val="00763762"/>
    <w:rsid w:val="0076491E"/>
    <w:rsid w:val="00765391"/>
    <w:rsid w:val="007656DD"/>
    <w:rsid w:val="0076646E"/>
    <w:rsid w:val="007669E1"/>
    <w:rsid w:val="0077074D"/>
    <w:rsid w:val="00770E83"/>
    <w:rsid w:val="007719C3"/>
    <w:rsid w:val="00773DB1"/>
    <w:rsid w:val="00774672"/>
    <w:rsid w:val="00774C14"/>
    <w:rsid w:val="00775018"/>
    <w:rsid w:val="00775114"/>
    <w:rsid w:val="00775707"/>
    <w:rsid w:val="00775728"/>
    <w:rsid w:val="007758B0"/>
    <w:rsid w:val="007772EA"/>
    <w:rsid w:val="00777656"/>
    <w:rsid w:val="00780D51"/>
    <w:rsid w:val="00781332"/>
    <w:rsid w:val="00782629"/>
    <w:rsid w:val="00782698"/>
    <w:rsid w:val="00782E12"/>
    <w:rsid w:val="00786021"/>
    <w:rsid w:val="007868B4"/>
    <w:rsid w:val="007868D5"/>
    <w:rsid w:val="00786EE0"/>
    <w:rsid w:val="00792DC9"/>
    <w:rsid w:val="007940F8"/>
    <w:rsid w:val="00794590"/>
    <w:rsid w:val="007947FE"/>
    <w:rsid w:val="00794C74"/>
    <w:rsid w:val="0079514E"/>
    <w:rsid w:val="00795730"/>
    <w:rsid w:val="0079694C"/>
    <w:rsid w:val="0079735A"/>
    <w:rsid w:val="007A1274"/>
    <w:rsid w:val="007A22BF"/>
    <w:rsid w:val="007A25FF"/>
    <w:rsid w:val="007A2DF6"/>
    <w:rsid w:val="007A2F74"/>
    <w:rsid w:val="007A3273"/>
    <w:rsid w:val="007A371C"/>
    <w:rsid w:val="007A3869"/>
    <w:rsid w:val="007A3AB5"/>
    <w:rsid w:val="007A3FAA"/>
    <w:rsid w:val="007A50B8"/>
    <w:rsid w:val="007A6654"/>
    <w:rsid w:val="007A6A60"/>
    <w:rsid w:val="007B007E"/>
    <w:rsid w:val="007B19E7"/>
    <w:rsid w:val="007B2BAC"/>
    <w:rsid w:val="007B2F2D"/>
    <w:rsid w:val="007B328F"/>
    <w:rsid w:val="007B399B"/>
    <w:rsid w:val="007B50C0"/>
    <w:rsid w:val="007B52F1"/>
    <w:rsid w:val="007B5CFD"/>
    <w:rsid w:val="007B6484"/>
    <w:rsid w:val="007B64DA"/>
    <w:rsid w:val="007B69E2"/>
    <w:rsid w:val="007B7766"/>
    <w:rsid w:val="007C00D3"/>
    <w:rsid w:val="007C0139"/>
    <w:rsid w:val="007C092F"/>
    <w:rsid w:val="007C34CA"/>
    <w:rsid w:val="007C3EB5"/>
    <w:rsid w:val="007C4406"/>
    <w:rsid w:val="007C529D"/>
    <w:rsid w:val="007C5AF6"/>
    <w:rsid w:val="007C7076"/>
    <w:rsid w:val="007D01C3"/>
    <w:rsid w:val="007D04D1"/>
    <w:rsid w:val="007D221C"/>
    <w:rsid w:val="007D2FC9"/>
    <w:rsid w:val="007D43F6"/>
    <w:rsid w:val="007D45E7"/>
    <w:rsid w:val="007D4CF3"/>
    <w:rsid w:val="007D57DC"/>
    <w:rsid w:val="007D6C4F"/>
    <w:rsid w:val="007D714D"/>
    <w:rsid w:val="007D740D"/>
    <w:rsid w:val="007D78AE"/>
    <w:rsid w:val="007E0BB8"/>
    <w:rsid w:val="007E1ABF"/>
    <w:rsid w:val="007E2FA5"/>
    <w:rsid w:val="007E3A8B"/>
    <w:rsid w:val="007E3B86"/>
    <w:rsid w:val="007E4AB5"/>
    <w:rsid w:val="007E6213"/>
    <w:rsid w:val="007E6488"/>
    <w:rsid w:val="007E7711"/>
    <w:rsid w:val="007E79D2"/>
    <w:rsid w:val="007E7BDE"/>
    <w:rsid w:val="007F0C8F"/>
    <w:rsid w:val="007F0D38"/>
    <w:rsid w:val="007F17A9"/>
    <w:rsid w:val="007F28A6"/>
    <w:rsid w:val="007F3C22"/>
    <w:rsid w:val="007F5263"/>
    <w:rsid w:val="007F572D"/>
    <w:rsid w:val="007F60CA"/>
    <w:rsid w:val="007F72AC"/>
    <w:rsid w:val="00800BDC"/>
    <w:rsid w:val="00802063"/>
    <w:rsid w:val="008027C9"/>
    <w:rsid w:val="00802967"/>
    <w:rsid w:val="008029DC"/>
    <w:rsid w:val="00803488"/>
    <w:rsid w:val="00803C6E"/>
    <w:rsid w:val="00804346"/>
    <w:rsid w:val="0080515A"/>
    <w:rsid w:val="008053DB"/>
    <w:rsid w:val="0080559E"/>
    <w:rsid w:val="00805614"/>
    <w:rsid w:val="0080583C"/>
    <w:rsid w:val="00806032"/>
    <w:rsid w:val="00806131"/>
    <w:rsid w:val="0080629F"/>
    <w:rsid w:val="008103BE"/>
    <w:rsid w:val="0081089A"/>
    <w:rsid w:val="008108C6"/>
    <w:rsid w:val="008120EC"/>
    <w:rsid w:val="00812B66"/>
    <w:rsid w:val="00812F88"/>
    <w:rsid w:val="00813397"/>
    <w:rsid w:val="008149CA"/>
    <w:rsid w:val="00814F18"/>
    <w:rsid w:val="00816161"/>
    <w:rsid w:val="008162E8"/>
    <w:rsid w:val="008166F0"/>
    <w:rsid w:val="00817143"/>
    <w:rsid w:val="008172A2"/>
    <w:rsid w:val="00817378"/>
    <w:rsid w:val="00817793"/>
    <w:rsid w:val="00820C3A"/>
    <w:rsid w:val="00821536"/>
    <w:rsid w:val="0082295A"/>
    <w:rsid w:val="00822CCD"/>
    <w:rsid w:val="00824B07"/>
    <w:rsid w:val="00825BD0"/>
    <w:rsid w:val="00825CC3"/>
    <w:rsid w:val="008275AB"/>
    <w:rsid w:val="008276D6"/>
    <w:rsid w:val="008301AD"/>
    <w:rsid w:val="00830906"/>
    <w:rsid w:val="008310F9"/>
    <w:rsid w:val="008322BA"/>
    <w:rsid w:val="008332C1"/>
    <w:rsid w:val="00835608"/>
    <w:rsid w:val="00835ACF"/>
    <w:rsid w:val="00835B7A"/>
    <w:rsid w:val="00836561"/>
    <w:rsid w:val="00836978"/>
    <w:rsid w:val="00837F9E"/>
    <w:rsid w:val="008401C5"/>
    <w:rsid w:val="008419A8"/>
    <w:rsid w:val="00841DDE"/>
    <w:rsid w:val="00842E85"/>
    <w:rsid w:val="0084347E"/>
    <w:rsid w:val="00843BE3"/>
    <w:rsid w:val="0084404C"/>
    <w:rsid w:val="008441DA"/>
    <w:rsid w:val="0084475C"/>
    <w:rsid w:val="00845489"/>
    <w:rsid w:val="0084636D"/>
    <w:rsid w:val="00846BDD"/>
    <w:rsid w:val="00847019"/>
    <w:rsid w:val="00853172"/>
    <w:rsid w:val="00853439"/>
    <w:rsid w:val="00853723"/>
    <w:rsid w:val="0085383F"/>
    <w:rsid w:val="0085520A"/>
    <w:rsid w:val="00855400"/>
    <w:rsid w:val="008554DD"/>
    <w:rsid w:val="008574B8"/>
    <w:rsid w:val="008576CB"/>
    <w:rsid w:val="008611BA"/>
    <w:rsid w:val="0086277E"/>
    <w:rsid w:val="0086377F"/>
    <w:rsid w:val="008645C5"/>
    <w:rsid w:val="00864EAF"/>
    <w:rsid w:val="00865528"/>
    <w:rsid w:val="008659A9"/>
    <w:rsid w:val="00865F16"/>
    <w:rsid w:val="0086673C"/>
    <w:rsid w:val="008668C8"/>
    <w:rsid w:val="008672C6"/>
    <w:rsid w:val="00870812"/>
    <w:rsid w:val="00870A5D"/>
    <w:rsid w:val="008711F2"/>
    <w:rsid w:val="00871AF3"/>
    <w:rsid w:val="00871FFA"/>
    <w:rsid w:val="008721CA"/>
    <w:rsid w:val="0087379A"/>
    <w:rsid w:val="0087396B"/>
    <w:rsid w:val="00874A45"/>
    <w:rsid w:val="00875E3F"/>
    <w:rsid w:val="00875ECD"/>
    <w:rsid w:val="008767A1"/>
    <w:rsid w:val="00876C66"/>
    <w:rsid w:val="008770C4"/>
    <w:rsid w:val="0088078C"/>
    <w:rsid w:val="00880FE0"/>
    <w:rsid w:val="00881C92"/>
    <w:rsid w:val="00883245"/>
    <w:rsid w:val="00883353"/>
    <w:rsid w:val="008835E1"/>
    <w:rsid w:val="0088416E"/>
    <w:rsid w:val="00886552"/>
    <w:rsid w:val="00887B37"/>
    <w:rsid w:val="00890477"/>
    <w:rsid w:val="0089065C"/>
    <w:rsid w:val="0089076B"/>
    <w:rsid w:val="00890EFD"/>
    <w:rsid w:val="0089116F"/>
    <w:rsid w:val="0089230F"/>
    <w:rsid w:val="0089237E"/>
    <w:rsid w:val="008926AC"/>
    <w:rsid w:val="00892B13"/>
    <w:rsid w:val="0089354C"/>
    <w:rsid w:val="008938C6"/>
    <w:rsid w:val="00893D6B"/>
    <w:rsid w:val="0089447E"/>
    <w:rsid w:val="00894ED9"/>
    <w:rsid w:val="00895619"/>
    <w:rsid w:val="0089564A"/>
    <w:rsid w:val="00895AAF"/>
    <w:rsid w:val="00895CF4"/>
    <w:rsid w:val="008A036A"/>
    <w:rsid w:val="008A086E"/>
    <w:rsid w:val="008A0B25"/>
    <w:rsid w:val="008A15EB"/>
    <w:rsid w:val="008A182A"/>
    <w:rsid w:val="008A188B"/>
    <w:rsid w:val="008A18ED"/>
    <w:rsid w:val="008A2284"/>
    <w:rsid w:val="008A37BF"/>
    <w:rsid w:val="008A3B65"/>
    <w:rsid w:val="008A434D"/>
    <w:rsid w:val="008A4A74"/>
    <w:rsid w:val="008A5485"/>
    <w:rsid w:val="008A560F"/>
    <w:rsid w:val="008A65C7"/>
    <w:rsid w:val="008A6A08"/>
    <w:rsid w:val="008A7642"/>
    <w:rsid w:val="008B019C"/>
    <w:rsid w:val="008B22FC"/>
    <w:rsid w:val="008B2C33"/>
    <w:rsid w:val="008B4B1B"/>
    <w:rsid w:val="008B65C3"/>
    <w:rsid w:val="008B6B5E"/>
    <w:rsid w:val="008B6F3E"/>
    <w:rsid w:val="008B7E24"/>
    <w:rsid w:val="008B7FB7"/>
    <w:rsid w:val="008C05BF"/>
    <w:rsid w:val="008C071A"/>
    <w:rsid w:val="008C0B2F"/>
    <w:rsid w:val="008C0B9F"/>
    <w:rsid w:val="008C16E3"/>
    <w:rsid w:val="008C32BA"/>
    <w:rsid w:val="008C50D3"/>
    <w:rsid w:val="008C5A1D"/>
    <w:rsid w:val="008C6236"/>
    <w:rsid w:val="008C6E63"/>
    <w:rsid w:val="008C71BF"/>
    <w:rsid w:val="008D1573"/>
    <w:rsid w:val="008D18ED"/>
    <w:rsid w:val="008D207E"/>
    <w:rsid w:val="008D20AA"/>
    <w:rsid w:val="008D25BE"/>
    <w:rsid w:val="008D28F3"/>
    <w:rsid w:val="008D2D75"/>
    <w:rsid w:val="008D2F4C"/>
    <w:rsid w:val="008D347A"/>
    <w:rsid w:val="008D3804"/>
    <w:rsid w:val="008D38A9"/>
    <w:rsid w:val="008D476E"/>
    <w:rsid w:val="008D532F"/>
    <w:rsid w:val="008D5C92"/>
    <w:rsid w:val="008D5DFB"/>
    <w:rsid w:val="008D6BA4"/>
    <w:rsid w:val="008E0271"/>
    <w:rsid w:val="008E0968"/>
    <w:rsid w:val="008E1AD3"/>
    <w:rsid w:val="008E2C00"/>
    <w:rsid w:val="008E462C"/>
    <w:rsid w:val="008E5B65"/>
    <w:rsid w:val="008E61D9"/>
    <w:rsid w:val="008E6A9C"/>
    <w:rsid w:val="008E6E49"/>
    <w:rsid w:val="008F0B0D"/>
    <w:rsid w:val="008F0BA0"/>
    <w:rsid w:val="008F0BB8"/>
    <w:rsid w:val="008F2FDA"/>
    <w:rsid w:val="008F33E9"/>
    <w:rsid w:val="008F3A41"/>
    <w:rsid w:val="008F4012"/>
    <w:rsid w:val="008F4965"/>
    <w:rsid w:val="008F5ACF"/>
    <w:rsid w:val="009004C3"/>
    <w:rsid w:val="00900644"/>
    <w:rsid w:val="00900A3C"/>
    <w:rsid w:val="00901055"/>
    <w:rsid w:val="009017B2"/>
    <w:rsid w:val="00901AF7"/>
    <w:rsid w:val="009025F6"/>
    <w:rsid w:val="00902CB8"/>
    <w:rsid w:val="009037C9"/>
    <w:rsid w:val="00905B24"/>
    <w:rsid w:val="009070CD"/>
    <w:rsid w:val="00907981"/>
    <w:rsid w:val="0091038C"/>
    <w:rsid w:val="00911226"/>
    <w:rsid w:val="009114CB"/>
    <w:rsid w:val="00911782"/>
    <w:rsid w:val="00912E25"/>
    <w:rsid w:val="00913B13"/>
    <w:rsid w:val="00913DC1"/>
    <w:rsid w:val="00914732"/>
    <w:rsid w:val="00915487"/>
    <w:rsid w:val="00915926"/>
    <w:rsid w:val="00915AB4"/>
    <w:rsid w:val="00915F8A"/>
    <w:rsid w:val="0091653B"/>
    <w:rsid w:val="00916774"/>
    <w:rsid w:val="00917B89"/>
    <w:rsid w:val="0092056E"/>
    <w:rsid w:val="00920627"/>
    <w:rsid w:val="0092161D"/>
    <w:rsid w:val="00922CC6"/>
    <w:rsid w:val="009236C1"/>
    <w:rsid w:val="00924309"/>
    <w:rsid w:val="00924939"/>
    <w:rsid w:val="009254C7"/>
    <w:rsid w:val="0092573B"/>
    <w:rsid w:val="00925A2C"/>
    <w:rsid w:val="009269E1"/>
    <w:rsid w:val="00926A82"/>
    <w:rsid w:val="00927475"/>
    <w:rsid w:val="00930F35"/>
    <w:rsid w:val="009322CC"/>
    <w:rsid w:val="00933694"/>
    <w:rsid w:val="00933797"/>
    <w:rsid w:val="009342D0"/>
    <w:rsid w:val="00937686"/>
    <w:rsid w:val="00937A4F"/>
    <w:rsid w:val="00937B8E"/>
    <w:rsid w:val="00940504"/>
    <w:rsid w:val="0094077E"/>
    <w:rsid w:val="00940784"/>
    <w:rsid w:val="00940B88"/>
    <w:rsid w:val="009411DF"/>
    <w:rsid w:val="00941593"/>
    <w:rsid w:val="0094166A"/>
    <w:rsid w:val="00942868"/>
    <w:rsid w:val="00942ED8"/>
    <w:rsid w:val="00943A28"/>
    <w:rsid w:val="009442FE"/>
    <w:rsid w:val="009450D4"/>
    <w:rsid w:val="009453F9"/>
    <w:rsid w:val="0094597D"/>
    <w:rsid w:val="00946822"/>
    <w:rsid w:val="009471B4"/>
    <w:rsid w:val="00947D8A"/>
    <w:rsid w:val="00947F07"/>
    <w:rsid w:val="00952EE6"/>
    <w:rsid w:val="00952EF4"/>
    <w:rsid w:val="009533A3"/>
    <w:rsid w:val="009536C6"/>
    <w:rsid w:val="00956673"/>
    <w:rsid w:val="00956A35"/>
    <w:rsid w:val="00956F4B"/>
    <w:rsid w:val="009575CD"/>
    <w:rsid w:val="00957D03"/>
    <w:rsid w:val="00957F84"/>
    <w:rsid w:val="0096062A"/>
    <w:rsid w:val="009607E1"/>
    <w:rsid w:val="00961AE7"/>
    <w:rsid w:val="00961B26"/>
    <w:rsid w:val="009628F4"/>
    <w:rsid w:val="00962CBD"/>
    <w:rsid w:val="0096365E"/>
    <w:rsid w:val="00964024"/>
    <w:rsid w:val="009649B3"/>
    <w:rsid w:val="00964FBE"/>
    <w:rsid w:val="00966DEE"/>
    <w:rsid w:val="00967087"/>
    <w:rsid w:val="00967AD3"/>
    <w:rsid w:val="009700E7"/>
    <w:rsid w:val="00970B7A"/>
    <w:rsid w:val="00971525"/>
    <w:rsid w:val="0097167C"/>
    <w:rsid w:val="00971A66"/>
    <w:rsid w:val="0097278E"/>
    <w:rsid w:val="00972D5F"/>
    <w:rsid w:val="00973029"/>
    <w:rsid w:val="0097378D"/>
    <w:rsid w:val="00973915"/>
    <w:rsid w:val="00973F0B"/>
    <w:rsid w:val="00974C11"/>
    <w:rsid w:val="00974E9D"/>
    <w:rsid w:val="009761A7"/>
    <w:rsid w:val="00976D2A"/>
    <w:rsid w:val="0098174B"/>
    <w:rsid w:val="00982374"/>
    <w:rsid w:val="0098316E"/>
    <w:rsid w:val="00983606"/>
    <w:rsid w:val="009848FB"/>
    <w:rsid w:val="009858E4"/>
    <w:rsid w:val="0098603F"/>
    <w:rsid w:val="00987D90"/>
    <w:rsid w:val="00990065"/>
    <w:rsid w:val="00991470"/>
    <w:rsid w:val="009928BC"/>
    <w:rsid w:val="009930F8"/>
    <w:rsid w:val="00993CD0"/>
    <w:rsid w:val="00993FD2"/>
    <w:rsid w:val="009944AF"/>
    <w:rsid w:val="0099669E"/>
    <w:rsid w:val="009A0983"/>
    <w:rsid w:val="009A15CB"/>
    <w:rsid w:val="009A1F4B"/>
    <w:rsid w:val="009A202C"/>
    <w:rsid w:val="009A21CF"/>
    <w:rsid w:val="009A35E7"/>
    <w:rsid w:val="009A35F5"/>
    <w:rsid w:val="009A3959"/>
    <w:rsid w:val="009A40A9"/>
    <w:rsid w:val="009A4993"/>
    <w:rsid w:val="009A55F6"/>
    <w:rsid w:val="009A6286"/>
    <w:rsid w:val="009A634C"/>
    <w:rsid w:val="009A6B33"/>
    <w:rsid w:val="009A6E2E"/>
    <w:rsid w:val="009A77DC"/>
    <w:rsid w:val="009A7FB4"/>
    <w:rsid w:val="009B0130"/>
    <w:rsid w:val="009B05DD"/>
    <w:rsid w:val="009B05F1"/>
    <w:rsid w:val="009B0FC8"/>
    <w:rsid w:val="009B16D2"/>
    <w:rsid w:val="009B39F3"/>
    <w:rsid w:val="009B3ABF"/>
    <w:rsid w:val="009B44C2"/>
    <w:rsid w:val="009B671E"/>
    <w:rsid w:val="009B6FCB"/>
    <w:rsid w:val="009B71B8"/>
    <w:rsid w:val="009B7733"/>
    <w:rsid w:val="009B7C35"/>
    <w:rsid w:val="009B7C74"/>
    <w:rsid w:val="009C0332"/>
    <w:rsid w:val="009C0989"/>
    <w:rsid w:val="009C0B68"/>
    <w:rsid w:val="009C210F"/>
    <w:rsid w:val="009C4069"/>
    <w:rsid w:val="009C5D5A"/>
    <w:rsid w:val="009C7380"/>
    <w:rsid w:val="009D013A"/>
    <w:rsid w:val="009D0192"/>
    <w:rsid w:val="009D0C37"/>
    <w:rsid w:val="009D0DBF"/>
    <w:rsid w:val="009D1907"/>
    <w:rsid w:val="009D1C80"/>
    <w:rsid w:val="009D2412"/>
    <w:rsid w:val="009D27C1"/>
    <w:rsid w:val="009D334F"/>
    <w:rsid w:val="009D4774"/>
    <w:rsid w:val="009D48D3"/>
    <w:rsid w:val="009D4C1E"/>
    <w:rsid w:val="009D5530"/>
    <w:rsid w:val="009D5D32"/>
    <w:rsid w:val="009D5D55"/>
    <w:rsid w:val="009D652A"/>
    <w:rsid w:val="009D6C09"/>
    <w:rsid w:val="009D7397"/>
    <w:rsid w:val="009D7A0A"/>
    <w:rsid w:val="009E0656"/>
    <w:rsid w:val="009E159F"/>
    <w:rsid w:val="009E19BB"/>
    <w:rsid w:val="009E255C"/>
    <w:rsid w:val="009E301B"/>
    <w:rsid w:val="009E33ED"/>
    <w:rsid w:val="009E53A2"/>
    <w:rsid w:val="009E7B15"/>
    <w:rsid w:val="009E7F2F"/>
    <w:rsid w:val="009F13AD"/>
    <w:rsid w:val="009F31EA"/>
    <w:rsid w:val="009F3219"/>
    <w:rsid w:val="009F3359"/>
    <w:rsid w:val="009F4743"/>
    <w:rsid w:val="009F5095"/>
    <w:rsid w:val="009F5CF3"/>
    <w:rsid w:val="009F7087"/>
    <w:rsid w:val="009F7A3A"/>
    <w:rsid w:val="009F7E74"/>
    <w:rsid w:val="009F7FCD"/>
    <w:rsid w:val="00A003D0"/>
    <w:rsid w:val="00A013CE"/>
    <w:rsid w:val="00A019F1"/>
    <w:rsid w:val="00A01FD5"/>
    <w:rsid w:val="00A02281"/>
    <w:rsid w:val="00A02AB1"/>
    <w:rsid w:val="00A06783"/>
    <w:rsid w:val="00A06E47"/>
    <w:rsid w:val="00A07096"/>
    <w:rsid w:val="00A073FA"/>
    <w:rsid w:val="00A105B4"/>
    <w:rsid w:val="00A10D46"/>
    <w:rsid w:val="00A10FB1"/>
    <w:rsid w:val="00A1149C"/>
    <w:rsid w:val="00A118A0"/>
    <w:rsid w:val="00A11ABD"/>
    <w:rsid w:val="00A11AF1"/>
    <w:rsid w:val="00A11B35"/>
    <w:rsid w:val="00A121ED"/>
    <w:rsid w:val="00A14E0C"/>
    <w:rsid w:val="00A1515E"/>
    <w:rsid w:val="00A1554B"/>
    <w:rsid w:val="00A1585F"/>
    <w:rsid w:val="00A16BF6"/>
    <w:rsid w:val="00A16C4A"/>
    <w:rsid w:val="00A17498"/>
    <w:rsid w:val="00A1762A"/>
    <w:rsid w:val="00A178EC"/>
    <w:rsid w:val="00A215CB"/>
    <w:rsid w:val="00A2372C"/>
    <w:rsid w:val="00A247DF"/>
    <w:rsid w:val="00A24BFF"/>
    <w:rsid w:val="00A2543D"/>
    <w:rsid w:val="00A25BD8"/>
    <w:rsid w:val="00A26942"/>
    <w:rsid w:val="00A3029C"/>
    <w:rsid w:val="00A30A9E"/>
    <w:rsid w:val="00A30F51"/>
    <w:rsid w:val="00A3125E"/>
    <w:rsid w:val="00A313FD"/>
    <w:rsid w:val="00A31B3C"/>
    <w:rsid w:val="00A31D3B"/>
    <w:rsid w:val="00A33C04"/>
    <w:rsid w:val="00A35484"/>
    <w:rsid w:val="00A358D6"/>
    <w:rsid w:val="00A37D5D"/>
    <w:rsid w:val="00A37D82"/>
    <w:rsid w:val="00A405AE"/>
    <w:rsid w:val="00A40860"/>
    <w:rsid w:val="00A40B9B"/>
    <w:rsid w:val="00A40BF5"/>
    <w:rsid w:val="00A40C9C"/>
    <w:rsid w:val="00A41446"/>
    <w:rsid w:val="00A41A25"/>
    <w:rsid w:val="00A42813"/>
    <w:rsid w:val="00A431F8"/>
    <w:rsid w:val="00A452B1"/>
    <w:rsid w:val="00A47361"/>
    <w:rsid w:val="00A47A47"/>
    <w:rsid w:val="00A47A87"/>
    <w:rsid w:val="00A50002"/>
    <w:rsid w:val="00A51C9D"/>
    <w:rsid w:val="00A52822"/>
    <w:rsid w:val="00A52C1E"/>
    <w:rsid w:val="00A537D1"/>
    <w:rsid w:val="00A54369"/>
    <w:rsid w:val="00A54CCD"/>
    <w:rsid w:val="00A554FE"/>
    <w:rsid w:val="00A55681"/>
    <w:rsid w:val="00A55B8E"/>
    <w:rsid w:val="00A55D00"/>
    <w:rsid w:val="00A55F64"/>
    <w:rsid w:val="00A564B5"/>
    <w:rsid w:val="00A568E0"/>
    <w:rsid w:val="00A574B8"/>
    <w:rsid w:val="00A57EE6"/>
    <w:rsid w:val="00A60786"/>
    <w:rsid w:val="00A60A59"/>
    <w:rsid w:val="00A6177E"/>
    <w:rsid w:val="00A62716"/>
    <w:rsid w:val="00A64090"/>
    <w:rsid w:val="00A642E4"/>
    <w:rsid w:val="00A644AC"/>
    <w:rsid w:val="00A645E9"/>
    <w:rsid w:val="00A64F1A"/>
    <w:rsid w:val="00A65B55"/>
    <w:rsid w:val="00A6639F"/>
    <w:rsid w:val="00A664B0"/>
    <w:rsid w:val="00A67902"/>
    <w:rsid w:val="00A67A03"/>
    <w:rsid w:val="00A707BA"/>
    <w:rsid w:val="00A70A95"/>
    <w:rsid w:val="00A70B6A"/>
    <w:rsid w:val="00A71C95"/>
    <w:rsid w:val="00A72157"/>
    <w:rsid w:val="00A722B7"/>
    <w:rsid w:val="00A72C12"/>
    <w:rsid w:val="00A73A1D"/>
    <w:rsid w:val="00A73D15"/>
    <w:rsid w:val="00A73DF2"/>
    <w:rsid w:val="00A745E9"/>
    <w:rsid w:val="00A74E16"/>
    <w:rsid w:val="00A75829"/>
    <w:rsid w:val="00A77125"/>
    <w:rsid w:val="00A827AA"/>
    <w:rsid w:val="00A8303B"/>
    <w:rsid w:val="00A83DD9"/>
    <w:rsid w:val="00A847C1"/>
    <w:rsid w:val="00A85C20"/>
    <w:rsid w:val="00A87428"/>
    <w:rsid w:val="00A87732"/>
    <w:rsid w:val="00A87890"/>
    <w:rsid w:val="00A87CF2"/>
    <w:rsid w:val="00A90DB7"/>
    <w:rsid w:val="00A91E1E"/>
    <w:rsid w:val="00A91E33"/>
    <w:rsid w:val="00A92382"/>
    <w:rsid w:val="00A92E25"/>
    <w:rsid w:val="00A932C8"/>
    <w:rsid w:val="00A93418"/>
    <w:rsid w:val="00A945C7"/>
    <w:rsid w:val="00A94F02"/>
    <w:rsid w:val="00A95410"/>
    <w:rsid w:val="00A95F50"/>
    <w:rsid w:val="00A963A3"/>
    <w:rsid w:val="00A96BDA"/>
    <w:rsid w:val="00A974F4"/>
    <w:rsid w:val="00AA05C5"/>
    <w:rsid w:val="00AA2034"/>
    <w:rsid w:val="00AA37D2"/>
    <w:rsid w:val="00AA470A"/>
    <w:rsid w:val="00AA4DE6"/>
    <w:rsid w:val="00AA6CA2"/>
    <w:rsid w:val="00AA7A1B"/>
    <w:rsid w:val="00AB0FA7"/>
    <w:rsid w:val="00AB1401"/>
    <w:rsid w:val="00AB16D9"/>
    <w:rsid w:val="00AB1A69"/>
    <w:rsid w:val="00AB224F"/>
    <w:rsid w:val="00AB2CD0"/>
    <w:rsid w:val="00AB2E73"/>
    <w:rsid w:val="00AB32DB"/>
    <w:rsid w:val="00AB3594"/>
    <w:rsid w:val="00AB3DE7"/>
    <w:rsid w:val="00AB40C9"/>
    <w:rsid w:val="00AB41B1"/>
    <w:rsid w:val="00AB45AF"/>
    <w:rsid w:val="00AB4827"/>
    <w:rsid w:val="00AB48CB"/>
    <w:rsid w:val="00AB4ACF"/>
    <w:rsid w:val="00AB5557"/>
    <w:rsid w:val="00AB64E5"/>
    <w:rsid w:val="00AB707E"/>
    <w:rsid w:val="00AB724E"/>
    <w:rsid w:val="00AB7B0C"/>
    <w:rsid w:val="00AC1465"/>
    <w:rsid w:val="00AC4175"/>
    <w:rsid w:val="00AC48A1"/>
    <w:rsid w:val="00AC5342"/>
    <w:rsid w:val="00AC643B"/>
    <w:rsid w:val="00AC75C5"/>
    <w:rsid w:val="00AC7781"/>
    <w:rsid w:val="00AD12B2"/>
    <w:rsid w:val="00AD1582"/>
    <w:rsid w:val="00AD1615"/>
    <w:rsid w:val="00AD1D8E"/>
    <w:rsid w:val="00AD21B0"/>
    <w:rsid w:val="00AD2AC9"/>
    <w:rsid w:val="00AD56FD"/>
    <w:rsid w:val="00AD5F47"/>
    <w:rsid w:val="00AD6675"/>
    <w:rsid w:val="00AD6AB7"/>
    <w:rsid w:val="00AD6E78"/>
    <w:rsid w:val="00AD7404"/>
    <w:rsid w:val="00AE0199"/>
    <w:rsid w:val="00AE029F"/>
    <w:rsid w:val="00AE0679"/>
    <w:rsid w:val="00AE1A39"/>
    <w:rsid w:val="00AE254F"/>
    <w:rsid w:val="00AE2E2C"/>
    <w:rsid w:val="00AE364F"/>
    <w:rsid w:val="00AE44D8"/>
    <w:rsid w:val="00AE4CC9"/>
    <w:rsid w:val="00AE4DBA"/>
    <w:rsid w:val="00AE567C"/>
    <w:rsid w:val="00AE6199"/>
    <w:rsid w:val="00AE682A"/>
    <w:rsid w:val="00AE7155"/>
    <w:rsid w:val="00AE73BC"/>
    <w:rsid w:val="00AF032B"/>
    <w:rsid w:val="00AF1966"/>
    <w:rsid w:val="00AF1FE0"/>
    <w:rsid w:val="00AF23FA"/>
    <w:rsid w:val="00AF2A5D"/>
    <w:rsid w:val="00AF3398"/>
    <w:rsid w:val="00AF4457"/>
    <w:rsid w:val="00AF449B"/>
    <w:rsid w:val="00AF4569"/>
    <w:rsid w:val="00AF4E41"/>
    <w:rsid w:val="00AF4F7C"/>
    <w:rsid w:val="00AF6A71"/>
    <w:rsid w:val="00AF728C"/>
    <w:rsid w:val="00AF753A"/>
    <w:rsid w:val="00AF7595"/>
    <w:rsid w:val="00AF7B4E"/>
    <w:rsid w:val="00B00548"/>
    <w:rsid w:val="00B0062B"/>
    <w:rsid w:val="00B00986"/>
    <w:rsid w:val="00B00E45"/>
    <w:rsid w:val="00B0181A"/>
    <w:rsid w:val="00B02CC2"/>
    <w:rsid w:val="00B0536F"/>
    <w:rsid w:val="00B061E2"/>
    <w:rsid w:val="00B063C1"/>
    <w:rsid w:val="00B06595"/>
    <w:rsid w:val="00B06743"/>
    <w:rsid w:val="00B07874"/>
    <w:rsid w:val="00B10449"/>
    <w:rsid w:val="00B10F74"/>
    <w:rsid w:val="00B1137E"/>
    <w:rsid w:val="00B1278E"/>
    <w:rsid w:val="00B12D89"/>
    <w:rsid w:val="00B131F0"/>
    <w:rsid w:val="00B1328E"/>
    <w:rsid w:val="00B13FB7"/>
    <w:rsid w:val="00B151CC"/>
    <w:rsid w:val="00B17245"/>
    <w:rsid w:val="00B179EA"/>
    <w:rsid w:val="00B17A21"/>
    <w:rsid w:val="00B17B1D"/>
    <w:rsid w:val="00B20C62"/>
    <w:rsid w:val="00B21055"/>
    <w:rsid w:val="00B210EF"/>
    <w:rsid w:val="00B21135"/>
    <w:rsid w:val="00B21220"/>
    <w:rsid w:val="00B21994"/>
    <w:rsid w:val="00B22501"/>
    <w:rsid w:val="00B22837"/>
    <w:rsid w:val="00B22977"/>
    <w:rsid w:val="00B23866"/>
    <w:rsid w:val="00B2470E"/>
    <w:rsid w:val="00B24C52"/>
    <w:rsid w:val="00B24CF3"/>
    <w:rsid w:val="00B24EB9"/>
    <w:rsid w:val="00B24FFC"/>
    <w:rsid w:val="00B26AF4"/>
    <w:rsid w:val="00B26B69"/>
    <w:rsid w:val="00B30A00"/>
    <w:rsid w:val="00B3274D"/>
    <w:rsid w:val="00B32B22"/>
    <w:rsid w:val="00B32CB6"/>
    <w:rsid w:val="00B33374"/>
    <w:rsid w:val="00B33B07"/>
    <w:rsid w:val="00B34827"/>
    <w:rsid w:val="00B35973"/>
    <w:rsid w:val="00B35C65"/>
    <w:rsid w:val="00B3678E"/>
    <w:rsid w:val="00B37A63"/>
    <w:rsid w:val="00B41226"/>
    <w:rsid w:val="00B416E9"/>
    <w:rsid w:val="00B43FA6"/>
    <w:rsid w:val="00B4422A"/>
    <w:rsid w:val="00B4456A"/>
    <w:rsid w:val="00B45664"/>
    <w:rsid w:val="00B4634F"/>
    <w:rsid w:val="00B47A63"/>
    <w:rsid w:val="00B47DF5"/>
    <w:rsid w:val="00B514F8"/>
    <w:rsid w:val="00B51D94"/>
    <w:rsid w:val="00B51F30"/>
    <w:rsid w:val="00B525AA"/>
    <w:rsid w:val="00B5597B"/>
    <w:rsid w:val="00B568B6"/>
    <w:rsid w:val="00B56CA0"/>
    <w:rsid w:val="00B57062"/>
    <w:rsid w:val="00B57EB7"/>
    <w:rsid w:val="00B6021F"/>
    <w:rsid w:val="00B6058D"/>
    <w:rsid w:val="00B6099B"/>
    <w:rsid w:val="00B60A8C"/>
    <w:rsid w:val="00B61131"/>
    <w:rsid w:val="00B63280"/>
    <w:rsid w:val="00B633BA"/>
    <w:rsid w:val="00B63497"/>
    <w:rsid w:val="00B6363A"/>
    <w:rsid w:val="00B63BB4"/>
    <w:rsid w:val="00B644F5"/>
    <w:rsid w:val="00B645F2"/>
    <w:rsid w:val="00B64E84"/>
    <w:rsid w:val="00B6528A"/>
    <w:rsid w:val="00B679DA"/>
    <w:rsid w:val="00B700C8"/>
    <w:rsid w:val="00B714B6"/>
    <w:rsid w:val="00B71F30"/>
    <w:rsid w:val="00B726C8"/>
    <w:rsid w:val="00B734B2"/>
    <w:rsid w:val="00B73F17"/>
    <w:rsid w:val="00B74555"/>
    <w:rsid w:val="00B74D0D"/>
    <w:rsid w:val="00B7569D"/>
    <w:rsid w:val="00B75DAA"/>
    <w:rsid w:val="00B75E06"/>
    <w:rsid w:val="00B767E8"/>
    <w:rsid w:val="00B769D3"/>
    <w:rsid w:val="00B81293"/>
    <w:rsid w:val="00B827D0"/>
    <w:rsid w:val="00B82C50"/>
    <w:rsid w:val="00B83F57"/>
    <w:rsid w:val="00B84233"/>
    <w:rsid w:val="00B85944"/>
    <w:rsid w:val="00B859A4"/>
    <w:rsid w:val="00B8640A"/>
    <w:rsid w:val="00B87CF5"/>
    <w:rsid w:val="00B87EF8"/>
    <w:rsid w:val="00B913E8"/>
    <w:rsid w:val="00B91C75"/>
    <w:rsid w:val="00B91D20"/>
    <w:rsid w:val="00B95A0B"/>
    <w:rsid w:val="00B96599"/>
    <w:rsid w:val="00B96EF8"/>
    <w:rsid w:val="00B970E2"/>
    <w:rsid w:val="00B97134"/>
    <w:rsid w:val="00B97433"/>
    <w:rsid w:val="00B97D19"/>
    <w:rsid w:val="00BA019F"/>
    <w:rsid w:val="00BA1B34"/>
    <w:rsid w:val="00BA1B37"/>
    <w:rsid w:val="00BA2AA5"/>
    <w:rsid w:val="00BA2C88"/>
    <w:rsid w:val="00BA33D0"/>
    <w:rsid w:val="00BA3674"/>
    <w:rsid w:val="00BA4216"/>
    <w:rsid w:val="00BA4E8B"/>
    <w:rsid w:val="00BA4EF7"/>
    <w:rsid w:val="00BA5CF8"/>
    <w:rsid w:val="00BA5F3F"/>
    <w:rsid w:val="00BA673F"/>
    <w:rsid w:val="00BA7A45"/>
    <w:rsid w:val="00BB03F0"/>
    <w:rsid w:val="00BB0662"/>
    <w:rsid w:val="00BB3DB1"/>
    <w:rsid w:val="00BB3F4E"/>
    <w:rsid w:val="00BB4084"/>
    <w:rsid w:val="00BB4377"/>
    <w:rsid w:val="00BB4C69"/>
    <w:rsid w:val="00BB54CD"/>
    <w:rsid w:val="00BB74DF"/>
    <w:rsid w:val="00BB7879"/>
    <w:rsid w:val="00BB7C42"/>
    <w:rsid w:val="00BC0238"/>
    <w:rsid w:val="00BC106B"/>
    <w:rsid w:val="00BC3E93"/>
    <w:rsid w:val="00BC3F78"/>
    <w:rsid w:val="00BC48BB"/>
    <w:rsid w:val="00BC5BFA"/>
    <w:rsid w:val="00BC6B8D"/>
    <w:rsid w:val="00BC735F"/>
    <w:rsid w:val="00BC75B8"/>
    <w:rsid w:val="00BD03AC"/>
    <w:rsid w:val="00BD0E17"/>
    <w:rsid w:val="00BD169B"/>
    <w:rsid w:val="00BD1D26"/>
    <w:rsid w:val="00BD28CD"/>
    <w:rsid w:val="00BD447D"/>
    <w:rsid w:val="00BD46CC"/>
    <w:rsid w:val="00BD4C3A"/>
    <w:rsid w:val="00BD6429"/>
    <w:rsid w:val="00BD6705"/>
    <w:rsid w:val="00BD6F24"/>
    <w:rsid w:val="00BE0694"/>
    <w:rsid w:val="00BE0859"/>
    <w:rsid w:val="00BE10DF"/>
    <w:rsid w:val="00BE46DE"/>
    <w:rsid w:val="00BE7156"/>
    <w:rsid w:val="00BF03B5"/>
    <w:rsid w:val="00BF0A6B"/>
    <w:rsid w:val="00BF1148"/>
    <w:rsid w:val="00BF2749"/>
    <w:rsid w:val="00BF2FF4"/>
    <w:rsid w:val="00BF3450"/>
    <w:rsid w:val="00BF3610"/>
    <w:rsid w:val="00BF5183"/>
    <w:rsid w:val="00BF5BAE"/>
    <w:rsid w:val="00BF6145"/>
    <w:rsid w:val="00BF624D"/>
    <w:rsid w:val="00BF6F17"/>
    <w:rsid w:val="00C006AD"/>
    <w:rsid w:val="00C00A73"/>
    <w:rsid w:val="00C01571"/>
    <w:rsid w:val="00C029B5"/>
    <w:rsid w:val="00C03593"/>
    <w:rsid w:val="00C03AFC"/>
    <w:rsid w:val="00C03FD3"/>
    <w:rsid w:val="00C04150"/>
    <w:rsid w:val="00C046D6"/>
    <w:rsid w:val="00C052CA"/>
    <w:rsid w:val="00C05E4E"/>
    <w:rsid w:val="00C0641C"/>
    <w:rsid w:val="00C0751E"/>
    <w:rsid w:val="00C0772D"/>
    <w:rsid w:val="00C1098D"/>
    <w:rsid w:val="00C109F6"/>
    <w:rsid w:val="00C11165"/>
    <w:rsid w:val="00C1168C"/>
    <w:rsid w:val="00C122D6"/>
    <w:rsid w:val="00C12D91"/>
    <w:rsid w:val="00C14B71"/>
    <w:rsid w:val="00C17356"/>
    <w:rsid w:val="00C2051C"/>
    <w:rsid w:val="00C206DB"/>
    <w:rsid w:val="00C21159"/>
    <w:rsid w:val="00C211E8"/>
    <w:rsid w:val="00C21BB4"/>
    <w:rsid w:val="00C225A2"/>
    <w:rsid w:val="00C228CA"/>
    <w:rsid w:val="00C22B1D"/>
    <w:rsid w:val="00C243A2"/>
    <w:rsid w:val="00C24890"/>
    <w:rsid w:val="00C255EF"/>
    <w:rsid w:val="00C26EA4"/>
    <w:rsid w:val="00C30931"/>
    <w:rsid w:val="00C31605"/>
    <w:rsid w:val="00C31719"/>
    <w:rsid w:val="00C31732"/>
    <w:rsid w:val="00C32B0E"/>
    <w:rsid w:val="00C33165"/>
    <w:rsid w:val="00C331CE"/>
    <w:rsid w:val="00C334BC"/>
    <w:rsid w:val="00C341AA"/>
    <w:rsid w:val="00C3545A"/>
    <w:rsid w:val="00C35B0C"/>
    <w:rsid w:val="00C35C46"/>
    <w:rsid w:val="00C367DA"/>
    <w:rsid w:val="00C36A53"/>
    <w:rsid w:val="00C37CA7"/>
    <w:rsid w:val="00C37EAF"/>
    <w:rsid w:val="00C4012C"/>
    <w:rsid w:val="00C40BEB"/>
    <w:rsid w:val="00C4153F"/>
    <w:rsid w:val="00C437FE"/>
    <w:rsid w:val="00C43C58"/>
    <w:rsid w:val="00C46365"/>
    <w:rsid w:val="00C46662"/>
    <w:rsid w:val="00C468B6"/>
    <w:rsid w:val="00C46C78"/>
    <w:rsid w:val="00C47CE8"/>
    <w:rsid w:val="00C5077A"/>
    <w:rsid w:val="00C51A10"/>
    <w:rsid w:val="00C529B1"/>
    <w:rsid w:val="00C52DD9"/>
    <w:rsid w:val="00C53371"/>
    <w:rsid w:val="00C54101"/>
    <w:rsid w:val="00C5445B"/>
    <w:rsid w:val="00C556FE"/>
    <w:rsid w:val="00C565DF"/>
    <w:rsid w:val="00C56793"/>
    <w:rsid w:val="00C61A60"/>
    <w:rsid w:val="00C61F43"/>
    <w:rsid w:val="00C62D9C"/>
    <w:rsid w:val="00C638A6"/>
    <w:rsid w:val="00C63C07"/>
    <w:rsid w:val="00C65247"/>
    <w:rsid w:val="00C65882"/>
    <w:rsid w:val="00C65919"/>
    <w:rsid w:val="00C6614A"/>
    <w:rsid w:val="00C6690F"/>
    <w:rsid w:val="00C66AA4"/>
    <w:rsid w:val="00C66C81"/>
    <w:rsid w:val="00C67604"/>
    <w:rsid w:val="00C6797D"/>
    <w:rsid w:val="00C67B86"/>
    <w:rsid w:val="00C67D33"/>
    <w:rsid w:val="00C70130"/>
    <w:rsid w:val="00C70773"/>
    <w:rsid w:val="00C70797"/>
    <w:rsid w:val="00C70885"/>
    <w:rsid w:val="00C714CF"/>
    <w:rsid w:val="00C71744"/>
    <w:rsid w:val="00C72432"/>
    <w:rsid w:val="00C733E8"/>
    <w:rsid w:val="00C7364D"/>
    <w:rsid w:val="00C73BD5"/>
    <w:rsid w:val="00C758F4"/>
    <w:rsid w:val="00C76B4D"/>
    <w:rsid w:val="00C76E43"/>
    <w:rsid w:val="00C80A8F"/>
    <w:rsid w:val="00C80F9D"/>
    <w:rsid w:val="00C816C1"/>
    <w:rsid w:val="00C81CFF"/>
    <w:rsid w:val="00C825D0"/>
    <w:rsid w:val="00C8262C"/>
    <w:rsid w:val="00C827BD"/>
    <w:rsid w:val="00C82E9D"/>
    <w:rsid w:val="00C83768"/>
    <w:rsid w:val="00C83F6E"/>
    <w:rsid w:val="00C85A11"/>
    <w:rsid w:val="00C860BA"/>
    <w:rsid w:val="00C8678D"/>
    <w:rsid w:val="00C869AC"/>
    <w:rsid w:val="00C86E62"/>
    <w:rsid w:val="00C86EB4"/>
    <w:rsid w:val="00C872AE"/>
    <w:rsid w:val="00C87BFE"/>
    <w:rsid w:val="00C901B8"/>
    <w:rsid w:val="00C90E20"/>
    <w:rsid w:val="00C91A14"/>
    <w:rsid w:val="00C91F2C"/>
    <w:rsid w:val="00C93607"/>
    <w:rsid w:val="00C9419F"/>
    <w:rsid w:val="00C945BB"/>
    <w:rsid w:val="00C94AF2"/>
    <w:rsid w:val="00C95399"/>
    <w:rsid w:val="00C958AA"/>
    <w:rsid w:val="00C95B18"/>
    <w:rsid w:val="00C96199"/>
    <w:rsid w:val="00C9647E"/>
    <w:rsid w:val="00C96881"/>
    <w:rsid w:val="00C96F96"/>
    <w:rsid w:val="00C9705F"/>
    <w:rsid w:val="00C97F74"/>
    <w:rsid w:val="00CA08A1"/>
    <w:rsid w:val="00CA123E"/>
    <w:rsid w:val="00CA12C2"/>
    <w:rsid w:val="00CA339F"/>
    <w:rsid w:val="00CA3B14"/>
    <w:rsid w:val="00CA3D25"/>
    <w:rsid w:val="00CA3FBC"/>
    <w:rsid w:val="00CA4625"/>
    <w:rsid w:val="00CA4DFD"/>
    <w:rsid w:val="00CA4E7E"/>
    <w:rsid w:val="00CA63B0"/>
    <w:rsid w:val="00CA792F"/>
    <w:rsid w:val="00CA7C68"/>
    <w:rsid w:val="00CB0152"/>
    <w:rsid w:val="00CB0BCD"/>
    <w:rsid w:val="00CB0D62"/>
    <w:rsid w:val="00CB194B"/>
    <w:rsid w:val="00CB2F08"/>
    <w:rsid w:val="00CB389A"/>
    <w:rsid w:val="00CB41E4"/>
    <w:rsid w:val="00CB578C"/>
    <w:rsid w:val="00CB5AB4"/>
    <w:rsid w:val="00CB74E7"/>
    <w:rsid w:val="00CB78C6"/>
    <w:rsid w:val="00CB7C39"/>
    <w:rsid w:val="00CC1383"/>
    <w:rsid w:val="00CC4691"/>
    <w:rsid w:val="00CC4C68"/>
    <w:rsid w:val="00CC7452"/>
    <w:rsid w:val="00CC77CD"/>
    <w:rsid w:val="00CD19E0"/>
    <w:rsid w:val="00CD34FF"/>
    <w:rsid w:val="00CD5230"/>
    <w:rsid w:val="00CD528A"/>
    <w:rsid w:val="00CD53CE"/>
    <w:rsid w:val="00CD674C"/>
    <w:rsid w:val="00CD6847"/>
    <w:rsid w:val="00CE02CA"/>
    <w:rsid w:val="00CE167C"/>
    <w:rsid w:val="00CE28E3"/>
    <w:rsid w:val="00CE2D9F"/>
    <w:rsid w:val="00CE358A"/>
    <w:rsid w:val="00CE5936"/>
    <w:rsid w:val="00CE5F8F"/>
    <w:rsid w:val="00CE68CF"/>
    <w:rsid w:val="00CE6B36"/>
    <w:rsid w:val="00CE73AF"/>
    <w:rsid w:val="00CF0A91"/>
    <w:rsid w:val="00CF22B2"/>
    <w:rsid w:val="00CF25E7"/>
    <w:rsid w:val="00CF3246"/>
    <w:rsid w:val="00CF433B"/>
    <w:rsid w:val="00CF49A0"/>
    <w:rsid w:val="00CF53E1"/>
    <w:rsid w:val="00CF6529"/>
    <w:rsid w:val="00CF69AF"/>
    <w:rsid w:val="00CF7097"/>
    <w:rsid w:val="00CF7BD2"/>
    <w:rsid w:val="00CF7C98"/>
    <w:rsid w:val="00D00A6F"/>
    <w:rsid w:val="00D01248"/>
    <w:rsid w:val="00D01472"/>
    <w:rsid w:val="00D01E4E"/>
    <w:rsid w:val="00D0252F"/>
    <w:rsid w:val="00D02EFD"/>
    <w:rsid w:val="00D02F6D"/>
    <w:rsid w:val="00D03BDB"/>
    <w:rsid w:val="00D03CED"/>
    <w:rsid w:val="00D04849"/>
    <w:rsid w:val="00D058CE"/>
    <w:rsid w:val="00D05CF4"/>
    <w:rsid w:val="00D05D0B"/>
    <w:rsid w:val="00D063DB"/>
    <w:rsid w:val="00D1087E"/>
    <w:rsid w:val="00D10CD5"/>
    <w:rsid w:val="00D10E0D"/>
    <w:rsid w:val="00D10E27"/>
    <w:rsid w:val="00D11842"/>
    <w:rsid w:val="00D119B7"/>
    <w:rsid w:val="00D12989"/>
    <w:rsid w:val="00D12F06"/>
    <w:rsid w:val="00D12F8D"/>
    <w:rsid w:val="00D131E8"/>
    <w:rsid w:val="00D13D1B"/>
    <w:rsid w:val="00D142E5"/>
    <w:rsid w:val="00D15114"/>
    <w:rsid w:val="00D16F57"/>
    <w:rsid w:val="00D220BA"/>
    <w:rsid w:val="00D22A79"/>
    <w:rsid w:val="00D2432D"/>
    <w:rsid w:val="00D24778"/>
    <w:rsid w:val="00D24E8F"/>
    <w:rsid w:val="00D2528D"/>
    <w:rsid w:val="00D2529E"/>
    <w:rsid w:val="00D27027"/>
    <w:rsid w:val="00D30C79"/>
    <w:rsid w:val="00D31ED2"/>
    <w:rsid w:val="00D321FC"/>
    <w:rsid w:val="00D32481"/>
    <w:rsid w:val="00D36F70"/>
    <w:rsid w:val="00D37733"/>
    <w:rsid w:val="00D37A38"/>
    <w:rsid w:val="00D41584"/>
    <w:rsid w:val="00D416B0"/>
    <w:rsid w:val="00D41D46"/>
    <w:rsid w:val="00D426A9"/>
    <w:rsid w:val="00D44273"/>
    <w:rsid w:val="00D4545A"/>
    <w:rsid w:val="00D454B3"/>
    <w:rsid w:val="00D457F1"/>
    <w:rsid w:val="00D45FFA"/>
    <w:rsid w:val="00D469DF"/>
    <w:rsid w:val="00D46C13"/>
    <w:rsid w:val="00D47B7F"/>
    <w:rsid w:val="00D47FF7"/>
    <w:rsid w:val="00D51051"/>
    <w:rsid w:val="00D518D7"/>
    <w:rsid w:val="00D545B8"/>
    <w:rsid w:val="00D5527C"/>
    <w:rsid w:val="00D55695"/>
    <w:rsid w:val="00D55F4C"/>
    <w:rsid w:val="00D5613A"/>
    <w:rsid w:val="00D574D0"/>
    <w:rsid w:val="00D57FEB"/>
    <w:rsid w:val="00D601C8"/>
    <w:rsid w:val="00D6082C"/>
    <w:rsid w:val="00D60CE0"/>
    <w:rsid w:val="00D60D6F"/>
    <w:rsid w:val="00D61A91"/>
    <w:rsid w:val="00D61FCD"/>
    <w:rsid w:val="00D62979"/>
    <w:rsid w:val="00D63B35"/>
    <w:rsid w:val="00D64346"/>
    <w:rsid w:val="00D64C52"/>
    <w:rsid w:val="00D663F4"/>
    <w:rsid w:val="00D66500"/>
    <w:rsid w:val="00D67714"/>
    <w:rsid w:val="00D67D13"/>
    <w:rsid w:val="00D722EF"/>
    <w:rsid w:val="00D723B4"/>
    <w:rsid w:val="00D73BAB"/>
    <w:rsid w:val="00D73C0E"/>
    <w:rsid w:val="00D73ECC"/>
    <w:rsid w:val="00D74AC1"/>
    <w:rsid w:val="00D75459"/>
    <w:rsid w:val="00D75F4E"/>
    <w:rsid w:val="00D771C1"/>
    <w:rsid w:val="00D7726E"/>
    <w:rsid w:val="00D806FC"/>
    <w:rsid w:val="00D822CF"/>
    <w:rsid w:val="00D83586"/>
    <w:rsid w:val="00D837F0"/>
    <w:rsid w:val="00D848CC"/>
    <w:rsid w:val="00D8601C"/>
    <w:rsid w:val="00D86185"/>
    <w:rsid w:val="00D868DE"/>
    <w:rsid w:val="00D86FFF"/>
    <w:rsid w:val="00D8778A"/>
    <w:rsid w:val="00D8790C"/>
    <w:rsid w:val="00D87CA1"/>
    <w:rsid w:val="00D90BD3"/>
    <w:rsid w:val="00D929CF"/>
    <w:rsid w:val="00D92BFA"/>
    <w:rsid w:val="00D92C0A"/>
    <w:rsid w:val="00D933EA"/>
    <w:rsid w:val="00D9412B"/>
    <w:rsid w:val="00D9490C"/>
    <w:rsid w:val="00D9596F"/>
    <w:rsid w:val="00D95F4E"/>
    <w:rsid w:val="00D960EE"/>
    <w:rsid w:val="00D9789F"/>
    <w:rsid w:val="00DA0013"/>
    <w:rsid w:val="00DA03A3"/>
    <w:rsid w:val="00DA1114"/>
    <w:rsid w:val="00DA1183"/>
    <w:rsid w:val="00DA1D0A"/>
    <w:rsid w:val="00DA2C7F"/>
    <w:rsid w:val="00DA2FB7"/>
    <w:rsid w:val="00DA303C"/>
    <w:rsid w:val="00DA41CA"/>
    <w:rsid w:val="00DA4485"/>
    <w:rsid w:val="00DA4E48"/>
    <w:rsid w:val="00DA5D46"/>
    <w:rsid w:val="00DA613C"/>
    <w:rsid w:val="00DA71FD"/>
    <w:rsid w:val="00DB04C0"/>
    <w:rsid w:val="00DB0E6B"/>
    <w:rsid w:val="00DB1DB1"/>
    <w:rsid w:val="00DB22D4"/>
    <w:rsid w:val="00DB2D89"/>
    <w:rsid w:val="00DB3DE8"/>
    <w:rsid w:val="00DB41CC"/>
    <w:rsid w:val="00DB4337"/>
    <w:rsid w:val="00DB45E7"/>
    <w:rsid w:val="00DB600E"/>
    <w:rsid w:val="00DB66DE"/>
    <w:rsid w:val="00DB69A8"/>
    <w:rsid w:val="00DB77C7"/>
    <w:rsid w:val="00DC0C12"/>
    <w:rsid w:val="00DC1496"/>
    <w:rsid w:val="00DC16B8"/>
    <w:rsid w:val="00DC5570"/>
    <w:rsid w:val="00DC5770"/>
    <w:rsid w:val="00DC5847"/>
    <w:rsid w:val="00DC5EB9"/>
    <w:rsid w:val="00DC600C"/>
    <w:rsid w:val="00DC6757"/>
    <w:rsid w:val="00DC693F"/>
    <w:rsid w:val="00DC6B7A"/>
    <w:rsid w:val="00DC74BF"/>
    <w:rsid w:val="00DC77E4"/>
    <w:rsid w:val="00DD04B1"/>
    <w:rsid w:val="00DD08C0"/>
    <w:rsid w:val="00DD16E0"/>
    <w:rsid w:val="00DD173A"/>
    <w:rsid w:val="00DD2CEE"/>
    <w:rsid w:val="00DD32F1"/>
    <w:rsid w:val="00DD4B00"/>
    <w:rsid w:val="00DD4EFB"/>
    <w:rsid w:val="00DD4F5F"/>
    <w:rsid w:val="00DD5502"/>
    <w:rsid w:val="00DD5E3C"/>
    <w:rsid w:val="00DD6771"/>
    <w:rsid w:val="00DD6B11"/>
    <w:rsid w:val="00DD75FA"/>
    <w:rsid w:val="00DD7BC2"/>
    <w:rsid w:val="00DE0132"/>
    <w:rsid w:val="00DE047A"/>
    <w:rsid w:val="00DE0935"/>
    <w:rsid w:val="00DE1283"/>
    <w:rsid w:val="00DE147A"/>
    <w:rsid w:val="00DE2A56"/>
    <w:rsid w:val="00DE3903"/>
    <w:rsid w:val="00DE3E9D"/>
    <w:rsid w:val="00DE4505"/>
    <w:rsid w:val="00DE4877"/>
    <w:rsid w:val="00DE61BB"/>
    <w:rsid w:val="00DF08E5"/>
    <w:rsid w:val="00DF09BD"/>
    <w:rsid w:val="00DF2AE1"/>
    <w:rsid w:val="00DF3C3F"/>
    <w:rsid w:val="00DF43AC"/>
    <w:rsid w:val="00DF55E8"/>
    <w:rsid w:val="00E000AD"/>
    <w:rsid w:val="00E0162D"/>
    <w:rsid w:val="00E01B99"/>
    <w:rsid w:val="00E0232A"/>
    <w:rsid w:val="00E023EA"/>
    <w:rsid w:val="00E02FF0"/>
    <w:rsid w:val="00E069F4"/>
    <w:rsid w:val="00E071C3"/>
    <w:rsid w:val="00E0727A"/>
    <w:rsid w:val="00E07E90"/>
    <w:rsid w:val="00E11543"/>
    <w:rsid w:val="00E1200F"/>
    <w:rsid w:val="00E123B7"/>
    <w:rsid w:val="00E1259F"/>
    <w:rsid w:val="00E138FE"/>
    <w:rsid w:val="00E13E72"/>
    <w:rsid w:val="00E147E9"/>
    <w:rsid w:val="00E15101"/>
    <w:rsid w:val="00E17411"/>
    <w:rsid w:val="00E17A54"/>
    <w:rsid w:val="00E205A3"/>
    <w:rsid w:val="00E20D3E"/>
    <w:rsid w:val="00E2186A"/>
    <w:rsid w:val="00E224F9"/>
    <w:rsid w:val="00E228AC"/>
    <w:rsid w:val="00E233FC"/>
    <w:rsid w:val="00E240FF"/>
    <w:rsid w:val="00E2427F"/>
    <w:rsid w:val="00E24554"/>
    <w:rsid w:val="00E2479B"/>
    <w:rsid w:val="00E248C7"/>
    <w:rsid w:val="00E24E64"/>
    <w:rsid w:val="00E25A00"/>
    <w:rsid w:val="00E26B9A"/>
    <w:rsid w:val="00E26C6B"/>
    <w:rsid w:val="00E32EE2"/>
    <w:rsid w:val="00E33863"/>
    <w:rsid w:val="00E351AE"/>
    <w:rsid w:val="00E351B1"/>
    <w:rsid w:val="00E3588E"/>
    <w:rsid w:val="00E361F0"/>
    <w:rsid w:val="00E378FB"/>
    <w:rsid w:val="00E379D0"/>
    <w:rsid w:val="00E37A34"/>
    <w:rsid w:val="00E37F91"/>
    <w:rsid w:val="00E41DF0"/>
    <w:rsid w:val="00E42DE2"/>
    <w:rsid w:val="00E42EC3"/>
    <w:rsid w:val="00E43A96"/>
    <w:rsid w:val="00E446D2"/>
    <w:rsid w:val="00E44EC6"/>
    <w:rsid w:val="00E45196"/>
    <w:rsid w:val="00E46771"/>
    <w:rsid w:val="00E46E1C"/>
    <w:rsid w:val="00E479DF"/>
    <w:rsid w:val="00E507C7"/>
    <w:rsid w:val="00E50FF6"/>
    <w:rsid w:val="00E518B7"/>
    <w:rsid w:val="00E51EAC"/>
    <w:rsid w:val="00E537AA"/>
    <w:rsid w:val="00E559D0"/>
    <w:rsid w:val="00E57F41"/>
    <w:rsid w:val="00E603F4"/>
    <w:rsid w:val="00E60D64"/>
    <w:rsid w:val="00E618CD"/>
    <w:rsid w:val="00E61B0A"/>
    <w:rsid w:val="00E625B9"/>
    <w:rsid w:val="00E637BB"/>
    <w:rsid w:val="00E64099"/>
    <w:rsid w:val="00E64750"/>
    <w:rsid w:val="00E64F4F"/>
    <w:rsid w:val="00E70777"/>
    <w:rsid w:val="00E707E7"/>
    <w:rsid w:val="00E70B15"/>
    <w:rsid w:val="00E70D20"/>
    <w:rsid w:val="00E7225A"/>
    <w:rsid w:val="00E728D4"/>
    <w:rsid w:val="00E729AA"/>
    <w:rsid w:val="00E72D6D"/>
    <w:rsid w:val="00E733B2"/>
    <w:rsid w:val="00E754DD"/>
    <w:rsid w:val="00E7550A"/>
    <w:rsid w:val="00E75B3D"/>
    <w:rsid w:val="00E76797"/>
    <w:rsid w:val="00E7684B"/>
    <w:rsid w:val="00E76998"/>
    <w:rsid w:val="00E769D4"/>
    <w:rsid w:val="00E77621"/>
    <w:rsid w:val="00E77BC4"/>
    <w:rsid w:val="00E8000D"/>
    <w:rsid w:val="00E802DD"/>
    <w:rsid w:val="00E80BF4"/>
    <w:rsid w:val="00E811D4"/>
    <w:rsid w:val="00E818FB"/>
    <w:rsid w:val="00E8301B"/>
    <w:rsid w:val="00E841E3"/>
    <w:rsid w:val="00E8515E"/>
    <w:rsid w:val="00E85B01"/>
    <w:rsid w:val="00E86FE5"/>
    <w:rsid w:val="00E87093"/>
    <w:rsid w:val="00E9030E"/>
    <w:rsid w:val="00E9129D"/>
    <w:rsid w:val="00E9180B"/>
    <w:rsid w:val="00E91C7C"/>
    <w:rsid w:val="00E93095"/>
    <w:rsid w:val="00E93322"/>
    <w:rsid w:val="00E93B92"/>
    <w:rsid w:val="00E93DC2"/>
    <w:rsid w:val="00E95498"/>
    <w:rsid w:val="00E95BA0"/>
    <w:rsid w:val="00E95D57"/>
    <w:rsid w:val="00E9790C"/>
    <w:rsid w:val="00EA014B"/>
    <w:rsid w:val="00EA09B3"/>
    <w:rsid w:val="00EA1E5B"/>
    <w:rsid w:val="00EA40D3"/>
    <w:rsid w:val="00EA46E4"/>
    <w:rsid w:val="00EA5010"/>
    <w:rsid w:val="00EA6088"/>
    <w:rsid w:val="00EA60C6"/>
    <w:rsid w:val="00EA62C0"/>
    <w:rsid w:val="00EA7690"/>
    <w:rsid w:val="00EB0C76"/>
    <w:rsid w:val="00EB0EF1"/>
    <w:rsid w:val="00EB118D"/>
    <w:rsid w:val="00EB3620"/>
    <w:rsid w:val="00EB5980"/>
    <w:rsid w:val="00EB620F"/>
    <w:rsid w:val="00EB69D6"/>
    <w:rsid w:val="00EB7110"/>
    <w:rsid w:val="00EB7E4E"/>
    <w:rsid w:val="00EC0653"/>
    <w:rsid w:val="00EC1666"/>
    <w:rsid w:val="00EC16B9"/>
    <w:rsid w:val="00EC234B"/>
    <w:rsid w:val="00EC351F"/>
    <w:rsid w:val="00EC3F76"/>
    <w:rsid w:val="00EC400C"/>
    <w:rsid w:val="00EC4332"/>
    <w:rsid w:val="00EC4C09"/>
    <w:rsid w:val="00EC73F3"/>
    <w:rsid w:val="00ED0290"/>
    <w:rsid w:val="00ED0682"/>
    <w:rsid w:val="00ED0FC0"/>
    <w:rsid w:val="00ED1D4A"/>
    <w:rsid w:val="00ED1FAA"/>
    <w:rsid w:val="00ED24DC"/>
    <w:rsid w:val="00ED2DF9"/>
    <w:rsid w:val="00ED30A3"/>
    <w:rsid w:val="00ED401E"/>
    <w:rsid w:val="00ED4025"/>
    <w:rsid w:val="00ED4C69"/>
    <w:rsid w:val="00ED5A22"/>
    <w:rsid w:val="00ED63D9"/>
    <w:rsid w:val="00ED6CB4"/>
    <w:rsid w:val="00ED775F"/>
    <w:rsid w:val="00ED77EE"/>
    <w:rsid w:val="00EE0D0B"/>
    <w:rsid w:val="00EE0F42"/>
    <w:rsid w:val="00EE166A"/>
    <w:rsid w:val="00EE17A2"/>
    <w:rsid w:val="00EE4E0C"/>
    <w:rsid w:val="00EE4E34"/>
    <w:rsid w:val="00EE5089"/>
    <w:rsid w:val="00EE5CB8"/>
    <w:rsid w:val="00EE61E9"/>
    <w:rsid w:val="00EE6587"/>
    <w:rsid w:val="00EE675B"/>
    <w:rsid w:val="00EE697E"/>
    <w:rsid w:val="00EF0B04"/>
    <w:rsid w:val="00EF10DA"/>
    <w:rsid w:val="00EF14A2"/>
    <w:rsid w:val="00EF1746"/>
    <w:rsid w:val="00EF1D9F"/>
    <w:rsid w:val="00EF2A90"/>
    <w:rsid w:val="00EF2FA1"/>
    <w:rsid w:val="00EF4162"/>
    <w:rsid w:val="00EF4FC2"/>
    <w:rsid w:val="00EF55F9"/>
    <w:rsid w:val="00EF663C"/>
    <w:rsid w:val="00F00DF1"/>
    <w:rsid w:val="00F0120D"/>
    <w:rsid w:val="00F01519"/>
    <w:rsid w:val="00F0186C"/>
    <w:rsid w:val="00F01D6D"/>
    <w:rsid w:val="00F044EB"/>
    <w:rsid w:val="00F05193"/>
    <w:rsid w:val="00F07044"/>
    <w:rsid w:val="00F104FC"/>
    <w:rsid w:val="00F1165D"/>
    <w:rsid w:val="00F1311F"/>
    <w:rsid w:val="00F13822"/>
    <w:rsid w:val="00F13F2B"/>
    <w:rsid w:val="00F14153"/>
    <w:rsid w:val="00F142E3"/>
    <w:rsid w:val="00F14C47"/>
    <w:rsid w:val="00F17A3E"/>
    <w:rsid w:val="00F17EA8"/>
    <w:rsid w:val="00F203C2"/>
    <w:rsid w:val="00F207F3"/>
    <w:rsid w:val="00F2185B"/>
    <w:rsid w:val="00F2195C"/>
    <w:rsid w:val="00F22646"/>
    <w:rsid w:val="00F2367A"/>
    <w:rsid w:val="00F244E7"/>
    <w:rsid w:val="00F24F95"/>
    <w:rsid w:val="00F256BE"/>
    <w:rsid w:val="00F26662"/>
    <w:rsid w:val="00F2746B"/>
    <w:rsid w:val="00F275E4"/>
    <w:rsid w:val="00F27C99"/>
    <w:rsid w:val="00F30881"/>
    <w:rsid w:val="00F308B7"/>
    <w:rsid w:val="00F328C6"/>
    <w:rsid w:val="00F32CC0"/>
    <w:rsid w:val="00F3388C"/>
    <w:rsid w:val="00F33BC1"/>
    <w:rsid w:val="00F33FB6"/>
    <w:rsid w:val="00F34F44"/>
    <w:rsid w:val="00F359EF"/>
    <w:rsid w:val="00F36CAF"/>
    <w:rsid w:val="00F373C8"/>
    <w:rsid w:val="00F375AB"/>
    <w:rsid w:val="00F37929"/>
    <w:rsid w:val="00F4028C"/>
    <w:rsid w:val="00F41925"/>
    <w:rsid w:val="00F41CD6"/>
    <w:rsid w:val="00F41D1B"/>
    <w:rsid w:val="00F42181"/>
    <w:rsid w:val="00F42793"/>
    <w:rsid w:val="00F427D2"/>
    <w:rsid w:val="00F42D32"/>
    <w:rsid w:val="00F43CCC"/>
    <w:rsid w:val="00F43CD6"/>
    <w:rsid w:val="00F43D4D"/>
    <w:rsid w:val="00F45BD3"/>
    <w:rsid w:val="00F466E3"/>
    <w:rsid w:val="00F51F51"/>
    <w:rsid w:val="00F52510"/>
    <w:rsid w:val="00F5291C"/>
    <w:rsid w:val="00F52A85"/>
    <w:rsid w:val="00F52EB1"/>
    <w:rsid w:val="00F53C81"/>
    <w:rsid w:val="00F5417F"/>
    <w:rsid w:val="00F54352"/>
    <w:rsid w:val="00F54A6A"/>
    <w:rsid w:val="00F5577A"/>
    <w:rsid w:val="00F55ACA"/>
    <w:rsid w:val="00F55ED0"/>
    <w:rsid w:val="00F55EFD"/>
    <w:rsid w:val="00F61A91"/>
    <w:rsid w:val="00F62D40"/>
    <w:rsid w:val="00F63F80"/>
    <w:rsid w:val="00F65481"/>
    <w:rsid w:val="00F66A6F"/>
    <w:rsid w:val="00F675B0"/>
    <w:rsid w:val="00F67930"/>
    <w:rsid w:val="00F67C73"/>
    <w:rsid w:val="00F7136C"/>
    <w:rsid w:val="00F721E2"/>
    <w:rsid w:val="00F72418"/>
    <w:rsid w:val="00F737E5"/>
    <w:rsid w:val="00F73D61"/>
    <w:rsid w:val="00F73F96"/>
    <w:rsid w:val="00F743B7"/>
    <w:rsid w:val="00F74988"/>
    <w:rsid w:val="00F74A73"/>
    <w:rsid w:val="00F74DFA"/>
    <w:rsid w:val="00F75DDD"/>
    <w:rsid w:val="00F76009"/>
    <w:rsid w:val="00F76A51"/>
    <w:rsid w:val="00F77757"/>
    <w:rsid w:val="00F77C73"/>
    <w:rsid w:val="00F77CA6"/>
    <w:rsid w:val="00F83FA0"/>
    <w:rsid w:val="00F84106"/>
    <w:rsid w:val="00F85B1C"/>
    <w:rsid w:val="00F86062"/>
    <w:rsid w:val="00F87995"/>
    <w:rsid w:val="00F902A6"/>
    <w:rsid w:val="00F9221E"/>
    <w:rsid w:val="00F9228C"/>
    <w:rsid w:val="00F92508"/>
    <w:rsid w:val="00F926B0"/>
    <w:rsid w:val="00F92B8D"/>
    <w:rsid w:val="00F9311A"/>
    <w:rsid w:val="00F93D10"/>
    <w:rsid w:val="00F93E3A"/>
    <w:rsid w:val="00F94BE4"/>
    <w:rsid w:val="00FA0310"/>
    <w:rsid w:val="00FA0CD9"/>
    <w:rsid w:val="00FA2156"/>
    <w:rsid w:val="00FA2312"/>
    <w:rsid w:val="00FA4069"/>
    <w:rsid w:val="00FA47DF"/>
    <w:rsid w:val="00FA71DE"/>
    <w:rsid w:val="00FA7D7E"/>
    <w:rsid w:val="00FB0A4F"/>
    <w:rsid w:val="00FB151A"/>
    <w:rsid w:val="00FB2161"/>
    <w:rsid w:val="00FB237A"/>
    <w:rsid w:val="00FB282B"/>
    <w:rsid w:val="00FB2E02"/>
    <w:rsid w:val="00FB39D8"/>
    <w:rsid w:val="00FB3BC6"/>
    <w:rsid w:val="00FB4632"/>
    <w:rsid w:val="00FB55E3"/>
    <w:rsid w:val="00FB5CA6"/>
    <w:rsid w:val="00FB64EC"/>
    <w:rsid w:val="00FB7754"/>
    <w:rsid w:val="00FB7AE0"/>
    <w:rsid w:val="00FB7E9E"/>
    <w:rsid w:val="00FC0117"/>
    <w:rsid w:val="00FC2D25"/>
    <w:rsid w:val="00FC3C70"/>
    <w:rsid w:val="00FC4593"/>
    <w:rsid w:val="00FC4610"/>
    <w:rsid w:val="00FC527B"/>
    <w:rsid w:val="00FC52A0"/>
    <w:rsid w:val="00FC5F69"/>
    <w:rsid w:val="00FC6D6C"/>
    <w:rsid w:val="00FD190C"/>
    <w:rsid w:val="00FD26CB"/>
    <w:rsid w:val="00FD3A56"/>
    <w:rsid w:val="00FD3E0F"/>
    <w:rsid w:val="00FD45E3"/>
    <w:rsid w:val="00FD46DF"/>
    <w:rsid w:val="00FD496D"/>
    <w:rsid w:val="00FD52DF"/>
    <w:rsid w:val="00FD545A"/>
    <w:rsid w:val="00FD594F"/>
    <w:rsid w:val="00FD6EC0"/>
    <w:rsid w:val="00FE112F"/>
    <w:rsid w:val="00FE132A"/>
    <w:rsid w:val="00FE3862"/>
    <w:rsid w:val="00FE4383"/>
    <w:rsid w:val="00FE5198"/>
    <w:rsid w:val="00FE62B8"/>
    <w:rsid w:val="00FE6624"/>
    <w:rsid w:val="00FE6A33"/>
    <w:rsid w:val="00FE6BCD"/>
    <w:rsid w:val="00FF09CF"/>
    <w:rsid w:val="00FF0A45"/>
    <w:rsid w:val="00FF1817"/>
    <w:rsid w:val="00FF2D9D"/>
    <w:rsid w:val="00FF3216"/>
    <w:rsid w:val="00FF3B0A"/>
    <w:rsid w:val="00FF3E43"/>
    <w:rsid w:val="00FF422F"/>
    <w:rsid w:val="00FF5F38"/>
    <w:rsid w:val="00FF5FAE"/>
    <w:rsid w:val="00FF6E3F"/>
    <w:rsid w:val="00FF710B"/>
    <w:rsid w:val="00FF73F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DE0EBB"/>
  <w15:chartTrackingRefBased/>
  <w15:docId w15:val="{5122759F-20BD-48F3-9A9D-F0BEF0D6F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9"/>
    <w:lsdException w:name="caption" w:semiHidden="1" w:unhideWhenUsed="1" w:qFormat="1"/>
    <w:lsdException w:name="table of figures" w:uiPriority="99"/>
    <w:lsdException w:name="footnote reference"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A37D5D"/>
    <w:pPr>
      <w:spacing w:after="120" w:line="360" w:lineRule="auto"/>
      <w:jc w:val="both"/>
    </w:pPr>
    <w:rPr>
      <w:sz w:val="24"/>
      <w:szCs w:val="24"/>
      <w:lang w:val="en-GB"/>
    </w:rPr>
  </w:style>
  <w:style w:type="paragraph" w:styleId="berschrift1">
    <w:name w:val="heading 1"/>
    <w:basedOn w:val="Standard"/>
    <w:next w:val="Standard"/>
    <w:link w:val="berschrift1Zchn"/>
    <w:qFormat/>
    <w:rsid w:val="000E7882"/>
    <w:pPr>
      <w:keepNext/>
      <w:tabs>
        <w:tab w:val="left" w:pos="567"/>
      </w:tabs>
      <w:spacing w:before="240" w:after="60"/>
      <w:outlineLvl w:val="0"/>
    </w:pPr>
    <w:rPr>
      <w:rFonts w:cs="Arial"/>
      <w:b/>
      <w:bCs/>
      <w:kern w:val="32"/>
      <w:sz w:val="32"/>
      <w:szCs w:val="32"/>
    </w:rPr>
  </w:style>
  <w:style w:type="paragraph" w:styleId="berschrift2">
    <w:name w:val="heading 2"/>
    <w:basedOn w:val="Standard"/>
    <w:next w:val="Standard"/>
    <w:autoRedefine/>
    <w:qFormat/>
    <w:rsid w:val="0013144C"/>
    <w:pPr>
      <w:keepNext/>
      <w:tabs>
        <w:tab w:val="left" w:pos="567"/>
      </w:tabs>
      <w:spacing w:before="120" w:after="0"/>
      <w:outlineLvl w:val="1"/>
    </w:pPr>
    <w:rPr>
      <w:b/>
      <w:bCs/>
      <w:i/>
      <w:iCs/>
      <w:sz w:val="28"/>
      <w:szCs w:val="28"/>
      <w:lang w:val="fr-CH"/>
    </w:rPr>
  </w:style>
  <w:style w:type="paragraph" w:styleId="berschrift3">
    <w:name w:val="heading 3"/>
    <w:basedOn w:val="Standard"/>
    <w:next w:val="Standard"/>
    <w:link w:val="berschrift3Zchn"/>
    <w:autoRedefine/>
    <w:qFormat/>
    <w:rsid w:val="0081089A"/>
    <w:pPr>
      <w:keepNext/>
      <w:tabs>
        <w:tab w:val="left" w:pos="567"/>
      </w:tabs>
      <w:spacing w:after="0"/>
      <w:outlineLvl w:val="2"/>
    </w:pPr>
    <w:rPr>
      <w:rFonts w:cs="Arial"/>
      <w:b/>
      <w:bCs/>
      <w:szCs w:val="26"/>
      <w:lang w:val="x-none" w:eastAsia="x-non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0E7882"/>
    <w:rPr>
      <w:rFonts w:cs="Arial"/>
      <w:b/>
      <w:bCs/>
      <w:kern w:val="32"/>
      <w:sz w:val="32"/>
      <w:szCs w:val="32"/>
      <w:lang w:val="en-GB"/>
    </w:rPr>
  </w:style>
  <w:style w:type="paragraph" w:styleId="Funotentext">
    <w:name w:val="footnote text"/>
    <w:basedOn w:val="Standard"/>
    <w:link w:val="FunotentextZchn"/>
    <w:uiPriority w:val="99"/>
    <w:semiHidden/>
    <w:rsid w:val="000D253E"/>
    <w:pPr>
      <w:ind w:left="284" w:hanging="284"/>
    </w:pPr>
    <w:rPr>
      <w:sz w:val="18"/>
      <w:szCs w:val="20"/>
      <w:lang w:val="x-none" w:eastAsia="x-none"/>
    </w:rPr>
  </w:style>
  <w:style w:type="character" w:styleId="Funotenzeichen">
    <w:name w:val="footnote reference"/>
    <w:uiPriority w:val="99"/>
    <w:semiHidden/>
    <w:rsid w:val="004F653A"/>
    <w:rPr>
      <w:vertAlign w:val="superscript"/>
    </w:rPr>
  </w:style>
  <w:style w:type="character" w:styleId="Hyperlink">
    <w:name w:val="Hyperlink"/>
    <w:uiPriority w:val="99"/>
    <w:rsid w:val="00D518D7"/>
    <w:rPr>
      <w:color w:val="0000FF"/>
      <w:u w:val="single"/>
    </w:rPr>
  </w:style>
  <w:style w:type="paragraph" w:styleId="Kopfzeile">
    <w:name w:val="header"/>
    <w:basedOn w:val="Standard"/>
    <w:rsid w:val="00F17A3E"/>
    <w:pPr>
      <w:tabs>
        <w:tab w:val="center" w:pos="4536"/>
        <w:tab w:val="right" w:pos="9072"/>
      </w:tabs>
      <w:spacing w:line="240" w:lineRule="auto"/>
    </w:pPr>
    <w:rPr>
      <w:sz w:val="20"/>
      <w:szCs w:val="20"/>
    </w:rPr>
  </w:style>
  <w:style w:type="paragraph" w:styleId="Fuzeile">
    <w:name w:val="footer"/>
    <w:basedOn w:val="Standard"/>
    <w:rsid w:val="00230B59"/>
    <w:pPr>
      <w:tabs>
        <w:tab w:val="center" w:pos="4536"/>
        <w:tab w:val="right" w:pos="9072"/>
      </w:tabs>
    </w:pPr>
  </w:style>
  <w:style w:type="character" w:styleId="Seitenzahl">
    <w:name w:val="page number"/>
    <w:basedOn w:val="Absatz-Standardschriftart"/>
    <w:rsid w:val="00956673"/>
  </w:style>
  <w:style w:type="paragraph" w:customStyle="1" w:styleId="einzelzitattext">
    <w:name w:val="einzelzitattext"/>
    <w:basedOn w:val="Standard"/>
    <w:rsid w:val="007E3B86"/>
    <w:pPr>
      <w:spacing w:before="100" w:beforeAutospacing="1" w:after="100" w:afterAutospacing="1"/>
    </w:pPr>
    <w:rPr>
      <w:rFonts w:ascii="Verdana" w:hAnsi="Verdana"/>
      <w:b/>
      <w:bCs/>
      <w:color w:val="A53200"/>
      <w:sz w:val="22"/>
      <w:szCs w:val="22"/>
    </w:rPr>
  </w:style>
  <w:style w:type="character" w:styleId="Fett">
    <w:name w:val="Strong"/>
    <w:qFormat/>
    <w:rsid w:val="006221E1"/>
    <w:rPr>
      <w:b/>
      <w:bCs/>
    </w:rPr>
  </w:style>
  <w:style w:type="character" w:styleId="BesuchterLink">
    <w:name w:val="FollowedHyperlink"/>
    <w:aliases w:val="BesuchterHyperlink"/>
    <w:rsid w:val="00D4545A"/>
    <w:rPr>
      <w:color w:val="800080"/>
      <w:u w:val="single"/>
    </w:rPr>
  </w:style>
  <w:style w:type="paragraph" w:styleId="Verzeichnis1">
    <w:name w:val="toc 1"/>
    <w:basedOn w:val="Standard"/>
    <w:next w:val="Standard"/>
    <w:autoRedefine/>
    <w:uiPriority w:val="39"/>
    <w:rsid w:val="00AA470A"/>
    <w:pPr>
      <w:tabs>
        <w:tab w:val="left" w:pos="567"/>
        <w:tab w:val="right" w:pos="8504"/>
      </w:tabs>
      <w:spacing w:before="180" w:after="75" w:line="240" w:lineRule="auto"/>
    </w:pPr>
    <w:rPr>
      <w:b/>
    </w:rPr>
  </w:style>
  <w:style w:type="paragraph" w:styleId="Verzeichnis2">
    <w:name w:val="toc 2"/>
    <w:basedOn w:val="Standard"/>
    <w:next w:val="Standard"/>
    <w:autoRedefine/>
    <w:uiPriority w:val="39"/>
    <w:rsid w:val="00AA470A"/>
    <w:pPr>
      <w:tabs>
        <w:tab w:val="left" w:pos="1134"/>
        <w:tab w:val="right" w:pos="8504"/>
      </w:tabs>
      <w:spacing w:before="45" w:line="264" w:lineRule="auto"/>
      <w:ind w:left="570"/>
    </w:pPr>
    <w:rPr>
      <w:sz w:val="23"/>
    </w:rPr>
  </w:style>
  <w:style w:type="paragraph" w:styleId="Verzeichnis3">
    <w:name w:val="toc 3"/>
    <w:basedOn w:val="Standard"/>
    <w:next w:val="Standard"/>
    <w:autoRedefine/>
    <w:uiPriority w:val="39"/>
    <w:rsid w:val="00AA470A"/>
    <w:pPr>
      <w:tabs>
        <w:tab w:val="left" w:pos="1938"/>
        <w:tab w:val="right" w:leader="dot" w:pos="8494"/>
      </w:tabs>
      <w:spacing w:before="45" w:line="264" w:lineRule="auto"/>
      <w:ind w:left="1134"/>
    </w:pPr>
    <w:rPr>
      <w:sz w:val="23"/>
    </w:rPr>
  </w:style>
  <w:style w:type="paragraph" w:styleId="Listenabsatz">
    <w:name w:val="List Paragraph"/>
    <w:basedOn w:val="Standard"/>
    <w:uiPriority w:val="99"/>
    <w:qFormat/>
    <w:rsid w:val="008A0B25"/>
    <w:pPr>
      <w:spacing w:after="200" w:line="276" w:lineRule="auto"/>
      <w:ind w:left="720"/>
      <w:contextualSpacing/>
    </w:pPr>
    <w:rPr>
      <w:rFonts w:ascii="Calibri" w:eastAsia="Calibri" w:hAnsi="Calibri" w:cs="Cordia New"/>
      <w:sz w:val="22"/>
      <w:szCs w:val="22"/>
      <w:lang w:eastAsia="en-US"/>
    </w:rPr>
  </w:style>
  <w:style w:type="character" w:customStyle="1" w:styleId="FunotentextZchn">
    <w:name w:val="Fußnotentext Zchn"/>
    <w:link w:val="Funotentext"/>
    <w:uiPriority w:val="99"/>
    <w:semiHidden/>
    <w:rsid w:val="008A0B25"/>
    <w:rPr>
      <w:sz w:val="18"/>
      <w:lang w:bidi="ar-SA"/>
    </w:rPr>
  </w:style>
  <w:style w:type="character" w:styleId="Kommentarzeichen">
    <w:name w:val="annotation reference"/>
    <w:rsid w:val="004F6414"/>
    <w:rPr>
      <w:sz w:val="16"/>
      <w:szCs w:val="16"/>
    </w:rPr>
  </w:style>
  <w:style w:type="paragraph" w:styleId="Kommentartext">
    <w:name w:val="annotation text"/>
    <w:basedOn w:val="Standard"/>
    <w:link w:val="KommentartextZchn"/>
    <w:rsid w:val="004F6414"/>
    <w:rPr>
      <w:sz w:val="20"/>
      <w:szCs w:val="20"/>
      <w:lang w:val="x-none" w:eastAsia="x-none"/>
    </w:rPr>
  </w:style>
  <w:style w:type="character" w:customStyle="1" w:styleId="KommentartextZchn">
    <w:name w:val="Kommentartext Zchn"/>
    <w:link w:val="Kommentartext"/>
    <w:rsid w:val="004F6414"/>
    <w:rPr>
      <w:lang w:bidi="ar-SA"/>
    </w:rPr>
  </w:style>
  <w:style w:type="paragraph" w:styleId="Kommentarthema">
    <w:name w:val="annotation subject"/>
    <w:basedOn w:val="Kommentartext"/>
    <w:next w:val="Kommentartext"/>
    <w:link w:val="KommentarthemaZchn"/>
    <w:rsid w:val="004F6414"/>
    <w:rPr>
      <w:b/>
      <w:bCs/>
    </w:rPr>
  </w:style>
  <w:style w:type="character" w:customStyle="1" w:styleId="KommentarthemaZchn">
    <w:name w:val="Kommentarthema Zchn"/>
    <w:link w:val="Kommentarthema"/>
    <w:rsid w:val="004F6414"/>
    <w:rPr>
      <w:b/>
      <w:bCs/>
      <w:lang w:bidi="ar-SA"/>
    </w:rPr>
  </w:style>
  <w:style w:type="paragraph" w:styleId="Sprechblasentext">
    <w:name w:val="Balloon Text"/>
    <w:basedOn w:val="Standard"/>
    <w:link w:val="SprechblasentextZchn"/>
    <w:rsid w:val="004F6414"/>
    <w:rPr>
      <w:rFonts w:ascii="Tahoma" w:hAnsi="Tahoma" w:cs="Tahoma"/>
      <w:sz w:val="16"/>
      <w:szCs w:val="16"/>
      <w:lang w:val="x-none" w:eastAsia="x-none"/>
    </w:rPr>
  </w:style>
  <w:style w:type="character" w:customStyle="1" w:styleId="SprechblasentextZchn">
    <w:name w:val="Sprechblasentext Zchn"/>
    <w:link w:val="Sprechblasentext"/>
    <w:rsid w:val="004F6414"/>
    <w:rPr>
      <w:rFonts w:ascii="Tahoma" w:hAnsi="Tahoma" w:cs="Tahoma"/>
      <w:sz w:val="16"/>
      <w:szCs w:val="16"/>
      <w:lang w:bidi="ar-SA"/>
    </w:rPr>
  </w:style>
  <w:style w:type="paragraph" w:styleId="Beschriftung">
    <w:name w:val="caption"/>
    <w:basedOn w:val="Standard"/>
    <w:next w:val="Standard"/>
    <w:unhideWhenUsed/>
    <w:qFormat/>
    <w:rsid w:val="00A07096"/>
    <w:rPr>
      <w:b/>
      <w:bCs/>
      <w:sz w:val="20"/>
      <w:szCs w:val="20"/>
    </w:rPr>
  </w:style>
  <w:style w:type="table" w:styleId="Tabellenraster">
    <w:name w:val="Table Grid"/>
    <w:aliases w:val="Tabellengitternetz"/>
    <w:basedOn w:val="NormaleTabelle"/>
    <w:rsid w:val="00AC53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link w:val="berschrift3"/>
    <w:rsid w:val="0081089A"/>
    <w:rPr>
      <w:rFonts w:cs="Arial"/>
      <w:b/>
      <w:bCs/>
      <w:sz w:val="24"/>
      <w:szCs w:val="26"/>
      <w:lang w:val="x-none" w:eastAsia="x-none"/>
    </w:rPr>
  </w:style>
  <w:style w:type="paragraph" w:styleId="Literaturverzeichnis">
    <w:name w:val="Bibliography"/>
    <w:basedOn w:val="Standard"/>
    <w:next w:val="Standard"/>
    <w:uiPriority w:val="37"/>
    <w:unhideWhenUsed/>
    <w:rsid w:val="002956AC"/>
  </w:style>
  <w:style w:type="paragraph" w:styleId="Abbildungsverzeichnis">
    <w:name w:val="table of figures"/>
    <w:basedOn w:val="Standard"/>
    <w:next w:val="Standard"/>
    <w:uiPriority w:val="99"/>
    <w:rsid w:val="003D4A7A"/>
    <w:pPr>
      <w:spacing w:before="60" w:after="60" w:line="264" w:lineRule="auto"/>
    </w:pPr>
    <w:rPr>
      <w:sz w:val="23"/>
    </w:rPr>
  </w:style>
  <w:style w:type="paragraph" w:styleId="KeinLeerraum">
    <w:name w:val="No Spacing"/>
    <w:link w:val="KeinLeerraumZchn"/>
    <w:uiPriority w:val="1"/>
    <w:qFormat/>
    <w:rsid w:val="007F28A6"/>
    <w:rPr>
      <w:rFonts w:ascii="Calibri" w:hAnsi="Calibri"/>
      <w:sz w:val="22"/>
      <w:szCs w:val="22"/>
    </w:rPr>
  </w:style>
  <w:style w:type="character" w:customStyle="1" w:styleId="KeinLeerraumZchn">
    <w:name w:val="Kein Leerraum Zchn"/>
    <w:link w:val="KeinLeerraum"/>
    <w:uiPriority w:val="1"/>
    <w:rsid w:val="007F28A6"/>
    <w:rPr>
      <w:rFonts w:ascii="Calibri" w:hAnsi="Calibri"/>
      <w:sz w:val="22"/>
      <w:szCs w:val="22"/>
    </w:rPr>
  </w:style>
  <w:style w:type="character" w:customStyle="1" w:styleId="NichtaufgelsteErwhnung1">
    <w:name w:val="Nicht aufgelöste Erwähnung1"/>
    <w:uiPriority w:val="99"/>
    <w:semiHidden/>
    <w:unhideWhenUsed/>
    <w:rsid w:val="009B71B8"/>
    <w:rPr>
      <w:color w:val="605E5C"/>
      <w:shd w:val="clear" w:color="auto" w:fill="E1DFDD"/>
    </w:rPr>
  </w:style>
  <w:style w:type="character" w:styleId="Hervorhebung">
    <w:name w:val="Emphasis"/>
    <w:basedOn w:val="Absatz-Standardschriftart"/>
    <w:qFormat/>
    <w:rsid w:val="00ED4C69"/>
    <w:rPr>
      <w:i/>
      <w:iCs/>
    </w:rPr>
  </w:style>
  <w:style w:type="paragraph" w:styleId="StandardWeb">
    <w:name w:val="Normal (Web)"/>
    <w:basedOn w:val="Standard"/>
    <w:uiPriority w:val="99"/>
    <w:unhideWhenUsed/>
    <w:rsid w:val="000461B3"/>
    <w:pPr>
      <w:spacing w:before="100" w:beforeAutospacing="1" w:after="100" w:afterAutospacing="1" w:line="240" w:lineRule="auto"/>
      <w:jc w:val="left"/>
    </w:pPr>
    <w:rPr>
      <w:lang w:val="de-CH"/>
    </w:rPr>
  </w:style>
  <w:style w:type="paragraph" w:customStyle="1" w:styleId="Heading1PHPDOCX">
    <w:name w:val="Heading 1 PHPDOCX"/>
    <w:basedOn w:val="Standard"/>
    <w:next w:val="Standard"/>
    <w:link w:val="Heading1CarPHPDOCX"/>
    <w:uiPriority w:val="9"/>
    <w:qFormat/>
    <w:rsid w:val="00DD04B1"/>
    <w:pPr>
      <w:keepNext/>
      <w:keepLines/>
      <w:spacing w:before="480" w:after="0" w:line="276" w:lineRule="auto"/>
      <w:jc w:val="left"/>
      <w:outlineLvl w:val="0"/>
    </w:pPr>
    <w:rPr>
      <w:rFonts w:asciiTheme="majorHAnsi" w:eastAsiaTheme="majorEastAsia" w:hAnsiTheme="majorHAnsi" w:cstheme="majorBidi"/>
      <w:b/>
      <w:bCs/>
      <w:color w:val="2F5496" w:themeColor="accent1" w:themeShade="BF"/>
      <w:sz w:val="28"/>
      <w:szCs w:val="28"/>
      <w:lang w:val="en-US" w:eastAsia="en-US"/>
    </w:rPr>
  </w:style>
  <w:style w:type="paragraph" w:customStyle="1" w:styleId="Heading2PHPDOCX">
    <w:name w:val="Heading 2 PHPDOCX"/>
    <w:basedOn w:val="Standard"/>
    <w:next w:val="Standard"/>
    <w:link w:val="Heading2CarPHPDOCX"/>
    <w:uiPriority w:val="9"/>
    <w:unhideWhenUsed/>
    <w:qFormat/>
    <w:rsid w:val="00DD04B1"/>
    <w:pPr>
      <w:keepNext/>
      <w:keepLines/>
      <w:spacing w:before="200" w:after="0" w:line="276" w:lineRule="auto"/>
      <w:jc w:val="left"/>
      <w:outlineLvl w:val="1"/>
    </w:pPr>
    <w:rPr>
      <w:rFonts w:asciiTheme="majorHAnsi" w:eastAsiaTheme="majorEastAsia" w:hAnsiTheme="majorHAnsi" w:cstheme="majorBidi"/>
      <w:b/>
      <w:bCs/>
      <w:color w:val="4472C4" w:themeColor="accent1"/>
      <w:sz w:val="26"/>
      <w:szCs w:val="26"/>
      <w:lang w:val="en-US" w:eastAsia="en-US"/>
    </w:rPr>
  </w:style>
  <w:style w:type="paragraph" w:customStyle="1" w:styleId="Heading3PHPDOCX">
    <w:name w:val="Heading 3 PHPDOCX"/>
    <w:basedOn w:val="Standard"/>
    <w:next w:val="Standard"/>
    <w:link w:val="Heading3CarPHPDOCX"/>
    <w:uiPriority w:val="9"/>
    <w:unhideWhenUsed/>
    <w:qFormat/>
    <w:rsid w:val="00DD04B1"/>
    <w:pPr>
      <w:keepNext/>
      <w:keepLines/>
      <w:spacing w:before="200" w:after="0" w:line="276" w:lineRule="auto"/>
      <w:jc w:val="left"/>
      <w:outlineLvl w:val="2"/>
    </w:pPr>
    <w:rPr>
      <w:rFonts w:asciiTheme="majorHAnsi" w:eastAsiaTheme="majorEastAsia" w:hAnsiTheme="majorHAnsi" w:cstheme="majorBidi"/>
      <w:b/>
      <w:bCs/>
      <w:color w:val="4472C4" w:themeColor="accent1"/>
      <w:sz w:val="22"/>
      <w:szCs w:val="22"/>
      <w:lang w:val="en-US" w:eastAsia="en-US"/>
    </w:rPr>
  </w:style>
  <w:style w:type="paragraph" w:customStyle="1" w:styleId="Heading4PHPDOCX">
    <w:name w:val="Heading 4 PHPDOCX"/>
    <w:basedOn w:val="Standard"/>
    <w:next w:val="Standard"/>
    <w:link w:val="Heading4CarPHPDOCX"/>
    <w:uiPriority w:val="9"/>
    <w:unhideWhenUsed/>
    <w:qFormat/>
    <w:rsid w:val="00DD04B1"/>
    <w:pPr>
      <w:keepNext/>
      <w:keepLines/>
      <w:spacing w:before="200" w:after="0" w:line="276" w:lineRule="auto"/>
      <w:jc w:val="left"/>
      <w:outlineLvl w:val="3"/>
    </w:pPr>
    <w:rPr>
      <w:rFonts w:asciiTheme="majorHAnsi" w:eastAsiaTheme="majorEastAsia" w:hAnsiTheme="majorHAnsi" w:cstheme="majorBidi"/>
      <w:b/>
      <w:bCs/>
      <w:i/>
      <w:iCs/>
      <w:color w:val="4472C4" w:themeColor="accent1"/>
      <w:sz w:val="22"/>
      <w:szCs w:val="22"/>
      <w:lang w:val="en-US" w:eastAsia="en-US"/>
    </w:rPr>
  </w:style>
  <w:style w:type="paragraph" w:customStyle="1" w:styleId="Heading5PHPDOCX">
    <w:name w:val="Heading 5 PHPDOCX"/>
    <w:basedOn w:val="Standard"/>
    <w:next w:val="Standard"/>
    <w:link w:val="Heading5CarPHPDOCX"/>
    <w:uiPriority w:val="9"/>
    <w:unhideWhenUsed/>
    <w:qFormat/>
    <w:rsid w:val="00DD04B1"/>
    <w:pPr>
      <w:keepNext/>
      <w:keepLines/>
      <w:spacing w:before="200" w:after="0" w:line="276" w:lineRule="auto"/>
      <w:jc w:val="left"/>
      <w:outlineLvl w:val="4"/>
    </w:pPr>
    <w:rPr>
      <w:rFonts w:asciiTheme="majorHAnsi" w:eastAsiaTheme="majorEastAsia" w:hAnsiTheme="majorHAnsi" w:cstheme="majorBidi"/>
      <w:color w:val="1F3763" w:themeColor="accent1" w:themeShade="7F"/>
      <w:sz w:val="22"/>
      <w:szCs w:val="22"/>
      <w:lang w:val="en-US" w:eastAsia="en-US"/>
    </w:rPr>
  </w:style>
  <w:style w:type="paragraph" w:customStyle="1" w:styleId="Heading6PHPDOCX">
    <w:name w:val="Heading 6 PHPDOCX"/>
    <w:basedOn w:val="Standard"/>
    <w:next w:val="Standard"/>
    <w:link w:val="Heading6CarPHPDOCX"/>
    <w:uiPriority w:val="9"/>
    <w:unhideWhenUsed/>
    <w:qFormat/>
    <w:rsid w:val="00DD04B1"/>
    <w:pPr>
      <w:keepNext/>
      <w:keepLines/>
      <w:spacing w:before="200" w:after="0" w:line="276" w:lineRule="auto"/>
      <w:jc w:val="left"/>
      <w:outlineLvl w:val="5"/>
    </w:pPr>
    <w:rPr>
      <w:rFonts w:asciiTheme="majorHAnsi" w:eastAsiaTheme="majorEastAsia" w:hAnsiTheme="majorHAnsi" w:cstheme="majorBidi"/>
      <w:i/>
      <w:iCs/>
      <w:color w:val="1F3763" w:themeColor="accent1" w:themeShade="7F"/>
      <w:sz w:val="22"/>
      <w:szCs w:val="22"/>
      <w:lang w:val="en-US" w:eastAsia="en-US"/>
    </w:rPr>
  </w:style>
  <w:style w:type="paragraph" w:customStyle="1" w:styleId="Heading7PHPDOCX">
    <w:name w:val="Heading 7 PHPDOCX"/>
    <w:basedOn w:val="Standard"/>
    <w:next w:val="Standard"/>
    <w:link w:val="Heading7CarPHPDOCX"/>
    <w:uiPriority w:val="9"/>
    <w:unhideWhenUsed/>
    <w:qFormat/>
    <w:rsid w:val="00DD04B1"/>
    <w:pPr>
      <w:keepNext/>
      <w:keepLines/>
      <w:spacing w:before="200" w:after="0" w:line="276" w:lineRule="auto"/>
      <w:jc w:val="left"/>
      <w:outlineLvl w:val="6"/>
    </w:pPr>
    <w:rPr>
      <w:rFonts w:asciiTheme="majorHAnsi" w:eastAsiaTheme="majorEastAsia" w:hAnsiTheme="majorHAnsi" w:cstheme="majorBidi"/>
      <w:i/>
      <w:iCs/>
      <w:color w:val="404040" w:themeColor="text1" w:themeTint="BF"/>
      <w:sz w:val="22"/>
      <w:szCs w:val="22"/>
      <w:lang w:val="en-US" w:eastAsia="en-US"/>
    </w:rPr>
  </w:style>
  <w:style w:type="paragraph" w:customStyle="1" w:styleId="Heading8PHPDOCX">
    <w:name w:val="Heading 8 PHPDOCX"/>
    <w:basedOn w:val="Standard"/>
    <w:next w:val="Standard"/>
    <w:link w:val="Heading8CarPHPDOCX"/>
    <w:uiPriority w:val="9"/>
    <w:semiHidden/>
    <w:unhideWhenUsed/>
    <w:qFormat/>
    <w:rsid w:val="00DD04B1"/>
    <w:pPr>
      <w:keepNext/>
      <w:keepLines/>
      <w:spacing w:before="200" w:after="0" w:line="276" w:lineRule="auto"/>
      <w:jc w:val="left"/>
      <w:outlineLvl w:val="7"/>
    </w:pPr>
    <w:rPr>
      <w:rFonts w:asciiTheme="majorHAnsi" w:eastAsiaTheme="majorEastAsia" w:hAnsiTheme="majorHAnsi" w:cstheme="majorBidi"/>
      <w:color w:val="404040" w:themeColor="text1" w:themeTint="BF"/>
      <w:sz w:val="20"/>
      <w:szCs w:val="20"/>
      <w:lang w:val="en-US" w:eastAsia="en-US"/>
    </w:rPr>
  </w:style>
  <w:style w:type="paragraph" w:customStyle="1" w:styleId="Heading9PHPDOCX">
    <w:name w:val="Heading 9 PHPDOCX"/>
    <w:basedOn w:val="Standard"/>
    <w:next w:val="Standard"/>
    <w:link w:val="Heading9CarPHPDOCX"/>
    <w:uiPriority w:val="9"/>
    <w:semiHidden/>
    <w:unhideWhenUsed/>
    <w:qFormat/>
    <w:rsid w:val="00DD04B1"/>
    <w:pPr>
      <w:keepNext/>
      <w:keepLines/>
      <w:spacing w:before="200" w:after="0" w:line="276" w:lineRule="auto"/>
      <w:jc w:val="left"/>
      <w:outlineLvl w:val="8"/>
    </w:pPr>
    <w:rPr>
      <w:rFonts w:asciiTheme="majorHAnsi" w:eastAsiaTheme="majorEastAsia" w:hAnsiTheme="majorHAnsi" w:cstheme="majorBidi"/>
      <w:i/>
      <w:iCs/>
      <w:color w:val="404040" w:themeColor="text1" w:themeTint="BF"/>
      <w:sz w:val="20"/>
      <w:szCs w:val="20"/>
      <w:lang w:val="en-US" w:eastAsia="en-US"/>
    </w:rPr>
  </w:style>
  <w:style w:type="character" w:customStyle="1" w:styleId="annotationreferencePHPDOCX">
    <w:name w:val="annotation reference PHPDOCX"/>
    <w:basedOn w:val="DefaultParagraphFontPHPDOCX"/>
    <w:uiPriority w:val="99"/>
    <w:semiHidden/>
    <w:unhideWhenUsed/>
    <w:rsid w:val="00DD04B1"/>
    <w:rPr>
      <w:sz w:val="16"/>
      <w:szCs w:val="16"/>
    </w:rPr>
  </w:style>
  <w:style w:type="paragraph" w:customStyle="1" w:styleId="annotationtextPHPDOCX">
    <w:name w:val="annotation text PHPDOCX"/>
    <w:basedOn w:val="Standard"/>
    <w:link w:val="CommentTextCharPHPDOCX"/>
    <w:uiPriority w:val="99"/>
    <w:semiHidden/>
    <w:unhideWhenUsed/>
    <w:rsid w:val="00DD04B1"/>
    <w:pPr>
      <w:spacing w:after="200" w:line="240" w:lineRule="auto"/>
      <w:jc w:val="left"/>
    </w:pPr>
    <w:rPr>
      <w:rFonts w:asciiTheme="minorHAnsi" w:eastAsiaTheme="minorHAnsi" w:hAnsiTheme="minorHAnsi" w:cstheme="minorBidi"/>
      <w:sz w:val="20"/>
      <w:szCs w:val="20"/>
      <w:lang w:val="en-US" w:eastAsia="en-US"/>
    </w:rPr>
  </w:style>
  <w:style w:type="character" w:customStyle="1" w:styleId="CommentTextCharPHPDOCX">
    <w:name w:val="Comment Text Char PHPDOCX"/>
    <w:basedOn w:val="DefaultParagraphFontPHPDOCX"/>
    <w:link w:val="annotationtextPHPDOCX"/>
    <w:uiPriority w:val="99"/>
    <w:semiHidden/>
    <w:rsid w:val="00DD04B1"/>
    <w:rPr>
      <w:rFonts w:asciiTheme="minorHAnsi" w:eastAsiaTheme="minorHAnsi" w:hAnsiTheme="minorHAnsi" w:cstheme="minorBidi"/>
      <w:lang w:val="en-US" w:eastAsia="en-US"/>
    </w:rPr>
  </w:style>
  <w:style w:type="paragraph" w:customStyle="1" w:styleId="annotationsubjectPHPDOCX">
    <w:name w:val="annotation subject PHPDOCX"/>
    <w:basedOn w:val="annotationtextPHPDOCX"/>
    <w:next w:val="annotationtextPHPDOCX"/>
    <w:link w:val="CommentSubjectCharPHPDOCX"/>
    <w:uiPriority w:val="99"/>
    <w:semiHidden/>
    <w:unhideWhenUsed/>
    <w:rsid w:val="00DD04B1"/>
    <w:rPr>
      <w:b/>
      <w:bCs/>
    </w:rPr>
  </w:style>
  <w:style w:type="character" w:customStyle="1" w:styleId="CommentSubjectCharPHPDOCX">
    <w:name w:val="Comment Subject Char PHPDOCX"/>
    <w:basedOn w:val="CommentTextCharPHPDOCX"/>
    <w:link w:val="annotationsubjectPHPDOCX"/>
    <w:uiPriority w:val="99"/>
    <w:semiHidden/>
    <w:rsid w:val="00DD04B1"/>
    <w:rPr>
      <w:rFonts w:asciiTheme="minorHAnsi" w:eastAsiaTheme="minorHAnsi" w:hAnsiTheme="minorHAnsi" w:cstheme="minorBidi"/>
      <w:b/>
      <w:bCs/>
      <w:lang w:val="en-US" w:eastAsia="en-US"/>
    </w:rPr>
  </w:style>
  <w:style w:type="paragraph" w:customStyle="1" w:styleId="BalloonTextPHPDOCX">
    <w:name w:val="Balloon Text PHPDOCX"/>
    <w:basedOn w:val="Standard"/>
    <w:link w:val="BalloonTextCharPHPDOCX"/>
    <w:uiPriority w:val="99"/>
    <w:semiHidden/>
    <w:unhideWhenUsed/>
    <w:rsid w:val="00DD04B1"/>
    <w:pPr>
      <w:spacing w:after="0" w:line="240" w:lineRule="auto"/>
      <w:jc w:val="left"/>
    </w:pPr>
    <w:rPr>
      <w:rFonts w:ascii="Tahoma" w:eastAsiaTheme="minorHAnsi" w:hAnsi="Tahoma" w:cs="Tahoma"/>
      <w:sz w:val="16"/>
      <w:szCs w:val="16"/>
      <w:lang w:val="en-US" w:eastAsia="en-US"/>
    </w:rPr>
  </w:style>
  <w:style w:type="character" w:customStyle="1" w:styleId="BalloonTextCharPHPDOCX">
    <w:name w:val="Balloon Text Char PHPDOCX"/>
    <w:basedOn w:val="DefaultParagraphFontPHPDOCX"/>
    <w:link w:val="BalloonTextPHPDOCX"/>
    <w:uiPriority w:val="99"/>
    <w:semiHidden/>
    <w:rsid w:val="00DD04B1"/>
    <w:rPr>
      <w:rFonts w:ascii="Tahoma" w:eastAsiaTheme="minorHAnsi" w:hAnsi="Tahoma" w:cs="Tahoma"/>
      <w:sz w:val="16"/>
      <w:szCs w:val="16"/>
      <w:lang w:val="en-US" w:eastAsia="en-US"/>
    </w:rPr>
  </w:style>
  <w:style w:type="paragraph" w:customStyle="1" w:styleId="footnoteTextPHPDOCX">
    <w:name w:val="footnote Text PHPDOCX"/>
    <w:basedOn w:val="Standard"/>
    <w:link w:val="footnotetextCarPHPDOCX"/>
    <w:uiPriority w:val="99"/>
    <w:semiHidden/>
    <w:unhideWhenUsed/>
    <w:rsid w:val="00DD04B1"/>
    <w:pPr>
      <w:spacing w:after="0" w:line="240" w:lineRule="auto"/>
      <w:jc w:val="left"/>
    </w:pPr>
    <w:rPr>
      <w:rFonts w:asciiTheme="minorHAnsi" w:eastAsiaTheme="minorHAnsi" w:hAnsiTheme="minorHAnsi" w:cstheme="minorBidi"/>
      <w:sz w:val="20"/>
      <w:szCs w:val="20"/>
      <w:lang w:val="en-US" w:eastAsia="en-US"/>
    </w:rPr>
  </w:style>
  <w:style w:type="character" w:customStyle="1" w:styleId="footnotetextCarPHPDOCX">
    <w:name w:val="footnote text Car PHPDOCX"/>
    <w:basedOn w:val="DefaultParagraphFontPHPDOCX"/>
    <w:link w:val="footnoteTextPHPDOCX"/>
    <w:uiPriority w:val="99"/>
    <w:semiHidden/>
    <w:rsid w:val="00DD04B1"/>
    <w:rPr>
      <w:rFonts w:asciiTheme="minorHAnsi" w:eastAsiaTheme="minorHAnsi" w:hAnsiTheme="minorHAnsi" w:cstheme="minorBidi"/>
      <w:lang w:val="en-US" w:eastAsia="en-US"/>
    </w:rPr>
  </w:style>
  <w:style w:type="character" w:customStyle="1" w:styleId="footnoteReferencePHPDOCX">
    <w:name w:val="footnote Reference PHPDOCX"/>
    <w:basedOn w:val="DefaultParagraphFontPHPDOCX"/>
    <w:uiPriority w:val="99"/>
    <w:semiHidden/>
    <w:unhideWhenUsed/>
    <w:rsid w:val="00DD04B1"/>
    <w:rPr>
      <w:vertAlign w:val="superscript"/>
    </w:rPr>
  </w:style>
  <w:style w:type="paragraph" w:customStyle="1" w:styleId="endnoteTextPHPDOCX">
    <w:name w:val="endnote Text PHPDOCX"/>
    <w:basedOn w:val="Standard"/>
    <w:link w:val="endnotetextCarPHPDOCX"/>
    <w:uiPriority w:val="99"/>
    <w:semiHidden/>
    <w:unhideWhenUsed/>
    <w:rsid w:val="00DD04B1"/>
    <w:pPr>
      <w:spacing w:after="0" w:line="240" w:lineRule="auto"/>
      <w:jc w:val="left"/>
    </w:pPr>
    <w:rPr>
      <w:rFonts w:asciiTheme="minorHAnsi" w:eastAsiaTheme="minorHAnsi" w:hAnsiTheme="minorHAnsi" w:cstheme="minorBidi"/>
      <w:sz w:val="20"/>
      <w:szCs w:val="20"/>
      <w:lang w:val="en-US" w:eastAsia="en-US"/>
    </w:rPr>
  </w:style>
  <w:style w:type="character" w:customStyle="1" w:styleId="endnotetextCarPHPDOCX">
    <w:name w:val="endnote text Car PHPDOCX"/>
    <w:basedOn w:val="DefaultParagraphFontPHPDOCX"/>
    <w:link w:val="endnoteTextPHPDOCX"/>
    <w:uiPriority w:val="99"/>
    <w:semiHidden/>
    <w:rsid w:val="00DD04B1"/>
    <w:rPr>
      <w:rFonts w:asciiTheme="minorHAnsi" w:eastAsiaTheme="minorHAnsi" w:hAnsiTheme="minorHAnsi" w:cstheme="minorBidi"/>
      <w:lang w:val="en-US" w:eastAsia="en-US"/>
    </w:rPr>
  </w:style>
  <w:style w:type="character" w:customStyle="1" w:styleId="endnoteReferencePHPDOCX">
    <w:name w:val="endnote Reference PHPDOCX"/>
    <w:basedOn w:val="DefaultParagraphFontPHPDOCX"/>
    <w:uiPriority w:val="99"/>
    <w:semiHidden/>
    <w:unhideWhenUsed/>
    <w:rsid w:val="00DD04B1"/>
    <w:rPr>
      <w:vertAlign w:val="superscript"/>
    </w:rPr>
  </w:style>
  <w:style w:type="character" w:customStyle="1" w:styleId="DefaultParagraphFontPHPDOCX">
    <w:name w:val="Default Paragraph Font PHPDOCX"/>
    <w:uiPriority w:val="1"/>
    <w:semiHidden/>
    <w:unhideWhenUsed/>
    <w:rsid w:val="00DD04B1"/>
  </w:style>
  <w:style w:type="numbering" w:customStyle="1" w:styleId="NoListPHPDOCX">
    <w:name w:val="No List PHPDOCX"/>
    <w:uiPriority w:val="99"/>
    <w:semiHidden/>
    <w:unhideWhenUsed/>
    <w:rsid w:val="00DD04B1"/>
  </w:style>
  <w:style w:type="character" w:customStyle="1" w:styleId="Heading1CarPHPDOCX">
    <w:name w:val="Heading 1 Car PHPDOCX"/>
    <w:basedOn w:val="DefaultParagraphFontPHPDOCX"/>
    <w:link w:val="Heading1PHPDOCX"/>
    <w:uiPriority w:val="9"/>
    <w:rsid w:val="00DD04B1"/>
    <w:rPr>
      <w:rFonts w:asciiTheme="majorHAnsi" w:eastAsiaTheme="majorEastAsia" w:hAnsiTheme="majorHAnsi" w:cstheme="majorBidi"/>
      <w:b/>
      <w:bCs/>
      <w:color w:val="2F5496" w:themeColor="accent1" w:themeShade="BF"/>
      <w:sz w:val="28"/>
      <w:szCs w:val="28"/>
      <w:lang w:val="en-US" w:eastAsia="en-US"/>
    </w:rPr>
  </w:style>
  <w:style w:type="character" w:customStyle="1" w:styleId="Heading2CarPHPDOCX">
    <w:name w:val="Heading 2 Car PHPDOCX"/>
    <w:basedOn w:val="DefaultParagraphFontPHPDOCX"/>
    <w:link w:val="Heading2PHPDOCX"/>
    <w:uiPriority w:val="9"/>
    <w:rsid w:val="00DD04B1"/>
    <w:rPr>
      <w:rFonts w:asciiTheme="majorHAnsi" w:eastAsiaTheme="majorEastAsia" w:hAnsiTheme="majorHAnsi" w:cstheme="majorBidi"/>
      <w:b/>
      <w:bCs/>
      <w:color w:val="4472C4" w:themeColor="accent1"/>
      <w:sz w:val="26"/>
      <w:szCs w:val="26"/>
      <w:lang w:val="en-US" w:eastAsia="en-US"/>
    </w:rPr>
  </w:style>
  <w:style w:type="character" w:customStyle="1" w:styleId="Heading3CarPHPDOCX">
    <w:name w:val="Heading 3 Car PHPDOCX"/>
    <w:basedOn w:val="DefaultParagraphFontPHPDOCX"/>
    <w:link w:val="Heading3PHPDOCX"/>
    <w:uiPriority w:val="9"/>
    <w:rsid w:val="00DD04B1"/>
    <w:rPr>
      <w:rFonts w:asciiTheme="majorHAnsi" w:eastAsiaTheme="majorEastAsia" w:hAnsiTheme="majorHAnsi" w:cstheme="majorBidi"/>
      <w:b/>
      <w:bCs/>
      <w:color w:val="4472C4" w:themeColor="accent1"/>
      <w:sz w:val="22"/>
      <w:szCs w:val="22"/>
      <w:lang w:val="en-US" w:eastAsia="en-US"/>
    </w:rPr>
  </w:style>
  <w:style w:type="character" w:customStyle="1" w:styleId="Heading4CarPHPDOCX">
    <w:name w:val="Heading 4 Car PHPDOCX"/>
    <w:basedOn w:val="DefaultParagraphFontPHPDOCX"/>
    <w:link w:val="Heading4PHPDOCX"/>
    <w:uiPriority w:val="9"/>
    <w:rsid w:val="00DD04B1"/>
    <w:rPr>
      <w:rFonts w:asciiTheme="majorHAnsi" w:eastAsiaTheme="majorEastAsia" w:hAnsiTheme="majorHAnsi" w:cstheme="majorBidi"/>
      <w:b/>
      <w:bCs/>
      <w:i/>
      <w:iCs/>
      <w:color w:val="4472C4" w:themeColor="accent1"/>
      <w:sz w:val="22"/>
      <w:szCs w:val="22"/>
      <w:lang w:val="en-US" w:eastAsia="en-US"/>
    </w:rPr>
  </w:style>
  <w:style w:type="character" w:customStyle="1" w:styleId="Heading5CarPHPDOCX">
    <w:name w:val="Heading 5 Car PHPDOCX"/>
    <w:basedOn w:val="DefaultParagraphFontPHPDOCX"/>
    <w:link w:val="Heading5PHPDOCX"/>
    <w:uiPriority w:val="9"/>
    <w:rsid w:val="00DD04B1"/>
    <w:rPr>
      <w:rFonts w:asciiTheme="majorHAnsi" w:eastAsiaTheme="majorEastAsia" w:hAnsiTheme="majorHAnsi" w:cstheme="majorBidi"/>
      <w:color w:val="1F3763" w:themeColor="accent1" w:themeShade="7F"/>
      <w:sz w:val="22"/>
      <w:szCs w:val="22"/>
      <w:lang w:val="en-US" w:eastAsia="en-US"/>
    </w:rPr>
  </w:style>
  <w:style w:type="character" w:customStyle="1" w:styleId="Heading6CarPHPDOCX">
    <w:name w:val="Heading 6 Car PHPDOCX"/>
    <w:basedOn w:val="DefaultParagraphFontPHPDOCX"/>
    <w:link w:val="Heading6PHPDOCX"/>
    <w:uiPriority w:val="9"/>
    <w:rsid w:val="00DD04B1"/>
    <w:rPr>
      <w:rFonts w:asciiTheme="majorHAnsi" w:eastAsiaTheme="majorEastAsia" w:hAnsiTheme="majorHAnsi" w:cstheme="majorBidi"/>
      <w:i/>
      <w:iCs/>
      <w:color w:val="1F3763" w:themeColor="accent1" w:themeShade="7F"/>
      <w:sz w:val="22"/>
      <w:szCs w:val="22"/>
      <w:lang w:val="en-US" w:eastAsia="en-US"/>
    </w:rPr>
  </w:style>
  <w:style w:type="character" w:customStyle="1" w:styleId="Heading7CarPHPDOCX">
    <w:name w:val="Heading 7 Car PHPDOCX"/>
    <w:basedOn w:val="DefaultParagraphFontPHPDOCX"/>
    <w:link w:val="Heading7PHPDOCX"/>
    <w:uiPriority w:val="9"/>
    <w:rsid w:val="00DD04B1"/>
    <w:rPr>
      <w:rFonts w:asciiTheme="majorHAnsi" w:eastAsiaTheme="majorEastAsia" w:hAnsiTheme="majorHAnsi" w:cstheme="majorBidi"/>
      <w:i/>
      <w:iCs/>
      <w:color w:val="404040" w:themeColor="text1" w:themeTint="BF"/>
      <w:sz w:val="22"/>
      <w:szCs w:val="22"/>
      <w:lang w:val="en-US" w:eastAsia="en-US"/>
    </w:rPr>
  </w:style>
  <w:style w:type="paragraph" w:customStyle="1" w:styleId="TitlePHPDOCX">
    <w:name w:val="Title PHPDOCX"/>
    <w:basedOn w:val="Standard"/>
    <w:next w:val="Standard"/>
    <w:link w:val="TitleCarPHPDOCX"/>
    <w:uiPriority w:val="10"/>
    <w:qFormat/>
    <w:rsid w:val="00DD04B1"/>
    <w:pPr>
      <w:pBdr>
        <w:bottom w:val="single" w:sz="8" w:space="4" w:color="4472C4"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val="en-US" w:eastAsia="en-US"/>
    </w:rPr>
  </w:style>
  <w:style w:type="character" w:customStyle="1" w:styleId="TitleCarPHPDOCX">
    <w:name w:val="Title Car PHPDOCX"/>
    <w:basedOn w:val="DefaultParagraphFontPHPDOCX"/>
    <w:link w:val="TitlePHPDOCX"/>
    <w:uiPriority w:val="10"/>
    <w:rsid w:val="00DD04B1"/>
    <w:rPr>
      <w:rFonts w:asciiTheme="majorHAnsi" w:eastAsiaTheme="majorEastAsia" w:hAnsiTheme="majorHAnsi" w:cstheme="majorBidi"/>
      <w:color w:val="323E4F" w:themeColor="text2" w:themeShade="BF"/>
      <w:spacing w:val="5"/>
      <w:kern w:val="28"/>
      <w:sz w:val="52"/>
      <w:szCs w:val="52"/>
      <w:lang w:val="en-US" w:eastAsia="en-US"/>
    </w:rPr>
  </w:style>
  <w:style w:type="paragraph" w:customStyle="1" w:styleId="SubtitlePHPDOCX">
    <w:name w:val="Subtitle PHPDOCX"/>
    <w:basedOn w:val="Standard"/>
    <w:next w:val="Standard"/>
    <w:link w:val="SubtitleCarPHPDOCX"/>
    <w:uiPriority w:val="11"/>
    <w:qFormat/>
    <w:rsid w:val="00DD04B1"/>
    <w:pPr>
      <w:numPr>
        <w:ilvl w:val="1"/>
      </w:numPr>
      <w:spacing w:after="200" w:line="276" w:lineRule="auto"/>
      <w:jc w:val="left"/>
    </w:pPr>
    <w:rPr>
      <w:rFonts w:asciiTheme="majorHAnsi" w:eastAsiaTheme="majorEastAsia" w:hAnsiTheme="majorHAnsi" w:cstheme="majorBidi"/>
      <w:i/>
      <w:iCs/>
      <w:color w:val="4472C4" w:themeColor="accent1"/>
      <w:spacing w:val="15"/>
      <w:lang w:val="en-US" w:eastAsia="en-US"/>
    </w:rPr>
  </w:style>
  <w:style w:type="character" w:customStyle="1" w:styleId="SubtitleCarPHPDOCX">
    <w:name w:val="Subtitle Car PHPDOCX"/>
    <w:basedOn w:val="DefaultParagraphFontPHPDOCX"/>
    <w:link w:val="SubtitlePHPDOCX"/>
    <w:uiPriority w:val="11"/>
    <w:rsid w:val="00DD04B1"/>
    <w:rPr>
      <w:rFonts w:asciiTheme="majorHAnsi" w:eastAsiaTheme="majorEastAsia" w:hAnsiTheme="majorHAnsi" w:cstheme="majorBidi"/>
      <w:i/>
      <w:iCs/>
      <w:color w:val="4472C4" w:themeColor="accent1"/>
      <w:spacing w:val="15"/>
      <w:sz w:val="24"/>
      <w:szCs w:val="24"/>
      <w:lang w:val="en-US" w:eastAsia="en-US"/>
    </w:rPr>
  </w:style>
  <w:style w:type="character" w:customStyle="1" w:styleId="SubtleEmphasisPHPDOCX">
    <w:name w:val="Subtle Emphasis PHPDOCX"/>
    <w:basedOn w:val="DefaultParagraphFontPHPDOCX"/>
    <w:uiPriority w:val="19"/>
    <w:qFormat/>
    <w:rsid w:val="00DD04B1"/>
    <w:rPr>
      <w:i/>
      <w:iCs/>
      <w:color w:val="808080" w:themeColor="text1" w:themeTint="7F"/>
    </w:rPr>
  </w:style>
  <w:style w:type="character" w:customStyle="1" w:styleId="EmphasisPHPDOCX">
    <w:name w:val="Emphasis PHPDOCX"/>
    <w:basedOn w:val="DefaultParagraphFontPHPDOCX"/>
    <w:uiPriority w:val="20"/>
    <w:qFormat/>
    <w:rsid w:val="00DD04B1"/>
    <w:rPr>
      <w:i/>
      <w:iCs/>
    </w:rPr>
  </w:style>
  <w:style w:type="character" w:customStyle="1" w:styleId="IntenseEmphasisPHPDOCX">
    <w:name w:val="Intense Emphasis PHPDOCX"/>
    <w:basedOn w:val="DefaultParagraphFontPHPDOCX"/>
    <w:uiPriority w:val="21"/>
    <w:qFormat/>
    <w:rsid w:val="00DD04B1"/>
    <w:rPr>
      <w:b/>
      <w:bCs/>
      <w:i/>
      <w:iCs/>
      <w:color w:val="4472C4" w:themeColor="accent1"/>
    </w:rPr>
  </w:style>
  <w:style w:type="character" w:customStyle="1" w:styleId="StrongPHPDOCX">
    <w:name w:val="Strong PHPDOCX"/>
    <w:basedOn w:val="DefaultParagraphFontPHPDOCX"/>
    <w:uiPriority w:val="22"/>
    <w:qFormat/>
    <w:rsid w:val="00DD04B1"/>
    <w:rPr>
      <w:b/>
      <w:bCs/>
    </w:rPr>
  </w:style>
  <w:style w:type="paragraph" w:customStyle="1" w:styleId="QuotePHPDOCX">
    <w:name w:val="Quote PHPDOCX"/>
    <w:basedOn w:val="Standard"/>
    <w:next w:val="Standard"/>
    <w:link w:val="QuoteCarPHPDOCX"/>
    <w:uiPriority w:val="29"/>
    <w:qFormat/>
    <w:rsid w:val="00DD04B1"/>
    <w:pPr>
      <w:spacing w:after="200" w:line="276" w:lineRule="auto"/>
      <w:jc w:val="left"/>
    </w:pPr>
    <w:rPr>
      <w:rFonts w:asciiTheme="minorHAnsi" w:eastAsiaTheme="minorHAnsi" w:hAnsiTheme="minorHAnsi" w:cstheme="minorBidi"/>
      <w:i/>
      <w:iCs/>
      <w:color w:val="000000" w:themeColor="text1"/>
      <w:sz w:val="22"/>
      <w:szCs w:val="22"/>
      <w:lang w:val="en-US" w:eastAsia="en-US"/>
    </w:rPr>
  </w:style>
  <w:style w:type="character" w:customStyle="1" w:styleId="QuoteCarPHPDOCX">
    <w:name w:val="Quote Car PHPDOCX"/>
    <w:basedOn w:val="DefaultParagraphFontPHPDOCX"/>
    <w:link w:val="QuotePHPDOCX"/>
    <w:uiPriority w:val="29"/>
    <w:rsid w:val="00DD04B1"/>
    <w:rPr>
      <w:rFonts w:asciiTheme="minorHAnsi" w:eastAsiaTheme="minorHAnsi" w:hAnsiTheme="minorHAnsi" w:cstheme="minorBidi"/>
      <w:i/>
      <w:iCs/>
      <w:color w:val="000000" w:themeColor="text1"/>
      <w:sz w:val="22"/>
      <w:szCs w:val="22"/>
      <w:lang w:val="en-US" w:eastAsia="en-US"/>
    </w:rPr>
  </w:style>
  <w:style w:type="paragraph" w:customStyle="1" w:styleId="IntenseQuotePHPDOCX">
    <w:name w:val="Intense Quote PHPDOCX"/>
    <w:basedOn w:val="Standard"/>
    <w:next w:val="Standard"/>
    <w:link w:val="IntenseQuoteCarPHPDOCX"/>
    <w:uiPriority w:val="30"/>
    <w:qFormat/>
    <w:rsid w:val="00DD04B1"/>
    <w:pPr>
      <w:pBdr>
        <w:bottom w:val="single" w:sz="4" w:space="4" w:color="4472C4" w:themeColor="accent1"/>
      </w:pBdr>
      <w:spacing w:before="200" w:after="280" w:line="276" w:lineRule="auto"/>
      <w:ind w:left="936" w:right="936"/>
      <w:jc w:val="left"/>
    </w:pPr>
    <w:rPr>
      <w:rFonts w:asciiTheme="minorHAnsi" w:eastAsiaTheme="minorHAnsi" w:hAnsiTheme="minorHAnsi" w:cstheme="minorBidi"/>
      <w:b/>
      <w:bCs/>
      <w:i/>
      <w:iCs/>
      <w:color w:val="4472C4" w:themeColor="accent1"/>
      <w:sz w:val="22"/>
      <w:szCs w:val="22"/>
      <w:lang w:val="en-US" w:eastAsia="en-US"/>
    </w:rPr>
  </w:style>
  <w:style w:type="character" w:customStyle="1" w:styleId="IntenseQuoteCarPHPDOCX">
    <w:name w:val="Intense Quote Car PHPDOCX"/>
    <w:basedOn w:val="DefaultParagraphFontPHPDOCX"/>
    <w:link w:val="IntenseQuotePHPDOCX"/>
    <w:uiPriority w:val="30"/>
    <w:rsid w:val="00DD04B1"/>
    <w:rPr>
      <w:rFonts w:asciiTheme="minorHAnsi" w:eastAsiaTheme="minorHAnsi" w:hAnsiTheme="minorHAnsi" w:cstheme="minorBidi"/>
      <w:b/>
      <w:bCs/>
      <w:i/>
      <w:iCs/>
      <w:color w:val="4472C4" w:themeColor="accent1"/>
      <w:sz w:val="22"/>
      <w:szCs w:val="22"/>
      <w:lang w:val="en-US" w:eastAsia="en-US"/>
    </w:rPr>
  </w:style>
  <w:style w:type="character" w:customStyle="1" w:styleId="SubtleReferencePHPDOCX">
    <w:name w:val="Subtle Reference PHPDOCX"/>
    <w:basedOn w:val="DefaultParagraphFontPHPDOCX"/>
    <w:uiPriority w:val="31"/>
    <w:qFormat/>
    <w:rsid w:val="00DD04B1"/>
    <w:rPr>
      <w:smallCaps/>
      <w:color w:val="ED7D31" w:themeColor="accent2"/>
      <w:u w:val="single"/>
    </w:rPr>
  </w:style>
  <w:style w:type="character" w:customStyle="1" w:styleId="IntenseReferencePHPDOCX">
    <w:name w:val="Intense Reference PHPDOCX"/>
    <w:basedOn w:val="DefaultParagraphFontPHPDOCX"/>
    <w:uiPriority w:val="32"/>
    <w:qFormat/>
    <w:rsid w:val="00DD04B1"/>
    <w:rPr>
      <w:b/>
      <w:bCs/>
      <w:smallCaps/>
      <w:color w:val="ED7D31" w:themeColor="accent2"/>
      <w:spacing w:val="5"/>
      <w:u w:val="single"/>
    </w:rPr>
  </w:style>
  <w:style w:type="character" w:customStyle="1" w:styleId="BookTitlePHPDOCX">
    <w:name w:val="Book Title PHPDOCX"/>
    <w:basedOn w:val="DefaultParagraphFontPHPDOCX"/>
    <w:uiPriority w:val="33"/>
    <w:qFormat/>
    <w:rsid w:val="00DD04B1"/>
    <w:rPr>
      <w:b/>
      <w:bCs/>
      <w:smallCaps/>
      <w:spacing w:val="5"/>
    </w:rPr>
  </w:style>
  <w:style w:type="paragraph" w:customStyle="1" w:styleId="ListParagraphPHPDOCX">
    <w:name w:val="List Paragraph PHPDOCX"/>
    <w:basedOn w:val="Standard"/>
    <w:uiPriority w:val="34"/>
    <w:qFormat/>
    <w:rsid w:val="00DD04B1"/>
    <w:pPr>
      <w:spacing w:after="200" w:line="276" w:lineRule="auto"/>
      <w:ind w:left="720"/>
      <w:contextualSpacing/>
      <w:jc w:val="left"/>
    </w:pPr>
    <w:rPr>
      <w:rFonts w:asciiTheme="minorHAnsi" w:eastAsiaTheme="minorHAnsi" w:hAnsiTheme="minorHAnsi" w:cstheme="minorBidi"/>
      <w:sz w:val="22"/>
      <w:szCs w:val="22"/>
      <w:lang w:val="en-US" w:eastAsia="en-US"/>
    </w:rPr>
  </w:style>
  <w:style w:type="paragraph" w:customStyle="1" w:styleId="NoSpacingPHPDOCX">
    <w:name w:val="No Spacing PHPDOCX"/>
    <w:uiPriority w:val="1"/>
    <w:qFormat/>
    <w:rsid w:val="00DD04B1"/>
    <w:rPr>
      <w:rFonts w:asciiTheme="minorHAnsi" w:eastAsiaTheme="minorHAnsi" w:hAnsiTheme="minorHAnsi" w:cstheme="minorBidi"/>
      <w:sz w:val="22"/>
      <w:szCs w:val="22"/>
      <w:lang w:val="en-US" w:eastAsia="en-US"/>
    </w:rPr>
  </w:style>
  <w:style w:type="character" w:customStyle="1" w:styleId="Heading8CarPHPDOCX">
    <w:name w:val="Heading 8 Car PHPDOCX"/>
    <w:basedOn w:val="DefaultParagraphFontPHPDOCX"/>
    <w:link w:val="Heading8PHPDOCX"/>
    <w:uiPriority w:val="9"/>
    <w:semiHidden/>
    <w:rsid w:val="00DD04B1"/>
    <w:rPr>
      <w:rFonts w:asciiTheme="majorHAnsi" w:eastAsiaTheme="majorEastAsia" w:hAnsiTheme="majorHAnsi" w:cstheme="majorBidi"/>
      <w:color w:val="404040" w:themeColor="text1" w:themeTint="BF"/>
      <w:lang w:val="en-US" w:eastAsia="en-US"/>
    </w:rPr>
  </w:style>
  <w:style w:type="character" w:customStyle="1" w:styleId="Heading9CarPHPDOCX">
    <w:name w:val="Heading 9 Car PHPDOCX"/>
    <w:basedOn w:val="DefaultParagraphFontPHPDOCX"/>
    <w:link w:val="Heading9PHPDOCX"/>
    <w:uiPriority w:val="9"/>
    <w:semiHidden/>
    <w:rsid w:val="00DD04B1"/>
    <w:rPr>
      <w:rFonts w:asciiTheme="majorHAnsi" w:eastAsiaTheme="majorEastAsia" w:hAnsiTheme="majorHAnsi" w:cstheme="majorBidi"/>
      <w:i/>
      <w:iCs/>
      <w:color w:val="404040" w:themeColor="text1" w:themeTint="BF"/>
      <w:lang w:val="en-US" w:eastAsia="en-US"/>
    </w:rPr>
  </w:style>
  <w:style w:type="table" w:customStyle="1" w:styleId="NormalTablePHPDOCX">
    <w:name w:val="Normal Table PHPDOCX"/>
    <w:uiPriority w:val="99"/>
    <w:semiHidden/>
    <w:unhideWhenUsed/>
    <w:qFormat/>
    <w:rsid w:val="00DD04B1"/>
    <w:pPr>
      <w:spacing w:after="200" w:line="276" w:lineRule="auto"/>
    </w:pPr>
    <w:rPr>
      <w:rFonts w:asciiTheme="minorHAnsi" w:eastAsiaTheme="minorHAnsi" w:hAnsiTheme="minorHAnsi" w:cstheme="minorBidi"/>
      <w:sz w:val="22"/>
      <w:szCs w:val="22"/>
      <w:lang w:val="en-US" w:eastAsia="en-US"/>
    </w:rPr>
    <w:tblPr>
      <w:tblInd w:w="0" w:type="dxa"/>
      <w:tblCellMar>
        <w:top w:w="0" w:type="dxa"/>
        <w:left w:w="108" w:type="dxa"/>
        <w:bottom w:w="0" w:type="dxa"/>
        <w:right w:w="108" w:type="dxa"/>
      </w:tblCellMar>
    </w:tblPr>
  </w:style>
  <w:style w:type="table" w:customStyle="1" w:styleId="PlainTablePHPDOCX">
    <w:name w:val="Plain Table PHPDOCX"/>
    <w:uiPriority w:val="58"/>
    <w:rsid w:val="00DD04B1"/>
    <w:rPr>
      <w:rFonts w:asciiTheme="minorHAnsi" w:eastAsiaTheme="minorHAnsi" w:hAnsiTheme="minorHAnsi" w:cstheme="minorBidi"/>
      <w:sz w:val="22"/>
      <w:szCs w:val="22"/>
      <w:lang w:val="en-US" w:eastAsia="en-US"/>
    </w:rPr>
    <w:tblPr>
      <w:tblInd w:w="0" w:type="dxa"/>
      <w:tblCellMar>
        <w:top w:w="0" w:type="dxa"/>
        <w:left w:w="108" w:type="dxa"/>
        <w:bottom w:w="0" w:type="dxa"/>
        <w:right w:w="108" w:type="dxa"/>
      </w:tblCellMar>
    </w:tblPr>
  </w:style>
  <w:style w:type="table" w:customStyle="1" w:styleId="TableGridPHPDOCX">
    <w:name w:val="Table Grid PHPDOCX"/>
    <w:uiPriority w:val="59"/>
    <w:rsid w:val="00DD04B1"/>
    <w:rPr>
      <w:rFonts w:asciiTheme="minorHAnsi" w:eastAsiaTheme="minorHAnsi" w:hAnsiTheme="minorHAnsi" w:cstheme="minorBidi"/>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PHPDOCX">
    <w:name w:val="Light Shading PHPDOCX"/>
    <w:uiPriority w:val="60"/>
    <w:rsid w:val="00DD04B1"/>
    <w:rPr>
      <w:rFonts w:asciiTheme="minorHAnsi" w:eastAsiaTheme="minorHAnsi" w:hAnsiTheme="minorHAnsi" w:cstheme="minorBidi"/>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PHPDOCX">
    <w:name w:val="Light Shading Accent 1 PHPDOCX"/>
    <w:uiPriority w:val="60"/>
    <w:rsid w:val="00DD04B1"/>
    <w:rPr>
      <w:rFonts w:asciiTheme="minorHAnsi" w:eastAsiaTheme="minorHAnsi" w:hAnsiTheme="minorHAnsi" w:cstheme="minorBidi"/>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customStyle="1" w:styleId="LightShadingAccent2PHPDOCX">
    <w:name w:val="Light Shading Accent 2 PHPDOCX"/>
    <w:uiPriority w:val="60"/>
    <w:rsid w:val="00DD04B1"/>
    <w:rPr>
      <w:rFonts w:asciiTheme="minorHAnsi" w:eastAsiaTheme="minorHAnsi" w:hAnsiTheme="minorHAnsi" w:cstheme="minorBidi"/>
      <w:color w:val="C45911" w:themeColor="accent2" w:themeShade="BF"/>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customStyle="1" w:styleId="LightShadingAccent3PHPDOCX">
    <w:name w:val="Light Shading Accent 3 PHPDOCX"/>
    <w:uiPriority w:val="60"/>
    <w:rsid w:val="00DD04B1"/>
    <w:rPr>
      <w:rFonts w:asciiTheme="minorHAnsi" w:eastAsiaTheme="minorHAnsi" w:hAnsiTheme="minorHAnsi" w:cstheme="minorBidi"/>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customStyle="1" w:styleId="LightShadingAccent4PHPDOCX">
    <w:name w:val="Light Shading Accent 4 PHPDOCX"/>
    <w:uiPriority w:val="60"/>
    <w:rsid w:val="00DD04B1"/>
    <w:rPr>
      <w:rFonts w:asciiTheme="minorHAnsi" w:eastAsiaTheme="minorHAnsi" w:hAnsiTheme="minorHAnsi" w:cstheme="minorBidi"/>
      <w:color w:val="BF8F00" w:themeColor="accent4" w:themeShade="BF"/>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customStyle="1" w:styleId="LightShadingAccent5PHPDOCX">
    <w:name w:val="Light Shading Accent 5 PHPDOCX"/>
    <w:uiPriority w:val="60"/>
    <w:rsid w:val="00DD04B1"/>
    <w:rPr>
      <w:rFonts w:asciiTheme="minorHAnsi" w:eastAsiaTheme="minorHAnsi" w:hAnsiTheme="minorHAnsi" w:cstheme="minorBidi"/>
      <w:color w:val="2E74B5" w:themeColor="accent5" w:themeShade="BF"/>
    </w:rPr>
    <w:tblPr>
      <w:tblStyleRowBandSize w:val="1"/>
      <w:tblStyleColBandSize w:val="1"/>
      <w:tblInd w:w="0" w:type="dxa"/>
      <w:tblBorders>
        <w:top w:val="single" w:sz="8" w:space="0" w:color="5B9BD5" w:themeColor="accent5"/>
        <w:bottom w:val="single" w:sz="8" w:space="0" w:color="5B9B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customStyle="1" w:styleId="LightListPHPDOCX">
    <w:name w:val="Light List PHPDOCX"/>
    <w:uiPriority w:val="61"/>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PHPDOCX">
    <w:name w:val="Light List Accent 1 PHPDOCX"/>
    <w:uiPriority w:val="61"/>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customStyle="1" w:styleId="LightListAccent2PHPDOCX">
    <w:name w:val="Light List Accent 2 PHPDOCX"/>
    <w:uiPriority w:val="61"/>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customStyle="1" w:styleId="LightListAccent3PHPDOCX">
    <w:name w:val="Light List Accent 3 PHPDOCX"/>
    <w:uiPriority w:val="61"/>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customStyle="1" w:styleId="LightListAccent4PHPDOCX">
    <w:name w:val="Light List Accent 4 PHPDOCX"/>
    <w:uiPriority w:val="61"/>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customStyle="1" w:styleId="LightListAccent5PHPDOCX">
    <w:name w:val="Light List Accent 5 PHPDOCX"/>
    <w:uiPriority w:val="61"/>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customStyle="1" w:styleId="LightListAccent6PHPDOCX">
    <w:name w:val="Light List Accent 6 PHPDOCX"/>
    <w:uiPriority w:val="61"/>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customStyle="1" w:styleId="LightGridPHPDOCX">
    <w:name w:val="Light Grid PHPDOCX"/>
    <w:uiPriority w:val="62"/>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1PHPDOCX">
    <w:name w:val="Light Grid 1 PHPDOCX"/>
    <w:uiPriority w:val="62"/>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customStyle="1" w:styleId="LightGrid2PHPDOCX">
    <w:name w:val="Light Grid 2 PHPDOCX"/>
    <w:uiPriority w:val="62"/>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customStyle="1" w:styleId="LightGrid3PHPDOCX">
    <w:name w:val="Light Grid 3 PHPDOCX"/>
    <w:uiPriority w:val="62"/>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customStyle="1" w:styleId="LightGrid4PHPDOCX">
    <w:name w:val="Light Grid 4 PHPDOCX"/>
    <w:uiPriority w:val="62"/>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customStyle="1" w:styleId="LightGrid5PHPDOCX">
    <w:name w:val="Light Grid 5 PHPDOCX"/>
    <w:uiPriority w:val="62"/>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customStyle="1" w:styleId="LightGrid6PHPDOCX">
    <w:name w:val="Light Grid 6 PHPDOCX"/>
    <w:uiPriority w:val="62"/>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customStyle="1" w:styleId="MediumShading1PHPDOCX">
    <w:name w:val="Medium Shading 1 PHPDOCX"/>
    <w:uiPriority w:val="63"/>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PHPDOCX">
    <w:name w:val="Medium Shading 1 Accent 1 PHPDOCX"/>
    <w:uiPriority w:val="63"/>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customStyle="1" w:styleId="MediumShading1Accent2PHPDOCX">
    <w:name w:val="Medium Shading 1 Accent 2 PHPDOCX"/>
    <w:uiPriority w:val="63"/>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customStyle="1" w:styleId="MediumShading1Accent3PHPDOCX">
    <w:name w:val="Medium Shading 1 Accent 3 PHPDOCX"/>
    <w:uiPriority w:val="63"/>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customStyle="1" w:styleId="MediumShading1Accent4PHPDOCX">
    <w:name w:val="Medium Shading 1 Accent 4 PHPDOCX"/>
    <w:uiPriority w:val="63"/>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customStyle="1" w:styleId="MediumShading1Accent5PHPDOCX">
    <w:name w:val="Medium Shading 1 Accent 5 PHPDOCX"/>
    <w:uiPriority w:val="63"/>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customStyle="1" w:styleId="MediumShading1Accent6PHPDOCX">
    <w:name w:val="Medium Shading 1 Accent 6 PHPDOCX"/>
    <w:uiPriority w:val="63"/>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customStyle="1" w:styleId="MediumShading2PHPDOCX">
    <w:name w:val="Medium Shading 2 PHPDOCX"/>
    <w:uiPriority w:val="64"/>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PHPDOCX">
    <w:name w:val="Medium Shading 2 Accent 1 PHPDOCX"/>
    <w:uiPriority w:val="64"/>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2PHPDOCX">
    <w:name w:val="Medium Shading 2 Accent 2 PHPDOCX"/>
    <w:uiPriority w:val="64"/>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3PHPDOCX">
    <w:name w:val="Medium Shading 2 Accent 3 PHPDOCX"/>
    <w:uiPriority w:val="64"/>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4PHPDOCX">
    <w:name w:val="Medium Shading 2 Accent 4 PHPDOCX"/>
    <w:uiPriority w:val="64"/>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5PHPDOCX">
    <w:name w:val="Medium Shading 2 Accent 5 PHPDOCX"/>
    <w:uiPriority w:val="64"/>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6PHPDOCX">
    <w:name w:val="Medium Shading 2 Accent 6 PHPDOCX"/>
    <w:uiPriority w:val="64"/>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1PHPDOCX">
    <w:name w:val="Medium List 1 PHPDOCX"/>
    <w:uiPriority w:val="65"/>
    <w:rsid w:val="00DD04B1"/>
    <w:rPr>
      <w:rFonts w:asciiTheme="minorHAnsi" w:eastAsiaTheme="minorHAnsi" w:hAnsiTheme="minorHAnsi" w:cstheme="min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PHPDOCX">
    <w:name w:val="Medium List 1 Accent 1 PHPDOCX"/>
    <w:uiPriority w:val="65"/>
    <w:rsid w:val="00DD04B1"/>
    <w:rPr>
      <w:rFonts w:asciiTheme="minorHAnsi" w:eastAsiaTheme="minorHAnsi" w:hAnsiTheme="minorHAnsi" w:cstheme="minorBidi"/>
      <w:color w:val="000000" w:themeColor="text1"/>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customStyle="1" w:styleId="MediumList1Accent2PHPDOCX">
    <w:name w:val="Medium List 1 Accent 2 PHPDOCX"/>
    <w:uiPriority w:val="65"/>
    <w:rsid w:val="00DD04B1"/>
    <w:rPr>
      <w:rFonts w:asciiTheme="minorHAnsi" w:eastAsiaTheme="minorHAnsi" w:hAnsiTheme="minorHAnsi" w:cstheme="minorBidi"/>
      <w:color w:val="000000" w:themeColor="text1"/>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customStyle="1" w:styleId="MediumList1Accent3PHPDOCX">
    <w:name w:val="Medium List 1 Accent 3 PHPDOCX"/>
    <w:uiPriority w:val="65"/>
    <w:rsid w:val="00DD04B1"/>
    <w:rPr>
      <w:rFonts w:asciiTheme="minorHAnsi" w:eastAsiaTheme="minorHAnsi" w:hAnsiTheme="minorHAnsi" w:cstheme="minorBidi"/>
      <w:color w:val="000000" w:themeColor="text1"/>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customStyle="1" w:styleId="MediumList1Accent4PHPDOCX">
    <w:name w:val="Medium List 1 Accent 4 PHPDOCX"/>
    <w:uiPriority w:val="65"/>
    <w:rsid w:val="00DD04B1"/>
    <w:rPr>
      <w:rFonts w:asciiTheme="minorHAnsi" w:eastAsiaTheme="minorHAnsi" w:hAnsiTheme="minorHAnsi" w:cstheme="minorBidi"/>
      <w:color w:val="000000" w:themeColor="text1"/>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customStyle="1" w:styleId="MediumList1Accent5PHPDOCX">
    <w:name w:val="Medium List 1 Accent 5 PHPDOCX"/>
    <w:uiPriority w:val="65"/>
    <w:rsid w:val="00DD04B1"/>
    <w:rPr>
      <w:rFonts w:asciiTheme="minorHAnsi" w:eastAsiaTheme="minorHAnsi" w:hAnsiTheme="minorHAnsi" w:cstheme="minorBidi"/>
      <w:color w:val="000000" w:themeColor="text1"/>
    </w:rPr>
    <w:tblPr>
      <w:tblStyleRowBandSize w:val="1"/>
      <w:tblStyleColBandSize w:val="1"/>
      <w:tblInd w:w="0" w:type="dxa"/>
      <w:tblBorders>
        <w:top w:val="single" w:sz="8" w:space="0" w:color="5B9BD5" w:themeColor="accent5"/>
        <w:bottom w:val="single" w:sz="8" w:space="0" w:color="5B9BD5"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customStyle="1" w:styleId="MediumList1Accent6PHPDOCX">
    <w:name w:val="Medium List 1 Accent 6 PHPDOCX"/>
    <w:uiPriority w:val="65"/>
    <w:rsid w:val="00DD04B1"/>
    <w:rPr>
      <w:rFonts w:asciiTheme="minorHAnsi" w:eastAsiaTheme="minorHAnsi" w:hAnsiTheme="minorHAnsi" w:cstheme="minorBidi"/>
      <w:color w:val="000000" w:themeColor="text1"/>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customStyle="1" w:styleId="MediumList2PHPDOCX">
    <w:name w:val="Medium List 2 PHPDOCX"/>
    <w:uiPriority w:val="66"/>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2Accent1PHPDOCX">
    <w:name w:val="Medium List 2 Accent 1 PHPDOCX"/>
    <w:uiPriority w:val="66"/>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2Accent2PHPDOCX">
    <w:name w:val="Medium List 2 Accent 2 PHPDOCX"/>
    <w:uiPriority w:val="66"/>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2Accent3PHPDOCX">
    <w:name w:val="Medium List 2 Accent 3 PHPDOCX"/>
    <w:uiPriority w:val="66"/>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2Accent4PHPDOCX">
    <w:name w:val="Medium List 2 Accent 4 PHPDOCX"/>
    <w:uiPriority w:val="66"/>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2Accent5PHPDOCX">
    <w:name w:val="Medium List 2 Accent 5 PHPDOCX"/>
    <w:uiPriority w:val="66"/>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2Accent6PHPDOCX">
    <w:name w:val="Medium List 2 Accent 6 PHPDOCX"/>
    <w:uiPriority w:val="66"/>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Grid1PHPDOCX">
    <w:name w:val="Medium Grid 1 PHPDOCX"/>
    <w:uiPriority w:val="67"/>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rid1Accent1PHPDOCX">
    <w:name w:val="Medium Grid 1 Accent 1 PHPDOCX"/>
    <w:uiPriority w:val="67"/>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CellMar>
        <w:top w:w="0" w:type="dxa"/>
        <w:left w:w="108" w:type="dxa"/>
        <w:bottom w:w="0" w:type="dxa"/>
        <w:right w:w="108" w:type="dxa"/>
      </w:tblCellMar>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customStyle="1" w:styleId="MediumGrid1Accent2PHPDOCX">
    <w:name w:val="Medium Grid 1 Accent 2 PHPDOCX"/>
    <w:uiPriority w:val="67"/>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CellMar>
        <w:top w:w="0" w:type="dxa"/>
        <w:left w:w="108" w:type="dxa"/>
        <w:bottom w:w="0" w:type="dxa"/>
        <w:right w:w="108" w:type="dxa"/>
      </w:tblCellMar>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customStyle="1" w:styleId="MediumGrid1Accent3PHPDOCX">
    <w:name w:val="Medium Grid 1 Accent 3 PHPDOCX"/>
    <w:uiPriority w:val="67"/>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CellMar>
        <w:top w:w="0" w:type="dxa"/>
        <w:left w:w="108" w:type="dxa"/>
        <w:bottom w:w="0" w:type="dxa"/>
        <w:right w:w="108" w:type="dxa"/>
      </w:tblCellMar>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customStyle="1" w:styleId="MediumGrid1Accent4PHPDOCX">
    <w:name w:val="Medium Grid 1 Accent 4 PHPDOCX"/>
    <w:uiPriority w:val="67"/>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CellMar>
        <w:top w:w="0" w:type="dxa"/>
        <w:left w:w="108" w:type="dxa"/>
        <w:bottom w:w="0" w:type="dxa"/>
        <w:right w:w="108" w:type="dxa"/>
      </w:tblCellMar>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customStyle="1" w:styleId="MediumGrid1Accent5PHPDOCX">
    <w:name w:val="Medium Grid 1 Accent 5 PHPDOCX"/>
    <w:uiPriority w:val="67"/>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CellMar>
        <w:top w:w="0" w:type="dxa"/>
        <w:left w:w="108" w:type="dxa"/>
        <w:bottom w:w="0" w:type="dxa"/>
        <w:right w:w="108" w:type="dxa"/>
      </w:tblCellMar>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customStyle="1" w:styleId="MediumGrid1Accent6PHPDOCX">
    <w:name w:val="Medium Grid 1 Accent 6 PHPDOCX"/>
    <w:uiPriority w:val="67"/>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CellMar>
        <w:top w:w="0" w:type="dxa"/>
        <w:left w:w="108" w:type="dxa"/>
        <w:bottom w:w="0" w:type="dxa"/>
        <w:right w:w="108" w:type="dxa"/>
      </w:tblCellMar>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customStyle="1" w:styleId="MediumGrid2PHPDOCX">
    <w:name w:val="Medium Grid 2 PHPDOCX"/>
    <w:uiPriority w:val="68"/>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rid2Accent1PHPDOCX">
    <w:name w:val="Medium Grid 2 Accent 1 PHPDOCX"/>
    <w:uiPriority w:val="68"/>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CellMar>
        <w:top w:w="0" w:type="dxa"/>
        <w:left w:w="108" w:type="dxa"/>
        <w:bottom w:w="0" w:type="dxa"/>
        <w:right w:w="108" w:type="dxa"/>
      </w:tblCellMar>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customStyle="1" w:styleId="MediumGrid2Accent2PHPDOCX">
    <w:name w:val="Medium Grid 2 Accent 2 PHPDOCX"/>
    <w:uiPriority w:val="68"/>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CellMar>
        <w:top w:w="0" w:type="dxa"/>
        <w:left w:w="108" w:type="dxa"/>
        <w:bottom w:w="0" w:type="dxa"/>
        <w:right w:w="108" w:type="dxa"/>
      </w:tblCellMar>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customStyle="1" w:styleId="MediumGrid2Accent3PHPDOCX">
    <w:name w:val="Medium Grid 2 Accent 3 PHPDOCX"/>
    <w:uiPriority w:val="68"/>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customStyle="1" w:styleId="MediumGrid2Accent4PHPDOCX">
    <w:name w:val="Medium Grid 2 Accent 4 PHPDOCX"/>
    <w:uiPriority w:val="68"/>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customStyle="1" w:styleId="MediumGrid2Accent5PHPDOCX">
    <w:name w:val="Medium Grid 2 Accent 5 PHPDOCX"/>
    <w:uiPriority w:val="68"/>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CellMar>
        <w:top w:w="0" w:type="dxa"/>
        <w:left w:w="108" w:type="dxa"/>
        <w:bottom w:w="0" w:type="dxa"/>
        <w:right w:w="108" w:type="dxa"/>
      </w:tblCellMar>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customStyle="1" w:styleId="MediumGrid2Accent6PHPDOCX">
    <w:name w:val="Medium Grid 2 Accent 6 PHPDOCX"/>
    <w:uiPriority w:val="68"/>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customStyle="1" w:styleId="MediumGrid3PHPDOCX">
    <w:name w:val="Medium Grid 3 PHPDOCX"/>
    <w:uiPriority w:val="69"/>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Grid3Accent1PHPDOCX">
    <w:name w:val="Medium Grid 3 Accent 1 PHPDOCX"/>
    <w:uiPriority w:val="69"/>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customStyle="1" w:styleId="MediumGrid3Accent2PHPDOCX">
    <w:name w:val="Medium Grid 3 Accent 2 PHPDOCX"/>
    <w:uiPriority w:val="69"/>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customStyle="1" w:styleId="MediumGrid3Accent3PHPDOCX">
    <w:name w:val="Medium Grid 3 Accent 3 PHPDOCX"/>
    <w:uiPriority w:val="69"/>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customStyle="1" w:styleId="MediumGrid3Accent5PHPDOCX">
    <w:name w:val="Medium Grid 3 Accent 5 PHPDOCX"/>
    <w:uiPriority w:val="69"/>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customStyle="1" w:styleId="MediumGrid3Accent4PHPDOCX">
    <w:name w:val="Medium Grid 3 Accent 4 PHPDOCX"/>
    <w:uiPriority w:val="69"/>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customStyle="1" w:styleId="MediumGrid3Accent6PHPDOCX">
    <w:name w:val="Medium Grid 3 Accent 6 PHPDOCX"/>
    <w:uiPriority w:val="69"/>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customStyle="1" w:styleId="DarkListPHPDOCX">
    <w:name w:val="Dark List PHPDOCX"/>
    <w:uiPriority w:val="70"/>
    <w:rsid w:val="00DD04B1"/>
    <w:rPr>
      <w:rFonts w:asciiTheme="minorHAnsi" w:eastAsiaTheme="minorHAnsi" w:hAnsiTheme="minorHAnsi" w:cstheme="minorBidi"/>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DarkListAccent1PHPDOCX">
    <w:name w:val="Dark List Accent 1 PHPDOCX"/>
    <w:uiPriority w:val="70"/>
    <w:rsid w:val="00DD04B1"/>
    <w:rPr>
      <w:rFonts w:asciiTheme="minorHAnsi" w:eastAsiaTheme="minorHAnsi" w:hAnsiTheme="minorHAnsi" w:cstheme="minorBidi"/>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customStyle="1" w:styleId="DarkListAccent2PHPDOCX">
    <w:name w:val="Dark List Accent 2 PHPDOCX"/>
    <w:uiPriority w:val="70"/>
    <w:rsid w:val="00DD04B1"/>
    <w:rPr>
      <w:rFonts w:asciiTheme="minorHAnsi" w:eastAsiaTheme="minorHAnsi" w:hAnsiTheme="minorHAnsi" w:cstheme="minorBidi"/>
      <w:color w:val="FFFFFF" w:themeColor="background1"/>
    </w:rPr>
    <w:tblPr>
      <w:tblStyleRowBandSize w:val="1"/>
      <w:tblStyleColBandSize w:val="1"/>
      <w:tblInd w:w="0" w:type="dxa"/>
      <w:tblCellMar>
        <w:top w:w="0" w:type="dxa"/>
        <w:left w:w="108" w:type="dxa"/>
        <w:bottom w:w="0" w:type="dxa"/>
        <w:right w:w="108" w:type="dxa"/>
      </w:tblCellMar>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customStyle="1" w:styleId="DarkListAccent3PHPDOCX">
    <w:name w:val="Dark List Accent 3 PHPDOCX"/>
    <w:uiPriority w:val="70"/>
    <w:rsid w:val="00DD04B1"/>
    <w:rPr>
      <w:rFonts w:asciiTheme="minorHAnsi" w:eastAsiaTheme="minorHAnsi" w:hAnsiTheme="minorHAnsi" w:cstheme="minorBidi"/>
      <w:color w:val="FFFFFF" w:themeColor="background1"/>
    </w:rPr>
    <w:tblPr>
      <w:tblStyleRowBandSize w:val="1"/>
      <w:tblStyleColBandSize w:val="1"/>
      <w:tblInd w:w="0" w:type="dxa"/>
      <w:tblCellMar>
        <w:top w:w="0" w:type="dxa"/>
        <w:left w:w="108" w:type="dxa"/>
        <w:bottom w:w="0" w:type="dxa"/>
        <w:right w:w="108" w:type="dxa"/>
      </w:tblCellMar>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customStyle="1" w:styleId="DarkListAccent4PHPDOCX">
    <w:name w:val="Dark List Accent 4 PHPDOCX"/>
    <w:uiPriority w:val="70"/>
    <w:rsid w:val="00DD04B1"/>
    <w:rPr>
      <w:rFonts w:asciiTheme="minorHAnsi" w:eastAsiaTheme="minorHAnsi" w:hAnsiTheme="minorHAnsi" w:cstheme="minorBidi"/>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customStyle="1" w:styleId="DarkListAccent5PHPDOCX">
    <w:name w:val="Dark List Accent 5 PHPDOCX"/>
    <w:uiPriority w:val="70"/>
    <w:rsid w:val="00DD04B1"/>
    <w:rPr>
      <w:rFonts w:asciiTheme="minorHAnsi" w:eastAsiaTheme="minorHAnsi" w:hAnsiTheme="minorHAnsi" w:cstheme="minorBidi"/>
      <w:color w:val="FFFFFF" w:themeColor="background1"/>
    </w:rPr>
    <w:tblPr>
      <w:tblStyleRowBandSize w:val="1"/>
      <w:tblStyleColBandSize w:val="1"/>
      <w:tblInd w:w="0" w:type="dxa"/>
      <w:tblCellMar>
        <w:top w:w="0" w:type="dxa"/>
        <w:left w:w="108" w:type="dxa"/>
        <w:bottom w:w="0" w:type="dxa"/>
        <w:right w:w="108" w:type="dxa"/>
      </w:tblCellMar>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customStyle="1" w:styleId="DarkListAccent6PHPDOCX">
    <w:name w:val="Dark List Accent 6 PHPDOCX"/>
    <w:uiPriority w:val="70"/>
    <w:rsid w:val="00DD04B1"/>
    <w:rPr>
      <w:rFonts w:asciiTheme="minorHAnsi" w:eastAsiaTheme="minorHAnsi" w:hAnsiTheme="minorHAnsi" w:cstheme="minorBidi"/>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customStyle="1" w:styleId="ColorfulShadingPHPDOCX">
    <w:name w:val="Colorful Shading PHPDOCX"/>
    <w:uiPriority w:val="71"/>
    <w:rsid w:val="00DD04B1"/>
    <w:rPr>
      <w:rFonts w:asciiTheme="minorHAnsi" w:eastAsiaTheme="minorHAnsi" w:hAnsiTheme="minorHAnsi" w:cstheme="minorBidi"/>
      <w:color w:val="000000" w:themeColor="text1"/>
    </w:rPr>
    <w:tblPr>
      <w:tblStyleRowBandSize w:val="1"/>
      <w:tblStyleColBandSize w:val="1"/>
      <w:tblInd w:w="0" w:type="dxa"/>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ColorfulShadingAccent1PHPDOCX">
    <w:name w:val="Colorful Shading Accent 1 PHPDOCX"/>
    <w:uiPriority w:val="71"/>
    <w:rsid w:val="00DD04B1"/>
    <w:rPr>
      <w:rFonts w:asciiTheme="minorHAnsi" w:eastAsiaTheme="minorHAnsi" w:hAnsiTheme="minorHAnsi" w:cstheme="minorBidi"/>
      <w:color w:val="000000" w:themeColor="text1"/>
    </w:rPr>
    <w:tblPr>
      <w:tblStyleRowBandSize w:val="1"/>
      <w:tblStyleColBandSize w:val="1"/>
      <w:tblInd w:w="0" w:type="dxa"/>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customStyle="1" w:styleId="ColorfulShadingAccent2PHPDOCX">
    <w:name w:val="Colorful Shading Accent 2 PHPDOCX"/>
    <w:uiPriority w:val="71"/>
    <w:rsid w:val="00DD04B1"/>
    <w:rPr>
      <w:rFonts w:asciiTheme="minorHAnsi" w:eastAsiaTheme="minorHAnsi" w:hAnsiTheme="minorHAnsi" w:cstheme="minorBidi"/>
      <w:color w:val="000000" w:themeColor="text1"/>
    </w:rPr>
    <w:tblPr>
      <w:tblStyleRowBandSize w:val="1"/>
      <w:tblStyleColBandSize w:val="1"/>
      <w:tblInd w:w="0" w:type="dxa"/>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customStyle="1" w:styleId="ColorfulShadingAccent3PHPDOCX">
    <w:name w:val="Colorful Shading Accent 3 PHPDOCX"/>
    <w:uiPriority w:val="71"/>
    <w:rsid w:val="00DD04B1"/>
    <w:rPr>
      <w:rFonts w:asciiTheme="minorHAnsi" w:eastAsiaTheme="minorHAnsi" w:hAnsiTheme="minorHAnsi" w:cstheme="minorBidi"/>
      <w:color w:val="000000" w:themeColor="text1"/>
    </w:rPr>
    <w:tblPr>
      <w:tblStyleRowBandSize w:val="1"/>
      <w:tblStyleColBandSize w:val="1"/>
      <w:tblInd w:w="0" w:type="dxa"/>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customStyle="1" w:styleId="ColorfulShadingAccent4PHPDOCX">
    <w:name w:val="Colorful Shading Accent 4 PHPDOCX"/>
    <w:uiPriority w:val="71"/>
    <w:rsid w:val="00DD04B1"/>
    <w:rPr>
      <w:rFonts w:asciiTheme="minorHAnsi" w:eastAsiaTheme="minorHAnsi" w:hAnsiTheme="minorHAnsi" w:cstheme="minorBidi"/>
      <w:color w:val="000000" w:themeColor="text1"/>
    </w:rPr>
    <w:tblPr>
      <w:tblStyleRowBandSize w:val="1"/>
      <w:tblStyleColBandSize w:val="1"/>
      <w:tblInd w:w="0" w:type="dxa"/>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customStyle="1" w:styleId="ColorfulShadingAccent5PHPDOCX">
    <w:name w:val="Colorful Shading Accent 5 PHPDOCX"/>
    <w:uiPriority w:val="71"/>
    <w:rsid w:val="00DD04B1"/>
    <w:rPr>
      <w:rFonts w:asciiTheme="minorHAnsi" w:eastAsiaTheme="minorHAnsi" w:hAnsiTheme="minorHAnsi" w:cstheme="minorBidi"/>
      <w:color w:val="000000" w:themeColor="text1"/>
    </w:rPr>
    <w:tblPr>
      <w:tblStyleRowBandSize w:val="1"/>
      <w:tblStyleColBandSize w:val="1"/>
      <w:tblInd w:w="0" w:type="dxa"/>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customStyle="1" w:styleId="ColorfulShadingAccent6PHPDOCX">
    <w:name w:val="Colorful Shading Accent 6 PHPDOCX"/>
    <w:uiPriority w:val="71"/>
    <w:rsid w:val="00DD04B1"/>
    <w:rPr>
      <w:rFonts w:asciiTheme="minorHAnsi" w:eastAsiaTheme="minorHAnsi" w:hAnsiTheme="minorHAnsi" w:cstheme="minorBidi"/>
      <w:color w:val="000000" w:themeColor="text1"/>
    </w:rPr>
    <w:tblPr>
      <w:tblStyleRowBandSize w:val="1"/>
      <w:tblStyleColBandSize w:val="1"/>
      <w:tblInd w:w="0" w:type="dxa"/>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customStyle="1" w:styleId="ColorfulListPHPDOCX">
    <w:name w:val="Colorful List PHPDOCX"/>
    <w:uiPriority w:val="72"/>
    <w:rsid w:val="00DD04B1"/>
    <w:rPr>
      <w:rFonts w:asciiTheme="minorHAnsi" w:eastAsiaTheme="minorHAnsi" w:hAnsiTheme="minorHAnsi" w:cstheme="minorBidi"/>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ColorfulListAccent1PHPDOCX">
    <w:name w:val="Colorful List Accent 1 PHPDOCX"/>
    <w:uiPriority w:val="72"/>
    <w:rsid w:val="00DD04B1"/>
    <w:rPr>
      <w:rFonts w:asciiTheme="minorHAnsi" w:eastAsiaTheme="minorHAnsi" w:hAnsiTheme="minorHAnsi" w:cstheme="minorBidi"/>
      <w:color w:val="000000" w:themeColor="text1"/>
    </w:rPr>
    <w:tblPr>
      <w:tblStyleRowBandSize w:val="1"/>
      <w:tblStyleColBandSize w:val="1"/>
      <w:tblInd w:w="0" w:type="dxa"/>
      <w:tblCellMar>
        <w:top w:w="0" w:type="dxa"/>
        <w:left w:w="108" w:type="dxa"/>
        <w:bottom w:w="0" w:type="dxa"/>
        <w:right w:w="108" w:type="dxa"/>
      </w:tblCellMar>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customStyle="1" w:styleId="ColorfulListAccent2PHPDOCX">
    <w:name w:val="Colorful List Accent 2 PHPDOCX"/>
    <w:uiPriority w:val="72"/>
    <w:rsid w:val="00DD04B1"/>
    <w:rPr>
      <w:rFonts w:asciiTheme="minorHAnsi" w:eastAsiaTheme="minorHAnsi" w:hAnsiTheme="minorHAnsi" w:cstheme="minorBidi"/>
      <w:color w:val="000000" w:themeColor="text1"/>
    </w:rPr>
    <w:tblPr>
      <w:tblStyleRowBandSize w:val="1"/>
      <w:tblStyleColBandSize w:val="1"/>
      <w:tblInd w:w="0" w:type="dxa"/>
      <w:tblCellMar>
        <w:top w:w="0" w:type="dxa"/>
        <w:left w:w="108" w:type="dxa"/>
        <w:bottom w:w="0" w:type="dxa"/>
        <w:right w:w="108" w:type="dxa"/>
      </w:tblCellMar>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customStyle="1" w:styleId="ColorfulListAccent3PHPDOCX">
    <w:name w:val="Colorful List Accent 3 PHPDOCX"/>
    <w:uiPriority w:val="72"/>
    <w:rsid w:val="00DD04B1"/>
    <w:rPr>
      <w:rFonts w:asciiTheme="minorHAnsi" w:eastAsiaTheme="minorHAnsi" w:hAnsiTheme="minorHAnsi" w:cstheme="minorBidi"/>
      <w:color w:val="000000" w:themeColor="text1"/>
    </w:rPr>
    <w:tblPr>
      <w:tblStyleRowBandSize w:val="1"/>
      <w:tblStyleColBandSize w:val="1"/>
      <w:tblInd w:w="0" w:type="dxa"/>
      <w:tblCellMar>
        <w:top w:w="0" w:type="dxa"/>
        <w:left w:w="108" w:type="dxa"/>
        <w:bottom w:w="0" w:type="dxa"/>
        <w:right w:w="108" w:type="dxa"/>
      </w:tblCellMar>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customStyle="1" w:styleId="ColorfulListAccent4PHPDOCX">
    <w:name w:val="Colorful List Accent 4 PHPDOCX"/>
    <w:uiPriority w:val="72"/>
    <w:rsid w:val="00DD04B1"/>
    <w:rPr>
      <w:rFonts w:asciiTheme="minorHAnsi" w:eastAsiaTheme="minorHAnsi" w:hAnsiTheme="minorHAnsi" w:cstheme="minorBidi"/>
      <w:color w:val="000000" w:themeColor="text1"/>
    </w:rPr>
    <w:tblPr>
      <w:tblStyleRowBandSize w:val="1"/>
      <w:tblStyleColBandSize w:val="1"/>
      <w:tblInd w:w="0" w:type="dxa"/>
      <w:tblCellMar>
        <w:top w:w="0" w:type="dxa"/>
        <w:left w:w="108" w:type="dxa"/>
        <w:bottom w:w="0" w:type="dxa"/>
        <w:right w:w="108" w:type="dxa"/>
      </w:tblCellMar>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customStyle="1" w:styleId="ColorfulListAccent5PHPDOCX">
    <w:name w:val="Colorful List Accent 5 PHPDOCX"/>
    <w:uiPriority w:val="72"/>
    <w:rsid w:val="00DD04B1"/>
    <w:rPr>
      <w:rFonts w:asciiTheme="minorHAnsi" w:eastAsiaTheme="minorHAnsi" w:hAnsiTheme="minorHAnsi" w:cstheme="minorBidi"/>
      <w:color w:val="000000" w:themeColor="text1"/>
    </w:rPr>
    <w:tblPr>
      <w:tblStyleRowBandSize w:val="1"/>
      <w:tblStyleColBandSize w:val="1"/>
      <w:tblInd w:w="0" w:type="dxa"/>
      <w:tblCellMar>
        <w:top w:w="0" w:type="dxa"/>
        <w:left w:w="108" w:type="dxa"/>
        <w:bottom w:w="0" w:type="dxa"/>
        <w:right w:w="108" w:type="dxa"/>
      </w:tblCellMar>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customStyle="1" w:styleId="ColorfulListAccent6PHPDOCX">
    <w:name w:val="Colorful List Accent 6 PHPDOCX"/>
    <w:uiPriority w:val="72"/>
    <w:rsid w:val="00DD04B1"/>
    <w:rPr>
      <w:rFonts w:asciiTheme="minorHAnsi" w:eastAsiaTheme="minorHAnsi" w:hAnsiTheme="minorHAnsi" w:cstheme="minorBidi"/>
      <w:color w:val="000000" w:themeColor="text1"/>
    </w:rPr>
    <w:tblPr>
      <w:tblStyleRowBandSize w:val="1"/>
      <w:tblStyleColBandSize w:val="1"/>
      <w:tblInd w:w="0" w:type="dxa"/>
      <w:tblCellMar>
        <w:top w:w="0" w:type="dxa"/>
        <w:left w:w="108" w:type="dxa"/>
        <w:bottom w:w="0" w:type="dxa"/>
        <w:right w:w="108" w:type="dxa"/>
      </w:tblCellMar>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customStyle="1" w:styleId="ColorfulGridPHPDOCX">
    <w:name w:val="Colorful Grid PHPDOCX"/>
    <w:uiPriority w:val="73"/>
    <w:rsid w:val="00DD04B1"/>
    <w:rPr>
      <w:rFonts w:asciiTheme="minorHAnsi" w:eastAsiaTheme="minorHAnsi" w:hAnsiTheme="minorHAnsi" w:cstheme="minorBidi"/>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ColorfulGridAccent1PHPDOCX">
    <w:name w:val="Colorful Grid Accent 1 PHPDOCX"/>
    <w:uiPriority w:val="73"/>
    <w:rsid w:val="00DD04B1"/>
    <w:rPr>
      <w:rFonts w:asciiTheme="minorHAnsi" w:eastAsiaTheme="minorHAnsi" w:hAnsiTheme="minorHAnsi" w:cstheme="minorBidi"/>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customStyle="1" w:styleId="ColorfulGridAccent2PHPDOCX">
    <w:name w:val="Colorful Grid Accent 2 PHPDOCX"/>
    <w:uiPriority w:val="73"/>
    <w:rsid w:val="00DD04B1"/>
    <w:rPr>
      <w:rFonts w:asciiTheme="minorHAnsi" w:eastAsiaTheme="minorHAnsi" w:hAnsiTheme="minorHAnsi" w:cstheme="minorBidi"/>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customStyle="1" w:styleId="ColorfulGridAccent3PHPDOCX">
    <w:name w:val="Colorful Grid Accent 3 PHPDOCX"/>
    <w:uiPriority w:val="73"/>
    <w:rsid w:val="00DD04B1"/>
    <w:rPr>
      <w:rFonts w:asciiTheme="minorHAnsi" w:eastAsiaTheme="minorHAnsi" w:hAnsiTheme="minorHAnsi" w:cstheme="minorBidi"/>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customStyle="1" w:styleId="ColorfulGridAccent4PHPDOCX">
    <w:name w:val="Colorful Grid Accent 4 PHPDOCX"/>
    <w:uiPriority w:val="73"/>
    <w:rsid w:val="00DD04B1"/>
    <w:rPr>
      <w:rFonts w:asciiTheme="minorHAnsi" w:eastAsiaTheme="minorHAnsi" w:hAnsiTheme="minorHAnsi" w:cstheme="minorBidi"/>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customStyle="1" w:styleId="ColorfulGridAccent5PHPDOCX">
    <w:name w:val="Colorful Grid Accent 5 PHPDOCX"/>
    <w:uiPriority w:val="73"/>
    <w:rsid w:val="00DD04B1"/>
    <w:rPr>
      <w:rFonts w:asciiTheme="minorHAnsi" w:eastAsiaTheme="minorHAnsi" w:hAnsiTheme="minorHAnsi" w:cstheme="minorBidi"/>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customStyle="1" w:styleId="ColorfulGridAccent6PHPDOCX">
    <w:name w:val="Colorful Grid Accent 6 PHPDOCX"/>
    <w:uiPriority w:val="73"/>
    <w:rsid w:val="00DD04B1"/>
    <w:rPr>
      <w:rFonts w:asciiTheme="minorHAnsi" w:eastAsiaTheme="minorHAnsi" w:hAnsiTheme="minorHAnsi" w:cstheme="minorBidi"/>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character" w:styleId="NichtaufgelsteErwhnung">
    <w:name w:val="Unresolved Mention"/>
    <w:basedOn w:val="Absatz-Standardschriftart"/>
    <w:uiPriority w:val="99"/>
    <w:semiHidden/>
    <w:unhideWhenUsed/>
    <w:rsid w:val="00DD04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7929">
      <w:bodyDiv w:val="1"/>
      <w:marLeft w:val="0"/>
      <w:marRight w:val="0"/>
      <w:marTop w:val="0"/>
      <w:marBottom w:val="0"/>
      <w:divBdr>
        <w:top w:val="none" w:sz="0" w:space="0" w:color="auto"/>
        <w:left w:val="none" w:sz="0" w:space="0" w:color="auto"/>
        <w:bottom w:val="none" w:sz="0" w:space="0" w:color="auto"/>
        <w:right w:val="none" w:sz="0" w:space="0" w:color="auto"/>
      </w:divBdr>
    </w:div>
    <w:div w:id="22293582">
      <w:bodyDiv w:val="1"/>
      <w:marLeft w:val="0"/>
      <w:marRight w:val="0"/>
      <w:marTop w:val="0"/>
      <w:marBottom w:val="0"/>
      <w:divBdr>
        <w:top w:val="none" w:sz="0" w:space="0" w:color="auto"/>
        <w:left w:val="none" w:sz="0" w:space="0" w:color="auto"/>
        <w:bottom w:val="none" w:sz="0" w:space="0" w:color="auto"/>
        <w:right w:val="none" w:sz="0" w:space="0" w:color="auto"/>
      </w:divBdr>
    </w:div>
    <w:div w:id="53242794">
      <w:bodyDiv w:val="1"/>
      <w:marLeft w:val="0"/>
      <w:marRight w:val="0"/>
      <w:marTop w:val="0"/>
      <w:marBottom w:val="0"/>
      <w:divBdr>
        <w:top w:val="none" w:sz="0" w:space="0" w:color="auto"/>
        <w:left w:val="none" w:sz="0" w:space="0" w:color="auto"/>
        <w:bottom w:val="none" w:sz="0" w:space="0" w:color="auto"/>
        <w:right w:val="none" w:sz="0" w:space="0" w:color="auto"/>
      </w:divBdr>
    </w:div>
    <w:div w:id="183060915">
      <w:bodyDiv w:val="1"/>
      <w:marLeft w:val="0"/>
      <w:marRight w:val="0"/>
      <w:marTop w:val="0"/>
      <w:marBottom w:val="0"/>
      <w:divBdr>
        <w:top w:val="none" w:sz="0" w:space="0" w:color="auto"/>
        <w:left w:val="none" w:sz="0" w:space="0" w:color="auto"/>
        <w:bottom w:val="none" w:sz="0" w:space="0" w:color="auto"/>
        <w:right w:val="none" w:sz="0" w:space="0" w:color="auto"/>
      </w:divBdr>
    </w:div>
    <w:div w:id="186066825">
      <w:bodyDiv w:val="1"/>
      <w:marLeft w:val="0"/>
      <w:marRight w:val="0"/>
      <w:marTop w:val="0"/>
      <w:marBottom w:val="0"/>
      <w:divBdr>
        <w:top w:val="none" w:sz="0" w:space="0" w:color="auto"/>
        <w:left w:val="none" w:sz="0" w:space="0" w:color="auto"/>
        <w:bottom w:val="none" w:sz="0" w:space="0" w:color="auto"/>
        <w:right w:val="none" w:sz="0" w:space="0" w:color="auto"/>
      </w:divBdr>
    </w:div>
    <w:div w:id="290020005">
      <w:bodyDiv w:val="1"/>
      <w:marLeft w:val="0"/>
      <w:marRight w:val="0"/>
      <w:marTop w:val="0"/>
      <w:marBottom w:val="0"/>
      <w:divBdr>
        <w:top w:val="none" w:sz="0" w:space="0" w:color="auto"/>
        <w:left w:val="none" w:sz="0" w:space="0" w:color="auto"/>
        <w:bottom w:val="none" w:sz="0" w:space="0" w:color="auto"/>
        <w:right w:val="none" w:sz="0" w:space="0" w:color="auto"/>
      </w:divBdr>
    </w:div>
    <w:div w:id="291984212">
      <w:bodyDiv w:val="1"/>
      <w:marLeft w:val="0"/>
      <w:marRight w:val="0"/>
      <w:marTop w:val="0"/>
      <w:marBottom w:val="0"/>
      <w:divBdr>
        <w:top w:val="none" w:sz="0" w:space="0" w:color="auto"/>
        <w:left w:val="none" w:sz="0" w:space="0" w:color="auto"/>
        <w:bottom w:val="none" w:sz="0" w:space="0" w:color="auto"/>
        <w:right w:val="none" w:sz="0" w:space="0" w:color="auto"/>
      </w:divBdr>
    </w:div>
    <w:div w:id="321548975">
      <w:bodyDiv w:val="1"/>
      <w:marLeft w:val="0"/>
      <w:marRight w:val="0"/>
      <w:marTop w:val="0"/>
      <w:marBottom w:val="0"/>
      <w:divBdr>
        <w:top w:val="none" w:sz="0" w:space="0" w:color="auto"/>
        <w:left w:val="none" w:sz="0" w:space="0" w:color="auto"/>
        <w:bottom w:val="none" w:sz="0" w:space="0" w:color="auto"/>
        <w:right w:val="none" w:sz="0" w:space="0" w:color="auto"/>
      </w:divBdr>
    </w:div>
    <w:div w:id="336462386">
      <w:bodyDiv w:val="1"/>
      <w:marLeft w:val="0"/>
      <w:marRight w:val="0"/>
      <w:marTop w:val="0"/>
      <w:marBottom w:val="0"/>
      <w:divBdr>
        <w:top w:val="none" w:sz="0" w:space="0" w:color="auto"/>
        <w:left w:val="none" w:sz="0" w:space="0" w:color="auto"/>
        <w:bottom w:val="none" w:sz="0" w:space="0" w:color="auto"/>
        <w:right w:val="none" w:sz="0" w:space="0" w:color="auto"/>
      </w:divBdr>
    </w:div>
    <w:div w:id="423888513">
      <w:bodyDiv w:val="1"/>
      <w:marLeft w:val="0"/>
      <w:marRight w:val="0"/>
      <w:marTop w:val="0"/>
      <w:marBottom w:val="0"/>
      <w:divBdr>
        <w:top w:val="none" w:sz="0" w:space="0" w:color="auto"/>
        <w:left w:val="none" w:sz="0" w:space="0" w:color="auto"/>
        <w:bottom w:val="none" w:sz="0" w:space="0" w:color="auto"/>
        <w:right w:val="none" w:sz="0" w:space="0" w:color="auto"/>
      </w:divBdr>
    </w:div>
    <w:div w:id="442455515">
      <w:bodyDiv w:val="1"/>
      <w:marLeft w:val="0"/>
      <w:marRight w:val="0"/>
      <w:marTop w:val="0"/>
      <w:marBottom w:val="0"/>
      <w:divBdr>
        <w:top w:val="none" w:sz="0" w:space="0" w:color="auto"/>
        <w:left w:val="none" w:sz="0" w:space="0" w:color="auto"/>
        <w:bottom w:val="none" w:sz="0" w:space="0" w:color="auto"/>
        <w:right w:val="none" w:sz="0" w:space="0" w:color="auto"/>
      </w:divBdr>
    </w:div>
    <w:div w:id="480731447">
      <w:bodyDiv w:val="1"/>
      <w:marLeft w:val="0"/>
      <w:marRight w:val="0"/>
      <w:marTop w:val="0"/>
      <w:marBottom w:val="0"/>
      <w:divBdr>
        <w:top w:val="none" w:sz="0" w:space="0" w:color="auto"/>
        <w:left w:val="none" w:sz="0" w:space="0" w:color="auto"/>
        <w:bottom w:val="none" w:sz="0" w:space="0" w:color="auto"/>
        <w:right w:val="none" w:sz="0" w:space="0" w:color="auto"/>
      </w:divBdr>
    </w:div>
    <w:div w:id="511914760">
      <w:bodyDiv w:val="1"/>
      <w:marLeft w:val="0"/>
      <w:marRight w:val="0"/>
      <w:marTop w:val="0"/>
      <w:marBottom w:val="0"/>
      <w:divBdr>
        <w:top w:val="none" w:sz="0" w:space="0" w:color="auto"/>
        <w:left w:val="none" w:sz="0" w:space="0" w:color="auto"/>
        <w:bottom w:val="none" w:sz="0" w:space="0" w:color="auto"/>
        <w:right w:val="none" w:sz="0" w:space="0" w:color="auto"/>
      </w:divBdr>
    </w:div>
    <w:div w:id="578254131">
      <w:bodyDiv w:val="1"/>
      <w:marLeft w:val="0"/>
      <w:marRight w:val="0"/>
      <w:marTop w:val="0"/>
      <w:marBottom w:val="0"/>
      <w:divBdr>
        <w:top w:val="none" w:sz="0" w:space="0" w:color="auto"/>
        <w:left w:val="none" w:sz="0" w:space="0" w:color="auto"/>
        <w:bottom w:val="none" w:sz="0" w:space="0" w:color="auto"/>
        <w:right w:val="none" w:sz="0" w:space="0" w:color="auto"/>
      </w:divBdr>
    </w:div>
    <w:div w:id="645545244">
      <w:bodyDiv w:val="1"/>
      <w:marLeft w:val="0"/>
      <w:marRight w:val="0"/>
      <w:marTop w:val="0"/>
      <w:marBottom w:val="0"/>
      <w:divBdr>
        <w:top w:val="none" w:sz="0" w:space="0" w:color="auto"/>
        <w:left w:val="none" w:sz="0" w:space="0" w:color="auto"/>
        <w:bottom w:val="none" w:sz="0" w:space="0" w:color="auto"/>
        <w:right w:val="none" w:sz="0" w:space="0" w:color="auto"/>
      </w:divBdr>
    </w:div>
    <w:div w:id="671177750">
      <w:bodyDiv w:val="1"/>
      <w:marLeft w:val="0"/>
      <w:marRight w:val="0"/>
      <w:marTop w:val="0"/>
      <w:marBottom w:val="0"/>
      <w:divBdr>
        <w:top w:val="none" w:sz="0" w:space="0" w:color="auto"/>
        <w:left w:val="none" w:sz="0" w:space="0" w:color="auto"/>
        <w:bottom w:val="none" w:sz="0" w:space="0" w:color="auto"/>
        <w:right w:val="none" w:sz="0" w:space="0" w:color="auto"/>
      </w:divBdr>
    </w:div>
    <w:div w:id="688726277">
      <w:bodyDiv w:val="1"/>
      <w:marLeft w:val="0"/>
      <w:marRight w:val="0"/>
      <w:marTop w:val="0"/>
      <w:marBottom w:val="0"/>
      <w:divBdr>
        <w:top w:val="none" w:sz="0" w:space="0" w:color="auto"/>
        <w:left w:val="none" w:sz="0" w:space="0" w:color="auto"/>
        <w:bottom w:val="none" w:sz="0" w:space="0" w:color="auto"/>
        <w:right w:val="none" w:sz="0" w:space="0" w:color="auto"/>
      </w:divBdr>
    </w:div>
    <w:div w:id="720248555">
      <w:bodyDiv w:val="1"/>
      <w:marLeft w:val="0"/>
      <w:marRight w:val="0"/>
      <w:marTop w:val="0"/>
      <w:marBottom w:val="0"/>
      <w:divBdr>
        <w:top w:val="none" w:sz="0" w:space="0" w:color="auto"/>
        <w:left w:val="none" w:sz="0" w:space="0" w:color="auto"/>
        <w:bottom w:val="none" w:sz="0" w:space="0" w:color="auto"/>
        <w:right w:val="none" w:sz="0" w:space="0" w:color="auto"/>
      </w:divBdr>
    </w:div>
    <w:div w:id="752706673">
      <w:bodyDiv w:val="1"/>
      <w:marLeft w:val="0"/>
      <w:marRight w:val="0"/>
      <w:marTop w:val="0"/>
      <w:marBottom w:val="0"/>
      <w:divBdr>
        <w:top w:val="none" w:sz="0" w:space="0" w:color="auto"/>
        <w:left w:val="none" w:sz="0" w:space="0" w:color="auto"/>
        <w:bottom w:val="none" w:sz="0" w:space="0" w:color="auto"/>
        <w:right w:val="none" w:sz="0" w:space="0" w:color="auto"/>
      </w:divBdr>
    </w:div>
    <w:div w:id="771586382">
      <w:bodyDiv w:val="1"/>
      <w:marLeft w:val="0"/>
      <w:marRight w:val="0"/>
      <w:marTop w:val="0"/>
      <w:marBottom w:val="0"/>
      <w:divBdr>
        <w:top w:val="none" w:sz="0" w:space="0" w:color="auto"/>
        <w:left w:val="none" w:sz="0" w:space="0" w:color="auto"/>
        <w:bottom w:val="none" w:sz="0" w:space="0" w:color="auto"/>
        <w:right w:val="none" w:sz="0" w:space="0" w:color="auto"/>
      </w:divBdr>
    </w:div>
    <w:div w:id="848910201">
      <w:bodyDiv w:val="1"/>
      <w:marLeft w:val="0"/>
      <w:marRight w:val="0"/>
      <w:marTop w:val="0"/>
      <w:marBottom w:val="0"/>
      <w:divBdr>
        <w:top w:val="none" w:sz="0" w:space="0" w:color="auto"/>
        <w:left w:val="none" w:sz="0" w:space="0" w:color="auto"/>
        <w:bottom w:val="none" w:sz="0" w:space="0" w:color="auto"/>
        <w:right w:val="none" w:sz="0" w:space="0" w:color="auto"/>
      </w:divBdr>
    </w:div>
    <w:div w:id="910192034">
      <w:bodyDiv w:val="1"/>
      <w:marLeft w:val="0"/>
      <w:marRight w:val="0"/>
      <w:marTop w:val="0"/>
      <w:marBottom w:val="0"/>
      <w:divBdr>
        <w:top w:val="none" w:sz="0" w:space="0" w:color="auto"/>
        <w:left w:val="none" w:sz="0" w:space="0" w:color="auto"/>
        <w:bottom w:val="none" w:sz="0" w:space="0" w:color="auto"/>
        <w:right w:val="none" w:sz="0" w:space="0" w:color="auto"/>
      </w:divBdr>
    </w:div>
    <w:div w:id="931664108">
      <w:bodyDiv w:val="1"/>
      <w:marLeft w:val="0"/>
      <w:marRight w:val="0"/>
      <w:marTop w:val="0"/>
      <w:marBottom w:val="0"/>
      <w:divBdr>
        <w:top w:val="none" w:sz="0" w:space="0" w:color="auto"/>
        <w:left w:val="none" w:sz="0" w:space="0" w:color="auto"/>
        <w:bottom w:val="none" w:sz="0" w:space="0" w:color="auto"/>
        <w:right w:val="none" w:sz="0" w:space="0" w:color="auto"/>
      </w:divBdr>
    </w:div>
    <w:div w:id="973801166">
      <w:bodyDiv w:val="1"/>
      <w:marLeft w:val="0"/>
      <w:marRight w:val="0"/>
      <w:marTop w:val="0"/>
      <w:marBottom w:val="0"/>
      <w:divBdr>
        <w:top w:val="none" w:sz="0" w:space="0" w:color="auto"/>
        <w:left w:val="none" w:sz="0" w:space="0" w:color="auto"/>
        <w:bottom w:val="none" w:sz="0" w:space="0" w:color="auto"/>
        <w:right w:val="none" w:sz="0" w:space="0" w:color="auto"/>
      </w:divBdr>
    </w:div>
    <w:div w:id="1000616729">
      <w:bodyDiv w:val="1"/>
      <w:marLeft w:val="0"/>
      <w:marRight w:val="0"/>
      <w:marTop w:val="0"/>
      <w:marBottom w:val="0"/>
      <w:divBdr>
        <w:top w:val="none" w:sz="0" w:space="0" w:color="auto"/>
        <w:left w:val="none" w:sz="0" w:space="0" w:color="auto"/>
        <w:bottom w:val="none" w:sz="0" w:space="0" w:color="auto"/>
        <w:right w:val="none" w:sz="0" w:space="0" w:color="auto"/>
      </w:divBdr>
    </w:div>
    <w:div w:id="1035811641">
      <w:bodyDiv w:val="1"/>
      <w:marLeft w:val="0"/>
      <w:marRight w:val="0"/>
      <w:marTop w:val="0"/>
      <w:marBottom w:val="0"/>
      <w:divBdr>
        <w:top w:val="none" w:sz="0" w:space="0" w:color="auto"/>
        <w:left w:val="none" w:sz="0" w:space="0" w:color="auto"/>
        <w:bottom w:val="none" w:sz="0" w:space="0" w:color="auto"/>
        <w:right w:val="none" w:sz="0" w:space="0" w:color="auto"/>
      </w:divBdr>
    </w:div>
    <w:div w:id="1119880236">
      <w:bodyDiv w:val="1"/>
      <w:marLeft w:val="0"/>
      <w:marRight w:val="0"/>
      <w:marTop w:val="0"/>
      <w:marBottom w:val="0"/>
      <w:divBdr>
        <w:top w:val="none" w:sz="0" w:space="0" w:color="auto"/>
        <w:left w:val="none" w:sz="0" w:space="0" w:color="auto"/>
        <w:bottom w:val="none" w:sz="0" w:space="0" w:color="auto"/>
        <w:right w:val="none" w:sz="0" w:space="0" w:color="auto"/>
      </w:divBdr>
    </w:div>
    <w:div w:id="1293174702">
      <w:bodyDiv w:val="1"/>
      <w:marLeft w:val="0"/>
      <w:marRight w:val="0"/>
      <w:marTop w:val="0"/>
      <w:marBottom w:val="0"/>
      <w:divBdr>
        <w:top w:val="none" w:sz="0" w:space="0" w:color="auto"/>
        <w:left w:val="none" w:sz="0" w:space="0" w:color="auto"/>
        <w:bottom w:val="none" w:sz="0" w:space="0" w:color="auto"/>
        <w:right w:val="none" w:sz="0" w:space="0" w:color="auto"/>
      </w:divBdr>
    </w:div>
    <w:div w:id="1313171563">
      <w:bodyDiv w:val="1"/>
      <w:marLeft w:val="0"/>
      <w:marRight w:val="0"/>
      <w:marTop w:val="0"/>
      <w:marBottom w:val="0"/>
      <w:divBdr>
        <w:top w:val="none" w:sz="0" w:space="0" w:color="auto"/>
        <w:left w:val="none" w:sz="0" w:space="0" w:color="auto"/>
        <w:bottom w:val="none" w:sz="0" w:space="0" w:color="auto"/>
        <w:right w:val="none" w:sz="0" w:space="0" w:color="auto"/>
      </w:divBdr>
    </w:div>
    <w:div w:id="1317300711">
      <w:bodyDiv w:val="1"/>
      <w:marLeft w:val="0"/>
      <w:marRight w:val="0"/>
      <w:marTop w:val="0"/>
      <w:marBottom w:val="0"/>
      <w:divBdr>
        <w:top w:val="none" w:sz="0" w:space="0" w:color="auto"/>
        <w:left w:val="none" w:sz="0" w:space="0" w:color="auto"/>
        <w:bottom w:val="none" w:sz="0" w:space="0" w:color="auto"/>
        <w:right w:val="none" w:sz="0" w:space="0" w:color="auto"/>
      </w:divBdr>
    </w:div>
    <w:div w:id="1336224218">
      <w:bodyDiv w:val="1"/>
      <w:marLeft w:val="0"/>
      <w:marRight w:val="0"/>
      <w:marTop w:val="0"/>
      <w:marBottom w:val="0"/>
      <w:divBdr>
        <w:top w:val="none" w:sz="0" w:space="0" w:color="auto"/>
        <w:left w:val="none" w:sz="0" w:space="0" w:color="auto"/>
        <w:bottom w:val="none" w:sz="0" w:space="0" w:color="auto"/>
        <w:right w:val="none" w:sz="0" w:space="0" w:color="auto"/>
      </w:divBdr>
    </w:div>
    <w:div w:id="1347319749">
      <w:bodyDiv w:val="1"/>
      <w:marLeft w:val="0"/>
      <w:marRight w:val="0"/>
      <w:marTop w:val="0"/>
      <w:marBottom w:val="0"/>
      <w:divBdr>
        <w:top w:val="none" w:sz="0" w:space="0" w:color="auto"/>
        <w:left w:val="none" w:sz="0" w:space="0" w:color="auto"/>
        <w:bottom w:val="none" w:sz="0" w:space="0" w:color="auto"/>
        <w:right w:val="none" w:sz="0" w:space="0" w:color="auto"/>
      </w:divBdr>
    </w:div>
    <w:div w:id="1387224261">
      <w:bodyDiv w:val="1"/>
      <w:marLeft w:val="0"/>
      <w:marRight w:val="0"/>
      <w:marTop w:val="0"/>
      <w:marBottom w:val="0"/>
      <w:divBdr>
        <w:top w:val="none" w:sz="0" w:space="0" w:color="auto"/>
        <w:left w:val="none" w:sz="0" w:space="0" w:color="auto"/>
        <w:bottom w:val="none" w:sz="0" w:space="0" w:color="auto"/>
        <w:right w:val="none" w:sz="0" w:space="0" w:color="auto"/>
      </w:divBdr>
    </w:div>
    <w:div w:id="1429110027">
      <w:bodyDiv w:val="1"/>
      <w:marLeft w:val="0"/>
      <w:marRight w:val="0"/>
      <w:marTop w:val="0"/>
      <w:marBottom w:val="0"/>
      <w:divBdr>
        <w:top w:val="none" w:sz="0" w:space="0" w:color="auto"/>
        <w:left w:val="none" w:sz="0" w:space="0" w:color="auto"/>
        <w:bottom w:val="none" w:sz="0" w:space="0" w:color="auto"/>
        <w:right w:val="none" w:sz="0" w:space="0" w:color="auto"/>
      </w:divBdr>
    </w:div>
    <w:div w:id="1533960639">
      <w:bodyDiv w:val="1"/>
      <w:marLeft w:val="0"/>
      <w:marRight w:val="0"/>
      <w:marTop w:val="0"/>
      <w:marBottom w:val="0"/>
      <w:divBdr>
        <w:top w:val="none" w:sz="0" w:space="0" w:color="auto"/>
        <w:left w:val="none" w:sz="0" w:space="0" w:color="auto"/>
        <w:bottom w:val="none" w:sz="0" w:space="0" w:color="auto"/>
        <w:right w:val="none" w:sz="0" w:space="0" w:color="auto"/>
      </w:divBdr>
      <w:divsChild>
        <w:div w:id="337657946">
          <w:marLeft w:val="0"/>
          <w:marRight w:val="0"/>
          <w:marTop w:val="0"/>
          <w:marBottom w:val="0"/>
          <w:divBdr>
            <w:top w:val="none" w:sz="0" w:space="0" w:color="auto"/>
            <w:left w:val="none" w:sz="0" w:space="0" w:color="auto"/>
            <w:bottom w:val="none" w:sz="0" w:space="0" w:color="auto"/>
            <w:right w:val="none" w:sz="0" w:space="0" w:color="auto"/>
          </w:divBdr>
        </w:div>
        <w:div w:id="736897088">
          <w:marLeft w:val="0"/>
          <w:marRight w:val="0"/>
          <w:marTop w:val="0"/>
          <w:marBottom w:val="0"/>
          <w:divBdr>
            <w:top w:val="none" w:sz="0" w:space="0" w:color="auto"/>
            <w:left w:val="none" w:sz="0" w:space="0" w:color="auto"/>
            <w:bottom w:val="none" w:sz="0" w:space="0" w:color="auto"/>
            <w:right w:val="none" w:sz="0" w:space="0" w:color="auto"/>
          </w:divBdr>
        </w:div>
        <w:div w:id="892039203">
          <w:marLeft w:val="0"/>
          <w:marRight w:val="0"/>
          <w:marTop w:val="0"/>
          <w:marBottom w:val="0"/>
          <w:divBdr>
            <w:top w:val="none" w:sz="0" w:space="0" w:color="auto"/>
            <w:left w:val="none" w:sz="0" w:space="0" w:color="auto"/>
            <w:bottom w:val="none" w:sz="0" w:space="0" w:color="auto"/>
            <w:right w:val="none" w:sz="0" w:space="0" w:color="auto"/>
          </w:divBdr>
        </w:div>
        <w:div w:id="1608194319">
          <w:marLeft w:val="0"/>
          <w:marRight w:val="0"/>
          <w:marTop w:val="0"/>
          <w:marBottom w:val="0"/>
          <w:divBdr>
            <w:top w:val="none" w:sz="0" w:space="0" w:color="auto"/>
            <w:left w:val="none" w:sz="0" w:space="0" w:color="auto"/>
            <w:bottom w:val="none" w:sz="0" w:space="0" w:color="auto"/>
            <w:right w:val="none" w:sz="0" w:space="0" w:color="auto"/>
          </w:divBdr>
        </w:div>
        <w:div w:id="1638802861">
          <w:marLeft w:val="0"/>
          <w:marRight w:val="0"/>
          <w:marTop w:val="0"/>
          <w:marBottom w:val="0"/>
          <w:divBdr>
            <w:top w:val="none" w:sz="0" w:space="0" w:color="auto"/>
            <w:left w:val="none" w:sz="0" w:space="0" w:color="auto"/>
            <w:bottom w:val="none" w:sz="0" w:space="0" w:color="auto"/>
            <w:right w:val="none" w:sz="0" w:space="0" w:color="auto"/>
          </w:divBdr>
        </w:div>
        <w:div w:id="1809782387">
          <w:marLeft w:val="0"/>
          <w:marRight w:val="0"/>
          <w:marTop w:val="0"/>
          <w:marBottom w:val="0"/>
          <w:divBdr>
            <w:top w:val="none" w:sz="0" w:space="0" w:color="auto"/>
            <w:left w:val="none" w:sz="0" w:space="0" w:color="auto"/>
            <w:bottom w:val="none" w:sz="0" w:space="0" w:color="auto"/>
            <w:right w:val="none" w:sz="0" w:space="0" w:color="auto"/>
          </w:divBdr>
          <w:divsChild>
            <w:div w:id="1664117700">
              <w:marLeft w:val="0"/>
              <w:marRight w:val="0"/>
              <w:marTop w:val="0"/>
              <w:marBottom w:val="0"/>
              <w:divBdr>
                <w:top w:val="none" w:sz="0" w:space="0" w:color="auto"/>
                <w:left w:val="none" w:sz="0" w:space="0" w:color="auto"/>
                <w:bottom w:val="none" w:sz="0" w:space="0" w:color="auto"/>
                <w:right w:val="none" w:sz="0" w:space="0" w:color="auto"/>
              </w:divBdr>
            </w:div>
          </w:divsChild>
        </w:div>
        <w:div w:id="1937518973">
          <w:marLeft w:val="0"/>
          <w:marRight w:val="0"/>
          <w:marTop w:val="0"/>
          <w:marBottom w:val="0"/>
          <w:divBdr>
            <w:top w:val="none" w:sz="0" w:space="0" w:color="auto"/>
            <w:left w:val="none" w:sz="0" w:space="0" w:color="auto"/>
            <w:bottom w:val="none" w:sz="0" w:space="0" w:color="auto"/>
            <w:right w:val="none" w:sz="0" w:space="0" w:color="auto"/>
          </w:divBdr>
        </w:div>
      </w:divsChild>
    </w:div>
    <w:div w:id="1541822249">
      <w:bodyDiv w:val="1"/>
      <w:marLeft w:val="0"/>
      <w:marRight w:val="0"/>
      <w:marTop w:val="0"/>
      <w:marBottom w:val="0"/>
      <w:divBdr>
        <w:top w:val="none" w:sz="0" w:space="0" w:color="auto"/>
        <w:left w:val="none" w:sz="0" w:space="0" w:color="auto"/>
        <w:bottom w:val="none" w:sz="0" w:space="0" w:color="auto"/>
        <w:right w:val="none" w:sz="0" w:space="0" w:color="auto"/>
      </w:divBdr>
    </w:div>
    <w:div w:id="1690253318">
      <w:bodyDiv w:val="1"/>
      <w:marLeft w:val="0"/>
      <w:marRight w:val="0"/>
      <w:marTop w:val="0"/>
      <w:marBottom w:val="0"/>
      <w:divBdr>
        <w:top w:val="none" w:sz="0" w:space="0" w:color="auto"/>
        <w:left w:val="none" w:sz="0" w:space="0" w:color="auto"/>
        <w:bottom w:val="none" w:sz="0" w:space="0" w:color="auto"/>
        <w:right w:val="none" w:sz="0" w:space="0" w:color="auto"/>
      </w:divBdr>
    </w:div>
    <w:div w:id="1785036412">
      <w:bodyDiv w:val="1"/>
      <w:marLeft w:val="0"/>
      <w:marRight w:val="0"/>
      <w:marTop w:val="0"/>
      <w:marBottom w:val="0"/>
      <w:divBdr>
        <w:top w:val="none" w:sz="0" w:space="0" w:color="auto"/>
        <w:left w:val="none" w:sz="0" w:space="0" w:color="auto"/>
        <w:bottom w:val="none" w:sz="0" w:space="0" w:color="auto"/>
        <w:right w:val="none" w:sz="0" w:space="0" w:color="auto"/>
      </w:divBdr>
    </w:div>
    <w:div w:id="1934972672">
      <w:bodyDiv w:val="1"/>
      <w:marLeft w:val="0"/>
      <w:marRight w:val="0"/>
      <w:marTop w:val="0"/>
      <w:marBottom w:val="0"/>
      <w:divBdr>
        <w:top w:val="none" w:sz="0" w:space="0" w:color="auto"/>
        <w:left w:val="none" w:sz="0" w:space="0" w:color="auto"/>
        <w:bottom w:val="none" w:sz="0" w:space="0" w:color="auto"/>
        <w:right w:val="none" w:sz="0" w:space="0" w:color="auto"/>
      </w:divBdr>
    </w:div>
    <w:div w:id="1949463469">
      <w:bodyDiv w:val="1"/>
      <w:marLeft w:val="0"/>
      <w:marRight w:val="0"/>
      <w:marTop w:val="0"/>
      <w:marBottom w:val="0"/>
      <w:divBdr>
        <w:top w:val="none" w:sz="0" w:space="0" w:color="auto"/>
        <w:left w:val="none" w:sz="0" w:space="0" w:color="auto"/>
        <w:bottom w:val="none" w:sz="0" w:space="0" w:color="auto"/>
        <w:right w:val="none" w:sz="0" w:space="0" w:color="auto"/>
      </w:divBdr>
    </w:div>
    <w:div w:id="1994554254">
      <w:bodyDiv w:val="1"/>
      <w:marLeft w:val="0"/>
      <w:marRight w:val="0"/>
      <w:marTop w:val="0"/>
      <w:marBottom w:val="0"/>
      <w:divBdr>
        <w:top w:val="none" w:sz="0" w:space="0" w:color="auto"/>
        <w:left w:val="none" w:sz="0" w:space="0" w:color="auto"/>
        <w:bottom w:val="none" w:sz="0" w:space="0" w:color="auto"/>
        <w:right w:val="none" w:sz="0" w:space="0" w:color="auto"/>
      </w:divBdr>
    </w:div>
    <w:div w:id="2066181155">
      <w:bodyDiv w:val="1"/>
      <w:marLeft w:val="0"/>
      <w:marRight w:val="0"/>
      <w:marTop w:val="0"/>
      <w:marBottom w:val="0"/>
      <w:divBdr>
        <w:top w:val="none" w:sz="0" w:space="0" w:color="auto"/>
        <w:left w:val="none" w:sz="0" w:space="0" w:color="auto"/>
        <w:bottom w:val="none" w:sz="0" w:space="0" w:color="auto"/>
        <w:right w:val="none" w:sz="0" w:space="0" w:color="auto"/>
      </w:divBdr>
    </w:div>
    <w:div w:id="2072850556">
      <w:bodyDiv w:val="1"/>
      <w:marLeft w:val="0"/>
      <w:marRight w:val="0"/>
      <w:marTop w:val="0"/>
      <w:marBottom w:val="0"/>
      <w:divBdr>
        <w:top w:val="none" w:sz="0" w:space="0" w:color="auto"/>
        <w:left w:val="none" w:sz="0" w:space="0" w:color="auto"/>
        <w:bottom w:val="none" w:sz="0" w:space="0" w:color="auto"/>
        <w:right w:val="none" w:sz="0" w:space="0" w:color="auto"/>
      </w:divBdr>
    </w:div>
    <w:div w:id="2094206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enis%20Krebs\Desktop\Thesis\Thesis_Working%20Document_20190103.docx" TargetMode="External"/><Relationship Id="rId18" Type="http://schemas.openxmlformats.org/officeDocument/2006/relationships/image" Target="media/image3.jpe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1.jpeg"/><Relationship Id="rId29" Type="http://schemas.openxmlformats.org/officeDocument/2006/relationships/image" Target="media/image13.png"/><Relationship Id="rId11" Type="http://schemas.openxmlformats.org/officeDocument/2006/relationships/hyperlink" Target="file:///C:\Users\Denis%20Krebs\Desktop\Thesis\Thesis_Working%20Document_20190103.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fontTable" Target="fontTable.xml"/><Relationship Id="rId10" Type="http://schemas.openxmlformats.org/officeDocument/2006/relationships/hyperlink" Target="file:///C:\Users\Denis%20Krebs\Desktop\Thesis\Thesis_Working%20Document_20190103.docx"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C:\Users\Denis%20Krebs\Desktop\Thesis\Thesis_Working%20Document_20190103.docx" TargetMode="Externa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0.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hyperlink" Target="file:///C:\Users\Denis%20Krebs\Desktop\Thesis\Thesis_Working%20Document_20190103.docx" TargetMode="Externa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hyperlink" Target="file:///C:\Users\Denis%20Krebs\Desktop\Thesis\Thesis_Working%20Document_20190103.docx"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microsoft.com/office/2007/relationships/hdphoto" Target="media/hdphoto1.wdp"/><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40.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2016-trendmonitor-interne-kommunikation-2016</b:Tag>
    <b:SourceType>Report</b:SourceType>
    <b:Title>Trendmonitor Interne Kommunikation 2016</b:Title>
    <b:Year>2016</b:Year>
    <b:Author/>
    <b:Institution>School for Communication and Management [SCM] MPM Corporate Communication Solutions</b:Institution>
    <b:Pages>52</b:Pages>
    <b:RefOrder>2</b:RefOrder>
  </b:Source>
  <b:Source>
    <b:Tag>nitz-2013-instrumente-und-techniken-der-internen-kommunikation:-e-mails-in-der-internen-kommunikation</b:Tag>
    <b:SourceType>Book</b:SourceType>
    <b:Title>Instrumente und Techniken der Internen Kommunikation: E-Mails in der Internen Kommunikation</b:Title>
    <b:Year>2013</b:Year>
    <b:Author>
      <b:Author>
        <b:NameList>
          <b:Person>
            <b:First>Olaf</b:First>
            <b:Last>Nitz</b:Last>
          </b:Person>
        </b:NameList>
      </b:Author>
      <b:Editor>
        <b:NameList>
          <b:Person>
            <b:First>Lars</b:First>
            <b:Last>Dörfel</b:Last>
          </b:Person>
        </b:NameList>
      </b:Editor>
    </b:Author>
    <b:Pages>50-62</b:Pages>
    <b:Volume>2</b:Volume>
    <b:Edition>1</b:Edition>
    <b:StandardNumber>9783940543349</b:StandardNumber>
    <b:Publisher>scm c/o prismus GmbH</b:Publisher>
    <b:City>Berlin</b:City>
    <b:RefOrder>3</b:RefOrder>
  </b:Source>
  <b:Source>
    <b:Tag>newman-barabási-2006-the-structure-and-dynamics-of-networks</b:Tag>
    <b:SourceType>Book</b:SourceType>
    <b:Title>The structure and dynamics of networks</b:Title>
    <b:Year>2006</b:Year>
    <b:Author>
      <b:Author>
        <b:NameList>
          <b:Person>
            <b:First>M. E. J. (Mark E. J.)</b:First>
            <b:Last>Newman</b:Last>
          </b:Person>
          <b:Person>
            <b:First>Albert-László.</b:First>
            <b:Last>Barabási</b:Last>
          </b:Person>
          <b:Person>
            <b:First>Duncan J.</b:First>
            <b:Last>Watts</b:Last>
          </b:Person>
        </b:NameList>
      </b:Author>
    </b:Author>
    <b:Pages>582</b:Pages>
    <b:StandardNumber>1400841356</b:StandardNumber>
    <b:Publisher>Princeton University Press</b:Publisher>
    <b:City>New Jersey</b:City>
    <b:RefOrder>4</b:RefOrder>
  </b:Source>
  <b:Source>
    <b:Tag>newman-2010-networks-:-an-introduction</b:Tag>
    <b:SourceType>Book</b:SourceType>
    <b:Title>Networks : an introduction</b:Title>
    <b:Year>2010</b:Year>
    <b:Author>
      <b:Author>
        <b:NameList>
          <b:Person>
            <b:First>M. E. J. (Mark E. J.)</b:First>
            <b:Last>Newman</b:Last>
          </b:Person>
        </b:NameList>
      </b:Author>
    </b:Author>
    <b:Pages>772</b:Pages>
    <b:StandardNumber>9780199206650</b:StandardNumber>
    <b:Publisher>Oxford University Press</b:Publisher>
    <b:City>Oxford</b:City>
    <b:RefOrder>5</b:RefOrder>
  </b:Source>
  <b:Source>
    <b:Tag>newman-2003-the-structure-and-function-of-complex-networks</b:Tag>
    <b:SourceType>JournalArticle</b:SourceType>
    <b:Title>The structure and function of complex networks</b:Title>
    <b:Year>2003</b:Year>
    <b:Author>
      <b:Author>
        <b:NameList>
          <b:Person>
            <b:First>M E J</b:First>
            <b:Last>Newman</b:Last>
          </b:Person>
        </b:NameList>
      </b:Author>
    </b:Author>
    <b:JournalName>SIAM Review</b:JournalName>
    <b:Pages>167-256</b:Pages>
    <b:Issue>45</b:Issue>
    <b:StandardNumber>arXiv:cond-mat/0303516v1</b:StandardNumber>
    <b:RefOrder>6</b:RefOrder>
  </b:Source>
  <b:Source>
    <b:Tag>mishra-schreiber-clustering-social-networks</b:Tag>
    <b:SourceType>Report</b:SourceType>
    <b:Title>Clustering Social Networks</b:Title>
    <b:Author>
      <b:Author>
        <b:NameList>
          <b:Person>
            <b:First>Nina</b:First>
            <b:Last>Mishra</b:Last>
          </b:Person>
          <b:Person>
            <b:First>Robert</b:First>
            <b:Last>Schreiber</b:Last>
          </b:Person>
          <b:Person>
            <b:First>Isabelle</b:First>
            <b:Last>Stanton</b:Last>
          </b:Person>
          <b:Person>
            <b:First>Robert E</b:First>
            <b:Last>Tarjan</b:Last>
          </b:Person>
        </b:NameList>
      </b:Author>
    </b:Author>
    <b:Institution>University of Virgina</b:Institution>
    <b:Pages>12</b:Pages>
    <b:RefOrder>7</b:RefOrder>
  </b:Source>
  <b:Source>
    <b:Tag>huck-sandhu-2009-interne-kommunikation-in-der-wahrnehmung-von-mitarbeitern-ergebnisse-einer-befragung</b:Tag>
    <b:SourceType>Book</b:SourceType>
    <b:Title>Interne Kommunikation in der Wahrnehmung von Mitarbeitern Ergebnisse einer Befragung</b:Title>
    <b:Year>2009</b:Year>
    <b:Author>
      <b:Author>
        <b:NameList>
          <b:Person>
            <b:First>Simone</b:First>
            <b:Last>Huck-Sandhu</b:Last>
          </b:Person>
        </b:NameList>
      </b:Author>
    </b:Author>
    <b:Pages>53</b:Pages>
    <b:StandardNumber>ISSN 1860-5257</b:StandardNumber>
    <b:Publisher>Universität Hohenheim</b:Publisher>
    <b:City>Hohenheim</b:City>
    <b:RefOrder>8</b:RefOrder>
  </b:Source>
  <b:Source>
    <b:Tag>ehrlich-carboni-2005-inside-social-network-analysis</b:Tag>
    <b:SourceType>Report</b:SourceType>
    <b:Title>Inside Social Network Analysis</b:Title>
    <b:Year>2005</b:Year>
    <b:Author>
      <b:Author>
        <b:NameList>
          <b:Person>
            <b:First>Kate</b:First>
            <b:Last>Ehrlich</b:Last>
          </b:Person>
          <b:Person>
            <b:First>Inga</b:First>
            <b:Last>Carboni</b:Last>
          </b:Person>
        </b:NameList>
      </b:Author>
    </b:Author>
    <b:Institution>Boston College</b:Institution>
    <b:Pages>13</b:Pages>
    <b:City>Boston</b:City>
    <b:RefOrder>9</b:RefOrder>
  </b:Source>
  <b:Source>
    <b:Tag>dörfel-mann-2016-trendmonitor-interne-kommunikation-2016</b:Tag>
    <b:SourceType>Report</b:SourceType>
    <b:Title>Trendmonitor Interne Kommunikation 2016</b:Title>
    <b:Year>2016</b:Year>
    <b:Author>
      <b:Author>
        <b:NameList>
          <b:Person>
            <b:First>Lars</b:First>
            <b:Last>Dörfel</b:Last>
          </b:Person>
          <b:Person>
            <b:First>Philipp</b:First>
            <b:Last>Mann</b:Last>
          </b:Person>
          <b:Person>
            <b:First>Bettina</b:First>
            <b:Last>Boesler</b:Last>
          </b:Person>
          <b:Person>
            <b:First>Ute</b:First>
            <b:Last>Rosenzweig</b:Last>
          </b:Person>
          <b:Person>
            <b:First>Dieter Georg</b:First>
            <b:Last>Herbst</b:Last>
          </b:Person>
        </b:NameList>
      </b:Author>
    </b:Author>
    <b:Institution>School for Communication and Management [SCM] MPM Corporate Communication Solutions</b:Institution>
    <b:Pages>52</b:Pages>
    <b:City>Berlin</b:City>
    <b:RefOrder>10</b:RefOrder>
  </b:Source>
  <b:Source>
    <b:Tag>csárdi-nepusz-2006-the-igraph-software-package-for-complex-network-research</b:Tag>
    <b:SourceType>JournalArticle</b:SourceType>
    <b:Title>The igraph software package for complex network research</b:Title>
    <b:Year>2006</b:Year>
    <b:Author>
      <b:Author>
        <b:NameList>
          <b:Person>
            <b:First>Gábor</b:First>
            <b:Last>Csárdi</b:Last>
          </b:Person>
          <b:Person>
            <b:First>Tamás</b:First>
            <b:Last>Nepusz</b:Last>
          </b:Person>
        </b:NameList>
      </b:Author>
    </b:Author>
    <b:JournalName>InterJournal, Complex Systems</b:JournalName>
    <b:Pages>1-9</b:Pages>
    <b:Volume>1695</b:Volume>
    <b:Issue>5</b:Issue>
    <b:RefOrder>11</b:RefOrder>
  </b:Source>
  <b:Source>
    <b:Tag>brandstädter-grootz-2016-kanäle-der-internen-kommunikation</b:Tag>
    <b:SourceType>BookSection</b:SourceType>
    <b:Title>Kanäle der internen Kommunikation</b:Title>
    <b:Year>2016</b:Year>
    <b:Author>
      <b:Author>
        <b:NameList>
          <b:Person>
            <b:First>Mathias</b:First>
            <b:Last>Brandstädter</b:Last>
          </b:Person>
          <b:Person>
            <b:First>Sandra</b:First>
            <b:Last>Grootz</b:Last>
          </b:Person>
          <b:Person>
            <b:First>Thomas W.</b:First>
            <b:Last>Ullrich</b:Last>
          </b:Person>
        </b:NameList>
      </b:Author>
      <b:BookAuthor>
        <b:NameList>
          <b:Person>
            <b:First>Mathias</b:First>
            <b:Last>Brandstädter</b:Last>
          </b:Person>
          <b:Person>
            <b:First>Sandra</b:First>
            <b:Last>Grootz</b:Last>
          </b:Person>
          <b:Person>
            <b:First>Thomas W.</b:First>
            <b:Last>Ullrich</b:Last>
          </b:Person>
        </b:NameList>
      </b:BookAuthor>
    </b:Author>
    <b:BookTitle>Interne Kommunikation im Krankenhaus, Erfolgskonzepte Praxis- &amp; Krankenhaus-Management</b:BookTitle>
    <b:Pages>25-35</b:Pages>
    <b:ChapterNumber>2</b:ChapterNumber>
    <b:Edition>7</b:Edition>
    <b:StandardNumber>10.1007/978-3-662-45154-0_2</b:StandardNumber>
    <b:Publisher>Springer-Verlag</b:Publisher>
    <b:City>Berlin Heidelberg</b:City>
    <b:RefOrder>12</b:RefOrder>
  </b:Source>
  <b:Source>
    <b:Tag>boccaletti-latora-2006-complex-networks:-structure-and-dynamics</b:Tag>
    <b:SourceType>JournalArticle</b:SourceType>
    <b:Title>Complex networks: Structure and dynamics</b:Title>
    <b:Year>2006</b:Year>
    <b:Author>
      <b:Author>
        <b:NameList>
          <b:Person>
            <b:First>S.</b:First>
            <b:Last>Boccaletti</b:Last>
          </b:Person>
          <b:Person>
            <b:First>V.</b:First>
            <b:Last>Latora</b:Last>
          </b:Person>
          <b:Person>
            <b:First>Y.</b:First>
            <b:Last>Moreno</b:Last>
          </b:Person>
          <b:Person>
            <b:First>M.</b:First>
            <b:Last>Chavez</b:Last>
          </b:Person>
          <b:Person>
            <b:First>D.-U.</b:First>
            <b:Last>Hwang</b:Last>
          </b:Person>
        </b:NameList>
      </b:Author>
    </b:Author>
    <b:JournalName>Physics Reports</b:JournalName>
    <b:Pages>175-308</b:Pages>
    <b:Volume>424</b:Volume>
    <b:Issue>4-5</b:Issue>
    <b:StandardNumber>10.1016/J.PHYSREP.2005.10.009</b:StandardNumber>
    <b:Publisher>North-Holland</b:Publisher>
    <b:RefOrder>13</b:RefOrder>
  </b:Source>
  <b:Source>
    <b:Tag>bendel-2006-das-kommunikationsverhalten-von-unternehmensangehörigen</b:Tag>
    <b:SourceType>Report</b:SourceType>
    <b:Title>Das Kommunikationsverhalten von Unternehmensangehörigen</b:Title>
    <b:Year>2006</b:Year>
    <b:Author>
      <b:Author>
        <b:NameList>
          <b:Person>
            <b:First>Sylvia</b:First>
            <b:Last>Bendel</b:Last>
          </b:Person>
        </b:NameList>
      </b:Author>
    </b:Author>
    <b:Institution>Hochschule für Wirtschaft Luzern</b:Institution>
    <b:Pages>28</b:Pages>
    <b:RefOrder>14</b:RefOrder>
  </b:Source>
  <b:Source>
    <b:Tag>barabási-pósfai-2016-whole-book_network-science</b:Tag>
    <b:SourceType>Book</b:SourceType>
    <b:Title>Whole book_Network Science</b:Title>
    <b:Year>2016</b:Year>
    <b:Author>
      <b:Author>
        <b:NameList>
          <b:Person>
            <b:First>Albert-László</b:First>
            <b:Last>Barabási</b:Last>
          </b:Person>
          <b:Person>
            <b:First>Márton</b:First>
            <b:Last>Pósfai</b:Last>
          </b:Person>
        </b:NameList>
      </b:Author>
    </b:Author>
    <b:Pages>456</b:Pages>
    <b:StandardNumber>9781107076266</b:StandardNumber>
    <b:Publisher>Cambridge University Press</b:Publisher>
    <b:City>Cambridge</b:City>
    <b:RefOrder>1</b:RefOrder>
  </b:Source>
  <b:Source>
    <b:Tag>bajaj-manu-bansal-guide-vullikanti-detection-of-communities-in-social-networks</b:Tag>
    <b:SourceType>Misc</b:SourceType>
    <b:Title>Detection of communities in social networks</b:Title>
    <b:Author>
      <b:Author>
        <b:NameList>
          <b:Person>
            <b:First>Rahul</b:First>
            <b:Last>Bajaj Manu Bansal Guide</b:Last>
          </b:Person>
          <b:Person>
            <b:First>Anil</b:First>
            <b:Last>Vullikanti</b:Last>
          </b:Person>
        </b:NameList>
      </b:Author>
    </b:Author>
    <b:Pages>20</b:Pages>
    <b:Publisher>Virginia Tech</b:Publisher>
    <b:City>Virginia</b:City>
    <b:RefOrder>15</b:RefOrder>
  </b:Source>
</b:Sources>
</file>

<file path=customXml/itemProps1.xml><?xml version="1.0" encoding="utf-8"?>
<ds:datastoreItem xmlns:ds="http://schemas.openxmlformats.org/officeDocument/2006/customXml" ds:itemID="{B425397E-0009-416C-93A9-F9D36C05D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66</Pages>
  <Words>38782</Words>
  <Characters>244332</Characters>
  <Application>Microsoft Office Word</Application>
  <DocSecurity>0</DocSecurity>
  <Lines>2036</Lines>
  <Paragraphs>565</Paragraphs>
  <ScaleCrop>false</ScaleCrop>
  <HeadingPairs>
    <vt:vector size="2" baseType="variant">
      <vt:variant>
        <vt:lpstr>Titel</vt:lpstr>
      </vt:variant>
      <vt:variant>
        <vt:i4>1</vt:i4>
      </vt:variant>
    </vt:vector>
  </HeadingPairs>
  <TitlesOfParts>
    <vt:vector size="1" baseType="lpstr">
      <vt:lpstr>Introduction</vt:lpstr>
    </vt:vector>
  </TitlesOfParts>
  <Company>MGB</Company>
  <LinksUpToDate>false</LinksUpToDate>
  <CharactersWithSpaces>282549</CharactersWithSpaces>
  <SharedDoc>false</SharedDoc>
  <HLinks>
    <vt:vector size="252" baseType="variant">
      <vt:variant>
        <vt:i4>4128831</vt:i4>
      </vt:variant>
      <vt:variant>
        <vt:i4>294</vt:i4>
      </vt:variant>
      <vt:variant>
        <vt:i4>0</vt:i4>
      </vt:variant>
      <vt:variant>
        <vt:i4>5</vt:i4>
      </vt:variant>
      <vt:variant>
        <vt:lpwstr>https://sites.google.com/a/umn.edu/social-network-analysis/terminology</vt:lpwstr>
      </vt:variant>
      <vt:variant>
        <vt:lpwstr/>
      </vt:variant>
      <vt:variant>
        <vt:i4>1376313</vt:i4>
      </vt:variant>
      <vt:variant>
        <vt:i4>248</vt:i4>
      </vt:variant>
      <vt:variant>
        <vt:i4>0</vt:i4>
      </vt:variant>
      <vt:variant>
        <vt:i4>5</vt:i4>
      </vt:variant>
      <vt:variant>
        <vt:lpwstr/>
      </vt:variant>
      <vt:variant>
        <vt:lpwstr>_Toc529626702</vt:lpwstr>
      </vt:variant>
      <vt:variant>
        <vt:i4>1179698</vt:i4>
      </vt:variant>
      <vt:variant>
        <vt:i4>239</vt:i4>
      </vt:variant>
      <vt:variant>
        <vt:i4>0</vt:i4>
      </vt:variant>
      <vt:variant>
        <vt:i4>5</vt:i4>
      </vt:variant>
      <vt:variant>
        <vt:lpwstr/>
      </vt:variant>
      <vt:variant>
        <vt:lpwstr>_Toc531351340</vt:lpwstr>
      </vt:variant>
      <vt:variant>
        <vt:i4>1376306</vt:i4>
      </vt:variant>
      <vt:variant>
        <vt:i4>233</vt:i4>
      </vt:variant>
      <vt:variant>
        <vt:i4>0</vt:i4>
      </vt:variant>
      <vt:variant>
        <vt:i4>5</vt:i4>
      </vt:variant>
      <vt:variant>
        <vt:lpwstr/>
      </vt:variant>
      <vt:variant>
        <vt:lpwstr>_Toc531351339</vt:lpwstr>
      </vt:variant>
      <vt:variant>
        <vt:i4>1376306</vt:i4>
      </vt:variant>
      <vt:variant>
        <vt:i4>227</vt:i4>
      </vt:variant>
      <vt:variant>
        <vt:i4>0</vt:i4>
      </vt:variant>
      <vt:variant>
        <vt:i4>5</vt:i4>
      </vt:variant>
      <vt:variant>
        <vt:lpwstr/>
      </vt:variant>
      <vt:variant>
        <vt:lpwstr>_Toc531351338</vt:lpwstr>
      </vt:variant>
      <vt:variant>
        <vt:i4>1376306</vt:i4>
      </vt:variant>
      <vt:variant>
        <vt:i4>221</vt:i4>
      </vt:variant>
      <vt:variant>
        <vt:i4>0</vt:i4>
      </vt:variant>
      <vt:variant>
        <vt:i4>5</vt:i4>
      </vt:variant>
      <vt:variant>
        <vt:lpwstr/>
      </vt:variant>
      <vt:variant>
        <vt:lpwstr>_Toc531351337</vt:lpwstr>
      </vt:variant>
      <vt:variant>
        <vt:i4>1376306</vt:i4>
      </vt:variant>
      <vt:variant>
        <vt:i4>215</vt:i4>
      </vt:variant>
      <vt:variant>
        <vt:i4>0</vt:i4>
      </vt:variant>
      <vt:variant>
        <vt:i4>5</vt:i4>
      </vt:variant>
      <vt:variant>
        <vt:lpwstr/>
      </vt:variant>
      <vt:variant>
        <vt:lpwstr>_Toc531351336</vt:lpwstr>
      </vt:variant>
      <vt:variant>
        <vt:i4>1376306</vt:i4>
      </vt:variant>
      <vt:variant>
        <vt:i4>209</vt:i4>
      </vt:variant>
      <vt:variant>
        <vt:i4>0</vt:i4>
      </vt:variant>
      <vt:variant>
        <vt:i4>5</vt:i4>
      </vt:variant>
      <vt:variant>
        <vt:lpwstr/>
      </vt:variant>
      <vt:variant>
        <vt:lpwstr>_Toc531351335</vt:lpwstr>
      </vt:variant>
      <vt:variant>
        <vt:i4>1376306</vt:i4>
      </vt:variant>
      <vt:variant>
        <vt:i4>203</vt:i4>
      </vt:variant>
      <vt:variant>
        <vt:i4>0</vt:i4>
      </vt:variant>
      <vt:variant>
        <vt:i4>5</vt:i4>
      </vt:variant>
      <vt:variant>
        <vt:lpwstr/>
      </vt:variant>
      <vt:variant>
        <vt:lpwstr>_Toc531351334</vt:lpwstr>
      </vt:variant>
      <vt:variant>
        <vt:i4>1376306</vt:i4>
      </vt:variant>
      <vt:variant>
        <vt:i4>197</vt:i4>
      </vt:variant>
      <vt:variant>
        <vt:i4>0</vt:i4>
      </vt:variant>
      <vt:variant>
        <vt:i4>5</vt:i4>
      </vt:variant>
      <vt:variant>
        <vt:lpwstr/>
      </vt:variant>
      <vt:variant>
        <vt:lpwstr>_Toc531351333</vt:lpwstr>
      </vt:variant>
      <vt:variant>
        <vt:i4>1376306</vt:i4>
      </vt:variant>
      <vt:variant>
        <vt:i4>191</vt:i4>
      </vt:variant>
      <vt:variant>
        <vt:i4>0</vt:i4>
      </vt:variant>
      <vt:variant>
        <vt:i4>5</vt:i4>
      </vt:variant>
      <vt:variant>
        <vt:lpwstr/>
      </vt:variant>
      <vt:variant>
        <vt:lpwstr>_Toc531351332</vt:lpwstr>
      </vt:variant>
      <vt:variant>
        <vt:i4>1376306</vt:i4>
      </vt:variant>
      <vt:variant>
        <vt:i4>185</vt:i4>
      </vt:variant>
      <vt:variant>
        <vt:i4>0</vt:i4>
      </vt:variant>
      <vt:variant>
        <vt:i4>5</vt:i4>
      </vt:variant>
      <vt:variant>
        <vt:lpwstr/>
      </vt:variant>
      <vt:variant>
        <vt:lpwstr>_Toc531351331</vt:lpwstr>
      </vt:variant>
      <vt:variant>
        <vt:i4>1376306</vt:i4>
      </vt:variant>
      <vt:variant>
        <vt:i4>179</vt:i4>
      </vt:variant>
      <vt:variant>
        <vt:i4>0</vt:i4>
      </vt:variant>
      <vt:variant>
        <vt:i4>5</vt:i4>
      </vt:variant>
      <vt:variant>
        <vt:lpwstr/>
      </vt:variant>
      <vt:variant>
        <vt:lpwstr>_Toc531351330</vt:lpwstr>
      </vt:variant>
      <vt:variant>
        <vt:i4>1310770</vt:i4>
      </vt:variant>
      <vt:variant>
        <vt:i4>173</vt:i4>
      </vt:variant>
      <vt:variant>
        <vt:i4>0</vt:i4>
      </vt:variant>
      <vt:variant>
        <vt:i4>5</vt:i4>
      </vt:variant>
      <vt:variant>
        <vt:lpwstr/>
      </vt:variant>
      <vt:variant>
        <vt:lpwstr>_Toc531351329</vt:lpwstr>
      </vt:variant>
      <vt:variant>
        <vt:i4>1310770</vt:i4>
      </vt:variant>
      <vt:variant>
        <vt:i4>167</vt:i4>
      </vt:variant>
      <vt:variant>
        <vt:i4>0</vt:i4>
      </vt:variant>
      <vt:variant>
        <vt:i4>5</vt:i4>
      </vt:variant>
      <vt:variant>
        <vt:lpwstr/>
      </vt:variant>
      <vt:variant>
        <vt:lpwstr>_Toc531351328</vt:lpwstr>
      </vt:variant>
      <vt:variant>
        <vt:i4>1310770</vt:i4>
      </vt:variant>
      <vt:variant>
        <vt:i4>161</vt:i4>
      </vt:variant>
      <vt:variant>
        <vt:i4>0</vt:i4>
      </vt:variant>
      <vt:variant>
        <vt:i4>5</vt:i4>
      </vt:variant>
      <vt:variant>
        <vt:lpwstr/>
      </vt:variant>
      <vt:variant>
        <vt:lpwstr>_Toc531351327</vt:lpwstr>
      </vt:variant>
      <vt:variant>
        <vt:i4>1310770</vt:i4>
      </vt:variant>
      <vt:variant>
        <vt:i4>155</vt:i4>
      </vt:variant>
      <vt:variant>
        <vt:i4>0</vt:i4>
      </vt:variant>
      <vt:variant>
        <vt:i4>5</vt:i4>
      </vt:variant>
      <vt:variant>
        <vt:lpwstr/>
      </vt:variant>
      <vt:variant>
        <vt:lpwstr>_Toc531351326</vt:lpwstr>
      </vt:variant>
      <vt:variant>
        <vt:i4>1310770</vt:i4>
      </vt:variant>
      <vt:variant>
        <vt:i4>149</vt:i4>
      </vt:variant>
      <vt:variant>
        <vt:i4>0</vt:i4>
      </vt:variant>
      <vt:variant>
        <vt:i4>5</vt:i4>
      </vt:variant>
      <vt:variant>
        <vt:lpwstr/>
      </vt:variant>
      <vt:variant>
        <vt:lpwstr>_Toc531351325</vt:lpwstr>
      </vt:variant>
      <vt:variant>
        <vt:i4>1310770</vt:i4>
      </vt:variant>
      <vt:variant>
        <vt:i4>143</vt:i4>
      </vt:variant>
      <vt:variant>
        <vt:i4>0</vt:i4>
      </vt:variant>
      <vt:variant>
        <vt:i4>5</vt:i4>
      </vt:variant>
      <vt:variant>
        <vt:lpwstr/>
      </vt:variant>
      <vt:variant>
        <vt:lpwstr>_Toc531351324</vt:lpwstr>
      </vt:variant>
      <vt:variant>
        <vt:i4>1310770</vt:i4>
      </vt:variant>
      <vt:variant>
        <vt:i4>137</vt:i4>
      </vt:variant>
      <vt:variant>
        <vt:i4>0</vt:i4>
      </vt:variant>
      <vt:variant>
        <vt:i4>5</vt:i4>
      </vt:variant>
      <vt:variant>
        <vt:lpwstr/>
      </vt:variant>
      <vt:variant>
        <vt:lpwstr>_Toc531351323</vt:lpwstr>
      </vt:variant>
      <vt:variant>
        <vt:i4>1310770</vt:i4>
      </vt:variant>
      <vt:variant>
        <vt:i4>131</vt:i4>
      </vt:variant>
      <vt:variant>
        <vt:i4>0</vt:i4>
      </vt:variant>
      <vt:variant>
        <vt:i4>5</vt:i4>
      </vt:variant>
      <vt:variant>
        <vt:lpwstr/>
      </vt:variant>
      <vt:variant>
        <vt:lpwstr>_Toc531351322</vt:lpwstr>
      </vt:variant>
      <vt:variant>
        <vt:i4>1310770</vt:i4>
      </vt:variant>
      <vt:variant>
        <vt:i4>125</vt:i4>
      </vt:variant>
      <vt:variant>
        <vt:i4>0</vt:i4>
      </vt:variant>
      <vt:variant>
        <vt:i4>5</vt:i4>
      </vt:variant>
      <vt:variant>
        <vt:lpwstr/>
      </vt:variant>
      <vt:variant>
        <vt:lpwstr>_Toc531351321</vt:lpwstr>
      </vt:variant>
      <vt:variant>
        <vt:i4>1310770</vt:i4>
      </vt:variant>
      <vt:variant>
        <vt:i4>119</vt:i4>
      </vt:variant>
      <vt:variant>
        <vt:i4>0</vt:i4>
      </vt:variant>
      <vt:variant>
        <vt:i4>5</vt:i4>
      </vt:variant>
      <vt:variant>
        <vt:lpwstr/>
      </vt:variant>
      <vt:variant>
        <vt:lpwstr>_Toc531351320</vt:lpwstr>
      </vt:variant>
      <vt:variant>
        <vt:i4>1507378</vt:i4>
      </vt:variant>
      <vt:variant>
        <vt:i4>113</vt:i4>
      </vt:variant>
      <vt:variant>
        <vt:i4>0</vt:i4>
      </vt:variant>
      <vt:variant>
        <vt:i4>5</vt:i4>
      </vt:variant>
      <vt:variant>
        <vt:lpwstr/>
      </vt:variant>
      <vt:variant>
        <vt:lpwstr>_Toc531351319</vt:lpwstr>
      </vt:variant>
      <vt:variant>
        <vt:i4>1507378</vt:i4>
      </vt:variant>
      <vt:variant>
        <vt:i4>107</vt:i4>
      </vt:variant>
      <vt:variant>
        <vt:i4>0</vt:i4>
      </vt:variant>
      <vt:variant>
        <vt:i4>5</vt:i4>
      </vt:variant>
      <vt:variant>
        <vt:lpwstr/>
      </vt:variant>
      <vt:variant>
        <vt:lpwstr>_Toc531351318</vt:lpwstr>
      </vt:variant>
      <vt:variant>
        <vt:i4>1507378</vt:i4>
      </vt:variant>
      <vt:variant>
        <vt:i4>101</vt:i4>
      </vt:variant>
      <vt:variant>
        <vt:i4>0</vt:i4>
      </vt:variant>
      <vt:variant>
        <vt:i4>5</vt:i4>
      </vt:variant>
      <vt:variant>
        <vt:lpwstr/>
      </vt:variant>
      <vt:variant>
        <vt:lpwstr>_Toc531351317</vt:lpwstr>
      </vt:variant>
      <vt:variant>
        <vt:i4>1507378</vt:i4>
      </vt:variant>
      <vt:variant>
        <vt:i4>95</vt:i4>
      </vt:variant>
      <vt:variant>
        <vt:i4>0</vt:i4>
      </vt:variant>
      <vt:variant>
        <vt:i4>5</vt:i4>
      </vt:variant>
      <vt:variant>
        <vt:lpwstr/>
      </vt:variant>
      <vt:variant>
        <vt:lpwstr>_Toc531351316</vt:lpwstr>
      </vt:variant>
      <vt:variant>
        <vt:i4>1507378</vt:i4>
      </vt:variant>
      <vt:variant>
        <vt:i4>89</vt:i4>
      </vt:variant>
      <vt:variant>
        <vt:i4>0</vt:i4>
      </vt:variant>
      <vt:variant>
        <vt:i4>5</vt:i4>
      </vt:variant>
      <vt:variant>
        <vt:lpwstr/>
      </vt:variant>
      <vt:variant>
        <vt:lpwstr>_Toc531351315</vt:lpwstr>
      </vt:variant>
      <vt:variant>
        <vt:i4>1507378</vt:i4>
      </vt:variant>
      <vt:variant>
        <vt:i4>83</vt:i4>
      </vt:variant>
      <vt:variant>
        <vt:i4>0</vt:i4>
      </vt:variant>
      <vt:variant>
        <vt:i4>5</vt:i4>
      </vt:variant>
      <vt:variant>
        <vt:lpwstr/>
      </vt:variant>
      <vt:variant>
        <vt:lpwstr>_Toc531351314</vt:lpwstr>
      </vt:variant>
      <vt:variant>
        <vt:i4>1507378</vt:i4>
      </vt:variant>
      <vt:variant>
        <vt:i4>77</vt:i4>
      </vt:variant>
      <vt:variant>
        <vt:i4>0</vt:i4>
      </vt:variant>
      <vt:variant>
        <vt:i4>5</vt:i4>
      </vt:variant>
      <vt:variant>
        <vt:lpwstr/>
      </vt:variant>
      <vt:variant>
        <vt:lpwstr>_Toc531351313</vt:lpwstr>
      </vt:variant>
      <vt:variant>
        <vt:i4>1507378</vt:i4>
      </vt:variant>
      <vt:variant>
        <vt:i4>71</vt:i4>
      </vt:variant>
      <vt:variant>
        <vt:i4>0</vt:i4>
      </vt:variant>
      <vt:variant>
        <vt:i4>5</vt:i4>
      </vt:variant>
      <vt:variant>
        <vt:lpwstr/>
      </vt:variant>
      <vt:variant>
        <vt:lpwstr>_Toc531351312</vt:lpwstr>
      </vt:variant>
      <vt:variant>
        <vt:i4>1507378</vt:i4>
      </vt:variant>
      <vt:variant>
        <vt:i4>65</vt:i4>
      </vt:variant>
      <vt:variant>
        <vt:i4>0</vt:i4>
      </vt:variant>
      <vt:variant>
        <vt:i4>5</vt:i4>
      </vt:variant>
      <vt:variant>
        <vt:lpwstr/>
      </vt:variant>
      <vt:variant>
        <vt:lpwstr>_Toc531351311</vt:lpwstr>
      </vt:variant>
      <vt:variant>
        <vt:i4>1507378</vt:i4>
      </vt:variant>
      <vt:variant>
        <vt:i4>59</vt:i4>
      </vt:variant>
      <vt:variant>
        <vt:i4>0</vt:i4>
      </vt:variant>
      <vt:variant>
        <vt:i4>5</vt:i4>
      </vt:variant>
      <vt:variant>
        <vt:lpwstr/>
      </vt:variant>
      <vt:variant>
        <vt:lpwstr>_Toc531351310</vt:lpwstr>
      </vt:variant>
      <vt:variant>
        <vt:i4>1441842</vt:i4>
      </vt:variant>
      <vt:variant>
        <vt:i4>53</vt:i4>
      </vt:variant>
      <vt:variant>
        <vt:i4>0</vt:i4>
      </vt:variant>
      <vt:variant>
        <vt:i4>5</vt:i4>
      </vt:variant>
      <vt:variant>
        <vt:lpwstr/>
      </vt:variant>
      <vt:variant>
        <vt:lpwstr>_Toc531351309</vt:lpwstr>
      </vt:variant>
      <vt:variant>
        <vt:i4>1441842</vt:i4>
      </vt:variant>
      <vt:variant>
        <vt:i4>47</vt:i4>
      </vt:variant>
      <vt:variant>
        <vt:i4>0</vt:i4>
      </vt:variant>
      <vt:variant>
        <vt:i4>5</vt:i4>
      </vt:variant>
      <vt:variant>
        <vt:lpwstr/>
      </vt:variant>
      <vt:variant>
        <vt:lpwstr>_Toc531351308</vt:lpwstr>
      </vt:variant>
      <vt:variant>
        <vt:i4>1441842</vt:i4>
      </vt:variant>
      <vt:variant>
        <vt:i4>41</vt:i4>
      </vt:variant>
      <vt:variant>
        <vt:i4>0</vt:i4>
      </vt:variant>
      <vt:variant>
        <vt:i4>5</vt:i4>
      </vt:variant>
      <vt:variant>
        <vt:lpwstr/>
      </vt:variant>
      <vt:variant>
        <vt:lpwstr>_Toc531351307</vt:lpwstr>
      </vt:variant>
      <vt:variant>
        <vt:i4>1441842</vt:i4>
      </vt:variant>
      <vt:variant>
        <vt:i4>35</vt:i4>
      </vt:variant>
      <vt:variant>
        <vt:i4>0</vt:i4>
      </vt:variant>
      <vt:variant>
        <vt:i4>5</vt:i4>
      </vt:variant>
      <vt:variant>
        <vt:lpwstr/>
      </vt:variant>
      <vt:variant>
        <vt:lpwstr>_Toc531351306</vt:lpwstr>
      </vt:variant>
      <vt:variant>
        <vt:i4>1441842</vt:i4>
      </vt:variant>
      <vt:variant>
        <vt:i4>29</vt:i4>
      </vt:variant>
      <vt:variant>
        <vt:i4>0</vt:i4>
      </vt:variant>
      <vt:variant>
        <vt:i4>5</vt:i4>
      </vt:variant>
      <vt:variant>
        <vt:lpwstr/>
      </vt:variant>
      <vt:variant>
        <vt:lpwstr>_Toc531351305</vt:lpwstr>
      </vt:variant>
      <vt:variant>
        <vt:i4>1441842</vt:i4>
      </vt:variant>
      <vt:variant>
        <vt:i4>23</vt:i4>
      </vt:variant>
      <vt:variant>
        <vt:i4>0</vt:i4>
      </vt:variant>
      <vt:variant>
        <vt:i4>5</vt:i4>
      </vt:variant>
      <vt:variant>
        <vt:lpwstr/>
      </vt:variant>
      <vt:variant>
        <vt:lpwstr>_Toc531351304</vt:lpwstr>
      </vt:variant>
      <vt:variant>
        <vt:i4>1441842</vt:i4>
      </vt:variant>
      <vt:variant>
        <vt:i4>17</vt:i4>
      </vt:variant>
      <vt:variant>
        <vt:i4>0</vt:i4>
      </vt:variant>
      <vt:variant>
        <vt:i4>5</vt:i4>
      </vt:variant>
      <vt:variant>
        <vt:lpwstr/>
      </vt:variant>
      <vt:variant>
        <vt:lpwstr>_Toc531351303</vt:lpwstr>
      </vt:variant>
      <vt:variant>
        <vt:i4>1441842</vt:i4>
      </vt:variant>
      <vt:variant>
        <vt:i4>11</vt:i4>
      </vt:variant>
      <vt:variant>
        <vt:i4>0</vt:i4>
      </vt:variant>
      <vt:variant>
        <vt:i4>5</vt:i4>
      </vt:variant>
      <vt:variant>
        <vt:lpwstr/>
      </vt:variant>
      <vt:variant>
        <vt:lpwstr>_Toc531351302</vt:lpwstr>
      </vt:variant>
      <vt:variant>
        <vt:i4>1441842</vt:i4>
      </vt:variant>
      <vt:variant>
        <vt:i4>5</vt:i4>
      </vt:variant>
      <vt:variant>
        <vt:i4>0</vt:i4>
      </vt:variant>
      <vt:variant>
        <vt:i4>5</vt:i4>
      </vt:variant>
      <vt:variant>
        <vt:lpwstr/>
      </vt:variant>
      <vt:variant>
        <vt:lpwstr>_Toc531351301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AS</dc:creator>
  <cp:keywords/>
  <dc:description/>
  <cp:lastModifiedBy>Denis Krebs</cp:lastModifiedBy>
  <cp:revision>13</cp:revision>
  <cp:lastPrinted>2011-12-16T07:22:00Z</cp:lastPrinted>
  <dcterms:created xsi:type="dcterms:W3CDTF">2019-01-05T09:47:00Z</dcterms:created>
  <dcterms:modified xsi:type="dcterms:W3CDTF">2019-01-05T13:14:00Z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http://www.zotero.org/styles/apa</vt:lpwstr>
  </property>
  <property fmtid="{D5CDD505-2E9C-101B-9397-08002B2CF9AE}" pid="23" name="Mendeley Document_1">
    <vt:lpwstr>True</vt:lpwstr>
  </property>
  <property fmtid="{D5CDD505-2E9C-101B-9397-08002B2CF9AE}" pid="24" name="Mendeley Unique User Id_1">
    <vt:lpwstr>bdf97d0e-5219-3e6d-9b66-6e2cdc69d4a1</vt:lpwstr>
  </property>
</Properties>
</file>